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3881" w:rsidRDefault="00703881" w:rsidP="00C67D15">
      <w:pPr>
        <w:suppressAutoHyphens/>
        <w:spacing w:after="0" w:line="240" w:lineRule="auto"/>
        <w:jc w:val="both"/>
        <w:rPr>
          <w:rFonts w:ascii="Times New Roman" w:hAnsi="Times New Roman" w:cs="Times New Roman"/>
          <w:b/>
          <w:sz w:val="24"/>
          <w:szCs w:val="24"/>
        </w:rPr>
      </w:pPr>
    </w:p>
    <w:p w:rsidR="00A56C06" w:rsidRPr="00732823" w:rsidRDefault="00A56C06" w:rsidP="00703881">
      <w:pPr>
        <w:suppressAutoHyphens/>
        <w:spacing w:after="0" w:line="240" w:lineRule="auto"/>
        <w:ind w:left="360"/>
        <w:jc w:val="both"/>
        <w:rPr>
          <w:rFonts w:ascii="Times New Roman" w:hAnsi="Times New Roman" w:cs="Times New Roman"/>
          <w:b/>
          <w:sz w:val="24"/>
          <w:szCs w:val="24"/>
        </w:rPr>
      </w:pPr>
    </w:p>
    <w:p w:rsidR="008B4059" w:rsidRDefault="008B4059" w:rsidP="008B4059">
      <w:pPr>
        <w:pStyle w:val="ListParagraph"/>
        <w:rPr>
          <w:rFonts w:ascii="Times New Roman" w:hAnsi="Times New Roman" w:cs="Times New Roman"/>
          <w:sz w:val="24"/>
          <w:szCs w:val="24"/>
        </w:rPr>
      </w:pPr>
    </w:p>
    <w:p w:rsidR="008B4059" w:rsidRPr="008B4059" w:rsidRDefault="008B4059" w:rsidP="008B4059">
      <w:pPr>
        <w:pStyle w:val="ListParagraph"/>
        <w:rPr>
          <w:rFonts w:ascii="Times New Roman" w:hAnsi="Times New Roman" w:cs="Times New Roman"/>
          <w:sz w:val="24"/>
          <w:szCs w:val="24"/>
        </w:rPr>
      </w:pPr>
    </w:p>
    <w:p w:rsidR="008B4059" w:rsidRDefault="008B4059" w:rsidP="008B4059">
      <w:pPr>
        <w:rPr>
          <w:rFonts w:ascii="Times New Roman" w:hAnsi="Times New Roman" w:cs="Times New Roman"/>
          <w:sz w:val="24"/>
          <w:szCs w:val="24"/>
        </w:rPr>
      </w:pPr>
    </w:p>
    <w:p w:rsidR="008B4059" w:rsidRDefault="008B4059" w:rsidP="008B4059">
      <w:pPr>
        <w:rPr>
          <w:rFonts w:ascii="Times New Roman" w:hAnsi="Times New Roman" w:cs="Times New Roman"/>
          <w:sz w:val="24"/>
          <w:szCs w:val="24"/>
        </w:rPr>
      </w:pPr>
    </w:p>
    <w:p w:rsidR="008B4059" w:rsidRDefault="008B4059" w:rsidP="008B4059">
      <w:pPr>
        <w:rPr>
          <w:rFonts w:ascii="Times New Roman" w:hAnsi="Times New Roman" w:cs="Times New Roman"/>
          <w:sz w:val="24"/>
          <w:szCs w:val="24"/>
        </w:rPr>
      </w:pPr>
    </w:p>
    <w:p w:rsidR="008B4059" w:rsidRDefault="008B4059" w:rsidP="008B4059">
      <w:pPr>
        <w:rPr>
          <w:rFonts w:ascii="Times New Roman" w:hAnsi="Times New Roman" w:cs="Times New Roman"/>
          <w:sz w:val="24"/>
          <w:szCs w:val="24"/>
        </w:rPr>
      </w:pPr>
    </w:p>
    <w:p w:rsidR="003E4726" w:rsidRDefault="003E4726" w:rsidP="008B4059">
      <w:pPr>
        <w:rPr>
          <w:rFonts w:ascii="Times New Roman" w:hAnsi="Times New Roman" w:cs="Times New Roman"/>
          <w:sz w:val="24"/>
          <w:szCs w:val="24"/>
        </w:rPr>
      </w:pPr>
    </w:p>
    <w:p w:rsidR="009B735B" w:rsidRDefault="009B735B" w:rsidP="008B4059">
      <w:pPr>
        <w:rPr>
          <w:rFonts w:ascii="Times New Roman" w:hAnsi="Times New Roman" w:cs="Times New Roman"/>
          <w:sz w:val="24"/>
          <w:szCs w:val="24"/>
        </w:rPr>
      </w:pPr>
    </w:p>
    <w:p w:rsidR="009B735B" w:rsidRDefault="00A71C9A" w:rsidP="008B4059">
      <w:pPr>
        <w:rPr>
          <w:rFonts w:ascii="Times New Roman" w:hAnsi="Times New Roman" w:cs="Times New Roman"/>
          <w:sz w:val="24"/>
          <w:szCs w:val="24"/>
        </w:rPr>
      </w:pPr>
      <w:r>
        <w:rPr>
          <w:rFonts w:ascii="Times New Roman" w:hAnsi="Times New Roman" w:cs="Times New Roman"/>
          <w:b/>
          <w:sz w:val="24"/>
          <w:szCs w:val="24"/>
        </w:rPr>
        <w:pict>
          <v:shapetype id="_x0000_t161" coordsize="21600,21600" o:spt="161" adj="4050" path="m,c7200@0,14400@0,21600,m,21600c7200@1,14400@1,21600,21600e">
            <v:formulas>
              <v:f eqn="prod #0 4 3"/>
              <v:f eqn="sum 21600 0 @0"/>
              <v:f eqn="val #0"/>
              <v:f eqn="sum 21600 0 #0"/>
            </v:formulas>
            <v:path textpathok="t" o:connecttype="custom" o:connectlocs="10800,@2;0,10800;10800,@3;21600,10800" o:connectangles="270,180,90,0"/>
            <v:textpath on="t" fitshape="t" xscale="t"/>
            <v:handles>
              <v:h position="center,#0" yrange="0,8100"/>
            </v:handles>
            <o:lock v:ext="edit" text="t" shapetype="t"/>
          </v:shapetype>
          <v:shape id="_x0000_i1025" type="#_x0000_t161" style="width:487.45pt;height:168pt" adj="5665" fillcolor="black">
            <v:fill r:id="rId9" o:title=""/>
            <v:stroke r:id="rId9" o:title=""/>
            <v:shadow color="#868686"/>
            <v:textpath style="font-family:&quot;Impact&quot;;v-text-kern:t" trim="t" fitpath="t" xscale="f" string="HYPER TEXT MARKUP LANGUAGE&#10;( HTML )"/>
          </v:shape>
        </w:pict>
      </w:r>
    </w:p>
    <w:p w:rsidR="009B735B" w:rsidRDefault="009B735B" w:rsidP="008B4059">
      <w:pPr>
        <w:rPr>
          <w:rFonts w:ascii="Times New Roman" w:hAnsi="Times New Roman" w:cs="Times New Roman"/>
          <w:sz w:val="24"/>
          <w:szCs w:val="24"/>
        </w:rPr>
      </w:pPr>
    </w:p>
    <w:p w:rsidR="009B735B" w:rsidRDefault="009B735B" w:rsidP="008B4059">
      <w:pPr>
        <w:rPr>
          <w:rFonts w:ascii="Times New Roman" w:hAnsi="Times New Roman" w:cs="Times New Roman"/>
          <w:sz w:val="24"/>
          <w:szCs w:val="24"/>
        </w:rPr>
      </w:pPr>
    </w:p>
    <w:p w:rsidR="009B735B" w:rsidRDefault="009B735B" w:rsidP="008B4059">
      <w:pPr>
        <w:rPr>
          <w:rFonts w:ascii="Times New Roman" w:hAnsi="Times New Roman" w:cs="Times New Roman"/>
          <w:sz w:val="24"/>
          <w:szCs w:val="24"/>
        </w:rPr>
      </w:pPr>
    </w:p>
    <w:p w:rsidR="009B735B" w:rsidRDefault="009B735B" w:rsidP="008B4059">
      <w:pPr>
        <w:rPr>
          <w:rFonts w:ascii="Times New Roman" w:hAnsi="Times New Roman" w:cs="Times New Roman"/>
          <w:sz w:val="24"/>
          <w:szCs w:val="24"/>
        </w:rPr>
      </w:pPr>
    </w:p>
    <w:p w:rsidR="009B735B" w:rsidRDefault="009B735B" w:rsidP="008B4059">
      <w:pPr>
        <w:rPr>
          <w:rFonts w:ascii="Times New Roman" w:hAnsi="Times New Roman" w:cs="Times New Roman"/>
          <w:sz w:val="24"/>
          <w:szCs w:val="24"/>
        </w:rPr>
      </w:pPr>
    </w:p>
    <w:p w:rsidR="009B735B" w:rsidRDefault="009B735B" w:rsidP="008B4059">
      <w:pPr>
        <w:rPr>
          <w:rFonts w:ascii="Times New Roman" w:hAnsi="Times New Roman" w:cs="Times New Roman"/>
          <w:sz w:val="24"/>
          <w:szCs w:val="24"/>
        </w:rPr>
      </w:pPr>
    </w:p>
    <w:p w:rsidR="009B735B" w:rsidRDefault="009B735B" w:rsidP="008B4059">
      <w:pPr>
        <w:rPr>
          <w:rFonts w:ascii="Times New Roman" w:hAnsi="Times New Roman" w:cs="Times New Roman"/>
          <w:sz w:val="24"/>
          <w:szCs w:val="24"/>
        </w:rPr>
      </w:pPr>
    </w:p>
    <w:p w:rsidR="009B735B" w:rsidRDefault="009B735B" w:rsidP="008B4059">
      <w:pPr>
        <w:rPr>
          <w:rFonts w:ascii="Times New Roman" w:hAnsi="Times New Roman" w:cs="Times New Roman"/>
          <w:sz w:val="24"/>
          <w:szCs w:val="24"/>
        </w:rPr>
      </w:pPr>
    </w:p>
    <w:p w:rsidR="009B735B" w:rsidRDefault="009B735B" w:rsidP="008B4059">
      <w:pPr>
        <w:rPr>
          <w:rFonts w:ascii="Times New Roman" w:hAnsi="Times New Roman" w:cs="Times New Roman"/>
          <w:sz w:val="24"/>
          <w:szCs w:val="24"/>
        </w:rPr>
      </w:pPr>
    </w:p>
    <w:p w:rsidR="009B735B" w:rsidRDefault="00400D44" w:rsidP="008B4059">
      <w:pPr>
        <w:rPr>
          <w:rFonts w:ascii="Times New Roman" w:hAnsi="Times New Roman" w:cs="Times New Roman"/>
          <w:sz w:val="24"/>
          <w:szCs w:val="24"/>
        </w:rPr>
      </w:pPr>
      <w:r>
        <w:rPr>
          <w:rFonts w:ascii="Arial" w:eastAsiaTheme="majorEastAsia" w:hAnsi="Arial" w:cs="Arial"/>
          <w:b/>
          <w:bCs/>
          <w:color w:val="FFFFFF"/>
          <w:spacing w:val="2"/>
          <w:sz w:val="53"/>
          <w:szCs w:val="53"/>
          <w:u w:val="single"/>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6" type="#_x0000_t136" style="width:453.8pt;height:49.45pt" fillcolor="#06c" strokecolor="#9cf" strokeweight="1.5pt">
            <v:fill r:id="rId9" o:title=""/>
            <v:stroke r:id="rId9" o:title=""/>
            <v:shadow on="t" color="#900"/>
            <v:textpath style="font-family:&quot;Impact&quot;;v-text-kern:t" trim="t" fitpath="t" string="BASIC HTML TOPICS"/>
          </v:shape>
        </w:pict>
      </w:r>
    </w:p>
    <w:p w:rsidR="009B735B" w:rsidRDefault="009B735B" w:rsidP="008B4059">
      <w:pPr>
        <w:rPr>
          <w:rFonts w:ascii="Times New Roman" w:hAnsi="Times New Roman" w:cs="Times New Roman"/>
          <w:sz w:val="24"/>
          <w:szCs w:val="24"/>
        </w:rPr>
      </w:pPr>
    </w:p>
    <w:p w:rsidR="003758AC" w:rsidRPr="005F30D8" w:rsidRDefault="005F30D8" w:rsidP="00480EAA">
      <w:pPr>
        <w:numPr>
          <w:ilvl w:val="0"/>
          <w:numId w:val="64"/>
        </w:numPr>
        <w:suppressAutoHyphens/>
        <w:spacing w:after="0" w:line="240" w:lineRule="auto"/>
        <w:jc w:val="both"/>
        <w:rPr>
          <w:rFonts w:ascii="Times New Roman" w:hAnsi="Times New Roman" w:cs="Times New Roman"/>
          <w:b/>
          <w:iCs/>
          <w:sz w:val="32"/>
          <w:szCs w:val="32"/>
        </w:rPr>
      </w:pPr>
      <w:r>
        <w:rPr>
          <w:rFonts w:ascii="Times New Roman" w:hAnsi="Times New Roman" w:cs="Times New Roman"/>
          <w:b/>
          <w:sz w:val="32"/>
          <w:szCs w:val="32"/>
        </w:rPr>
        <w:t xml:space="preserve">HTML </w:t>
      </w:r>
      <w:r w:rsidR="003758AC" w:rsidRPr="00E733A7">
        <w:rPr>
          <w:rFonts w:ascii="Times New Roman" w:hAnsi="Times New Roman" w:cs="Times New Roman"/>
          <w:b/>
          <w:sz w:val="32"/>
          <w:szCs w:val="32"/>
        </w:rPr>
        <w:t>Introduction</w:t>
      </w:r>
    </w:p>
    <w:p w:rsidR="005F30D8" w:rsidRPr="00E733A7" w:rsidRDefault="005F30D8" w:rsidP="00480EAA">
      <w:pPr>
        <w:numPr>
          <w:ilvl w:val="0"/>
          <w:numId w:val="64"/>
        </w:numPr>
        <w:suppressAutoHyphens/>
        <w:spacing w:after="0" w:line="240" w:lineRule="auto"/>
        <w:jc w:val="both"/>
        <w:rPr>
          <w:rStyle w:val="Emphasis"/>
          <w:rFonts w:ascii="Times New Roman" w:hAnsi="Times New Roman" w:cs="Times New Roman"/>
          <w:b/>
          <w:i w:val="0"/>
          <w:sz w:val="32"/>
          <w:szCs w:val="32"/>
        </w:rPr>
      </w:pPr>
      <w:r>
        <w:rPr>
          <w:rFonts w:ascii="Times New Roman" w:hAnsi="Times New Roman" w:cs="Times New Roman"/>
          <w:b/>
          <w:sz w:val="32"/>
          <w:szCs w:val="32"/>
        </w:rPr>
        <w:t>HTML Uses</w:t>
      </w:r>
    </w:p>
    <w:p w:rsidR="003758AC" w:rsidRPr="00E733A7" w:rsidRDefault="003758AC" w:rsidP="00480EAA">
      <w:pPr>
        <w:numPr>
          <w:ilvl w:val="0"/>
          <w:numId w:val="64"/>
        </w:numPr>
        <w:suppressAutoHyphens/>
        <w:spacing w:after="0" w:line="240" w:lineRule="auto"/>
        <w:jc w:val="both"/>
        <w:rPr>
          <w:rFonts w:ascii="Times New Roman" w:hAnsi="Times New Roman" w:cs="Times New Roman"/>
          <w:b/>
          <w:sz w:val="32"/>
          <w:szCs w:val="32"/>
        </w:rPr>
      </w:pPr>
      <w:r w:rsidRPr="00E733A7">
        <w:rPr>
          <w:rFonts w:ascii="Times New Roman" w:hAnsi="Times New Roman" w:cs="Times New Roman"/>
          <w:b/>
          <w:sz w:val="32"/>
          <w:szCs w:val="32"/>
        </w:rPr>
        <w:t>HTML Tag &amp;</w:t>
      </w:r>
      <w:r w:rsidR="00996AE8">
        <w:rPr>
          <w:rFonts w:ascii="Times New Roman" w:hAnsi="Times New Roman" w:cs="Times New Roman"/>
          <w:b/>
          <w:sz w:val="32"/>
          <w:szCs w:val="32"/>
        </w:rPr>
        <w:t xml:space="preserve"> </w:t>
      </w:r>
      <w:r w:rsidRPr="00E733A7">
        <w:rPr>
          <w:rFonts w:ascii="Times New Roman" w:hAnsi="Times New Roman" w:cs="Times New Roman"/>
          <w:b/>
          <w:sz w:val="32"/>
          <w:szCs w:val="32"/>
        </w:rPr>
        <w:t>Types.</w:t>
      </w:r>
    </w:p>
    <w:p w:rsidR="003758AC" w:rsidRPr="00E733A7" w:rsidRDefault="003758AC" w:rsidP="00480EAA">
      <w:pPr>
        <w:numPr>
          <w:ilvl w:val="0"/>
          <w:numId w:val="64"/>
        </w:numPr>
        <w:suppressAutoHyphens/>
        <w:spacing w:after="0" w:line="240" w:lineRule="auto"/>
        <w:jc w:val="both"/>
        <w:rPr>
          <w:rFonts w:ascii="Times New Roman" w:hAnsi="Times New Roman" w:cs="Times New Roman"/>
          <w:b/>
          <w:sz w:val="32"/>
          <w:szCs w:val="32"/>
        </w:rPr>
      </w:pPr>
      <w:r w:rsidRPr="00E733A7">
        <w:rPr>
          <w:rFonts w:ascii="Times New Roman" w:hAnsi="Times New Roman" w:cs="Times New Roman"/>
          <w:b/>
          <w:sz w:val="32"/>
          <w:szCs w:val="32"/>
        </w:rPr>
        <w:t>HTML Structure.</w:t>
      </w:r>
    </w:p>
    <w:p w:rsidR="003758AC" w:rsidRPr="00E733A7" w:rsidRDefault="003758AC" w:rsidP="00480EAA">
      <w:pPr>
        <w:numPr>
          <w:ilvl w:val="0"/>
          <w:numId w:val="64"/>
        </w:numPr>
        <w:suppressAutoHyphens/>
        <w:spacing w:after="0" w:line="240" w:lineRule="auto"/>
        <w:jc w:val="both"/>
        <w:rPr>
          <w:rFonts w:ascii="Times New Roman" w:hAnsi="Times New Roman" w:cs="Times New Roman"/>
          <w:b/>
          <w:sz w:val="32"/>
          <w:szCs w:val="32"/>
        </w:rPr>
      </w:pPr>
      <w:r w:rsidRPr="00E733A7">
        <w:rPr>
          <w:rFonts w:ascii="Times New Roman" w:hAnsi="Times New Roman" w:cs="Times New Roman"/>
          <w:b/>
          <w:sz w:val="32"/>
          <w:szCs w:val="32"/>
        </w:rPr>
        <w:t>HTML Softwares.</w:t>
      </w:r>
    </w:p>
    <w:p w:rsidR="003758AC" w:rsidRPr="00E733A7" w:rsidRDefault="003758AC" w:rsidP="00480EAA">
      <w:pPr>
        <w:numPr>
          <w:ilvl w:val="0"/>
          <w:numId w:val="64"/>
        </w:numPr>
        <w:suppressAutoHyphens/>
        <w:spacing w:after="0" w:line="240" w:lineRule="auto"/>
        <w:jc w:val="both"/>
        <w:rPr>
          <w:rFonts w:ascii="Times New Roman" w:hAnsi="Times New Roman" w:cs="Times New Roman"/>
          <w:b/>
          <w:sz w:val="32"/>
          <w:szCs w:val="32"/>
        </w:rPr>
      </w:pPr>
      <w:r w:rsidRPr="00E733A7">
        <w:rPr>
          <w:rFonts w:ascii="Times New Roman" w:hAnsi="Times New Roman" w:cs="Times New Roman"/>
          <w:b/>
          <w:sz w:val="32"/>
          <w:szCs w:val="32"/>
        </w:rPr>
        <w:t>HTML Attributes.</w:t>
      </w:r>
    </w:p>
    <w:p w:rsidR="003758AC" w:rsidRPr="00E733A7" w:rsidRDefault="003758AC" w:rsidP="00480EAA">
      <w:pPr>
        <w:numPr>
          <w:ilvl w:val="0"/>
          <w:numId w:val="64"/>
        </w:numPr>
        <w:suppressAutoHyphens/>
        <w:spacing w:after="0" w:line="240" w:lineRule="auto"/>
        <w:jc w:val="both"/>
        <w:rPr>
          <w:rFonts w:ascii="Times New Roman" w:hAnsi="Times New Roman" w:cs="Times New Roman"/>
          <w:b/>
          <w:sz w:val="32"/>
          <w:szCs w:val="32"/>
        </w:rPr>
      </w:pPr>
      <w:r w:rsidRPr="00E733A7">
        <w:rPr>
          <w:rFonts w:ascii="Times New Roman" w:hAnsi="Times New Roman" w:cs="Times New Roman"/>
          <w:b/>
          <w:sz w:val="32"/>
          <w:szCs w:val="32"/>
        </w:rPr>
        <w:t>HTML Headings.</w:t>
      </w:r>
    </w:p>
    <w:p w:rsidR="003758AC" w:rsidRPr="00E733A7" w:rsidRDefault="003758AC" w:rsidP="00480EAA">
      <w:pPr>
        <w:numPr>
          <w:ilvl w:val="0"/>
          <w:numId w:val="64"/>
        </w:numPr>
        <w:suppressAutoHyphens/>
        <w:spacing w:after="0" w:line="240" w:lineRule="auto"/>
        <w:jc w:val="both"/>
        <w:rPr>
          <w:rFonts w:ascii="Times New Roman" w:hAnsi="Times New Roman" w:cs="Times New Roman"/>
          <w:b/>
          <w:sz w:val="32"/>
          <w:szCs w:val="32"/>
        </w:rPr>
      </w:pPr>
      <w:r w:rsidRPr="00E733A7">
        <w:rPr>
          <w:rFonts w:ascii="Times New Roman" w:hAnsi="Times New Roman" w:cs="Times New Roman"/>
          <w:b/>
          <w:sz w:val="32"/>
          <w:szCs w:val="32"/>
        </w:rPr>
        <w:t>HTML Scrollings</w:t>
      </w:r>
    </w:p>
    <w:p w:rsidR="003758AC" w:rsidRPr="00E733A7" w:rsidRDefault="003758AC" w:rsidP="00480EAA">
      <w:pPr>
        <w:numPr>
          <w:ilvl w:val="0"/>
          <w:numId w:val="64"/>
        </w:numPr>
        <w:suppressAutoHyphens/>
        <w:spacing w:after="0" w:line="240" w:lineRule="auto"/>
        <w:jc w:val="both"/>
        <w:rPr>
          <w:rFonts w:ascii="Times New Roman" w:hAnsi="Times New Roman" w:cs="Times New Roman"/>
          <w:b/>
          <w:sz w:val="32"/>
          <w:szCs w:val="32"/>
        </w:rPr>
      </w:pPr>
      <w:r w:rsidRPr="00E733A7">
        <w:rPr>
          <w:rFonts w:ascii="Times New Roman" w:hAnsi="Times New Roman" w:cs="Times New Roman"/>
          <w:b/>
          <w:sz w:val="32"/>
          <w:szCs w:val="32"/>
        </w:rPr>
        <w:t>HTML Paragraphs</w:t>
      </w:r>
    </w:p>
    <w:p w:rsidR="003758AC" w:rsidRPr="00E733A7" w:rsidRDefault="003758AC" w:rsidP="00480EAA">
      <w:pPr>
        <w:numPr>
          <w:ilvl w:val="0"/>
          <w:numId w:val="64"/>
        </w:numPr>
        <w:suppressAutoHyphens/>
        <w:spacing w:after="0" w:line="240" w:lineRule="auto"/>
        <w:jc w:val="both"/>
        <w:rPr>
          <w:rFonts w:ascii="Times New Roman" w:hAnsi="Times New Roman" w:cs="Times New Roman"/>
          <w:b/>
          <w:sz w:val="32"/>
          <w:szCs w:val="32"/>
        </w:rPr>
      </w:pPr>
      <w:r w:rsidRPr="00E733A7">
        <w:rPr>
          <w:rFonts w:ascii="Times New Roman" w:hAnsi="Times New Roman" w:cs="Times New Roman"/>
          <w:b/>
          <w:sz w:val="32"/>
          <w:szCs w:val="32"/>
        </w:rPr>
        <w:t>HTML Images.</w:t>
      </w:r>
    </w:p>
    <w:p w:rsidR="003758AC" w:rsidRPr="00E733A7" w:rsidRDefault="003758AC" w:rsidP="00480EAA">
      <w:pPr>
        <w:numPr>
          <w:ilvl w:val="0"/>
          <w:numId w:val="64"/>
        </w:numPr>
        <w:suppressAutoHyphens/>
        <w:spacing w:after="0" w:line="240" w:lineRule="auto"/>
        <w:jc w:val="both"/>
        <w:rPr>
          <w:rFonts w:ascii="Times New Roman" w:hAnsi="Times New Roman" w:cs="Times New Roman"/>
          <w:b/>
          <w:sz w:val="32"/>
          <w:szCs w:val="32"/>
        </w:rPr>
      </w:pPr>
      <w:r w:rsidRPr="00E733A7">
        <w:rPr>
          <w:rFonts w:ascii="Times New Roman" w:hAnsi="Times New Roman" w:cs="Times New Roman"/>
          <w:b/>
          <w:sz w:val="32"/>
          <w:szCs w:val="32"/>
        </w:rPr>
        <w:t>HTML YouTube Videos and Google Maps.</w:t>
      </w:r>
    </w:p>
    <w:p w:rsidR="003758AC" w:rsidRPr="00E733A7" w:rsidRDefault="003758AC" w:rsidP="00480EAA">
      <w:pPr>
        <w:numPr>
          <w:ilvl w:val="0"/>
          <w:numId w:val="64"/>
        </w:numPr>
        <w:suppressAutoHyphens/>
        <w:spacing w:after="0" w:line="240" w:lineRule="auto"/>
        <w:jc w:val="both"/>
        <w:rPr>
          <w:rFonts w:ascii="Times New Roman" w:hAnsi="Times New Roman" w:cs="Times New Roman"/>
          <w:b/>
          <w:sz w:val="32"/>
          <w:szCs w:val="32"/>
        </w:rPr>
      </w:pPr>
      <w:r w:rsidRPr="00E733A7">
        <w:rPr>
          <w:rFonts w:ascii="Times New Roman" w:hAnsi="Times New Roman" w:cs="Times New Roman"/>
          <w:b/>
          <w:sz w:val="32"/>
          <w:szCs w:val="32"/>
        </w:rPr>
        <w:t>HTML Fonts</w:t>
      </w:r>
    </w:p>
    <w:p w:rsidR="003758AC" w:rsidRPr="00E733A7" w:rsidRDefault="003758AC" w:rsidP="00480EAA">
      <w:pPr>
        <w:numPr>
          <w:ilvl w:val="0"/>
          <w:numId w:val="64"/>
        </w:numPr>
        <w:suppressAutoHyphens/>
        <w:spacing w:after="0" w:line="240" w:lineRule="auto"/>
        <w:jc w:val="both"/>
        <w:rPr>
          <w:rFonts w:ascii="Times New Roman" w:hAnsi="Times New Roman" w:cs="Times New Roman"/>
          <w:b/>
          <w:sz w:val="32"/>
          <w:szCs w:val="32"/>
        </w:rPr>
      </w:pPr>
      <w:r w:rsidRPr="00E733A7">
        <w:rPr>
          <w:rFonts w:ascii="Times New Roman" w:hAnsi="Times New Roman" w:cs="Times New Roman"/>
          <w:b/>
          <w:sz w:val="32"/>
          <w:szCs w:val="32"/>
        </w:rPr>
        <w:t xml:space="preserve">HTML Breaks and Horizantal Line. </w:t>
      </w:r>
    </w:p>
    <w:p w:rsidR="003758AC" w:rsidRPr="00E733A7" w:rsidRDefault="003758AC" w:rsidP="00480EAA">
      <w:pPr>
        <w:numPr>
          <w:ilvl w:val="0"/>
          <w:numId w:val="64"/>
        </w:numPr>
        <w:suppressAutoHyphens/>
        <w:spacing w:after="0" w:line="240" w:lineRule="auto"/>
        <w:jc w:val="both"/>
        <w:rPr>
          <w:rFonts w:ascii="Times New Roman" w:hAnsi="Times New Roman" w:cs="Times New Roman"/>
          <w:b/>
          <w:sz w:val="32"/>
          <w:szCs w:val="32"/>
        </w:rPr>
      </w:pPr>
      <w:r w:rsidRPr="00E733A7">
        <w:rPr>
          <w:rFonts w:ascii="Times New Roman" w:hAnsi="Times New Roman" w:cs="Times New Roman"/>
          <w:b/>
          <w:sz w:val="32"/>
          <w:szCs w:val="32"/>
        </w:rPr>
        <w:t xml:space="preserve">HTML Source Code Presentation. </w:t>
      </w:r>
    </w:p>
    <w:p w:rsidR="003758AC" w:rsidRPr="00E733A7" w:rsidRDefault="003758AC" w:rsidP="00480EAA">
      <w:pPr>
        <w:numPr>
          <w:ilvl w:val="0"/>
          <w:numId w:val="64"/>
        </w:numPr>
        <w:suppressAutoHyphens/>
        <w:spacing w:after="0" w:line="240" w:lineRule="auto"/>
        <w:jc w:val="both"/>
        <w:rPr>
          <w:rFonts w:ascii="Times New Roman" w:hAnsi="Times New Roman" w:cs="Times New Roman"/>
          <w:b/>
          <w:sz w:val="32"/>
          <w:szCs w:val="32"/>
        </w:rPr>
      </w:pPr>
      <w:r w:rsidRPr="00E733A7">
        <w:rPr>
          <w:rFonts w:ascii="Times New Roman" w:hAnsi="Times New Roman" w:cs="Times New Roman"/>
          <w:b/>
          <w:sz w:val="32"/>
          <w:szCs w:val="32"/>
        </w:rPr>
        <w:t xml:space="preserve">HTML Physical Text Formated Tags. </w:t>
      </w:r>
    </w:p>
    <w:p w:rsidR="003758AC" w:rsidRPr="00E733A7" w:rsidRDefault="003758AC" w:rsidP="00480EAA">
      <w:pPr>
        <w:numPr>
          <w:ilvl w:val="0"/>
          <w:numId w:val="64"/>
        </w:numPr>
        <w:suppressAutoHyphens/>
        <w:spacing w:after="0" w:line="240" w:lineRule="auto"/>
        <w:jc w:val="both"/>
        <w:rPr>
          <w:rFonts w:ascii="Times New Roman" w:hAnsi="Times New Roman" w:cs="Times New Roman"/>
          <w:b/>
          <w:sz w:val="32"/>
          <w:szCs w:val="32"/>
        </w:rPr>
      </w:pPr>
      <w:r w:rsidRPr="00E733A7">
        <w:rPr>
          <w:rFonts w:ascii="Times New Roman" w:hAnsi="Times New Roman" w:cs="Times New Roman"/>
          <w:b/>
          <w:sz w:val="32"/>
          <w:szCs w:val="32"/>
        </w:rPr>
        <w:t xml:space="preserve">HTML Entities. </w:t>
      </w:r>
    </w:p>
    <w:p w:rsidR="003758AC" w:rsidRPr="00E733A7" w:rsidRDefault="003758AC" w:rsidP="00480EAA">
      <w:pPr>
        <w:numPr>
          <w:ilvl w:val="0"/>
          <w:numId w:val="64"/>
        </w:numPr>
        <w:suppressAutoHyphens/>
        <w:spacing w:after="0" w:line="240" w:lineRule="auto"/>
        <w:jc w:val="both"/>
        <w:rPr>
          <w:rFonts w:ascii="Times New Roman" w:hAnsi="Times New Roman" w:cs="Times New Roman"/>
          <w:b/>
          <w:sz w:val="32"/>
          <w:szCs w:val="32"/>
        </w:rPr>
      </w:pPr>
      <w:r w:rsidRPr="00E733A7">
        <w:rPr>
          <w:rFonts w:ascii="Times New Roman" w:hAnsi="Times New Roman" w:cs="Times New Roman"/>
          <w:b/>
          <w:sz w:val="32"/>
          <w:szCs w:val="32"/>
        </w:rPr>
        <w:t xml:space="preserve">HTML Comments.  </w:t>
      </w:r>
    </w:p>
    <w:p w:rsidR="003758AC" w:rsidRPr="00E733A7" w:rsidRDefault="003758AC" w:rsidP="00480EAA">
      <w:pPr>
        <w:numPr>
          <w:ilvl w:val="0"/>
          <w:numId w:val="64"/>
        </w:numPr>
        <w:suppressAutoHyphens/>
        <w:spacing w:after="0" w:line="240" w:lineRule="auto"/>
        <w:jc w:val="both"/>
        <w:rPr>
          <w:rFonts w:ascii="Times New Roman" w:hAnsi="Times New Roman" w:cs="Times New Roman"/>
          <w:b/>
          <w:sz w:val="32"/>
          <w:szCs w:val="32"/>
        </w:rPr>
      </w:pPr>
      <w:r w:rsidRPr="00E733A7">
        <w:rPr>
          <w:rFonts w:ascii="Times New Roman" w:hAnsi="Times New Roman" w:cs="Times New Roman"/>
          <w:b/>
          <w:sz w:val="32"/>
          <w:szCs w:val="32"/>
        </w:rPr>
        <w:t xml:space="preserve">HTML Colors.  </w:t>
      </w:r>
    </w:p>
    <w:p w:rsidR="009B735B" w:rsidRDefault="009B735B" w:rsidP="008B4059">
      <w:pPr>
        <w:rPr>
          <w:rFonts w:ascii="Times New Roman" w:hAnsi="Times New Roman" w:cs="Times New Roman"/>
          <w:sz w:val="24"/>
          <w:szCs w:val="24"/>
        </w:rPr>
      </w:pPr>
    </w:p>
    <w:p w:rsidR="009B735B" w:rsidRDefault="009B735B" w:rsidP="008B4059">
      <w:pPr>
        <w:rPr>
          <w:rFonts w:ascii="Times New Roman" w:hAnsi="Times New Roman" w:cs="Times New Roman"/>
          <w:sz w:val="24"/>
          <w:szCs w:val="24"/>
        </w:rPr>
      </w:pPr>
    </w:p>
    <w:p w:rsidR="009B735B" w:rsidRDefault="009B735B" w:rsidP="008B4059">
      <w:pPr>
        <w:rPr>
          <w:rFonts w:ascii="Times New Roman" w:hAnsi="Times New Roman" w:cs="Times New Roman"/>
          <w:sz w:val="24"/>
          <w:szCs w:val="24"/>
        </w:rPr>
      </w:pPr>
    </w:p>
    <w:p w:rsidR="009B735B" w:rsidRDefault="009B735B" w:rsidP="008B4059">
      <w:pPr>
        <w:rPr>
          <w:rFonts w:ascii="Times New Roman" w:hAnsi="Times New Roman" w:cs="Times New Roman"/>
          <w:sz w:val="24"/>
          <w:szCs w:val="24"/>
        </w:rPr>
      </w:pPr>
    </w:p>
    <w:p w:rsidR="009B735B" w:rsidRDefault="009B735B" w:rsidP="008B4059">
      <w:pPr>
        <w:rPr>
          <w:rFonts w:ascii="Times New Roman" w:hAnsi="Times New Roman" w:cs="Times New Roman"/>
          <w:sz w:val="24"/>
          <w:szCs w:val="24"/>
        </w:rPr>
      </w:pPr>
    </w:p>
    <w:p w:rsidR="009B735B" w:rsidRDefault="009B735B" w:rsidP="008B4059">
      <w:pPr>
        <w:rPr>
          <w:rFonts w:ascii="Times New Roman" w:hAnsi="Times New Roman" w:cs="Times New Roman"/>
          <w:sz w:val="24"/>
          <w:szCs w:val="24"/>
        </w:rPr>
      </w:pPr>
    </w:p>
    <w:p w:rsidR="009B735B" w:rsidRDefault="009B735B" w:rsidP="008B4059">
      <w:pPr>
        <w:rPr>
          <w:rFonts w:ascii="Times New Roman" w:hAnsi="Times New Roman" w:cs="Times New Roman"/>
          <w:sz w:val="24"/>
          <w:szCs w:val="24"/>
        </w:rPr>
      </w:pPr>
    </w:p>
    <w:p w:rsidR="009B735B" w:rsidRDefault="009B735B" w:rsidP="008B4059">
      <w:pPr>
        <w:rPr>
          <w:rFonts w:ascii="Times New Roman" w:hAnsi="Times New Roman" w:cs="Times New Roman"/>
          <w:sz w:val="24"/>
          <w:szCs w:val="24"/>
        </w:rPr>
      </w:pPr>
    </w:p>
    <w:p w:rsidR="002965ED" w:rsidRPr="005E4A53" w:rsidRDefault="0040130C" w:rsidP="005E4A53">
      <w:pPr>
        <w:pStyle w:val="Heading2"/>
        <w:numPr>
          <w:ilvl w:val="3"/>
          <w:numId w:val="64"/>
        </w:numPr>
        <w:rPr>
          <w:sz w:val="40"/>
          <w:szCs w:val="40"/>
          <w:shd w:val="clear" w:color="auto" w:fill="FFFFFF"/>
        </w:rPr>
      </w:pPr>
      <w:r w:rsidRPr="005E4A53">
        <w:rPr>
          <w:sz w:val="40"/>
          <w:szCs w:val="40"/>
        </w:rPr>
        <w:lastRenderedPageBreak/>
        <w:t>INTRODUCTION</w:t>
      </w:r>
    </w:p>
    <w:p w:rsidR="00786C3E" w:rsidRPr="00BE1F63" w:rsidRDefault="00786C3E" w:rsidP="00E120E1">
      <w:pPr>
        <w:pStyle w:val="ListParagraph"/>
        <w:numPr>
          <w:ilvl w:val="0"/>
          <w:numId w:val="1"/>
        </w:numPr>
        <w:jc w:val="both"/>
        <w:rPr>
          <w:rFonts w:ascii="Times New Roman" w:hAnsi="Times New Roman" w:cs="Times New Roman"/>
          <w:sz w:val="24"/>
          <w:szCs w:val="24"/>
        </w:rPr>
      </w:pPr>
      <w:r w:rsidRPr="00BE1F63">
        <w:rPr>
          <w:rFonts w:ascii="Times New Roman" w:hAnsi="Times New Roman" w:cs="Times New Roman"/>
          <w:sz w:val="24"/>
          <w:szCs w:val="24"/>
        </w:rPr>
        <w:t>HTML stands for "HYPER TEXT MARKUP LANGUAGE".</w:t>
      </w:r>
    </w:p>
    <w:p w:rsidR="00786C3E" w:rsidRPr="00BE1F63" w:rsidRDefault="00786C3E" w:rsidP="00E120E1">
      <w:pPr>
        <w:pStyle w:val="ListParagraph"/>
        <w:numPr>
          <w:ilvl w:val="0"/>
          <w:numId w:val="1"/>
        </w:numPr>
        <w:jc w:val="both"/>
        <w:rPr>
          <w:rFonts w:ascii="Times New Roman" w:hAnsi="Times New Roman" w:cs="Times New Roman"/>
          <w:sz w:val="24"/>
          <w:szCs w:val="24"/>
        </w:rPr>
      </w:pPr>
      <w:r w:rsidRPr="00BE1F63">
        <w:rPr>
          <w:rFonts w:ascii="Times New Roman" w:hAnsi="Times New Roman" w:cs="Times New Roman"/>
          <w:sz w:val="24"/>
          <w:szCs w:val="24"/>
        </w:rPr>
        <w:t>HTML was invented by "TIM BERNERS LEE" in 1990.</w:t>
      </w:r>
    </w:p>
    <w:p w:rsidR="00786C3E" w:rsidRPr="00BE1F63" w:rsidRDefault="00786C3E" w:rsidP="00E120E1">
      <w:pPr>
        <w:pStyle w:val="ListParagraph"/>
        <w:numPr>
          <w:ilvl w:val="0"/>
          <w:numId w:val="1"/>
        </w:numPr>
        <w:jc w:val="both"/>
        <w:rPr>
          <w:rFonts w:ascii="Times New Roman" w:hAnsi="Times New Roman" w:cs="Times New Roman"/>
          <w:sz w:val="24"/>
          <w:szCs w:val="24"/>
        </w:rPr>
      </w:pPr>
      <w:r w:rsidRPr="00BE1F63">
        <w:rPr>
          <w:rFonts w:ascii="Times New Roman" w:hAnsi="Times New Roman" w:cs="Times New Roman"/>
          <w:sz w:val="24"/>
          <w:szCs w:val="24"/>
        </w:rPr>
        <w:t>The first internet Web-site developed by "Tim Berners Lee" using "HTML" in 1991 described about "WHAT IS WWWW?" in that web-site.</w:t>
      </w:r>
    </w:p>
    <w:p w:rsidR="00786C3E" w:rsidRPr="00BE1F63" w:rsidRDefault="00786C3E" w:rsidP="00E120E1">
      <w:pPr>
        <w:pStyle w:val="ListParagraph"/>
        <w:numPr>
          <w:ilvl w:val="0"/>
          <w:numId w:val="1"/>
        </w:numPr>
        <w:jc w:val="both"/>
        <w:rPr>
          <w:rFonts w:ascii="Times New Roman" w:hAnsi="Times New Roman" w:cs="Times New Roman"/>
          <w:sz w:val="24"/>
          <w:szCs w:val="24"/>
        </w:rPr>
      </w:pPr>
      <w:r w:rsidRPr="00BE1F63">
        <w:rPr>
          <w:rFonts w:ascii="Times New Roman" w:hAnsi="Times New Roman" w:cs="Times New Roman"/>
          <w:sz w:val="24"/>
          <w:szCs w:val="24"/>
        </w:rPr>
        <w:t>HTML is case_in sensitive language means write html_program in upper or lowercase or both the combination also.</w:t>
      </w:r>
    </w:p>
    <w:p w:rsidR="000C334B" w:rsidRPr="00803DFD" w:rsidRDefault="00786C3E" w:rsidP="00803DFD">
      <w:pPr>
        <w:pStyle w:val="ListParagraph"/>
        <w:numPr>
          <w:ilvl w:val="0"/>
          <w:numId w:val="1"/>
        </w:numPr>
        <w:jc w:val="both"/>
        <w:rPr>
          <w:rFonts w:ascii="Times New Roman" w:hAnsi="Times New Roman" w:cs="Times New Roman"/>
          <w:sz w:val="24"/>
          <w:szCs w:val="24"/>
        </w:rPr>
      </w:pPr>
      <w:r w:rsidRPr="00BE1F63">
        <w:rPr>
          <w:rFonts w:ascii="Times New Roman" w:hAnsi="Times New Roman" w:cs="Times New Roman"/>
          <w:sz w:val="24"/>
          <w:szCs w:val="24"/>
        </w:rPr>
        <w:t>HTML is also call as Markup_Language, that mean</w:t>
      </w:r>
      <w:r>
        <w:rPr>
          <w:rFonts w:ascii="Times New Roman" w:hAnsi="Times New Roman" w:cs="Times New Roman"/>
          <w:sz w:val="24"/>
          <w:szCs w:val="24"/>
        </w:rPr>
        <w:t xml:space="preserve">s it has the pre-defined tags. </w:t>
      </w:r>
    </w:p>
    <w:p w:rsidR="00F819A3" w:rsidRPr="00C403BF" w:rsidRDefault="001020F7" w:rsidP="00C403BF">
      <w:pPr>
        <w:pStyle w:val="Heading2"/>
        <w:rPr>
          <w:sz w:val="28"/>
          <w:u w:val="single"/>
          <w:shd w:val="clear" w:color="auto" w:fill="FFFFFF"/>
        </w:rPr>
      </w:pPr>
      <w:r w:rsidRPr="00C403BF">
        <w:rPr>
          <w:sz w:val="28"/>
          <w:u w:val="single"/>
        </w:rPr>
        <w:t>USES OF</w:t>
      </w:r>
      <w:r w:rsidR="00F819A3" w:rsidRPr="00C403BF">
        <w:rPr>
          <w:sz w:val="28"/>
          <w:u w:val="single"/>
        </w:rPr>
        <w:t xml:space="preserve"> HTML</w:t>
      </w:r>
    </w:p>
    <w:p w:rsidR="00786C3E" w:rsidRPr="00BE1F63" w:rsidRDefault="00786C3E" w:rsidP="00E120E1">
      <w:pPr>
        <w:pStyle w:val="ListParagraph"/>
        <w:numPr>
          <w:ilvl w:val="0"/>
          <w:numId w:val="2"/>
        </w:numPr>
        <w:jc w:val="both"/>
        <w:rPr>
          <w:rFonts w:ascii="Times New Roman" w:hAnsi="Times New Roman" w:cs="Times New Roman"/>
          <w:sz w:val="24"/>
          <w:szCs w:val="24"/>
        </w:rPr>
      </w:pPr>
      <w:r w:rsidRPr="00BE1F63">
        <w:rPr>
          <w:rFonts w:ascii="Times New Roman" w:hAnsi="Times New Roman" w:cs="Times New Roman"/>
          <w:sz w:val="24"/>
          <w:szCs w:val="24"/>
        </w:rPr>
        <w:t>Create static web-pages/Websites by having Content.</w:t>
      </w:r>
    </w:p>
    <w:p w:rsidR="00786C3E" w:rsidRPr="00BE1F63" w:rsidRDefault="00786C3E" w:rsidP="00E120E1">
      <w:pPr>
        <w:pStyle w:val="ListParagraph"/>
        <w:numPr>
          <w:ilvl w:val="0"/>
          <w:numId w:val="2"/>
        </w:numPr>
        <w:jc w:val="both"/>
        <w:rPr>
          <w:rFonts w:ascii="Times New Roman" w:hAnsi="Times New Roman" w:cs="Times New Roman"/>
          <w:sz w:val="24"/>
          <w:szCs w:val="24"/>
        </w:rPr>
      </w:pPr>
      <w:r w:rsidRPr="00BE1F63">
        <w:rPr>
          <w:rFonts w:ascii="Times New Roman" w:hAnsi="Times New Roman" w:cs="Times New Roman"/>
          <w:sz w:val="24"/>
          <w:szCs w:val="24"/>
        </w:rPr>
        <w:t>Create User-Registartion-Forms/Login-Forms/Search Boxes.</w:t>
      </w:r>
    </w:p>
    <w:p w:rsidR="00786C3E" w:rsidRPr="00BE1F63" w:rsidRDefault="00786C3E" w:rsidP="00E120E1">
      <w:pPr>
        <w:pStyle w:val="ListParagraph"/>
        <w:numPr>
          <w:ilvl w:val="0"/>
          <w:numId w:val="2"/>
        </w:numPr>
        <w:jc w:val="both"/>
        <w:rPr>
          <w:rFonts w:ascii="Times New Roman" w:hAnsi="Times New Roman" w:cs="Times New Roman"/>
          <w:sz w:val="24"/>
          <w:szCs w:val="24"/>
        </w:rPr>
      </w:pPr>
      <w:r w:rsidRPr="00BE1F63">
        <w:rPr>
          <w:rFonts w:ascii="Times New Roman" w:hAnsi="Times New Roman" w:cs="Times New Roman"/>
          <w:sz w:val="24"/>
          <w:szCs w:val="24"/>
        </w:rPr>
        <w:t>Create Hyperlinks for Navigation.</w:t>
      </w:r>
    </w:p>
    <w:p w:rsidR="00786C3E" w:rsidRPr="00BE1F63" w:rsidRDefault="00786C3E" w:rsidP="00E120E1">
      <w:pPr>
        <w:pStyle w:val="ListParagraph"/>
        <w:numPr>
          <w:ilvl w:val="0"/>
          <w:numId w:val="2"/>
        </w:numPr>
        <w:jc w:val="both"/>
        <w:rPr>
          <w:rFonts w:ascii="Times New Roman" w:hAnsi="Times New Roman" w:cs="Times New Roman"/>
          <w:sz w:val="24"/>
          <w:szCs w:val="24"/>
        </w:rPr>
      </w:pPr>
      <w:r w:rsidRPr="00BE1F63">
        <w:rPr>
          <w:rFonts w:ascii="Times New Roman" w:hAnsi="Times New Roman" w:cs="Times New Roman"/>
          <w:sz w:val="24"/>
          <w:szCs w:val="24"/>
        </w:rPr>
        <w:t>Create  List Types.</w:t>
      </w:r>
    </w:p>
    <w:p w:rsidR="00786C3E" w:rsidRPr="00BE1F63" w:rsidRDefault="00786C3E" w:rsidP="00E120E1">
      <w:pPr>
        <w:pStyle w:val="ListParagraph"/>
        <w:numPr>
          <w:ilvl w:val="0"/>
          <w:numId w:val="2"/>
        </w:numPr>
        <w:jc w:val="both"/>
        <w:rPr>
          <w:rFonts w:ascii="Times New Roman" w:hAnsi="Times New Roman" w:cs="Times New Roman"/>
          <w:sz w:val="24"/>
          <w:szCs w:val="24"/>
        </w:rPr>
      </w:pPr>
      <w:r w:rsidRPr="00BE1F63">
        <w:rPr>
          <w:rFonts w:ascii="Times New Roman" w:hAnsi="Times New Roman" w:cs="Times New Roman"/>
          <w:sz w:val="24"/>
          <w:szCs w:val="24"/>
        </w:rPr>
        <w:t>Create Tables_format information.</w:t>
      </w:r>
    </w:p>
    <w:p w:rsidR="00786C3E" w:rsidRPr="00BE1F63" w:rsidRDefault="00786C3E" w:rsidP="00E120E1">
      <w:pPr>
        <w:pStyle w:val="ListParagraph"/>
        <w:numPr>
          <w:ilvl w:val="0"/>
          <w:numId w:val="2"/>
        </w:numPr>
        <w:jc w:val="both"/>
        <w:rPr>
          <w:rFonts w:ascii="Times New Roman" w:hAnsi="Times New Roman" w:cs="Times New Roman"/>
          <w:sz w:val="24"/>
          <w:szCs w:val="24"/>
        </w:rPr>
      </w:pPr>
      <w:r w:rsidRPr="00BE1F63">
        <w:rPr>
          <w:rFonts w:ascii="Times New Roman" w:hAnsi="Times New Roman" w:cs="Times New Roman"/>
          <w:sz w:val="24"/>
          <w:szCs w:val="24"/>
        </w:rPr>
        <w:t>Integrate videos/audio/images..etc</w:t>
      </w:r>
    </w:p>
    <w:p w:rsidR="00786C3E" w:rsidRPr="00BE1F63" w:rsidRDefault="00786C3E" w:rsidP="00E120E1">
      <w:pPr>
        <w:pStyle w:val="ListParagraph"/>
        <w:numPr>
          <w:ilvl w:val="0"/>
          <w:numId w:val="2"/>
        </w:numPr>
        <w:jc w:val="both"/>
        <w:rPr>
          <w:rFonts w:ascii="Times New Roman" w:hAnsi="Times New Roman" w:cs="Times New Roman"/>
          <w:sz w:val="24"/>
          <w:szCs w:val="24"/>
        </w:rPr>
      </w:pPr>
      <w:r w:rsidRPr="00BE1F63">
        <w:rPr>
          <w:rFonts w:ascii="Times New Roman" w:hAnsi="Times New Roman" w:cs="Times New Roman"/>
          <w:sz w:val="24"/>
          <w:szCs w:val="24"/>
        </w:rPr>
        <w:t>To apply diff text format styles on information.</w:t>
      </w:r>
    </w:p>
    <w:p w:rsidR="00786C3E" w:rsidRPr="00BE1F63" w:rsidRDefault="00786C3E" w:rsidP="00E120E1">
      <w:pPr>
        <w:pStyle w:val="ListParagraph"/>
        <w:numPr>
          <w:ilvl w:val="0"/>
          <w:numId w:val="2"/>
        </w:numPr>
        <w:jc w:val="both"/>
        <w:rPr>
          <w:rFonts w:ascii="Times New Roman" w:hAnsi="Times New Roman" w:cs="Times New Roman"/>
          <w:sz w:val="24"/>
          <w:szCs w:val="24"/>
        </w:rPr>
      </w:pPr>
      <w:r w:rsidRPr="00BE1F63">
        <w:rPr>
          <w:rFonts w:ascii="Times New Roman" w:hAnsi="Times New Roman" w:cs="Times New Roman"/>
          <w:sz w:val="24"/>
          <w:szCs w:val="24"/>
        </w:rPr>
        <w:t>Apply scrolling and blinking actions.</w:t>
      </w:r>
    </w:p>
    <w:p w:rsidR="00786C3E" w:rsidRPr="00BE1F63" w:rsidRDefault="00786C3E" w:rsidP="00E120E1">
      <w:pPr>
        <w:pStyle w:val="ListParagraph"/>
        <w:numPr>
          <w:ilvl w:val="0"/>
          <w:numId w:val="2"/>
        </w:numPr>
        <w:jc w:val="both"/>
        <w:rPr>
          <w:rFonts w:ascii="Times New Roman" w:hAnsi="Times New Roman" w:cs="Times New Roman"/>
          <w:sz w:val="24"/>
          <w:szCs w:val="24"/>
        </w:rPr>
      </w:pPr>
      <w:r w:rsidRPr="00BE1F63">
        <w:rPr>
          <w:rFonts w:ascii="Times New Roman" w:hAnsi="Times New Roman" w:cs="Times New Roman"/>
          <w:sz w:val="24"/>
          <w:szCs w:val="24"/>
        </w:rPr>
        <w:t>Implement Table Format static Websites also…etc</w:t>
      </w:r>
    </w:p>
    <w:p w:rsidR="00A4142E" w:rsidRPr="00AB2C6B" w:rsidRDefault="003332D6" w:rsidP="00AB2C6B">
      <w:pPr>
        <w:pStyle w:val="Heading2"/>
        <w:rPr>
          <w:sz w:val="28"/>
          <w:u w:val="single"/>
          <w:shd w:val="clear" w:color="auto" w:fill="FFFFFF"/>
        </w:rPr>
      </w:pPr>
      <w:r w:rsidRPr="00AB2C6B">
        <w:rPr>
          <w:sz w:val="28"/>
          <w:u w:val="single"/>
        </w:rPr>
        <w:t>HTML TAGS</w:t>
      </w:r>
      <w:r w:rsidR="009A0C9D" w:rsidRPr="00AB2C6B">
        <w:rPr>
          <w:sz w:val="28"/>
          <w:u w:val="single"/>
        </w:rPr>
        <w:t xml:space="preserve"> AND</w:t>
      </w:r>
      <w:r w:rsidR="001D6830" w:rsidRPr="00AB2C6B">
        <w:rPr>
          <w:sz w:val="28"/>
          <w:u w:val="single"/>
        </w:rPr>
        <w:t xml:space="preserve"> TYPES</w:t>
      </w:r>
    </w:p>
    <w:p w:rsidR="00786C3E" w:rsidRPr="00BE1F63" w:rsidRDefault="00786C3E" w:rsidP="00786C3E">
      <w:pPr>
        <w:rPr>
          <w:rFonts w:ascii="Times New Roman" w:hAnsi="Times New Roman" w:cs="Times New Roman"/>
          <w:b/>
          <w:sz w:val="24"/>
          <w:szCs w:val="24"/>
        </w:rPr>
      </w:pPr>
      <w:r w:rsidRPr="00BE1F63">
        <w:rPr>
          <w:rFonts w:ascii="Times New Roman" w:hAnsi="Times New Roman" w:cs="Times New Roman"/>
          <w:b/>
          <w:sz w:val="24"/>
          <w:szCs w:val="24"/>
        </w:rPr>
        <w:t>Q)</w:t>
      </w:r>
      <w:r>
        <w:rPr>
          <w:rFonts w:ascii="Times New Roman" w:hAnsi="Times New Roman" w:cs="Times New Roman"/>
          <w:b/>
          <w:sz w:val="24"/>
          <w:szCs w:val="24"/>
        </w:rPr>
        <w:t xml:space="preserve"> What is TAG.</w:t>
      </w:r>
    </w:p>
    <w:p w:rsidR="00786C3E" w:rsidRPr="00BE1F63" w:rsidRDefault="00786C3E" w:rsidP="00803DFD">
      <w:pPr>
        <w:jc w:val="both"/>
        <w:rPr>
          <w:rFonts w:ascii="Times New Roman" w:hAnsi="Times New Roman" w:cs="Times New Roman"/>
          <w:sz w:val="24"/>
          <w:szCs w:val="24"/>
        </w:rPr>
      </w:pPr>
      <w:r w:rsidRPr="00BE1F63">
        <w:rPr>
          <w:rFonts w:ascii="Times New Roman" w:hAnsi="Times New Roman" w:cs="Times New Roman"/>
          <w:sz w:val="24"/>
          <w:szCs w:val="24"/>
        </w:rPr>
        <w:t>The process of  applying rules and instructions to Change/Convert normal text As Hyper text to place into webpage, by applying Pre-defined HTML Language keywords which is enclosed by angular brackets (i.e &lt; , &gt;)</w:t>
      </w:r>
      <w:r w:rsidR="007A2F45">
        <w:rPr>
          <w:rFonts w:ascii="Times New Roman" w:hAnsi="Times New Roman" w:cs="Times New Roman"/>
          <w:sz w:val="24"/>
          <w:szCs w:val="24"/>
        </w:rPr>
        <w:t xml:space="preserve"> </w:t>
      </w:r>
      <w:r w:rsidRPr="00BE1F63">
        <w:rPr>
          <w:rFonts w:ascii="Times New Roman" w:hAnsi="Times New Roman" w:cs="Times New Roman"/>
          <w:sz w:val="24"/>
          <w:szCs w:val="24"/>
        </w:rPr>
        <w:t>that we can call as TAG.</w:t>
      </w:r>
    </w:p>
    <w:p w:rsidR="00DE1824" w:rsidRPr="0013471C" w:rsidRDefault="001B66A7" w:rsidP="00786C3E">
      <w:pPr>
        <w:rPr>
          <w:rFonts w:ascii="Times New Roman" w:hAnsi="Times New Roman" w:cs="Times New Roman"/>
          <w:b/>
          <w:sz w:val="24"/>
          <w:szCs w:val="24"/>
        </w:rPr>
      </w:pPr>
      <w:r>
        <w:rPr>
          <w:rFonts w:ascii="Times New Roman" w:hAnsi="Times New Roman" w:cs="Times New Roman"/>
          <w:b/>
          <w:sz w:val="24"/>
          <w:szCs w:val="24"/>
        </w:rPr>
        <w:t>Syntax:</w:t>
      </w:r>
      <w:r w:rsidR="00786C3E">
        <w:rPr>
          <w:rFonts w:ascii="Times New Roman" w:hAnsi="Times New Roman" w:cs="Times New Roman"/>
          <w:b/>
          <w:sz w:val="24"/>
          <w:szCs w:val="24"/>
        </w:rPr>
        <w:t xml:space="preserve">  &lt;keyword</w:t>
      </w:r>
      <w:r w:rsidR="00786C3E" w:rsidRPr="00BE1F63">
        <w:rPr>
          <w:rFonts w:ascii="Times New Roman" w:hAnsi="Times New Roman" w:cs="Times New Roman"/>
          <w:b/>
          <w:sz w:val="24"/>
          <w:szCs w:val="24"/>
        </w:rPr>
        <w:t>&gt;</w:t>
      </w:r>
      <w:r w:rsidR="00786C3E">
        <w:rPr>
          <w:rFonts w:ascii="Times New Roman" w:hAnsi="Times New Roman" w:cs="Times New Roman"/>
          <w:b/>
          <w:sz w:val="24"/>
          <w:szCs w:val="24"/>
        </w:rPr>
        <w:t>.</w:t>
      </w:r>
      <w:r w:rsidR="00E10B0E">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710461">
        <w:rPr>
          <w:rFonts w:ascii="Times New Roman" w:hAnsi="Times New Roman" w:cs="Times New Roman"/>
          <w:b/>
          <w:sz w:val="24"/>
          <w:szCs w:val="24"/>
        </w:rPr>
        <w:t xml:space="preserve">  </w:t>
      </w:r>
      <w:r>
        <w:rPr>
          <w:rFonts w:ascii="Times New Roman" w:hAnsi="Times New Roman" w:cs="Times New Roman"/>
          <w:b/>
          <w:sz w:val="24"/>
          <w:szCs w:val="24"/>
        </w:rPr>
        <w:t xml:space="preserve">Ex:    </w:t>
      </w:r>
      <w:r w:rsidR="00786C3E" w:rsidRPr="00BE1F63">
        <w:rPr>
          <w:rFonts w:ascii="Times New Roman" w:hAnsi="Times New Roman" w:cs="Times New Roman"/>
          <w:b/>
          <w:sz w:val="24"/>
          <w:szCs w:val="24"/>
        </w:rPr>
        <w:t>&lt;html&gt;,</w:t>
      </w:r>
      <w:r w:rsidR="00786C3E">
        <w:rPr>
          <w:rFonts w:ascii="Times New Roman" w:hAnsi="Times New Roman" w:cs="Times New Roman"/>
          <w:b/>
          <w:sz w:val="24"/>
          <w:szCs w:val="24"/>
        </w:rPr>
        <w:t xml:space="preserve"> </w:t>
      </w:r>
      <w:r w:rsidR="00786C3E" w:rsidRPr="00BE1F63">
        <w:rPr>
          <w:rFonts w:ascii="Times New Roman" w:hAnsi="Times New Roman" w:cs="Times New Roman"/>
          <w:b/>
          <w:sz w:val="24"/>
          <w:szCs w:val="24"/>
        </w:rPr>
        <w:t>&lt;body&gt;,</w:t>
      </w:r>
      <w:r w:rsidR="00786C3E">
        <w:rPr>
          <w:rFonts w:ascii="Times New Roman" w:hAnsi="Times New Roman" w:cs="Times New Roman"/>
          <w:b/>
          <w:sz w:val="24"/>
          <w:szCs w:val="24"/>
        </w:rPr>
        <w:t xml:space="preserve"> </w:t>
      </w:r>
      <w:r w:rsidR="00786C3E" w:rsidRPr="00BE1F63">
        <w:rPr>
          <w:rFonts w:ascii="Times New Roman" w:hAnsi="Times New Roman" w:cs="Times New Roman"/>
          <w:b/>
          <w:sz w:val="24"/>
          <w:szCs w:val="24"/>
        </w:rPr>
        <w:t>&lt;table&gt;,</w:t>
      </w:r>
      <w:r w:rsidR="00F50D05">
        <w:rPr>
          <w:rFonts w:ascii="Times New Roman" w:hAnsi="Times New Roman" w:cs="Times New Roman"/>
          <w:b/>
          <w:sz w:val="24"/>
          <w:szCs w:val="24"/>
        </w:rPr>
        <w:t xml:space="preserve"> &lt;form&gt;,... E</w:t>
      </w:r>
      <w:r w:rsidR="00786C3E">
        <w:rPr>
          <w:rFonts w:ascii="Times New Roman" w:hAnsi="Times New Roman" w:cs="Times New Roman"/>
          <w:b/>
          <w:sz w:val="24"/>
          <w:szCs w:val="24"/>
        </w:rPr>
        <w:t>tc.</w:t>
      </w:r>
    </w:p>
    <w:p w:rsidR="00786C3E" w:rsidRPr="00BE1F63" w:rsidRDefault="00786C3E" w:rsidP="00786C3E">
      <w:pPr>
        <w:rPr>
          <w:rFonts w:ascii="Times New Roman" w:hAnsi="Times New Roman" w:cs="Times New Roman"/>
          <w:sz w:val="24"/>
          <w:szCs w:val="24"/>
        </w:rPr>
      </w:pPr>
      <w:r w:rsidRPr="00803DFD">
        <w:rPr>
          <w:rFonts w:ascii="Times New Roman" w:hAnsi="Times New Roman" w:cs="Times New Roman"/>
          <w:b/>
          <w:sz w:val="24"/>
          <w:szCs w:val="24"/>
        </w:rPr>
        <w:t>TYPES OF TAGS:</w:t>
      </w:r>
      <w:r w:rsidR="00F72D9F">
        <w:rPr>
          <w:rFonts w:ascii="Times New Roman" w:hAnsi="Times New Roman" w:cs="Times New Roman"/>
          <w:sz w:val="24"/>
          <w:szCs w:val="24"/>
        </w:rPr>
        <w:tab/>
      </w:r>
      <w:r>
        <w:rPr>
          <w:rFonts w:ascii="Times New Roman" w:hAnsi="Times New Roman" w:cs="Times New Roman"/>
          <w:sz w:val="24"/>
          <w:szCs w:val="24"/>
        </w:rPr>
        <w:t xml:space="preserve">  </w:t>
      </w:r>
      <w:r w:rsidR="00240ADC">
        <w:rPr>
          <w:rFonts w:ascii="Times New Roman" w:hAnsi="Times New Roman" w:cs="Times New Roman"/>
          <w:sz w:val="24"/>
          <w:szCs w:val="24"/>
        </w:rPr>
        <w:t>These are 2 Types</w:t>
      </w:r>
      <w:r w:rsidR="007C0A51">
        <w:rPr>
          <w:rFonts w:ascii="Times New Roman" w:hAnsi="Times New Roman" w:cs="Times New Roman"/>
          <w:sz w:val="24"/>
          <w:szCs w:val="24"/>
        </w:rPr>
        <w:t xml:space="preserve"> </w:t>
      </w:r>
      <w:r w:rsidR="00240ADC">
        <w:rPr>
          <w:rFonts w:ascii="Times New Roman" w:hAnsi="Times New Roman" w:cs="Times New Roman"/>
          <w:sz w:val="24"/>
          <w:szCs w:val="24"/>
        </w:rPr>
        <w:t>:</w:t>
      </w:r>
    </w:p>
    <w:p w:rsidR="00786C3E" w:rsidRPr="00BE1F63" w:rsidRDefault="00786C3E" w:rsidP="00E120E1">
      <w:pPr>
        <w:rPr>
          <w:rFonts w:ascii="Times New Roman" w:hAnsi="Times New Roman" w:cs="Times New Roman"/>
          <w:sz w:val="24"/>
          <w:szCs w:val="24"/>
        </w:rPr>
      </w:pPr>
      <w:r w:rsidRPr="00BE1F63">
        <w:rPr>
          <w:rFonts w:ascii="Times New Roman" w:hAnsi="Times New Roman" w:cs="Times New Roman"/>
          <w:b/>
          <w:sz w:val="24"/>
          <w:szCs w:val="24"/>
        </w:rPr>
        <w:t>1)</w:t>
      </w:r>
      <w:r w:rsidR="00737BEA">
        <w:rPr>
          <w:rFonts w:ascii="Times New Roman" w:hAnsi="Times New Roman" w:cs="Times New Roman"/>
          <w:b/>
          <w:sz w:val="24"/>
          <w:szCs w:val="24"/>
        </w:rPr>
        <w:t xml:space="preserve">  Container or parent Tag</w:t>
      </w:r>
      <w:r>
        <w:rPr>
          <w:rFonts w:ascii="Times New Roman" w:hAnsi="Times New Roman" w:cs="Times New Roman"/>
          <w:b/>
          <w:sz w:val="24"/>
          <w:szCs w:val="24"/>
        </w:rPr>
        <w:t>:</w:t>
      </w:r>
      <w:r>
        <w:rPr>
          <w:rFonts w:ascii="Times New Roman" w:hAnsi="Times New Roman" w:cs="Times New Roman"/>
          <w:sz w:val="24"/>
          <w:szCs w:val="24"/>
        </w:rPr>
        <w:t xml:space="preserve"> </w:t>
      </w:r>
      <w:r w:rsidRPr="00BE1F63">
        <w:rPr>
          <w:rFonts w:ascii="Times New Roman" w:hAnsi="Times New Roman" w:cs="Times New Roman"/>
          <w:sz w:val="24"/>
          <w:szCs w:val="24"/>
        </w:rPr>
        <w:t>This Purpose of co</w:t>
      </w:r>
      <w:r>
        <w:rPr>
          <w:rFonts w:ascii="Times New Roman" w:hAnsi="Times New Roman" w:cs="Times New Roman"/>
          <w:sz w:val="24"/>
          <w:szCs w:val="24"/>
        </w:rPr>
        <w:t>ntainer tag is it contains or h</w:t>
      </w:r>
      <w:r w:rsidRPr="00BE1F63">
        <w:rPr>
          <w:rFonts w:ascii="Times New Roman" w:hAnsi="Times New Roman" w:cs="Times New Roman"/>
          <w:sz w:val="24"/>
          <w:szCs w:val="24"/>
        </w:rPr>
        <w:t>o</w:t>
      </w:r>
      <w:r>
        <w:rPr>
          <w:rFonts w:ascii="Times New Roman" w:hAnsi="Times New Roman" w:cs="Times New Roman"/>
          <w:sz w:val="24"/>
          <w:szCs w:val="24"/>
        </w:rPr>
        <w:t>l</w:t>
      </w:r>
      <w:r w:rsidRPr="00BE1F63">
        <w:rPr>
          <w:rFonts w:ascii="Times New Roman" w:hAnsi="Times New Roman" w:cs="Times New Roman"/>
          <w:sz w:val="24"/>
          <w:szCs w:val="24"/>
        </w:rPr>
        <w:t>d user-input information to display or present in the webpage.</w:t>
      </w:r>
    </w:p>
    <w:p w:rsidR="00786C3E" w:rsidRPr="008D68D1" w:rsidRDefault="00786C3E" w:rsidP="00E120E1">
      <w:pPr>
        <w:rPr>
          <w:rFonts w:ascii="Times New Roman" w:hAnsi="Times New Roman" w:cs="Times New Roman"/>
          <w:b/>
          <w:sz w:val="24"/>
          <w:szCs w:val="24"/>
          <w:u w:val="single"/>
        </w:rPr>
      </w:pPr>
      <w:r w:rsidRPr="008D68D1">
        <w:rPr>
          <w:rFonts w:ascii="Times New Roman" w:hAnsi="Times New Roman" w:cs="Times New Roman"/>
          <w:b/>
          <w:sz w:val="24"/>
          <w:szCs w:val="24"/>
          <w:u w:val="single"/>
        </w:rPr>
        <w:t>Syntax:</w:t>
      </w:r>
      <w:r w:rsidRPr="008D68D1">
        <w:rPr>
          <w:rFonts w:ascii="Times New Roman" w:hAnsi="Times New Roman" w:cs="Times New Roman"/>
          <w:b/>
          <w:sz w:val="24"/>
          <w:szCs w:val="24"/>
        </w:rPr>
        <w:t xml:space="preserve"> </w:t>
      </w:r>
      <w:r w:rsidR="008D68D1" w:rsidRPr="008D68D1">
        <w:rPr>
          <w:rFonts w:ascii="Times New Roman" w:hAnsi="Times New Roman" w:cs="Times New Roman"/>
          <w:b/>
          <w:sz w:val="24"/>
          <w:szCs w:val="24"/>
        </w:rPr>
        <w:t xml:space="preserve">   </w:t>
      </w:r>
      <w:r>
        <w:rPr>
          <w:rFonts w:ascii="Times New Roman" w:hAnsi="Times New Roman" w:cs="Times New Roman"/>
          <w:sz w:val="24"/>
          <w:szCs w:val="24"/>
        </w:rPr>
        <w:t>&lt;tagname&gt;--content</w:t>
      </w:r>
      <w:r w:rsidR="00DC01C4">
        <w:rPr>
          <w:rFonts w:ascii="Times New Roman" w:hAnsi="Times New Roman" w:cs="Times New Roman"/>
          <w:sz w:val="24"/>
          <w:szCs w:val="24"/>
        </w:rPr>
        <w:t>/Information</w:t>
      </w:r>
      <w:r w:rsidRPr="00BE1F63">
        <w:rPr>
          <w:rFonts w:ascii="Times New Roman" w:hAnsi="Times New Roman" w:cs="Times New Roman"/>
          <w:sz w:val="24"/>
          <w:szCs w:val="24"/>
        </w:rPr>
        <w:t xml:space="preserve"> </w:t>
      </w:r>
      <w:r>
        <w:rPr>
          <w:rFonts w:ascii="Times New Roman" w:hAnsi="Times New Roman" w:cs="Times New Roman"/>
          <w:sz w:val="24"/>
          <w:szCs w:val="24"/>
        </w:rPr>
        <w:t>---</w:t>
      </w:r>
      <w:r w:rsidR="00792BC3">
        <w:rPr>
          <w:rFonts w:ascii="Times New Roman" w:hAnsi="Times New Roman" w:cs="Times New Roman"/>
          <w:sz w:val="24"/>
          <w:szCs w:val="24"/>
        </w:rPr>
        <w:t>&lt;/</w:t>
      </w:r>
      <w:r w:rsidRPr="00BE1F63">
        <w:rPr>
          <w:rFonts w:ascii="Times New Roman" w:hAnsi="Times New Roman" w:cs="Times New Roman"/>
          <w:sz w:val="24"/>
          <w:szCs w:val="24"/>
        </w:rPr>
        <w:t xml:space="preserve">tagname&gt;  </w:t>
      </w:r>
      <w:r w:rsidR="007074D7">
        <w:rPr>
          <w:rFonts w:ascii="Times New Roman" w:hAnsi="Times New Roman" w:cs="Times New Roman"/>
          <w:sz w:val="24"/>
          <w:szCs w:val="24"/>
        </w:rPr>
        <w:t xml:space="preserve"> Like as  (</w:t>
      </w:r>
      <w:r w:rsidR="001A3819">
        <w:rPr>
          <w:rFonts w:ascii="Times New Roman" w:hAnsi="Times New Roman" w:cs="Times New Roman"/>
          <w:sz w:val="24"/>
          <w:szCs w:val="24"/>
        </w:rPr>
        <w:t xml:space="preserve"> </w:t>
      </w:r>
      <w:r w:rsidR="007074D7">
        <w:rPr>
          <w:rFonts w:ascii="Times New Roman" w:hAnsi="Times New Roman" w:cs="Times New Roman"/>
          <w:sz w:val="24"/>
          <w:szCs w:val="24"/>
        </w:rPr>
        <w:t xml:space="preserve">Opening &amp; </w:t>
      </w:r>
      <w:r>
        <w:rPr>
          <w:rFonts w:ascii="Times New Roman" w:hAnsi="Times New Roman" w:cs="Times New Roman"/>
          <w:sz w:val="24"/>
          <w:szCs w:val="24"/>
        </w:rPr>
        <w:t>Closing Tags</w:t>
      </w:r>
      <w:r w:rsidR="001A3819">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115B9B" w:rsidRDefault="00786C3E" w:rsidP="00786C3E">
      <w:pPr>
        <w:rPr>
          <w:rFonts w:ascii="Times New Roman" w:hAnsi="Times New Roman" w:cs="Times New Roman"/>
          <w:sz w:val="24"/>
          <w:szCs w:val="24"/>
        </w:rPr>
      </w:pPr>
      <w:r w:rsidRPr="008D68D1">
        <w:rPr>
          <w:rFonts w:ascii="Times New Roman" w:hAnsi="Times New Roman" w:cs="Times New Roman"/>
          <w:b/>
          <w:sz w:val="24"/>
          <w:szCs w:val="24"/>
          <w:u w:val="single"/>
        </w:rPr>
        <w:t xml:space="preserve">Ex: </w:t>
      </w:r>
      <w:r w:rsidR="008D68D1" w:rsidRPr="008D68D1">
        <w:rPr>
          <w:rFonts w:ascii="Times New Roman" w:hAnsi="Times New Roman" w:cs="Times New Roman"/>
          <w:b/>
          <w:sz w:val="24"/>
          <w:szCs w:val="24"/>
        </w:rPr>
        <w:t xml:space="preserve">   </w:t>
      </w:r>
      <w:r w:rsidRPr="00BE1F63">
        <w:rPr>
          <w:rFonts w:ascii="Times New Roman" w:hAnsi="Times New Roman" w:cs="Times New Roman"/>
          <w:sz w:val="24"/>
          <w:szCs w:val="24"/>
        </w:rPr>
        <w:t>&lt;body&gt;----&lt;/body&gt;,</w:t>
      </w:r>
      <w:r>
        <w:rPr>
          <w:rFonts w:ascii="Times New Roman" w:hAnsi="Times New Roman" w:cs="Times New Roman"/>
          <w:sz w:val="24"/>
          <w:szCs w:val="24"/>
        </w:rPr>
        <w:t xml:space="preserve"> </w:t>
      </w:r>
      <w:r w:rsidRPr="00BE1F63">
        <w:rPr>
          <w:rFonts w:ascii="Times New Roman" w:hAnsi="Times New Roman" w:cs="Times New Roman"/>
          <w:sz w:val="24"/>
          <w:szCs w:val="24"/>
        </w:rPr>
        <w:t xml:space="preserve"> &lt;table&gt;----&lt;/table&gt;,</w:t>
      </w:r>
      <w:r>
        <w:rPr>
          <w:rFonts w:ascii="Times New Roman" w:hAnsi="Times New Roman" w:cs="Times New Roman"/>
          <w:sz w:val="24"/>
          <w:szCs w:val="24"/>
        </w:rPr>
        <w:t xml:space="preserve"> &lt;html&gt;-----&lt;/html&gt;……E</w:t>
      </w:r>
      <w:r w:rsidRPr="00BE1F63">
        <w:rPr>
          <w:rFonts w:ascii="Times New Roman" w:hAnsi="Times New Roman" w:cs="Times New Roman"/>
          <w:sz w:val="24"/>
          <w:szCs w:val="24"/>
        </w:rPr>
        <w:t>tc</w:t>
      </w:r>
    </w:p>
    <w:p w:rsidR="00CC7ABE" w:rsidRPr="00A4142E" w:rsidRDefault="00CC7ABE" w:rsidP="00786C3E">
      <w:pPr>
        <w:rPr>
          <w:rFonts w:ascii="Times New Roman" w:hAnsi="Times New Roman" w:cs="Times New Roman"/>
          <w:sz w:val="24"/>
          <w:szCs w:val="24"/>
        </w:rPr>
      </w:pPr>
    </w:p>
    <w:p w:rsidR="00786C3E" w:rsidRPr="00813710" w:rsidRDefault="00786C3E" w:rsidP="00786C3E">
      <w:pPr>
        <w:rPr>
          <w:rFonts w:ascii="Times New Roman" w:hAnsi="Times New Roman" w:cs="Times New Roman"/>
          <w:b/>
          <w:sz w:val="24"/>
          <w:szCs w:val="24"/>
        </w:rPr>
      </w:pPr>
      <w:r w:rsidRPr="00813710">
        <w:rPr>
          <w:rFonts w:ascii="Times New Roman" w:hAnsi="Times New Roman" w:cs="Times New Roman"/>
          <w:b/>
          <w:sz w:val="24"/>
          <w:szCs w:val="24"/>
        </w:rPr>
        <w:lastRenderedPageBreak/>
        <w:t>2) Non-Container  or  Empty Tag</w:t>
      </w:r>
      <w:r w:rsidR="00AC3147" w:rsidRPr="00813710">
        <w:rPr>
          <w:rFonts w:ascii="Times New Roman" w:hAnsi="Times New Roman" w:cs="Times New Roman"/>
          <w:b/>
          <w:sz w:val="24"/>
          <w:szCs w:val="24"/>
        </w:rPr>
        <w:t xml:space="preserve"> </w:t>
      </w:r>
      <w:r w:rsidRPr="00813710">
        <w:rPr>
          <w:rFonts w:ascii="Times New Roman" w:hAnsi="Times New Roman" w:cs="Times New Roman"/>
          <w:b/>
          <w:sz w:val="24"/>
          <w:szCs w:val="24"/>
        </w:rPr>
        <w:t>(</w:t>
      </w:r>
      <w:r w:rsidRPr="00813710">
        <w:rPr>
          <w:rFonts w:ascii="Times New Roman" w:hAnsi="Times New Roman" w:cs="Times New Roman"/>
          <w:sz w:val="24"/>
          <w:szCs w:val="24"/>
        </w:rPr>
        <w:t>Self-Closed Tag.</w:t>
      </w:r>
      <w:r w:rsidRPr="00813710">
        <w:rPr>
          <w:rFonts w:ascii="Times New Roman" w:hAnsi="Times New Roman" w:cs="Times New Roman"/>
          <w:b/>
          <w:sz w:val="24"/>
          <w:szCs w:val="24"/>
        </w:rPr>
        <w:t>)</w:t>
      </w:r>
      <w:r w:rsidR="00AC3147" w:rsidRPr="00813710">
        <w:rPr>
          <w:rFonts w:ascii="Times New Roman" w:hAnsi="Times New Roman" w:cs="Times New Roman"/>
          <w:b/>
          <w:sz w:val="24"/>
          <w:szCs w:val="24"/>
        </w:rPr>
        <w:t xml:space="preserve"> </w:t>
      </w:r>
      <w:r w:rsidRPr="00813710">
        <w:rPr>
          <w:rFonts w:ascii="Times New Roman" w:hAnsi="Times New Roman" w:cs="Times New Roman"/>
          <w:b/>
          <w:sz w:val="24"/>
          <w:szCs w:val="24"/>
        </w:rPr>
        <w:t>:</w:t>
      </w:r>
    </w:p>
    <w:p w:rsidR="00786C3E" w:rsidRPr="00BE1F63" w:rsidRDefault="00786C3E" w:rsidP="00786C3E">
      <w:pPr>
        <w:rPr>
          <w:rFonts w:ascii="Times New Roman" w:hAnsi="Times New Roman" w:cs="Times New Roman"/>
          <w:sz w:val="24"/>
          <w:szCs w:val="24"/>
        </w:rPr>
      </w:pPr>
      <w:r>
        <w:rPr>
          <w:rFonts w:ascii="Times New Roman" w:hAnsi="Times New Roman" w:cs="Times New Roman"/>
          <w:b/>
          <w:sz w:val="24"/>
          <w:szCs w:val="24"/>
        </w:rPr>
        <w:t>Syn</w:t>
      </w:r>
      <w:r w:rsidRPr="00BE1F63">
        <w:rPr>
          <w:rFonts w:ascii="Times New Roman" w:hAnsi="Times New Roman" w:cs="Times New Roman"/>
          <w:b/>
          <w:sz w:val="24"/>
          <w:szCs w:val="24"/>
        </w:rPr>
        <w:t>t</w:t>
      </w:r>
      <w:r>
        <w:rPr>
          <w:rFonts w:ascii="Times New Roman" w:hAnsi="Times New Roman" w:cs="Times New Roman"/>
          <w:b/>
          <w:sz w:val="24"/>
          <w:szCs w:val="24"/>
        </w:rPr>
        <w:t>a</w:t>
      </w:r>
      <w:r w:rsidR="00872193">
        <w:rPr>
          <w:rFonts w:ascii="Times New Roman" w:hAnsi="Times New Roman" w:cs="Times New Roman"/>
          <w:b/>
          <w:sz w:val="24"/>
          <w:szCs w:val="24"/>
        </w:rPr>
        <w:t>x:</w:t>
      </w:r>
      <w:r>
        <w:rPr>
          <w:rFonts w:ascii="Times New Roman" w:hAnsi="Times New Roman" w:cs="Times New Roman"/>
          <w:sz w:val="24"/>
          <w:szCs w:val="24"/>
        </w:rPr>
        <w:t xml:space="preserve">    </w:t>
      </w:r>
      <w:r w:rsidRPr="00BE1F63">
        <w:rPr>
          <w:rFonts w:ascii="Times New Roman" w:hAnsi="Times New Roman" w:cs="Times New Roman"/>
          <w:sz w:val="24"/>
          <w:szCs w:val="24"/>
        </w:rPr>
        <w:t>&lt;tagname</w:t>
      </w:r>
      <w:r>
        <w:rPr>
          <w:rFonts w:ascii="Times New Roman" w:hAnsi="Times New Roman" w:cs="Times New Roman"/>
          <w:sz w:val="24"/>
          <w:szCs w:val="24"/>
        </w:rPr>
        <w:t xml:space="preserve"> </w:t>
      </w:r>
      <w:r w:rsidR="00D32B0F">
        <w:rPr>
          <w:rFonts w:ascii="Times New Roman" w:hAnsi="Times New Roman" w:cs="Times New Roman"/>
          <w:sz w:val="24"/>
          <w:szCs w:val="24"/>
        </w:rPr>
        <w:t xml:space="preserve"> </w:t>
      </w:r>
      <w:r w:rsidRPr="00BE1F63">
        <w:rPr>
          <w:rFonts w:ascii="Times New Roman" w:hAnsi="Times New Roman" w:cs="Times New Roman"/>
          <w:sz w:val="24"/>
          <w:szCs w:val="24"/>
        </w:rPr>
        <w:t xml:space="preserve"> /&gt; </w:t>
      </w:r>
      <w:r w:rsidR="006B2F94">
        <w:rPr>
          <w:rFonts w:ascii="Times New Roman" w:hAnsi="Times New Roman" w:cs="Times New Roman"/>
          <w:sz w:val="24"/>
          <w:szCs w:val="24"/>
        </w:rPr>
        <w:t xml:space="preserve">  </w:t>
      </w:r>
      <w:r w:rsidRPr="00BE1F63">
        <w:rPr>
          <w:rFonts w:ascii="Times New Roman" w:hAnsi="Times New Roman" w:cs="Times New Roman"/>
          <w:b/>
          <w:sz w:val="24"/>
          <w:szCs w:val="24"/>
        </w:rPr>
        <w:t xml:space="preserve">Ex:- </w:t>
      </w:r>
      <w:r>
        <w:rPr>
          <w:rFonts w:ascii="Times New Roman" w:hAnsi="Times New Roman" w:cs="Times New Roman"/>
          <w:b/>
          <w:sz w:val="24"/>
          <w:szCs w:val="24"/>
        </w:rPr>
        <w:t xml:space="preserve"> </w:t>
      </w:r>
      <w:r w:rsidRPr="00BE1F63">
        <w:rPr>
          <w:rFonts w:ascii="Times New Roman" w:hAnsi="Times New Roman" w:cs="Times New Roman"/>
          <w:sz w:val="24"/>
          <w:szCs w:val="24"/>
        </w:rPr>
        <w:t>&lt;br</w:t>
      </w:r>
      <w:r>
        <w:rPr>
          <w:rFonts w:ascii="Times New Roman" w:hAnsi="Times New Roman" w:cs="Times New Roman"/>
          <w:sz w:val="24"/>
          <w:szCs w:val="24"/>
        </w:rPr>
        <w:t xml:space="preserve"> </w:t>
      </w:r>
      <w:r w:rsidRPr="00BE1F63">
        <w:rPr>
          <w:rFonts w:ascii="Times New Roman" w:hAnsi="Times New Roman" w:cs="Times New Roman"/>
          <w:sz w:val="24"/>
          <w:szCs w:val="24"/>
        </w:rPr>
        <w:t xml:space="preserve"> /&gt;,</w:t>
      </w:r>
      <w:r>
        <w:rPr>
          <w:rFonts w:ascii="Times New Roman" w:hAnsi="Times New Roman" w:cs="Times New Roman"/>
          <w:sz w:val="24"/>
          <w:szCs w:val="24"/>
        </w:rPr>
        <w:t xml:space="preserve"> </w:t>
      </w:r>
      <w:r w:rsidRPr="00BE1F63">
        <w:rPr>
          <w:rFonts w:ascii="Times New Roman" w:hAnsi="Times New Roman" w:cs="Times New Roman"/>
          <w:sz w:val="24"/>
          <w:szCs w:val="24"/>
        </w:rPr>
        <w:t xml:space="preserve"> &lt;hr</w:t>
      </w:r>
      <w:r>
        <w:rPr>
          <w:rFonts w:ascii="Times New Roman" w:hAnsi="Times New Roman" w:cs="Times New Roman"/>
          <w:sz w:val="24"/>
          <w:szCs w:val="24"/>
        </w:rPr>
        <w:t xml:space="preserve"> </w:t>
      </w:r>
      <w:r w:rsidRPr="00BE1F63">
        <w:rPr>
          <w:rFonts w:ascii="Times New Roman" w:hAnsi="Times New Roman" w:cs="Times New Roman"/>
          <w:sz w:val="24"/>
          <w:szCs w:val="24"/>
        </w:rPr>
        <w:t xml:space="preserve"> /&gt;,</w:t>
      </w:r>
      <w:r>
        <w:rPr>
          <w:rFonts w:ascii="Times New Roman" w:hAnsi="Times New Roman" w:cs="Times New Roman"/>
          <w:sz w:val="24"/>
          <w:szCs w:val="24"/>
        </w:rPr>
        <w:t xml:space="preserve"> </w:t>
      </w:r>
      <w:r w:rsidRPr="00BE1F63">
        <w:rPr>
          <w:rFonts w:ascii="Times New Roman" w:hAnsi="Times New Roman" w:cs="Times New Roman"/>
          <w:sz w:val="24"/>
          <w:szCs w:val="24"/>
        </w:rPr>
        <w:t>&lt;img</w:t>
      </w:r>
      <w:r>
        <w:rPr>
          <w:rFonts w:ascii="Times New Roman" w:hAnsi="Times New Roman" w:cs="Times New Roman"/>
          <w:sz w:val="24"/>
          <w:szCs w:val="24"/>
        </w:rPr>
        <w:t xml:space="preserve"> </w:t>
      </w:r>
      <w:r w:rsidRPr="00BE1F63">
        <w:rPr>
          <w:rFonts w:ascii="Times New Roman" w:hAnsi="Times New Roman" w:cs="Times New Roman"/>
          <w:sz w:val="24"/>
          <w:szCs w:val="24"/>
        </w:rPr>
        <w:t xml:space="preserve"> /&gt;,</w:t>
      </w:r>
      <w:r>
        <w:rPr>
          <w:rFonts w:ascii="Times New Roman" w:hAnsi="Times New Roman" w:cs="Times New Roman"/>
          <w:sz w:val="24"/>
          <w:szCs w:val="24"/>
        </w:rPr>
        <w:t xml:space="preserve"> </w:t>
      </w:r>
      <w:r w:rsidRPr="00BE1F63">
        <w:rPr>
          <w:rFonts w:ascii="Times New Roman" w:hAnsi="Times New Roman" w:cs="Times New Roman"/>
          <w:sz w:val="24"/>
          <w:szCs w:val="24"/>
        </w:rPr>
        <w:t>&lt;input</w:t>
      </w:r>
      <w:r>
        <w:rPr>
          <w:rFonts w:ascii="Times New Roman" w:hAnsi="Times New Roman" w:cs="Times New Roman"/>
          <w:sz w:val="24"/>
          <w:szCs w:val="24"/>
        </w:rPr>
        <w:t xml:space="preserve"> </w:t>
      </w:r>
      <w:r w:rsidRPr="00BE1F63">
        <w:rPr>
          <w:rFonts w:ascii="Times New Roman" w:hAnsi="Times New Roman" w:cs="Times New Roman"/>
          <w:sz w:val="24"/>
          <w:szCs w:val="24"/>
        </w:rPr>
        <w:t xml:space="preserve"> /&gt;</w:t>
      </w:r>
      <w:r w:rsidR="001E5C2B">
        <w:rPr>
          <w:rFonts w:ascii="Times New Roman" w:hAnsi="Times New Roman" w:cs="Times New Roman"/>
          <w:sz w:val="24"/>
          <w:szCs w:val="24"/>
        </w:rPr>
        <w:t>…..E</w:t>
      </w:r>
      <w:r w:rsidRPr="00BE1F63">
        <w:rPr>
          <w:rFonts w:ascii="Times New Roman" w:hAnsi="Times New Roman" w:cs="Times New Roman"/>
          <w:sz w:val="24"/>
          <w:szCs w:val="24"/>
        </w:rPr>
        <w:t>tc</w:t>
      </w:r>
      <w:r>
        <w:rPr>
          <w:rFonts w:ascii="Times New Roman" w:hAnsi="Times New Roman" w:cs="Times New Roman"/>
          <w:sz w:val="24"/>
          <w:szCs w:val="24"/>
        </w:rPr>
        <w:t>.</w:t>
      </w:r>
    </w:p>
    <w:p w:rsidR="001428B3" w:rsidRPr="00F960F1" w:rsidRDefault="001428B3" w:rsidP="00F960F1">
      <w:pPr>
        <w:pStyle w:val="Heading2"/>
        <w:rPr>
          <w:sz w:val="28"/>
          <w:u w:val="single"/>
          <w:shd w:val="clear" w:color="auto" w:fill="FFFFFF"/>
        </w:rPr>
      </w:pPr>
      <w:r w:rsidRPr="00F960F1">
        <w:rPr>
          <w:sz w:val="28"/>
          <w:u w:val="single"/>
        </w:rPr>
        <w:t xml:space="preserve">HTML </w:t>
      </w:r>
      <w:r w:rsidR="001A0F9E" w:rsidRPr="00F960F1">
        <w:rPr>
          <w:sz w:val="28"/>
          <w:u w:val="single"/>
        </w:rPr>
        <w:t>STRUCTURE</w:t>
      </w:r>
    </w:p>
    <w:p w:rsidR="00786C3E" w:rsidRPr="00D873CA" w:rsidRDefault="00786C3E" w:rsidP="00786C3E">
      <w:pPr>
        <w:rPr>
          <w:rFonts w:ascii="Times New Roman" w:hAnsi="Times New Roman" w:cs="Times New Roman"/>
          <w:b/>
          <w:sz w:val="24"/>
          <w:szCs w:val="24"/>
        </w:rPr>
      </w:pPr>
      <w:r w:rsidRPr="00BE1F63">
        <w:rPr>
          <w:rFonts w:ascii="Times New Roman" w:hAnsi="Times New Roman" w:cs="Times New Roman"/>
          <w:sz w:val="24"/>
          <w:szCs w:val="24"/>
        </w:rPr>
        <w:t>To</w:t>
      </w:r>
      <w:r w:rsidR="00523BDD">
        <w:rPr>
          <w:rFonts w:ascii="Times New Roman" w:hAnsi="Times New Roman" w:cs="Times New Roman"/>
          <w:sz w:val="24"/>
          <w:szCs w:val="24"/>
        </w:rPr>
        <w:t xml:space="preserve"> Write and Implement Html Pages</w:t>
      </w:r>
      <w:r w:rsidR="0053204F">
        <w:rPr>
          <w:rFonts w:ascii="Times New Roman" w:hAnsi="Times New Roman" w:cs="Times New Roman"/>
          <w:sz w:val="24"/>
          <w:szCs w:val="24"/>
        </w:rPr>
        <w:t xml:space="preserve"> or</w:t>
      </w:r>
      <w:r w:rsidR="00523BDD">
        <w:rPr>
          <w:rFonts w:ascii="Times New Roman" w:hAnsi="Times New Roman" w:cs="Times New Roman"/>
          <w:sz w:val="24"/>
          <w:szCs w:val="24"/>
        </w:rPr>
        <w:t xml:space="preserve"> webp</w:t>
      </w:r>
      <w:r w:rsidRPr="00BE1F63">
        <w:rPr>
          <w:rFonts w:ascii="Times New Roman" w:hAnsi="Times New Roman" w:cs="Times New Roman"/>
          <w:sz w:val="24"/>
          <w:szCs w:val="24"/>
        </w:rPr>
        <w:t xml:space="preserve">ages, we have the pre-defined </w:t>
      </w:r>
      <w:r w:rsidR="00ED5118">
        <w:rPr>
          <w:rFonts w:ascii="Times New Roman" w:hAnsi="Times New Roman" w:cs="Times New Roman"/>
          <w:sz w:val="24"/>
          <w:szCs w:val="24"/>
        </w:rPr>
        <w:t xml:space="preserve">Html structure </w:t>
      </w:r>
      <w:r w:rsidRPr="00BE1F63">
        <w:rPr>
          <w:rFonts w:ascii="Times New Roman" w:hAnsi="Times New Roman" w:cs="Times New Roman"/>
          <w:sz w:val="24"/>
          <w:szCs w:val="24"/>
        </w:rPr>
        <w:t>which is start with &lt;html&gt;-</w:t>
      </w:r>
      <w:r w:rsidR="00A03523">
        <w:rPr>
          <w:rFonts w:ascii="Times New Roman" w:hAnsi="Times New Roman" w:cs="Times New Roman"/>
          <w:sz w:val="24"/>
          <w:szCs w:val="24"/>
        </w:rPr>
        <w:t xml:space="preserve"> </w:t>
      </w:r>
      <w:r w:rsidRPr="00BE1F63">
        <w:rPr>
          <w:rFonts w:ascii="Times New Roman" w:hAnsi="Times New Roman" w:cs="Times New Roman"/>
          <w:sz w:val="24"/>
          <w:szCs w:val="24"/>
        </w:rPr>
        <w:t>tag.</w:t>
      </w:r>
      <w:r w:rsidR="00FE64D5">
        <w:rPr>
          <w:rFonts w:ascii="Times New Roman" w:hAnsi="Times New Roman" w:cs="Times New Roman"/>
          <w:sz w:val="24"/>
          <w:szCs w:val="24"/>
        </w:rPr>
        <w:t xml:space="preserve"> </w:t>
      </w:r>
      <w:r w:rsidR="00D873CA">
        <w:rPr>
          <w:rFonts w:ascii="Times New Roman" w:hAnsi="Times New Roman" w:cs="Times New Roman"/>
          <w:b/>
          <w:sz w:val="24"/>
          <w:szCs w:val="24"/>
        </w:rPr>
        <w:t>The Following Structure is</w:t>
      </w:r>
      <w:r w:rsidR="00EA5A4B">
        <w:rPr>
          <w:rFonts w:ascii="Times New Roman" w:hAnsi="Times New Roman" w:cs="Times New Roman"/>
          <w:b/>
          <w:sz w:val="24"/>
          <w:szCs w:val="24"/>
        </w:rPr>
        <w:t xml:space="preserve"> </w:t>
      </w:r>
      <w:r w:rsidR="00391829" w:rsidRPr="00391829">
        <w:rPr>
          <w:rFonts w:ascii="Times New Roman" w:hAnsi="Times New Roman" w:cs="Times New Roman"/>
          <w:b/>
          <w:sz w:val="24"/>
          <w:szCs w:val="24"/>
          <w:u w:val="single"/>
        </w:rPr>
        <w:t>:</w:t>
      </w:r>
    </w:p>
    <w:p w:rsidR="00786C3E" w:rsidRPr="005F74C8" w:rsidRDefault="00786C3E" w:rsidP="00786C3E">
      <w:pPr>
        <w:rPr>
          <w:rFonts w:ascii="Times New Roman" w:hAnsi="Times New Roman" w:cs="Times New Roman"/>
          <w:b/>
          <w:sz w:val="24"/>
          <w:szCs w:val="24"/>
        </w:rPr>
      </w:pPr>
      <w:r w:rsidRPr="005F74C8">
        <w:rPr>
          <w:rFonts w:ascii="Times New Roman" w:hAnsi="Times New Roman" w:cs="Times New Roman"/>
          <w:b/>
          <w:sz w:val="24"/>
          <w:szCs w:val="24"/>
        </w:rPr>
        <w:t>&lt;html&gt;</w:t>
      </w:r>
    </w:p>
    <w:p w:rsidR="00786C3E" w:rsidRPr="005F74C8" w:rsidRDefault="00786C3E" w:rsidP="00786C3E">
      <w:pPr>
        <w:rPr>
          <w:rFonts w:ascii="Times New Roman" w:hAnsi="Times New Roman" w:cs="Times New Roman"/>
          <w:b/>
          <w:sz w:val="24"/>
          <w:szCs w:val="24"/>
        </w:rPr>
      </w:pPr>
      <w:r w:rsidRPr="005F74C8">
        <w:rPr>
          <w:rFonts w:ascii="Times New Roman" w:hAnsi="Times New Roman" w:cs="Times New Roman"/>
          <w:b/>
          <w:sz w:val="24"/>
          <w:szCs w:val="24"/>
        </w:rPr>
        <w:t>&lt;head&gt;------//header-section part------&lt;/head&gt;</w:t>
      </w:r>
    </w:p>
    <w:p w:rsidR="00786C3E" w:rsidRPr="005F74C8" w:rsidRDefault="00786C3E" w:rsidP="00786C3E">
      <w:pPr>
        <w:rPr>
          <w:rFonts w:ascii="Times New Roman" w:hAnsi="Times New Roman" w:cs="Times New Roman"/>
          <w:b/>
          <w:sz w:val="24"/>
          <w:szCs w:val="24"/>
        </w:rPr>
      </w:pPr>
      <w:r w:rsidRPr="005F74C8">
        <w:rPr>
          <w:rFonts w:ascii="Times New Roman" w:hAnsi="Times New Roman" w:cs="Times New Roman"/>
          <w:b/>
          <w:sz w:val="24"/>
          <w:szCs w:val="24"/>
        </w:rPr>
        <w:t>&lt;body&gt;------//body section part----&lt;/body&gt;</w:t>
      </w:r>
    </w:p>
    <w:p w:rsidR="00786C3E" w:rsidRPr="005F74C8" w:rsidRDefault="00786C3E" w:rsidP="00786C3E">
      <w:pPr>
        <w:rPr>
          <w:rFonts w:ascii="Times New Roman" w:hAnsi="Times New Roman" w:cs="Times New Roman"/>
          <w:b/>
          <w:sz w:val="24"/>
          <w:szCs w:val="24"/>
        </w:rPr>
      </w:pPr>
      <w:r w:rsidRPr="005F74C8">
        <w:rPr>
          <w:rFonts w:ascii="Times New Roman" w:hAnsi="Times New Roman" w:cs="Times New Roman"/>
          <w:b/>
          <w:sz w:val="24"/>
          <w:szCs w:val="24"/>
        </w:rPr>
        <w:t>&lt;/html&gt;</w:t>
      </w:r>
    </w:p>
    <w:p w:rsidR="005F74C8" w:rsidRDefault="00786C3E" w:rsidP="007C6203">
      <w:pPr>
        <w:rPr>
          <w:rFonts w:ascii="Times New Roman" w:hAnsi="Times New Roman" w:cs="Times New Roman"/>
          <w:b/>
          <w:sz w:val="24"/>
          <w:szCs w:val="24"/>
        </w:rPr>
      </w:pPr>
      <w:r w:rsidRPr="00BE1F63">
        <w:rPr>
          <w:rFonts w:ascii="Times New Roman" w:hAnsi="Times New Roman" w:cs="Times New Roman"/>
          <w:b/>
          <w:sz w:val="24"/>
          <w:szCs w:val="24"/>
          <w:u w:val="single"/>
        </w:rPr>
        <w:t>Note:-</w:t>
      </w:r>
      <w:r w:rsidRPr="00BE1F63">
        <w:rPr>
          <w:rFonts w:ascii="Times New Roman" w:hAnsi="Times New Roman" w:cs="Times New Roman"/>
          <w:b/>
          <w:sz w:val="24"/>
          <w:szCs w:val="24"/>
        </w:rPr>
        <w:t xml:space="preserve">     </w:t>
      </w:r>
      <w:r w:rsidRPr="005F74C8">
        <w:rPr>
          <w:rFonts w:ascii="Times New Roman" w:hAnsi="Times New Roman" w:cs="Times New Roman"/>
          <w:b/>
          <w:sz w:val="24"/>
          <w:szCs w:val="24"/>
        </w:rPr>
        <w:t>All the HTML pages Should be save with file extention is ".html" or ".htm"</w:t>
      </w:r>
    </w:p>
    <w:p w:rsidR="00B6042C" w:rsidRPr="007C6203" w:rsidRDefault="00B6042C" w:rsidP="007C6203">
      <w:pPr>
        <w:rPr>
          <w:rFonts w:ascii="Times New Roman" w:hAnsi="Times New Roman" w:cs="Times New Roman"/>
          <w:b/>
          <w:sz w:val="24"/>
          <w:szCs w:val="24"/>
        </w:rPr>
      </w:pPr>
    </w:p>
    <w:p w:rsidR="00AC7CD5" w:rsidRPr="005F74C8" w:rsidRDefault="00A42347" w:rsidP="005F74C8">
      <w:pPr>
        <w:pStyle w:val="Heading2"/>
        <w:rPr>
          <w:sz w:val="28"/>
          <w:u w:val="single"/>
          <w:shd w:val="clear" w:color="auto" w:fill="FFFFFF"/>
        </w:rPr>
      </w:pPr>
      <w:r w:rsidRPr="005F74C8">
        <w:rPr>
          <w:sz w:val="28"/>
          <w:u w:val="single"/>
        </w:rPr>
        <w:t>SOFTWARES</w:t>
      </w:r>
      <w:r w:rsidR="00A40DFB" w:rsidRPr="005F74C8">
        <w:rPr>
          <w:sz w:val="28"/>
          <w:u w:val="single"/>
        </w:rPr>
        <w:t xml:space="preserve"> </w:t>
      </w:r>
      <w:r w:rsidRPr="005F74C8">
        <w:rPr>
          <w:sz w:val="28"/>
          <w:u w:val="single"/>
        </w:rPr>
        <w:t>FOR</w:t>
      </w:r>
      <w:r w:rsidR="00A40DFB" w:rsidRPr="005F74C8">
        <w:rPr>
          <w:sz w:val="28"/>
          <w:u w:val="single"/>
        </w:rPr>
        <w:t xml:space="preserve"> HTML</w:t>
      </w:r>
    </w:p>
    <w:p w:rsidR="00786C3E" w:rsidRPr="00BE1F63" w:rsidRDefault="00471D7A" w:rsidP="00786C3E">
      <w:pPr>
        <w:rPr>
          <w:rFonts w:ascii="Times New Roman" w:hAnsi="Times New Roman" w:cs="Times New Roman"/>
          <w:b/>
          <w:sz w:val="24"/>
          <w:szCs w:val="24"/>
        </w:rPr>
      </w:pPr>
      <w:r>
        <w:rPr>
          <w:rFonts w:ascii="Times New Roman" w:hAnsi="Times New Roman" w:cs="Times New Roman"/>
          <w:b/>
          <w:sz w:val="24"/>
          <w:szCs w:val="24"/>
        </w:rPr>
        <w:t>1) EDITOR S/W:</w:t>
      </w:r>
      <w:r w:rsidR="00786C3E" w:rsidRPr="00BE1F63">
        <w:rPr>
          <w:rFonts w:ascii="Times New Roman" w:hAnsi="Times New Roman" w:cs="Times New Roman"/>
          <w:b/>
          <w:sz w:val="24"/>
          <w:szCs w:val="24"/>
        </w:rPr>
        <w:t xml:space="preserve">  </w:t>
      </w:r>
      <w:r w:rsidR="00786C3E" w:rsidRPr="00BE1F63">
        <w:rPr>
          <w:rFonts w:ascii="Times New Roman" w:hAnsi="Times New Roman" w:cs="Times New Roman"/>
          <w:sz w:val="24"/>
          <w:szCs w:val="24"/>
        </w:rPr>
        <w:t>Notepad,</w:t>
      </w:r>
      <w:r w:rsidR="007D5D01">
        <w:rPr>
          <w:rFonts w:ascii="Times New Roman" w:hAnsi="Times New Roman" w:cs="Times New Roman"/>
          <w:sz w:val="24"/>
          <w:szCs w:val="24"/>
        </w:rPr>
        <w:t xml:space="preserve"> </w:t>
      </w:r>
      <w:r w:rsidR="00786C3E" w:rsidRPr="00BE1F63">
        <w:rPr>
          <w:rFonts w:ascii="Times New Roman" w:hAnsi="Times New Roman" w:cs="Times New Roman"/>
          <w:sz w:val="24"/>
          <w:szCs w:val="24"/>
        </w:rPr>
        <w:t xml:space="preserve"> Notepad++, </w:t>
      </w:r>
      <w:r w:rsidR="007D5D01">
        <w:rPr>
          <w:rFonts w:ascii="Times New Roman" w:hAnsi="Times New Roman" w:cs="Times New Roman"/>
          <w:sz w:val="24"/>
          <w:szCs w:val="24"/>
        </w:rPr>
        <w:t xml:space="preserve"> </w:t>
      </w:r>
      <w:r w:rsidR="00786C3E" w:rsidRPr="00BE1F63">
        <w:rPr>
          <w:rFonts w:ascii="Times New Roman" w:hAnsi="Times New Roman" w:cs="Times New Roman"/>
          <w:sz w:val="24"/>
          <w:szCs w:val="24"/>
        </w:rPr>
        <w:t xml:space="preserve">Edit-Plus, Dreamweaver, </w:t>
      </w:r>
      <w:r w:rsidR="007D5D01">
        <w:rPr>
          <w:rFonts w:ascii="Times New Roman" w:hAnsi="Times New Roman" w:cs="Times New Roman"/>
          <w:sz w:val="24"/>
          <w:szCs w:val="24"/>
        </w:rPr>
        <w:t xml:space="preserve"> </w:t>
      </w:r>
      <w:r w:rsidR="00786C3E" w:rsidRPr="00BE1F63">
        <w:rPr>
          <w:rFonts w:ascii="Times New Roman" w:hAnsi="Times New Roman" w:cs="Times New Roman"/>
          <w:sz w:val="24"/>
          <w:szCs w:val="24"/>
        </w:rPr>
        <w:t>Netbeans,</w:t>
      </w:r>
      <w:r w:rsidR="00454CB2">
        <w:rPr>
          <w:rFonts w:ascii="Times New Roman" w:hAnsi="Times New Roman" w:cs="Times New Roman"/>
          <w:sz w:val="24"/>
          <w:szCs w:val="24"/>
        </w:rPr>
        <w:t xml:space="preserve"> </w:t>
      </w:r>
      <w:r w:rsidR="00786C3E" w:rsidRPr="00BE1F63">
        <w:rPr>
          <w:rFonts w:ascii="Times New Roman" w:hAnsi="Times New Roman" w:cs="Times New Roman"/>
          <w:sz w:val="24"/>
          <w:szCs w:val="24"/>
        </w:rPr>
        <w:t>Ecclipse,..etc</w:t>
      </w:r>
    </w:p>
    <w:p w:rsidR="00B21924" w:rsidRPr="00B6042C" w:rsidRDefault="00C46F9E" w:rsidP="00786C3E">
      <w:pPr>
        <w:rPr>
          <w:rFonts w:ascii="Times New Roman" w:hAnsi="Times New Roman" w:cs="Times New Roman"/>
          <w:sz w:val="24"/>
          <w:szCs w:val="24"/>
        </w:rPr>
      </w:pPr>
      <w:r>
        <w:rPr>
          <w:rFonts w:ascii="Times New Roman" w:hAnsi="Times New Roman" w:cs="Times New Roman"/>
          <w:b/>
          <w:sz w:val="24"/>
          <w:szCs w:val="24"/>
        </w:rPr>
        <w:t>2) BROWSER S/W:</w:t>
      </w:r>
      <w:r w:rsidR="00786C3E" w:rsidRPr="00BE1F63">
        <w:rPr>
          <w:rFonts w:ascii="Times New Roman" w:hAnsi="Times New Roman" w:cs="Times New Roman"/>
          <w:b/>
          <w:sz w:val="24"/>
          <w:szCs w:val="24"/>
        </w:rPr>
        <w:t xml:space="preserve">  </w:t>
      </w:r>
      <w:r w:rsidR="00786C3E" w:rsidRPr="00BE1F63">
        <w:rPr>
          <w:rFonts w:ascii="Times New Roman" w:hAnsi="Times New Roman" w:cs="Times New Roman"/>
          <w:sz w:val="24"/>
          <w:szCs w:val="24"/>
        </w:rPr>
        <w:t>Mozilla,</w:t>
      </w:r>
      <w:r w:rsidR="00DC6A57">
        <w:rPr>
          <w:rFonts w:ascii="Times New Roman" w:hAnsi="Times New Roman" w:cs="Times New Roman"/>
          <w:sz w:val="24"/>
          <w:szCs w:val="24"/>
        </w:rPr>
        <w:t xml:space="preserve"> </w:t>
      </w:r>
      <w:r w:rsidR="00786C3E" w:rsidRPr="00BE1F63">
        <w:rPr>
          <w:rFonts w:ascii="Times New Roman" w:hAnsi="Times New Roman" w:cs="Times New Roman"/>
          <w:sz w:val="24"/>
          <w:szCs w:val="24"/>
        </w:rPr>
        <w:t>Chrome,</w:t>
      </w:r>
      <w:r w:rsidR="00DC6A57">
        <w:rPr>
          <w:rFonts w:ascii="Times New Roman" w:hAnsi="Times New Roman" w:cs="Times New Roman"/>
          <w:sz w:val="24"/>
          <w:szCs w:val="24"/>
        </w:rPr>
        <w:t xml:space="preserve"> </w:t>
      </w:r>
      <w:r w:rsidR="00786C3E" w:rsidRPr="00BE1F63">
        <w:rPr>
          <w:rFonts w:ascii="Times New Roman" w:hAnsi="Times New Roman" w:cs="Times New Roman"/>
          <w:sz w:val="24"/>
          <w:szCs w:val="24"/>
        </w:rPr>
        <w:t>Safari,Opera,</w:t>
      </w:r>
      <w:r w:rsidR="00DC6A57">
        <w:rPr>
          <w:rFonts w:ascii="Times New Roman" w:hAnsi="Times New Roman" w:cs="Times New Roman"/>
          <w:sz w:val="24"/>
          <w:szCs w:val="24"/>
        </w:rPr>
        <w:t xml:space="preserve"> </w:t>
      </w:r>
      <w:r w:rsidR="00786C3E" w:rsidRPr="00BE1F63">
        <w:rPr>
          <w:rFonts w:ascii="Times New Roman" w:hAnsi="Times New Roman" w:cs="Times New Roman"/>
          <w:sz w:val="24"/>
          <w:szCs w:val="24"/>
        </w:rPr>
        <w:t>Torch,</w:t>
      </w:r>
      <w:r w:rsidR="00DC6A57">
        <w:rPr>
          <w:rFonts w:ascii="Times New Roman" w:hAnsi="Times New Roman" w:cs="Times New Roman"/>
          <w:sz w:val="24"/>
          <w:szCs w:val="24"/>
        </w:rPr>
        <w:t xml:space="preserve"> </w:t>
      </w:r>
      <w:r w:rsidR="00786C3E" w:rsidRPr="00BE1F63">
        <w:rPr>
          <w:rFonts w:ascii="Times New Roman" w:hAnsi="Times New Roman" w:cs="Times New Roman"/>
          <w:sz w:val="24"/>
          <w:szCs w:val="24"/>
        </w:rPr>
        <w:t>Internet Explorer,..etc</w:t>
      </w:r>
    </w:p>
    <w:p w:rsidR="00786C3E" w:rsidRPr="007C6203" w:rsidRDefault="0083140F" w:rsidP="007C6203">
      <w:pPr>
        <w:pStyle w:val="Heading2"/>
        <w:rPr>
          <w:sz w:val="28"/>
          <w:u w:val="single"/>
          <w:shd w:val="clear" w:color="auto" w:fill="FFFFFF"/>
        </w:rPr>
      </w:pPr>
      <w:r w:rsidRPr="007C6203">
        <w:rPr>
          <w:sz w:val="28"/>
          <w:u w:val="single"/>
        </w:rPr>
        <w:t>ATTRIBUTES OF</w:t>
      </w:r>
      <w:r w:rsidR="00290598" w:rsidRPr="007C6203">
        <w:rPr>
          <w:sz w:val="28"/>
          <w:u w:val="single"/>
        </w:rPr>
        <w:t xml:space="preserve"> HTML</w:t>
      </w:r>
    </w:p>
    <w:p w:rsidR="00786C3E" w:rsidRPr="00BE1F63" w:rsidRDefault="00786C3E" w:rsidP="00E120E1">
      <w:pPr>
        <w:pStyle w:val="ListParagraph"/>
        <w:numPr>
          <w:ilvl w:val="0"/>
          <w:numId w:val="3"/>
        </w:numPr>
        <w:jc w:val="both"/>
        <w:rPr>
          <w:rFonts w:ascii="Times New Roman" w:hAnsi="Times New Roman" w:cs="Times New Roman"/>
          <w:color w:val="222222"/>
          <w:sz w:val="24"/>
          <w:szCs w:val="24"/>
          <w:shd w:val="clear" w:color="auto" w:fill="FFFFFF"/>
        </w:rPr>
      </w:pPr>
      <w:r w:rsidRPr="00BE1F63">
        <w:rPr>
          <w:rFonts w:ascii="Times New Roman" w:hAnsi="Times New Roman" w:cs="Times New Roman"/>
          <w:b/>
          <w:sz w:val="24"/>
          <w:szCs w:val="24"/>
        </w:rPr>
        <w:t xml:space="preserve">It </w:t>
      </w:r>
      <w:r w:rsidRPr="00BE1F63">
        <w:rPr>
          <w:rStyle w:val="apple-converted-space"/>
          <w:rFonts w:ascii="Times New Roman" w:hAnsi="Times New Roman" w:cs="Times New Roman"/>
          <w:color w:val="222222"/>
          <w:sz w:val="24"/>
          <w:szCs w:val="24"/>
          <w:shd w:val="clear" w:color="auto" w:fill="FFFFFF"/>
        </w:rPr>
        <w:t> </w:t>
      </w:r>
      <w:r w:rsidRPr="00BE1F63">
        <w:rPr>
          <w:rFonts w:ascii="Times New Roman" w:hAnsi="Times New Roman" w:cs="Times New Roman"/>
          <w:color w:val="222222"/>
          <w:sz w:val="24"/>
          <w:szCs w:val="24"/>
          <w:shd w:val="clear" w:color="auto" w:fill="FFFFFF"/>
        </w:rPr>
        <w:t>is a modifier of an</w:t>
      </w:r>
      <w:r w:rsidRPr="00BE1F63">
        <w:rPr>
          <w:rStyle w:val="apple-converted-space"/>
          <w:rFonts w:ascii="Times New Roman" w:hAnsi="Times New Roman" w:cs="Times New Roman"/>
          <w:color w:val="222222"/>
          <w:sz w:val="24"/>
          <w:szCs w:val="24"/>
          <w:shd w:val="clear" w:color="auto" w:fill="FFFFFF"/>
        </w:rPr>
        <w:t> </w:t>
      </w:r>
      <w:r w:rsidRPr="00BE1F63">
        <w:rPr>
          <w:rFonts w:ascii="Times New Roman" w:hAnsi="Times New Roman" w:cs="Times New Roman"/>
          <w:b/>
          <w:bCs/>
          <w:color w:val="222222"/>
          <w:sz w:val="24"/>
          <w:szCs w:val="24"/>
          <w:shd w:val="clear" w:color="auto" w:fill="FFFFFF"/>
        </w:rPr>
        <w:t>HTML</w:t>
      </w:r>
      <w:r w:rsidRPr="00BE1F63">
        <w:rPr>
          <w:rStyle w:val="apple-converted-space"/>
          <w:rFonts w:ascii="Times New Roman" w:hAnsi="Times New Roman" w:cs="Times New Roman"/>
          <w:color w:val="222222"/>
          <w:sz w:val="24"/>
          <w:szCs w:val="24"/>
          <w:shd w:val="clear" w:color="auto" w:fill="FFFFFF"/>
        </w:rPr>
        <w:t> </w:t>
      </w:r>
      <w:r w:rsidRPr="00BE1F63">
        <w:rPr>
          <w:rFonts w:ascii="Times New Roman" w:hAnsi="Times New Roman" w:cs="Times New Roman"/>
          <w:color w:val="222222"/>
          <w:sz w:val="24"/>
          <w:szCs w:val="24"/>
          <w:shd w:val="clear" w:color="auto" w:fill="FFFFFF"/>
        </w:rPr>
        <w:t>element.</w:t>
      </w:r>
    </w:p>
    <w:p w:rsidR="00786C3E" w:rsidRPr="00BE1F63" w:rsidRDefault="00786C3E" w:rsidP="00E120E1">
      <w:pPr>
        <w:pStyle w:val="ListParagraph"/>
        <w:numPr>
          <w:ilvl w:val="0"/>
          <w:numId w:val="3"/>
        </w:numPr>
        <w:jc w:val="both"/>
        <w:rPr>
          <w:rFonts w:ascii="Times New Roman" w:hAnsi="Times New Roman" w:cs="Times New Roman"/>
          <w:color w:val="404040"/>
          <w:sz w:val="24"/>
          <w:szCs w:val="24"/>
          <w:shd w:val="clear" w:color="auto" w:fill="FFFFFF"/>
        </w:rPr>
      </w:pPr>
      <w:r w:rsidRPr="00BE1F63">
        <w:rPr>
          <w:rFonts w:ascii="Times New Roman" w:hAnsi="Times New Roman" w:cs="Times New Roman"/>
          <w:color w:val="404040"/>
          <w:sz w:val="24"/>
          <w:szCs w:val="24"/>
          <w:shd w:val="clear" w:color="auto" w:fill="FFFFFF"/>
        </w:rPr>
        <w:t xml:space="preserve">Attributes provide additional information about HTML elements.  </w:t>
      </w:r>
    </w:p>
    <w:p w:rsidR="00786C3E" w:rsidRPr="0045430A" w:rsidRDefault="00786C3E" w:rsidP="00E120E1">
      <w:pPr>
        <w:pStyle w:val="ListParagraph"/>
        <w:numPr>
          <w:ilvl w:val="0"/>
          <w:numId w:val="3"/>
        </w:numPr>
        <w:shd w:val="clear" w:color="auto" w:fill="FFFFFF"/>
        <w:spacing w:before="100" w:beforeAutospacing="1" w:after="100" w:afterAutospacing="1" w:line="321" w:lineRule="atLeast"/>
        <w:jc w:val="both"/>
        <w:rPr>
          <w:rFonts w:ascii="Times New Roman" w:eastAsia="Times New Roman" w:hAnsi="Times New Roman" w:cs="Times New Roman"/>
          <w:color w:val="333333"/>
          <w:sz w:val="24"/>
          <w:szCs w:val="24"/>
        </w:rPr>
      </w:pPr>
      <w:r w:rsidRPr="00BE1F63">
        <w:rPr>
          <w:rFonts w:ascii="Times New Roman" w:eastAsia="Times New Roman" w:hAnsi="Times New Roman" w:cs="Times New Roman"/>
          <w:color w:val="333333"/>
          <w:sz w:val="24"/>
          <w:szCs w:val="24"/>
        </w:rPr>
        <w:t>Attributes come in name/value pairs like: </w:t>
      </w:r>
      <w:r w:rsidRPr="00BE1F63">
        <w:rPr>
          <w:rFonts w:ascii="Times New Roman" w:eastAsia="Times New Roman" w:hAnsi="Times New Roman" w:cs="Times New Roman"/>
          <w:b/>
          <w:bCs/>
          <w:color w:val="333333"/>
          <w:sz w:val="24"/>
          <w:szCs w:val="24"/>
        </w:rPr>
        <w:t>name="value".</w:t>
      </w:r>
    </w:p>
    <w:p w:rsidR="00B62285" w:rsidRPr="005F5B53" w:rsidRDefault="00786C3E" w:rsidP="00E120E1">
      <w:pPr>
        <w:pStyle w:val="ListParagraph"/>
        <w:numPr>
          <w:ilvl w:val="0"/>
          <w:numId w:val="3"/>
        </w:numPr>
        <w:shd w:val="clear" w:color="auto" w:fill="FFFFFF"/>
        <w:spacing w:before="100" w:beforeAutospacing="1" w:after="100" w:afterAutospacing="1" w:line="321" w:lineRule="atLeast"/>
        <w:jc w:val="both"/>
        <w:rPr>
          <w:rFonts w:ascii="Times New Roman" w:eastAsia="Times New Roman" w:hAnsi="Times New Roman" w:cs="Times New Roman"/>
          <w:color w:val="333333"/>
          <w:sz w:val="24"/>
          <w:szCs w:val="24"/>
        </w:rPr>
      </w:pPr>
      <w:r w:rsidRPr="0045430A">
        <w:rPr>
          <w:rFonts w:ascii="Times New Roman" w:hAnsi="Times New Roman" w:cs="Times New Roman"/>
          <w:b/>
          <w:sz w:val="24"/>
          <w:szCs w:val="24"/>
        </w:rPr>
        <w:t>Syntax:   A</w:t>
      </w:r>
      <w:r w:rsidRPr="0045430A">
        <w:rPr>
          <w:rFonts w:ascii="Times New Roman" w:hAnsi="Times New Roman" w:cs="Times New Roman"/>
          <w:sz w:val="24"/>
          <w:szCs w:val="24"/>
        </w:rPr>
        <w:t xml:space="preserve">ttribute= value  </w:t>
      </w:r>
      <w:r w:rsidR="00C7712F">
        <w:rPr>
          <w:rFonts w:ascii="Times New Roman" w:hAnsi="Times New Roman" w:cs="Times New Roman"/>
          <w:b/>
          <w:sz w:val="24"/>
          <w:szCs w:val="24"/>
        </w:rPr>
        <w:t>Ex</w:t>
      </w:r>
      <w:r w:rsidRPr="0045430A">
        <w:rPr>
          <w:rFonts w:ascii="Times New Roman" w:hAnsi="Times New Roman" w:cs="Times New Roman"/>
          <w:b/>
          <w:sz w:val="24"/>
          <w:szCs w:val="24"/>
        </w:rPr>
        <w:t>:</w:t>
      </w:r>
      <w:r w:rsidRPr="0045430A">
        <w:rPr>
          <w:rFonts w:ascii="Times New Roman" w:hAnsi="Times New Roman" w:cs="Times New Roman"/>
          <w:sz w:val="24"/>
          <w:szCs w:val="24"/>
        </w:rPr>
        <w:t xml:space="preserve">  bgcolor = red;</w:t>
      </w:r>
    </w:p>
    <w:p w:rsidR="00786C3E" w:rsidRPr="00BE1F63" w:rsidRDefault="00786C3E" w:rsidP="00786C3E">
      <w:pPr>
        <w:rPr>
          <w:rFonts w:ascii="Times New Roman" w:hAnsi="Times New Roman" w:cs="Times New Roman"/>
          <w:b/>
          <w:sz w:val="24"/>
          <w:szCs w:val="24"/>
        </w:rPr>
      </w:pPr>
      <w:r w:rsidRPr="00BE1F63">
        <w:rPr>
          <w:rFonts w:ascii="Times New Roman" w:hAnsi="Times New Roman" w:cs="Times New Roman"/>
          <w:b/>
          <w:sz w:val="24"/>
          <w:szCs w:val="24"/>
          <w:u w:val="single"/>
        </w:rPr>
        <w:t>RULES OF ATRIBUTES</w:t>
      </w:r>
      <w:r>
        <w:rPr>
          <w:rFonts w:ascii="Times New Roman" w:hAnsi="Times New Roman" w:cs="Times New Roman"/>
          <w:b/>
          <w:sz w:val="24"/>
          <w:szCs w:val="24"/>
          <w:u w:val="single"/>
        </w:rPr>
        <w:t xml:space="preserve"> </w:t>
      </w:r>
      <w:r w:rsidRPr="00BE1F63">
        <w:rPr>
          <w:rFonts w:ascii="Times New Roman" w:hAnsi="Times New Roman" w:cs="Times New Roman"/>
          <w:b/>
          <w:sz w:val="24"/>
          <w:szCs w:val="24"/>
          <w:u w:val="single"/>
        </w:rPr>
        <w:t>:-</w:t>
      </w:r>
    </w:p>
    <w:p w:rsidR="00786C3E" w:rsidRPr="00BE1F63" w:rsidRDefault="00786C3E" w:rsidP="000C40A7">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Any html_tag</w:t>
      </w:r>
      <w:r w:rsidRPr="00BE1F63">
        <w:rPr>
          <w:rFonts w:ascii="Times New Roman" w:hAnsi="Times New Roman" w:cs="Times New Roman"/>
          <w:sz w:val="24"/>
          <w:szCs w:val="24"/>
        </w:rPr>
        <w:t xml:space="preserve"> attributes should be write inside of the </w:t>
      </w:r>
      <w:r w:rsidRPr="00BE1F63">
        <w:rPr>
          <w:rFonts w:ascii="Times New Roman" w:hAnsi="Times New Roman" w:cs="Times New Roman"/>
          <w:b/>
          <w:sz w:val="24"/>
          <w:szCs w:val="24"/>
        </w:rPr>
        <w:t>starting-tag/Opening</w:t>
      </w:r>
      <w:r w:rsidRPr="00BE1F63">
        <w:rPr>
          <w:rFonts w:ascii="Times New Roman" w:hAnsi="Times New Roman" w:cs="Times New Roman"/>
          <w:sz w:val="24"/>
          <w:szCs w:val="24"/>
        </w:rPr>
        <w:t xml:space="preserve"> Tag only.</w:t>
      </w:r>
    </w:p>
    <w:p w:rsidR="00786C3E" w:rsidRPr="00BE1F63" w:rsidRDefault="00786C3E" w:rsidP="000C40A7">
      <w:pPr>
        <w:pStyle w:val="ListParagraph"/>
        <w:numPr>
          <w:ilvl w:val="0"/>
          <w:numId w:val="4"/>
        </w:numPr>
        <w:jc w:val="both"/>
        <w:rPr>
          <w:rFonts w:ascii="Times New Roman" w:hAnsi="Times New Roman" w:cs="Times New Roman"/>
          <w:sz w:val="24"/>
          <w:szCs w:val="24"/>
        </w:rPr>
      </w:pPr>
      <w:r w:rsidRPr="00BE1F63">
        <w:rPr>
          <w:rFonts w:ascii="Times New Roman" w:hAnsi="Times New Roman" w:cs="Times New Roman"/>
          <w:sz w:val="24"/>
          <w:szCs w:val="24"/>
        </w:rPr>
        <w:t>Atleast maintain one cursor space b/</w:t>
      </w:r>
      <w:r w:rsidRPr="00BE1F63">
        <w:rPr>
          <w:rFonts w:ascii="Times New Roman" w:hAnsi="Times New Roman" w:cs="Times New Roman"/>
          <w:b/>
          <w:sz w:val="24"/>
          <w:szCs w:val="24"/>
        </w:rPr>
        <w:t>w tagnname</w:t>
      </w:r>
      <w:r w:rsidRPr="00BE1F63">
        <w:rPr>
          <w:rFonts w:ascii="Times New Roman" w:hAnsi="Times New Roman" w:cs="Times New Roman"/>
          <w:sz w:val="24"/>
          <w:szCs w:val="24"/>
        </w:rPr>
        <w:t xml:space="preserve"> and </w:t>
      </w:r>
      <w:r w:rsidRPr="00BE1F63">
        <w:rPr>
          <w:rFonts w:ascii="Times New Roman" w:hAnsi="Times New Roman" w:cs="Times New Roman"/>
          <w:b/>
          <w:sz w:val="24"/>
          <w:szCs w:val="24"/>
        </w:rPr>
        <w:t>Attribute_name.</w:t>
      </w:r>
    </w:p>
    <w:p w:rsidR="00786C3E" w:rsidRPr="00BE1F63" w:rsidRDefault="00786C3E" w:rsidP="000C40A7">
      <w:pPr>
        <w:pStyle w:val="ListParagraph"/>
        <w:numPr>
          <w:ilvl w:val="0"/>
          <w:numId w:val="4"/>
        </w:numPr>
        <w:jc w:val="both"/>
        <w:rPr>
          <w:rFonts w:ascii="Times New Roman" w:hAnsi="Times New Roman" w:cs="Times New Roman"/>
          <w:sz w:val="24"/>
          <w:szCs w:val="24"/>
        </w:rPr>
      </w:pPr>
      <w:r w:rsidRPr="00BE1F63">
        <w:rPr>
          <w:rFonts w:ascii="Times New Roman" w:hAnsi="Times New Roman" w:cs="Times New Roman"/>
          <w:sz w:val="24"/>
          <w:szCs w:val="24"/>
        </w:rPr>
        <w:t xml:space="preserve">Attribute also write </w:t>
      </w:r>
      <w:r w:rsidRPr="00BE1F63">
        <w:rPr>
          <w:rFonts w:ascii="Times New Roman" w:hAnsi="Times New Roman" w:cs="Times New Roman"/>
          <w:b/>
          <w:sz w:val="24"/>
          <w:szCs w:val="24"/>
        </w:rPr>
        <w:t>Case In-sensitive Format</w:t>
      </w:r>
      <w:r w:rsidRPr="00BE1F63">
        <w:rPr>
          <w:rFonts w:ascii="Times New Roman" w:hAnsi="Times New Roman" w:cs="Times New Roman"/>
          <w:sz w:val="24"/>
          <w:szCs w:val="24"/>
        </w:rPr>
        <w:t>.</w:t>
      </w:r>
    </w:p>
    <w:p w:rsidR="00786C3E" w:rsidRPr="00BE1F63" w:rsidRDefault="00786C3E" w:rsidP="000C40A7">
      <w:pPr>
        <w:pStyle w:val="ListParagraph"/>
        <w:numPr>
          <w:ilvl w:val="0"/>
          <w:numId w:val="4"/>
        </w:numPr>
        <w:jc w:val="both"/>
        <w:rPr>
          <w:rFonts w:ascii="Times New Roman" w:hAnsi="Times New Roman" w:cs="Times New Roman"/>
          <w:sz w:val="24"/>
          <w:szCs w:val="24"/>
        </w:rPr>
      </w:pPr>
      <w:r w:rsidRPr="00BE1F63">
        <w:rPr>
          <w:rFonts w:ascii="Times New Roman" w:hAnsi="Times New Roman" w:cs="Times New Roman"/>
          <w:sz w:val="24"/>
          <w:szCs w:val="24"/>
        </w:rPr>
        <w:t>One html_tag attributes doen't work or support into another html_tags.</w:t>
      </w:r>
    </w:p>
    <w:p w:rsidR="00786C3E" w:rsidRPr="00BE1F63" w:rsidRDefault="00786C3E" w:rsidP="000C40A7">
      <w:pPr>
        <w:pStyle w:val="ListParagraph"/>
        <w:numPr>
          <w:ilvl w:val="0"/>
          <w:numId w:val="4"/>
        </w:numPr>
        <w:jc w:val="both"/>
        <w:rPr>
          <w:rFonts w:ascii="Times New Roman" w:hAnsi="Times New Roman" w:cs="Times New Roman"/>
          <w:sz w:val="24"/>
          <w:szCs w:val="24"/>
        </w:rPr>
      </w:pPr>
      <w:r w:rsidRPr="00BE1F63">
        <w:rPr>
          <w:rFonts w:ascii="Times New Roman" w:hAnsi="Times New Roman" w:cs="Times New Roman"/>
          <w:sz w:val="24"/>
          <w:szCs w:val="24"/>
        </w:rPr>
        <w:t xml:space="preserve">When we are writing more than one attributes inside of the same html_tag, between </w:t>
      </w:r>
      <w:r w:rsidRPr="00BE1F63">
        <w:rPr>
          <w:rFonts w:ascii="Times New Roman" w:hAnsi="Times New Roman" w:cs="Times New Roman"/>
          <w:sz w:val="24"/>
          <w:szCs w:val="24"/>
        </w:rPr>
        <w:cr/>
        <w:t>that attributes Should maintain atleast one cursor space.</w:t>
      </w:r>
    </w:p>
    <w:p w:rsidR="00F9582D" w:rsidRDefault="00786C3E" w:rsidP="00786C3E">
      <w:pPr>
        <w:pStyle w:val="ListParagraph"/>
        <w:numPr>
          <w:ilvl w:val="0"/>
          <w:numId w:val="4"/>
        </w:numPr>
        <w:jc w:val="both"/>
        <w:rPr>
          <w:rFonts w:ascii="Times New Roman" w:hAnsi="Times New Roman" w:cs="Times New Roman"/>
          <w:sz w:val="24"/>
          <w:szCs w:val="24"/>
        </w:rPr>
      </w:pPr>
      <w:r w:rsidRPr="00BE1F63">
        <w:rPr>
          <w:rFonts w:ascii="Times New Roman" w:hAnsi="Times New Roman" w:cs="Times New Roman"/>
          <w:sz w:val="24"/>
          <w:szCs w:val="24"/>
        </w:rPr>
        <w:t>No need to follow any order format to write Multiple attributes in html-tags.</w:t>
      </w:r>
    </w:p>
    <w:p w:rsidR="007C6203" w:rsidRPr="007A132E" w:rsidRDefault="007C6203" w:rsidP="007C6203">
      <w:pPr>
        <w:pStyle w:val="ListParagraph"/>
        <w:jc w:val="both"/>
        <w:rPr>
          <w:rFonts w:ascii="Times New Roman" w:hAnsi="Times New Roman" w:cs="Times New Roman"/>
          <w:sz w:val="24"/>
          <w:szCs w:val="24"/>
        </w:rPr>
      </w:pPr>
    </w:p>
    <w:p w:rsidR="00786C3E" w:rsidRPr="00E67B89" w:rsidRDefault="00BB1FD9" w:rsidP="00786C3E">
      <w:pPr>
        <w:rPr>
          <w:rFonts w:ascii="Times New Roman" w:hAnsi="Times New Roman" w:cs="Times New Roman"/>
          <w:b/>
          <w:sz w:val="24"/>
          <w:szCs w:val="24"/>
          <w:u w:val="single"/>
        </w:rPr>
      </w:pPr>
      <w:r>
        <w:rPr>
          <w:rFonts w:ascii="Times New Roman" w:hAnsi="Times New Roman" w:cs="Times New Roman"/>
          <w:b/>
          <w:sz w:val="24"/>
          <w:szCs w:val="24"/>
        </w:rPr>
        <w:lastRenderedPageBreak/>
        <w:t xml:space="preserve">    </w:t>
      </w:r>
      <w:r w:rsidRPr="00E67B89">
        <w:rPr>
          <w:rFonts w:ascii="Times New Roman" w:hAnsi="Times New Roman" w:cs="Times New Roman"/>
          <w:b/>
          <w:sz w:val="28"/>
          <w:szCs w:val="24"/>
          <w:u w:val="single"/>
        </w:rPr>
        <w:t xml:space="preserve"> </w:t>
      </w:r>
      <w:r w:rsidR="00E67B89" w:rsidRPr="00E67B89">
        <w:rPr>
          <w:rFonts w:ascii="Times New Roman" w:hAnsi="Times New Roman" w:cs="Times New Roman"/>
          <w:b/>
          <w:sz w:val="28"/>
          <w:szCs w:val="24"/>
          <w:u w:val="single"/>
        </w:rPr>
        <w:t>BODY</w:t>
      </w:r>
      <w:r w:rsidR="00D0162F" w:rsidRPr="00E67B89">
        <w:rPr>
          <w:rFonts w:ascii="Times New Roman" w:hAnsi="Times New Roman" w:cs="Times New Roman"/>
          <w:b/>
          <w:sz w:val="28"/>
          <w:szCs w:val="24"/>
          <w:u w:val="single"/>
        </w:rPr>
        <w:t xml:space="preserve"> </w:t>
      </w:r>
      <w:r w:rsidR="00E67B89" w:rsidRPr="00E67B89">
        <w:rPr>
          <w:rFonts w:ascii="Times New Roman" w:hAnsi="Times New Roman" w:cs="Times New Roman"/>
          <w:b/>
          <w:sz w:val="28"/>
          <w:szCs w:val="24"/>
          <w:u w:val="single"/>
        </w:rPr>
        <w:t xml:space="preserve">TAG </w:t>
      </w:r>
      <w:r w:rsidR="00D0162F" w:rsidRPr="00E67B89">
        <w:rPr>
          <w:rFonts w:ascii="Times New Roman" w:hAnsi="Times New Roman" w:cs="Times New Roman"/>
          <w:b/>
          <w:sz w:val="28"/>
          <w:szCs w:val="24"/>
          <w:u w:val="single"/>
        </w:rPr>
        <w:t>ATTRIBUTES:</w:t>
      </w:r>
    </w:p>
    <w:p w:rsidR="009B4106" w:rsidRDefault="0019372D" w:rsidP="00480EAA">
      <w:pPr>
        <w:pStyle w:val="ListParagraph"/>
        <w:numPr>
          <w:ilvl w:val="0"/>
          <w:numId w:val="14"/>
        </w:numPr>
        <w:rPr>
          <w:rFonts w:ascii="Times New Roman" w:hAnsi="Times New Roman" w:cs="Times New Roman"/>
          <w:sz w:val="24"/>
          <w:szCs w:val="24"/>
        </w:rPr>
      </w:pPr>
      <w:r>
        <w:rPr>
          <w:rFonts w:ascii="Times New Roman" w:hAnsi="Times New Roman" w:cs="Times New Roman"/>
          <w:b/>
          <w:sz w:val="24"/>
          <w:szCs w:val="24"/>
        </w:rPr>
        <w:t>bgcolor=value :</w:t>
      </w:r>
      <w:r>
        <w:rPr>
          <w:rFonts w:ascii="Times New Roman" w:hAnsi="Times New Roman" w:cs="Times New Roman"/>
          <w:b/>
          <w:sz w:val="24"/>
          <w:szCs w:val="24"/>
        </w:rPr>
        <w:tab/>
      </w:r>
      <w:r w:rsidR="00786C3E" w:rsidRPr="000F3922">
        <w:rPr>
          <w:rFonts w:ascii="Times New Roman" w:hAnsi="Times New Roman" w:cs="Times New Roman"/>
          <w:sz w:val="24"/>
          <w:szCs w:val="24"/>
        </w:rPr>
        <w:t xml:space="preserve"> </w:t>
      </w:r>
    </w:p>
    <w:p w:rsidR="000C3021" w:rsidRPr="00E67B89" w:rsidRDefault="00786C3E" w:rsidP="00E67B89">
      <w:pPr>
        <w:pStyle w:val="ListParagraph"/>
        <w:rPr>
          <w:rFonts w:ascii="Times New Roman" w:hAnsi="Times New Roman" w:cs="Times New Roman"/>
          <w:sz w:val="24"/>
          <w:szCs w:val="24"/>
        </w:rPr>
      </w:pPr>
      <w:r w:rsidRPr="000F3922">
        <w:rPr>
          <w:rFonts w:ascii="Times New Roman" w:hAnsi="Times New Roman" w:cs="Times New Roman"/>
          <w:sz w:val="24"/>
          <w:szCs w:val="24"/>
        </w:rPr>
        <w:t>Here value means color_name ,it is used for to fill with body-part of the area with background color.</w:t>
      </w:r>
    </w:p>
    <w:p w:rsidR="009B4106" w:rsidRDefault="009B4106" w:rsidP="00480EAA">
      <w:pPr>
        <w:pStyle w:val="ListParagraph"/>
        <w:numPr>
          <w:ilvl w:val="0"/>
          <w:numId w:val="14"/>
        </w:numPr>
        <w:rPr>
          <w:rFonts w:ascii="Times New Roman" w:hAnsi="Times New Roman" w:cs="Times New Roman"/>
          <w:b/>
          <w:sz w:val="24"/>
          <w:szCs w:val="24"/>
        </w:rPr>
      </w:pPr>
      <w:r>
        <w:rPr>
          <w:rFonts w:ascii="Times New Roman" w:hAnsi="Times New Roman" w:cs="Times New Roman"/>
          <w:b/>
          <w:sz w:val="24"/>
          <w:szCs w:val="24"/>
        </w:rPr>
        <w:t>text=value :</w:t>
      </w:r>
      <w:r>
        <w:rPr>
          <w:rFonts w:ascii="Times New Roman" w:hAnsi="Times New Roman" w:cs="Times New Roman"/>
          <w:b/>
          <w:sz w:val="24"/>
          <w:szCs w:val="24"/>
        </w:rPr>
        <w:tab/>
      </w:r>
    </w:p>
    <w:p w:rsidR="00786C3E" w:rsidRPr="000F3922" w:rsidRDefault="00786C3E" w:rsidP="009B4106">
      <w:pPr>
        <w:pStyle w:val="ListParagraph"/>
        <w:rPr>
          <w:rFonts w:ascii="Times New Roman" w:hAnsi="Times New Roman" w:cs="Times New Roman"/>
          <w:b/>
          <w:sz w:val="24"/>
          <w:szCs w:val="24"/>
        </w:rPr>
      </w:pPr>
      <w:r w:rsidRPr="000F3922">
        <w:rPr>
          <w:rFonts w:ascii="Times New Roman" w:hAnsi="Times New Roman" w:cs="Times New Roman"/>
          <w:b/>
          <w:sz w:val="24"/>
          <w:szCs w:val="24"/>
        </w:rPr>
        <w:t>H</w:t>
      </w:r>
      <w:r w:rsidRPr="000F3922">
        <w:rPr>
          <w:rFonts w:ascii="Times New Roman" w:hAnsi="Times New Roman" w:cs="Times New Roman"/>
          <w:sz w:val="24"/>
          <w:szCs w:val="24"/>
        </w:rPr>
        <w:t>ere value means color_name,it is used for to fill the entire the body_document text information with color.</w:t>
      </w:r>
    </w:p>
    <w:p w:rsidR="009B4106" w:rsidRDefault="009B4106" w:rsidP="00480EAA">
      <w:pPr>
        <w:pStyle w:val="ListParagraph"/>
        <w:numPr>
          <w:ilvl w:val="0"/>
          <w:numId w:val="14"/>
        </w:numPr>
        <w:rPr>
          <w:rFonts w:ascii="Times New Roman" w:hAnsi="Times New Roman" w:cs="Times New Roman"/>
          <w:b/>
          <w:sz w:val="24"/>
          <w:szCs w:val="24"/>
        </w:rPr>
      </w:pPr>
      <w:r>
        <w:rPr>
          <w:rFonts w:ascii="Times New Roman" w:hAnsi="Times New Roman" w:cs="Times New Roman"/>
          <w:b/>
          <w:sz w:val="24"/>
          <w:szCs w:val="24"/>
        </w:rPr>
        <w:t>background=value :</w:t>
      </w:r>
    </w:p>
    <w:p w:rsidR="002C500A" w:rsidRPr="00AF7F7B" w:rsidRDefault="00786C3E" w:rsidP="00AF7F7B">
      <w:pPr>
        <w:pStyle w:val="ListParagraph"/>
        <w:rPr>
          <w:rFonts w:ascii="Times New Roman" w:hAnsi="Times New Roman" w:cs="Times New Roman"/>
          <w:b/>
          <w:sz w:val="24"/>
          <w:szCs w:val="24"/>
        </w:rPr>
      </w:pPr>
      <w:r w:rsidRPr="000F3922">
        <w:rPr>
          <w:rFonts w:ascii="Times New Roman" w:hAnsi="Times New Roman" w:cs="Times New Roman"/>
          <w:b/>
          <w:sz w:val="24"/>
          <w:szCs w:val="24"/>
        </w:rPr>
        <w:t>H</w:t>
      </w:r>
      <w:r w:rsidRPr="000F3922">
        <w:rPr>
          <w:rFonts w:ascii="Times New Roman" w:hAnsi="Times New Roman" w:cs="Times New Roman"/>
          <w:sz w:val="24"/>
          <w:szCs w:val="24"/>
        </w:rPr>
        <w:t>ere value means "imagename.extention", it is used for to set the image as background_image.</w:t>
      </w:r>
    </w:p>
    <w:p w:rsidR="0006616E" w:rsidRPr="00F57543" w:rsidRDefault="00F301DF" w:rsidP="00257710">
      <w:pPr>
        <w:pStyle w:val="Heading1"/>
        <w:keepLines w:val="0"/>
        <w:shd w:val="clear" w:color="auto" w:fill="EF8D24"/>
        <w:suppressAutoHyphens/>
        <w:overflowPunct w:val="0"/>
        <w:autoSpaceDE w:val="0"/>
        <w:spacing w:before="0" w:line="240" w:lineRule="auto"/>
        <w:jc w:val="center"/>
        <w:rPr>
          <w:color w:val="auto"/>
          <w:shd w:val="clear" w:color="auto" w:fill="FFFFFF"/>
        </w:rPr>
      </w:pPr>
      <w:r w:rsidRPr="00F57543">
        <w:rPr>
          <w:rFonts w:ascii="Helvetica" w:hAnsi="Helvetica" w:cs="Helvetica"/>
          <w:color w:val="auto"/>
          <w:spacing w:val="2"/>
          <w:sz w:val="30"/>
          <w:szCs w:val="30"/>
        </w:rPr>
        <w:t xml:space="preserve">PRE DEFINED </w:t>
      </w:r>
      <w:r w:rsidR="00F71DEC" w:rsidRPr="00F57543">
        <w:rPr>
          <w:rFonts w:ascii="Helvetica" w:hAnsi="Helvetica" w:cs="Helvetica"/>
          <w:color w:val="auto"/>
          <w:spacing w:val="2"/>
          <w:sz w:val="30"/>
          <w:szCs w:val="30"/>
        </w:rPr>
        <w:t>HE</w:t>
      </w:r>
      <w:r w:rsidR="003E6CB7" w:rsidRPr="00F57543">
        <w:rPr>
          <w:rFonts w:ascii="Helvetica" w:hAnsi="Helvetica" w:cs="Helvetica"/>
          <w:color w:val="auto"/>
          <w:spacing w:val="2"/>
          <w:sz w:val="30"/>
          <w:szCs w:val="30"/>
        </w:rPr>
        <w:t>DING TYPES</w:t>
      </w:r>
    </w:p>
    <w:p w:rsidR="00786C3E" w:rsidRDefault="00786C3E" w:rsidP="00786C3E">
      <w:pPr>
        <w:rPr>
          <w:rFonts w:ascii="Times New Roman" w:hAnsi="Times New Roman" w:cs="Times New Roman"/>
          <w:b/>
          <w:sz w:val="24"/>
          <w:szCs w:val="24"/>
        </w:rPr>
      </w:pPr>
      <w:r w:rsidRPr="00BE1F63">
        <w:rPr>
          <w:rFonts w:ascii="Times New Roman" w:hAnsi="Times New Roman" w:cs="Times New Roman"/>
          <w:b/>
          <w:sz w:val="24"/>
          <w:szCs w:val="24"/>
        </w:rPr>
        <w:t>T</w:t>
      </w:r>
      <w:r w:rsidRPr="00BE1F63">
        <w:rPr>
          <w:rFonts w:ascii="Times New Roman" w:hAnsi="Times New Roman" w:cs="Times New Roman"/>
          <w:sz w:val="24"/>
          <w:szCs w:val="24"/>
        </w:rPr>
        <w:t xml:space="preserve">o display Text in heading formats into webpage by following the tags are: </w:t>
      </w:r>
    </w:p>
    <w:p w:rsidR="00786C3E" w:rsidRDefault="00786C3E" w:rsidP="00786C3E">
      <w:pPr>
        <w:rPr>
          <w:rFonts w:ascii="Times New Roman" w:hAnsi="Times New Roman" w:cs="Times New Roman"/>
          <w:b/>
          <w:sz w:val="24"/>
          <w:szCs w:val="24"/>
        </w:rPr>
      </w:pPr>
      <w:r>
        <w:rPr>
          <w:rFonts w:ascii="Times New Roman" w:hAnsi="Times New Roman" w:cs="Times New Roman"/>
          <w:b/>
          <w:sz w:val="24"/>
          <w:szCs w:val="24"/>
        </w:rPr>
        <w:t>&lt;h1&gt;----&lt;/h1&gt; and &lt;h2&gt;----&lt;/h2&gt; and &lt;h3&gt;----&lt;/h3&gt;</w:t>
      </w:r>
    </w:p>
    <w:p w:rsidR="00786C3E" w:rsidRPr="00BE1F63" w:rsidRDefault="00786C3E" w:rsidP="00786C3E">
      <w:pPr>
        <w:rPr>
          <w:rFonts w:ascii="Times New Roman" w:hAnsi="Times New Roman" w:cs="Times New Roman"/>
          <w:b/>
          <w:sz w:val="24"/>
          <w:szCs w:val="24"/>
        </w:rPr>
      </w:pPr>
      <w:r>
        <w:rPr>
          <w:rFonts w:ascii="Times New Roman" w:hAnsi="Times New Roman" w:cs="Times New Roman"/>
          <w:b/>
          <w:sz w:val="24"/>
          <w:szCs w:val="24"/>
        </w:rPr>
        <w:t>&lt;h4&gt;----&lt;/h4&gt; and &lt;h5&gt;----&lt;/h5&gt; and &lt;h6&gt;----&lt;/h6&gt;</w:t>
      </w:r>
    </w:p>
    <w:p w:rsidR="00786C3E" w:rsidRPr="000164C2" w:rsidRDefault="00786C3E" w:rsidP="00786C3E">
      <w:pPr>
        <w:rPr>
          <w:rFonts w:ascii="Times New Roman" w:hAnsi="Times New Roman" w:cs="Times New Roman"/>
          <w:b/>
          <w:sz w:val="24"/>
          <w:szCs w:val="24"/>
          <w:u w:val="single"/>
        </w:rPr>
      </w:pPr>
      <w:r w:rsidRPr="00245FA7">
        <w:rPr>
          <w:rFonts w:ascii="Times New Roman" w:hAnsi="Times New Roman" w:cs="Times New Roman"/>
          <w:b/>
          <w:sz w:val="24"/>
          <w:szCs w:val="24"/>
          <w:u w:val="single"/>
        </w:rPr>
        <w:t>Attribute:</w:t>
      </w:r>
      <w:r w:rsidRPr="00245FA7">
        <w:rPr>
          <w:rFonts w:ascii="Times New Roman" w:hAnsi="Times New Roman" w:cs="Times New Roman"/>
          <w:b/>
          <w:sz w:val="24"/>
          <w:szCs w:val="24"/>
        </w:rPr>
        <w:t xml:space="preserve">  </w:t>
      </w:r>
      <w:r w:rsidRPr="000164C2">
        <w:rPr>
          <w:rFonts w:ascii="Times New Roman" w:hAnsi="Times New Roman" w:cs="Times New Roman"/>
          <w:b/>
          <w:sz w:val="24"/>
          <w:szCs w:val="24"/>
        </w:rPr>
        <w:t>align=left(default)/right/center</w:t>
      </w:r>
      <w:r w:rsidRPr="000164C2">
        <w:rPr>
          <w:rFonts w:ascii="Times New Roman" w:hAnsi="Times New Roman" w:cs="Times New Roman"/>
          <w:sz w:val="24"/>
          <w:szCs w:val="24"/>
        </w:rPr>
        <w:t xml:space="preserve"> :-To present text information in diff positions as horizantal direction.</w:t>
      </w:r>
    </w:p>
    <w:p w:rsidR="00245FA7" w:rsidRPr="00FF1EEC" w:rsidRDefault="003F4B4B" w:rsidP="00257710">
      <w:pPr>
        <w:pStyle w:val="Heading1"/>
        <w:keepLines w:val="0"/>
        <w:shd w:val="clear" w:color="auto" w:fill="EF8D24"/>
        <w:suppressAutoHyphens/>
        <w:overflowPunct w:val="0"/>
        <w:autoSpaceDE w:val="0"/>
        <w:spacing w:before="0" w:line="240" w:lineRule="auto"/>
        <w:jc w:val="center"/>
        <w:rPr>
          <w:rFonts w:ascii="Arial" w:hAnsi="Arial" w:cs="Arial"/>
          <w:color w:val="auto"/>
          <w:shd w:val="clear" w:color="auto" w:fill="FFFFFF"/>
        </w:rPr>
      </w:pPr>
      <w:r w:rsidRPr="00FF1EEC">
        <w:rPr>
          <w:rFonts w:ascii="Arial" w:hAnsi="Arial" w:cs="Arial"/>
          <w:color w:val="auto"/>
          <w:spacing w:val="2"/>
          <w:sz w:val="30"/>
          <w:szCs w:val="30"/>
        </w:rPr>
        <w:t>SCROLLING TEXT AND IMAGES</w:t>
      </w:r>
    </w:p>
    <w:p w:rsidR="00786C3E" w:rsidRPr="00BE1F63" w:rsidRDefault="00786C3E" w:rsidP="00786C3E">
      <w:pPr>
        <w:rPr>
          <w:rFonts w:ascii="Times New Roman" w:hAnsi="Times New Roman" w:cs="Times New Roman"/>
          <w:b/>
          <w:sz w:val="24"/>
          <w:szCs w:val="24"/>
        </w:rPr>
      </w:pPr>
      <w:r>
        <w:rPr>
          <w:rFonts w:ascii="Times New Roman" w:hAnsi="Times New Roman" w:cs="Times New Roman"/>
          <w:sz w:val="24"/>
          <w:szCs w:val="24"/>
        </w:rPr>
        <w:t>T</w:t>
      </w:r>
      <w:r w:rsidRPr="00BE1F63">
        <w:rPr>
          <w:rFonts w:ascii="Times New Roman" w:hAnsi="Times New Roman" w:cs="Times New Roman"/>
          <w:sz w:val="24"/>
          <w:szCs w:val="24"/>
        </w:rPr>
        <w:t xml:space="preserve">o apply scrolling actions on Text information </w:t>
      </w:r>
      <w:r w:rsidR="00AE0134">
        <w:rPr>
          <w:rFonts w:ascii="Times New Roman" w:hAnsi="Times New Roman" w:cs="Times New Roman"/>
          <w:sz w:val="24"/>
          <w:szCs w:val="24"/>
        </w:rPr>
        <w:t>and images also using &lt;marquee&gt;---&lt;/marquee&gt;</w:t>
      </w:r>
    </w:p>
    <w:p w:rsidR="00786C3E" w:rsidRPr="00094082" w:rsidRDefault="00786C3E" w:rsidP="00786C3E">
      <w:pPr>
        <w:rPr>
          <w:rFonts w:ascii="Times New Roman" w:hAnsi="Times New Roman" w:cs="Times New Roman"/>
          <w:b/>
          <w:sz w:val="24"/>
          <w:szCs w:val="24"/>
          <w:u w:val="single"/>
        </w:rPr>
      </w:pPr>
      <w:r w:rsidRPr="00094082">
        <w:rPr>
          <w:rFonts w:ascii="Times New Roman" w:hAnsi="Times New Roman" w:cs="Times New Roman"/>
          <w:b/>
          <w:sz w:val="24"/>
          <w:szCs w:val="24"/>
          <w:u w:val="single"/>
        </w:rPr>
        <w:t>Attributes:</w:t>
      </w:r>
    </w:p>
    <w:p w:rsidR="00786C3E" w:rsidRPr="00B952FD" w:rsidRDefault="00786C3E" w:rsidP="00480EAA">
      <w:pPr>
        <w:pStyle w:val="ListParagraph"/>
        <w:numPr>
          <w:ilvl w:val="0"/>
          <w:numId w:val="12"/>
        </w:numPr>
        <w:rPr>
          <w:rFonts w:ascii="Times New Roman" w:hAnsi="Times New Roman" w:cs="Times New Roman"/>
          <w:b/>
          <w:sz w:val="24"/>
          <w:szCs w:val="24"/>
        </w:rPr>
      </w:pPr>
      <w:r w:rsidRPr="00B952FD">
        <w:rPr>
          <w:rFonts w:ascii="Times New Roman" w:hAnsi="Times New Roman" w:cs="Times New Roman"/>
          <w:b/>
          <w:sz w:val="24"/>
          <w:szCs w:val="24"/>
        </w:rPr>
        <w:t>bgcolor=color_name.</w:t>
      </w:r>
    </w:p>
    <w:p w:rsidR="00786C3E" w:rsidRPr="00B952FD" w:rsidRDefault="00786C3E" w:rsidP="00480EAA">
      <w:pPr>
        <w:pStyle w:val="ListParagraph"/>
        <w:numPr>
          <w:ilvl w:val="0"/>
          <w:numId w:val="12"/>
        </w:numPr>
        <w:rPr>
          <w:rFonts w:ascii="Times New Roman" w:hAnsi="Times New Roman" w:cs="Times New Roman"/>
          <w:b/>
          <w:sz w:val="24"/>
          <w:szCs w:val="24"/>
        </w:rPr>
      </w:pPr>
      <w:r w:rsidRPr="00B952FD">
        <w:rPr>
          <w:rFonts w:ascii="Times New Roman" w:hAnsi="Times New Roman" w:cs="Times New Roman"/>
          <w:b/>
          <w:sz w:val="24"/>
          <w:szCs w:val="24"/>
        </w:rPr>
        <w:t>direction=left(default)/right/up/down.</w:t>
      </w:r>
    </w:p>
    <w:p w:rsidR="00786C3E" w:rsidRPr="00B952FD" w:rsidRDefault="00786C3E" w:rsidP="00480EAA">
      <w:pPr>
        <w:pStyle w:val="ListParagraph"/>
        <w:numPr>
          <w:ilvl w:val="0"/>
          <w:numId w:val="12"/>
        </w:numPr>
        <w:rPr>
          <w:rFonts w:ascii="Times New Roman" w:hAnsi="Times New Roman" w:cs="Times New Roman"/>
          <w:sz w:val="24"/>
          <w:szCs w:val="24"/>
        </w:rPr>
      </w:pPr>
      <w:r w:rsidRPr="00B952FD">
        <w:rPr>
          <w:rFonts w:ascii="Times New Roman" w:hAnsi="Times New Roman" w:cs="Times New Roman"/>
          <w:b/>
          <w:sz w:val="24"/>
          <w:szCs w:val="24"/>
        </w:rPr>
        <w:t xml:space="preserve">scrollamount=value </w:t>
      </w:r>
      <w:r>
        <w:rPr>
          <w:rFonts w:ascii="Times New Roman" w:hAnsi="Times New Roman" w:cs="Times New Roman"/>
          <w:sz w:val="24"/>
          <w:szCs w:val="24"/>
        </w:rPr>
        <w:t xml:space="preserve">  </w:t>
      </w:r>
      <w:r w:rsidRPr="00B952FD">
        <w:rPr>
          <w:rFonts w:ascii="Times New Roman" w:hAnsi="Times New Roman" w:cs="Times New Roman"/>
          <w:sz w:val="24"/>
          <w:szCs w:val="24"/>
        </w:rPr>
        <w:t>To increse and decrese  speed of the scrolling.</w:t>
      </w:r>
    </w:p>
    <w:p w:rsidR="00786C3E" w:rsidRPr="00B952FD" w:rsidRDefault="00786C3E" w:rsidP="00480EAA">
      <w:pPr>
        <w:pStyle w:val="ListParagraph"/>
        <w:numPr>
          <w:ilvl w:val="0"/>
          <w:numId w:val="12"/>
        </w:numPr>
        <w:rPr>
          <w:rFonts w:ascii="Times New Roman" w:hAnsi="Times New Roman" w:cs="Times New Roman"/>
          <w:sz w:val="24"/>
          <w:szCs w:val="24"/>
        </w:rPr>
      </w:pPr>
      <w:r w:rsidRPr="00B952FD">
        <w:rPr>
          <w:rFonts w:ascii="Times New Roman" w:hAnsi="Times New Roman" w:cs="Times New Roman"/>
          <w:b/>
          <w:sz w:val="24"/>
          <w:szCs w:val="24"/>
        </w:rPr>
        <w:t>behavior=scroll(default)/alternate/slide</w:t>
      </w:r>
      <w:r>
        <w:rPr>
          <w:rFonts w:ascii="Times New Roman" w:hAnsi="Times New Roman" w:cs="Times New Roman"/>
          <w:sz w:val="24"/>
          <w:szCs w:val="24"/>
        </w:rPr>
        <w:t xml:space="preserve">  </w:t>
      </w:r>
      <w:r w:rsidRPr="00B952FD">
        <w:rPr>
          <w:rFonts w:ascii="Times New Roman" w:hAnsi="Times New Roman" w:cs="Times New Roman"/>
          <w:sz w:val="24"/>
          <w:szCs w:val="24"/>
        </w:rPr>
        <w:t>To apply diff scrolling behaviours.</w:t>
      </w:r>
    </w:p>
    <w:p w:rsidR="00786C3E" w:rsidRPr="00B952FD" w:rsidRDefault="00786C3E" w:rsidP="00480EAA">
      <w:pPr>
        <w:pStyle w:val="ListParagraph"/>
        <w:numPr>
          <w:ilvl w:val="0"/>
          <w:numId w:val="12"/>
        </w:numPr>
        <w:rPr>
          <w:rFonts w:ascii="Times New Roman" w:hAnsi="Times New Roman" w:cs="Times New Roman"/>
          <w:b/>
          <w:sz w:val="24"/>
          <w:szCs w:val="24"/>
        </w:rPr>
      </w:pPr>
      <w:r w:rsidRPr="00B952FD">
        <w:rPr>
          <w:rFonts w:ascii="Times New Roman" w:hAnsi="Times New Roman" w:cs="Times New Roman"/>
          <w:b/>
          <w:sz w:val="24"/>
          <w:szCs w:val="24"/>
        </w:rPr>
        <w:t>loop=value(v</w:t>
      </w:r>
      <w:r>
        <w:rPr>
          <w:rFonts w:ascii="Times New Roman" w:hAnsi="Times New Roman" w:cs="Times New Roman"/>
          <w:b/>
          <w:sz w:val="24"/>
          <w:szCs w:val="24"/>
        </w:rPr>
        <w:t xml:space="preserve">alue means -ve(default)/+ve ) </w:t>
      </w:r>
      <w:r>
        <w:rPr>
          <w:rFonts w:ascii="Times New Roman" w:hAnsi="Times New Roman" w:cs="Times New Roman"/>
          <w:sz w:val="24"/>
          <w:szCs w:val="24"/>
        </w:rPr>
        <w:t xml:space="preserve"> N</w:t>
      </w:r>
      <w:r w:rsidRPr="00B952FD">
        <w:rPr>
          <w:rFonts w:ascii="Times New Roman" w:hAnsi="Times New Roman" w:cs="Times New Roman"/>
          <w:sz w:val="24"/>
          <w:szCs w:val="24"/>
        </w:rPr>
        <w:t>o.of time scrolling.</w:t>
      </w:r>
    </w:p>
    <w:p w:rsidR="00786C3E" w:rsidRPr="00B952FD" w:rsidRDefault="00786C3E" w:rsidP="00480EAA">
      <w:pPr>
        <w:pStyle w:val="ListParagraph"/>
        <w:numPr>
          <w:ilvl w:val="0"/>
          <w:numId w:val="12"/>
        </w:numPr>
        <w:rPr>
          <w:rFonts w:ascii="Times New Roman" w:hAnsi="Times New Roman" w:cs="Times New Roman"/>
          <w:sz w:val="24"/>
          <w:szCs w:val="24"/>
        </w:rPr>
      </w:pPr>
      <w:r>
        <w:rPr>
          <w:rFonts w:ascii="Times New Roman" w:hAnsi="Times New Roman" w:cs="Times New Roman"/>
          <w:b/>
          <w:sz w:val="24"/>
          <w:szCs w:val="24"/>
        </w:rPr>
        <w:t xml:space="preserve">width=value  </w:t>
      </w:r>
      <w:r w:rsidRPr="00B952FD">
        <w:rPr>
          <w:rFonts w:ascii="Times New Roman" w:hAnsi="Times New Roman" w:cs="Times New Roman"/>
          <w:sz w:val="24"/>
          <w:szCs w:val="24"/>
        </w:rPr>
        <w:t>To restrict widt</w:t>
      </w:r>
      <w:r>
        <w:rPr>
          <w:rFonts w:ascii="Times New Roman" w:hAnsi="Times New Roman" w:cs="Times New Roman"/>
          <w:sz w:val="24"/>
          <w:szCs w:val="24"/>
        </w:rPr>
        <w:t>h size of the background body of</w:t>
      </w:r>
      <w:r w:rsidRPr="00B952FD">
        <w:rPr>
          <w:rFonts w:ascii="Times New Roman" w:hAnsi="Times New Roman" w:cs="Times New Roman"/>
          <w:sz w:val="24"/>
          <w:szCs w:val="24"/>
        </w:rPr>
        <w:t xml:space="preserve"> marquee scrolling.</w:t>
      </w:r>
    </w:p>
    <w:p w:rsidR="00786C3E" w:rsidRDefault="00786C3E" w:rsidP="00480EAA">
      <w:pPr>
        <w:pStyle w:val="ListParagraph"/>
        <w:numPr>
          <w:ilvl w:val="0"/>
          <w:numId w:val="12"/>
        </w:numPr>
        <w:rPr>
          <w:rFonts w:ascii="Times New Roman" w:hAnsi="Times New Roman" w:cs="Times New Roman"/>
          <w:sz w:val="24"/>
          <w:szCs w:val="24"/>
        </w:rPr>
      </w:pPr>
      <w:r>
        <w:rPr>
          <w:rFonts w:ascii="Times New Roman" w:hAnsi="Times New Roman" w:cs="Times New Roman"/>
          <w:b/>
          <w:sz w:val="24"/>
          <w:szCs w:val="24"/>
        </w:rPr>
        <w:t xml:space="preserve">height=value  </w:t>
      </w:r>
      <w:r w:rsidRPr="00B952FD">
        <w:rPr>
          <w:rFonts w:ascii="Times New Roman" w:hAnsi="Times New Roman" w:cs="Times New Roman"/>
          <w:sz w:val="24"/>
          <w:szCs w:val="24"/>
        </w:rPr>
        <w:t xml:space="preserve">To restrict height size of the background body </w:t>
      </w:r>
      <w:r>
        <w:rPr>
          <w:rFonts w:ascii="Times New Roman" w:hAnsi="Times New Roman" w:cs="Times New Roman"/>
          <w:sz w:val="24"/>
          <w:szCs w:val="24"/>
        </w:rPr>
        <w:t>of</w:t>
      </w:r>
      <w:r w:rsidRPr="00B952FD">
        <w:rPr>
          <w:rFonts w:ascii="Times New Roman" w:hAnsi="Times New Roman" w:cs="Times New Roman"/>
          <w:sz w:val="24"/>
          <w:szCs w:val="24"/>
        </w:rPr>
        <w:t xml:space="preserve"> marquee scrolling.</w:t>
      </w:r>
    </w:p>
    <w:p w:rsidR="00FE0932" w:rsidRPr="00AB1973" w:rsidRDefault="00324C44" w:rsidP="00257710">
      <w:pPr>
        <w:pStyle w:val="Heading1"/>
        <w:keepLines w:val="0"/>
        <w:shd w:val="clear" w:color="auto" w:fill="EF8D24"/>
        <w:suppressAutoHyphens/>
        <w:overflowPunct w:val="0"/>
        <w:autoSpaceDE w:val="0"/>
        <w:spacing w:before="0" w:line="240" w:lineRule="auto"/>
        <w:jc w:val="center"/>
        <w:rPr>
          <w:color w:val="auto"/>
          <w:shd w:val="clear" w:color="auto" w:fill="FFFFFF"/>
        </w:rPr>
      </w:pPr>
      <w:r w:rsidRPr="00AB1973">
        <w:rPr>
          <w:rFonts w:ascii="Helvetica" w:hAnsi="Helvetica" w:cs="Helvetica"/>
          <w:color w:val="auto"/>
          <w:spacing w:val="2"/>
          <w:sz w:val="30"/>
          <w:szCs w:val="30"/>
        </w:rPr>
        <w:t>PARAGRAPGHS FOR TEXT</w:t>
      </w:r>
    </w:p>
    <w:p w:rsidR="00786C3E" w:rsidRDefault="00786C3E" w:rsidP="00786C3E">
      <w:pPr>
        <w:rPr>
          <w:rFonts w:ascii="Times New Roman" w:hAnsi="Times New Roman" w:cs="Times New Roman"/>
          <w:sz w:val="24"/>
          <w:szCs w:val="24"/>
        </w:rPr>
      </w:pPr>
      <w:r w:rsidRPr="00BE1F63">
        <w:rPr>
          <w:rFonts w:ascii="Times New Roman" w:hAnsi="Times New Roman" w:cs="Times New Roman"/>
          <w:sz w:val="24"/>
          <w:szCs w:val="24"/>
        </w:rPr>
        <w:t xml:space="preserve">To divide huge amount of information as multile_paragraphs by using </w:t>
      </w:r>
      <w:r w:rsidRPr="00D91053">
        <w:rPr>
          <w:rFonts w:ascii="Times New Roman" w:hAnsi="Times New Roman" w:cs="Times New Roman"/>
          <w:b/>
          <w:sz w:val="24"/>
          <w:szCs w:val="24"/>
        </w:rPr>
        <w:t>&lt;p&gt;-tag</w:t>
      </w:r>
      <w:r w:rsidRPr="00BE1F63">
        <w:rPr>
          <w:rFonts w:ascii="Times New Roman" w:hAnsi="Times New Roman" w:cs="Times New Roman"/>
          <w:sz w:val="24"/>
          <w:szCs w:val="24"/>
        </w:rPr>
        <w:t xml:space="preserve"> taking no.of times we can see paragraph_format text. it has only one attribute_support i.e </w:t>
      </w:r>
      <w:r w:rsidRPr="00EC1AF4">
        <w:rPr>
          <w:rFonts w:ascii="Times New Roman" w:hAnsi="Times New Roman" w:cs="Times New Roman"/>
          <w:b/>
          <w:sz w:val="24"/>
          <w:szCs w:val="24"/>
        </w:rPr>
        <w:t>align= justify</w:t>
      </w:r>
      <w:r w:rsidRPr="00BE1F63">
        <w:rPr>
          <w:rFonts w:ascii="Times New Roman" w:hAnsi="Times New Roman" w:cs="Times New Roman"/>
          <w:sz w:val="24"/>
          <w:szCs w:val="24"/>
        </w:rPr>
        <w:t>.</w:t>
      </w:r>
    </w:p>
    <w:p w:rsidR="00BB02E0" w:rsidRPr="00AB1973" w:rsidRDefault="00C51941" w:rsidP="00257710">
      <w:pPr>
        <w:pStyle w:val="Heading1"/>
        <w:keepLines w:val="0"/>
        <w:shd w:val="clear" w:color="auto" w:fill="EF8D24"/>
        <w:suppressAutoHyphens/>
        <w:overflowPunct w:val="0"/>
        <w:autoSpaceDE w:val="0"/>
        <w:spacing w:before="0" w:line="240" w:lineRule="auto"/>
        <w:jc w:val="center"/>
        <w:rPr>
          <w:color w:val="auto"/>
          <w:shd w:val="clear" w:color="auto" w:fill="FFFFFF"/>
        </w:rPr>
      </w:pPr>
      <w:r w:rsidRPr="00AB1973">
        <w:rPr>
          <w:rFonts w:ascii="Helvetica" w:hAnsi="Helvetica" w:cs="Helvetica"/>
          <w:color w:val="auto"/>
          <w:spacing w:val="2"/>
          <w:sz w:val="30"/>
          <w:szCs w:val="30"/>
        </w:rPr>
        <w:t>FONT STYLES FOR TEXT</w:t>
      </w:r>
    </w:p>
    <w:p w:rsidR="00FE7B23" w:rsidRPr="00FE7B23" w:rsidRDefault="00786C3E" w:rsidP="00786C3E">
      <w:pPr>
        <w:rPr>
          <w:rFonts w:ascii="Times New Roman" w:hAnsi="Times New Roman" w:cs="Times New Roman"/>
          <w:sz w:val="24"/>
          <w:szCs w:val="24"/>
        </w:rPr>
      </w:pPr>
      <w:r w:rsidRPr="00BE1F63">
        <w:rPr>
          <w:rFonts w:ascii="Times New Roman" w:hAnsi="Times New Roman" w:cs="Times New Roman"/>
          <w:sz w:val="24"/>
          <w:szCs w:val="24"/>
        </w:rPr>
        <w:t xml:space="preserve">To apply diff font styles on text_information </w:t>
      </w:r>
      <w:r w:rsidR="00BB02E0">
        <w:rPr>
          <w:rFonts w:ascii="Times New Roman" w:hAnsi="Times New Roman" w:cs="Times New Roman"/>
          <w:sz w:val="24"/>
          <w:szCs w:val="24"/>
        </w:rPr>
        <w:t xml:space="preserve"> </w:t>
      </w:r>
      <w:r w:rsidRPr="00BE1F63">
        <w:rPr>
          <w:rFonts w:ascii="Times New Roman" w:hAnsi="Times New Roman" w:cs="Times New Roman"/>
          <w:sz w:val="24"/>
          <w:szCs w:val="24"/>
        </w:rPr>
        <w:t>i.e text_color and incre</w:t>
      </w:r>
      <w:r>
        <w:rPr>
          <w:rFonts w:ascii="Times New Roman" w:hAnsi="Times New Roman" w:cs="Times New Roman"/>
          <w:sz w:val="24"/>
          <w:szCs w:val="24"/>
        </w:rPr>
        <w:t>ase</w:t>
      </w:r>
      <w:r w:rsidRPr="00BE1F63">
        <w:rPr>
          <w:rFonts w:ascii="Times New Roman" w:hAnsi="Times New Roman" w:cs="Times New Roman"/>
          <w:sz w:val="24"/>
          <w:szCs w:val="24"/>
        </w:rPr>
        <w:t>/decre</w:t>
      </w:r>
      <w:r>
        <w:rPr>
          <w:rFonts w:ascii="Times New Roman" w:hAnsi="Times New Roman" w:cs="Times New Roman"/>
          <w:sz w:val="24"/>
          <w:szCs w:val="24"/>
        </w:rPr>
        <w:t xml:space="preserve">ase </w:t>
      </w:r>
      <w:r w:rsidRPr="00BE1F63">
        <w:rPr>
          <w:rFonts w:ascii="Times New Roman" w:hAnsi="Times New Roman" w:cs="Times New Roman"/>
          <w:sz w:val="24"/>
          <w:szCs w:val="24"/>
        </w:rPr>
        <w:t>text_font size and apply diff font_style names which is developed by using the attributes are:</w:t>
      </w:r>
    </w:p>
    <w:p w:rsidR="00FE7B23" w:rsidRPr="00FE7B23" w:rsidRDefault="00786C3E" w:rsidP="00480EAA">
      <w:pPr>
        <w:pStyle w:val="ListParagraph"/>
        <w:numPr>
          <w:ilvl w:val="0"/>
          <w:numId w:val="25"/>
        </w:numPr>
        <w:rPr>
          <w:rFonts w:ascii="Times New Roman" w:hAnsi="Times New Roman" w:cs="Times New Roman"/>
          <w:sz w:val="24"/>
          <w:szCs w:val="24"/>
        </w:rPr>
      </w:pPr>
      <w:r w:rsidRPr="00FE7B23">
        <w:rPr>
          <w:rFonts w:ascii="Times New Roman" w:hAnsi="Times New Roman" w:cs="Times New Roman"/>
          <w:sz w:val="24"/>
          <w:szCs w:val="24"/>
        </w:rPr>
        <w:lastRenderedPageBreak/>
        <w:t>color=colour_name</w:t>
      </w:r>
      <w:r w:rsidR="00D873CA" w:rsidRPr="00FE7B23">
        <w:rPr>
          <w:rFonts w:ascii="Times New Roman" w:hAnsi="Times New Roman" w:cs="Times New Roman"/>
          <w:sz w:val="24"/>
          <w:szCs w:val="24"/>
        </w:rPr>
        <w:t xml:space="preserve">, </w:t>
      </w:r>
    </w:p>
    <w:p w:rsidR="00FE7B23" w:rsidRPr="00FE7B23" w:rsidRDefault="00786C3E" w:rsidP="00480EAA">
      <w:pPr>
        <w:pStyle w:val="ListParagraph"/>
        <w:numPr>
          <w:ilvl w:val="0"/>
          <w:numId w:val="25"/>
        </w:numPr>
        <w:rPr>
          <w:rFonts w:ascii="Times New Roman" w:hAnsi="Times New Roman" w:cs="Times New Roman"/>
          <w:sz w:val="24"/>
          <w:szCs w:val="24"/>
        </w:rPr>
      </w:pPr>
      <w:r w:rsidRPr="00FE7B23">
        <w:rPr>
          <w:rFonts w:ascii="Times New Roman" w:hAnsi="Times New Roman" w:cs="Times New Roman"/>
          <w:sz w:val="24"/>
          <w:szCs w:val="24"/>
        </w:rPr>
        <w:t>size=value ( means min-1 and max-7)</w:t>
      </w:r>
      <w:r w:rsidR="00D873CA" w:rsidRPr="00FE7B23">
        <w:rPr>
          <w:rFonts w:ascii="Times New Roman" w:hAnsi="Times New Roman" w:cs="Times New Roman"/>
          <w:sz w:val="24"/>
          <w:szCs w:val="24"/>
        </w:rPr>
        <w:t xml:space="preserve"> </w:t>
      </w:r>
    </w:p>
    <w:p w:rsidR="00933352" w:rsidRPr="00DF57E1" w:rsidRDefault="00786C3E" w:rsidP="00480EAA">
      <w:pPr>
        <w:pStyle w:val="ListParagraph"/>
        <w:numPr>
          <w:ilvl w:val="0"/>
          <w:numId w:val="25"/>
        </w:numPr>
        <w:rPr>
          <w:rFonts w:ascii="Times New Roman" w:hAnsi="Times New Roman" w:cs="Times New Roman"/>
          <w:sz w:val="24"/>
          <w:szCs w:val="24"/>
        </w:rPr>
      </w:pPr>
      <w:r w:rsidRPr="00FE7B23">
        <w:rPr>
          <w:rFonts w:ascii="Times New Roman" w:hAnsi="Times New Roman" w:cs="Times New Roman"/>
          <w:sz w:val="24"/>
          <w:szCs w:val="24"/>
        </w:rPr>
        <w:t>face="font_names"  Ex: arial, times new roman,..Etc</w:t>
      </w:r>
    </w:p>
    <w:p w:rsidR="00933352" w:rsidRPr="00BB21BD" w:rsidRDefault="002B076F" w:rsidP="00257710">
      <w:pPr>
        <w:pStyle w:val="Heading1"/>
        <w:keepLines w:val="0"/>
        <w:shd w:val="clear" w:color="auto" w:fill="EF8D24"/>
        <w:suppressAutoHyphens/>
        <w:overflowPunct w:val="0"/>
        <w:autoSpaceDE w:val="0"/>
        <w:spacing w:before="0" w:line="240" w:lineRule="auto"/>
        <w:jc w:val="center"/>
        <w:rPr>
          <w:color w:val="auto"/>
          <w:shd w:val="clear" w:color="auto" w:fill="FFFFFF"/>
        </w:rPr>
      </w:pPr>
      <w:r w:rsidRPr="00BB21BD">
        <w:rPr>
          <w:rFonts w:ascii="Helvetica" w:hAnsi="Helvetica" w:cs="Helvetica"/>
          <w:color w:val="auto"/>
          <w:spacing w:val="2"/>
          <w:sz w:val="30"/>
          <w:szCs w:val="30"/>
        </w:rPr>
        <w:t>IMAGES FOR LOGOS/BANNERS/PHOTOS</w:t>
      </w:r>
    </w:p>
    <w:p w:rsidR="00786C3E" w:rsidRPr="0033362C" w:rsidRDefault="00786C3E" w:rsidP="00786C3E">
      <w:pPr>
        <w:rPr>
          <w:rFonts w:ascii="Times New Roman" w:hAnsi="Times New Roman" w:cs="Times New Roman"/>
          <w:sz w:val="24"/>
          <w:szCs w:val="24"/>
        </w:rPr>
      </w:pPr>
      <w:r>
        <w:rPr>
          <w:rFonts w:ascii="Times New Roman" w:hAnsi="Times New Roman" w:cs="Times New Roman"/>
          <w:sz w:val="24"/>
          <w:szCs w:val="24"/>
        </w:rPr>
        <w:t>To i</w:t>
      </w:r>
      <w:r w:rsidRPr="0033362C">
        <w:rPr>
          <w:rFonts w:ascii="Times New Roman" w:hAnsi="Times New Roman" w:cs="Times New Roman"/>
          <w:sz w:val="24"/>
          <w:szCs w:val="24"/>
        </w:rPr>
        <w:t>ntegrate  images</w:t>
      </w:r>
      <w:r>
        <w:rPr>
          <w:rFonts w:ascii="Times New Roman" w:hAnsi="Times New Roman" w:cs="Times New Roman"/>
          <w:sz w:val="24"/>
          <w:szCs w:val="24"/>
        </w:rPr>
        <w:t xml:space="preserve"> like as Logos/ Photos/ Icons/ banners</w:t>
      </w:r>
      <w:r w:rsidRPr="0033362C">
        <w:rPr>
          <w:rFonts w:ascii="Times New Roman" w:hAnsi="Times New Roman" w:cs="Times New Roman"/>
          <w:sz w:val="24"/>
          <w:szCs w:val="24"/>
        </w:rPr>
        <w:t xml:space="preserve"> into webpages.</w:t>
      </w:r>
    </w:p>
    <w:p w:rsidR="00786C3E" w:rsidRPr="003957A0" w:rsidRDefault="00786C3E" w:rsidP="00480EAA">
      <w:pPr>
        <w:pStyle w:val="ListParagraph"/>
        <w:numPr>
          <w:ilvl w:val="0"/>
          <w:numId w:val="13"/>
        </w:numPr>
        <w:rPr>
          <w:rFonts w:ascii="Times New Roman" w:hAnsi="Times New Roman" w:cs="Times New Roman"/>
          <w:sz w:val="24"/>
          <w:szCs w:val="24"/>
        </w:rPr>
      </w:pPr>
      <w:r w:rsidRPr="003957A0">
        <w:rPr>
          <w:rFonts w:ascii="Times New Roman" w:hAnsi="Times New Roman" w:cs="Times New Roman"/>
          <w:sz w:val="24"/>
          <w:szCs w:val="24"/>
        </w:rPr>
        <w:t>src="image_name.ext</w:t>
      </w:r>
      <w:r>
        <w:rPr>
          <w:rFonts w:ascii="Times New Roman" w:hAnsi="Times New Roman" w:cs="Times New Roman"/>
          <w:sz w:val="24"/>
          <w:szCs w:val="24"/>
        </w:rPr>
        <w:t xml:space="preserve">ention" :- To define image sourec path </w:t>
      </w:r>
      <w:r w:rsidRPr="003957A0">
        <w:rPr>
          <w:rFonts w:ascii="Times New Roman" w:hAnsi="Times New Roman" w:cs="Times New Roman"/>
          <w:sz w:val="24"/>
          <w:szCs w:val="24"/>
        </w:rPr>
        <w:t>.</w:t>
      </w:r>
    </w:p>
    <w:p w:rsidR="00786C3E" w:rsidRPr="003957A0" w:rsidRDefault="00786C3E" w:rsidP="00480EAA">
      <w:pPr>
        <w:pStyle w:val="ListParagraph"/>
        <w:numPr>
          <w:ilvl w:val="0"/>
          <w:numId w:val="13"/>
        </w:numPr>
        <w:rPr>
          <w:rFonts w:ascii="Times New Roman" w:hAnsi="Times New Roman" w:cs="Times New Roman"/>
          <w:sz w:val="24"/>
          <w:szCs w:val="24"/>
        </w:rPr>
      </w:pPr>
      <w:r w:rsidRPr="003957A0">
        <w:rPr>
          <w:rFonts w:ascii="Times New Roman" w:hAnsi="Times New Roman" w:cs="Times New Roman"/>
          <w:sz w:val="24"/>
          <w:szCs w:val="24"/>
        </w:rPr>
        <w:t>align=left(default)/right</w:t>
      </w:r>
    </w:p>
    <w:p w:rsidR="00786C3E" w:rsidRPr="00BF5762" w:rsidRDefault="00786C3E" w:rsidP="00480EAA">
      <w:pPr>
        <w:pStyle w:val="ListParagraph"/>
        <w:numPr>
          <w:ilvl w:val="0"/>
          <w:numId w:val="13"/>
        </w:numPr>
        <w:rPr>
          <w:rFonts w:ascii="Times New Roman" w:hAnsi="Times New Roman" w:cs="Times New Roman"/>
          <w:sz w:val="24"/>
          <w:szCs w:val="24"/>
        </w:rPr>
      </w:pPr>
      <w:r w:rsidRPr="003957A0">
        <w:rPr>
          <w:rFonts w:ascii="Times New Roman" w:hAnsi="Times New Roman" w:cs="Times New Roman"/>
          <w:sz w:val="24"/>
          <w:szCs w:val="24"/>
        </w:rPr>
        <w:t>width=value</w:t>
      </w:r>
      <w:r w:rsidR="00EB6AA7">
        <w:rPr>
          <w:rFonts w:ascii="Times New Roman" w:hAnsi="Times New Roman" w:cs="Times New Roman"/>
          <w:sz w:val="24"/>
          <w:szCs w:val="24"/>
        </w:rPr>
        <w:t xml:space="preserve">, </w:t>
      </w:r>
      <w:r w:rsidRPr="00BF5762">
        <w:rPr>
          <w:rFonts w:ascii="Times New Roman" w:hAnsi="Times New Roman" w:cs="Times New Roman"/>
          <w:sz w:val="24"/>
          <w:szCs w:val="24"/>
        </w:rPr>
        <w:t>height=value</w:t>
      </w:r>
    </w:p>
    <w:p w:rsidR="00786C3E" w:rsidRPr="003957A0" w:rsidRDefault="00786C3E" w:rsidP="00480EAA">
      <w:pPr>
        <w:pStyle w:val="ListParagraph"/>
        <w:numPr>
          <w:ilvl w:val="0"/>
          <w:numId w:val="13"/>
        </w:numPr>
        <w:rPr>
          <w:rFonts w:ascii="Times New Roman" w:hAnsi="Times New Roman" w:cs="Times New Roman"/>
          <w:sz w:val="24"/>
          <w:szCs w:val="24"/>
        </w:rPr>
      </w:pPr>
      <w:r w:rsidRPr="003957A0">
        <w:rPr>
          <w:rFonts w:ascii="Times New Roman" w:hAnsi="Times New Roman" w:cs="Times New Roman"/>
          <w:sz w:val="24"/>
          <w:szCs w:val="24"/>
        </w:rPr>
        <w:t>border=value</w:t>
      </w:r>
    </w:p>
    <w:p w:rsidR="00786C3E" w:rsidRPr="00372CAA" w:rsidRDefault="00786C3E" w:rsidP="00480EAA">
      <w:pPr>
        <w:pStyle w:val="ListParagraph"/>
        <w:numPr>
          <w:ilvl w:val="0"/>
          <w:numId w:val="13"/>
        </w:numPr>
        <w:rPr>
          <w:rFonts w:ascii="Times New Roman" w:hAnsi="Times New Roman" w:cs="Times New Roman"/>
          <w:sz w:val="24"/>
          <w:szCs w:val="24"/>
        </w:rPr>
      </w:pPr>
      <w:r w:rsidRPr="00372CAA">
        <w:rPr>
          <w:rFonts w:ascii="Times New Roman" w:hAnsi="Times New Roman" w:cs="Times New Roman"/>
          <w:sz w:val="24"/>
          <w:szCs w:val="24"/>
        </w:rPr>
        <w:t xml:space="preserve">hspace=value :- To get the horizontal space </w:t>
      </w:r>
    </w:p>
    <w:p w:rsidR="00786C3E" w:rsidRDefault="00786C3E" w:rsidP="00480EAA">
      <w:pPr>
        <w:pStyle w:val="ListParagraph"/>
        <w:numPr>
          <w:ilvl w:val="0"/>
          <w:numId w:val="13"/>
        </w:numPr>
        <w:rPr>
          <w:rFonts w:ascii="Times New Roman" w:hAnsi="Times New Roman" w:cs="Times New Roman"/>
          <w:sz w:val="24"/>
          <w:szCs w:val="24"/>
        </w:rPr>
      </w:pPr>
      <w:r w:rsidRPr="00372CAA">
        <w:rPr>
          <w:rFonts w:ascii="Times New Roman" w:hAnsi="Times New Roman" w:cs="Times New Roman"/>
          <w:sz w:val="24"/>
          <w:szCs w:val="24"/>
        </w:rPr>
        <w:t xml:space="preserve">vspace=value:- To get the vertical space. </w:t>
      </w:r>
    </w:p>
    <w:p w:rsidR="000A22E1" w:rsidRPr="00F05D6F" w:rsidRDefault="00317592" w:rsidP="00257710">
      <w:pPr>
        <w:pStyle w:val="Heading1"/>
        <w:keepLines w:val="0"/>
        <w:shd w:val="clear" w:color="auto" w:fill="EF8D24"/>
        <w:suppressAutoHyphens/>
        <w:overflowPunct w:val="0"/>
        <w:autoSpaceDE w:val="0"/>
        <w:spacing w:before="0" w:line="240" w:lineRule="auto"/>
        <w:jc w:val="center"/>
        <w:rPr>
          <w:color w:val="auto"/>
          <w:shd w:val="clear" w:color="auto" w:fill="FFFFFF"/>
        </w:rPr>
      </w:pPr>
      <w:r w:rsidRPr="00F05D6F">
        <w:rPr>
          <w:rFonts w:ascii="Helvetica" w:hAnsi="Helvetica" w:cs="Helvetica"/>
          <w:color w:val="auto"/>
          <w:spacing w:val="2"/>
          <w:sz w:val="30"/>
          <w:szCs w:val="30"/>
        </w:rPr>
        <w:t>YOUTUBE VIDEOS AND GOOGLE MAPS</w:t>
      </w:r>
    </w:p>
    <w:p w:rsidR="00317592" w:rsidRPr="00317592" w:rsidRDefault="004F3D67" w:rsidP="00317592">
      <w:pPr>
        <w:rPr>
          <w:rFonts w:ascii="Times New Roman" w:hAnsi="Times New Roman" w:cs="Times New Roman"/>
          <w:sz w:val="24"/>
          <w:szCs w:val="24"/>
        </w:rPr>
      </w:pPr>
      <w:r>
        <w:rPr>
          <w:rFonts w:ascii="Times New Roman" w:hAnsi="Times New Roman" w:cs="Times New Roman"/>
          <w:sz w:val="24"/>
          <w:szCs w:val="24"/>
        </w:rPr>
        <w:t xml:space="preserve"> </w:t>
      </w:r>
      <w:r w:rsidR="00317592">
        <w:rPr>
          <w:rFonts w:ascii="Times New Roman" w:hAnsi="Times New Roman" w:cs="Times New Roman"/>
          <w:sz w:val="24"/>
          <w:szCs w:val="24"/>
        </w:rPr>
        <w:t xml:space="preserve">To play YouTube Videos in Website, Then Use &lt;iframe&gt;&lt;/iframe&gt; Tag. </w:t>
      </w:r>
    </w:p>
    <w:p w:rsidR="00317592" w:rsidRPr="00317592" w:rsidRDefault="00786C3E" w:rsidP="00480EA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src="source path</w:t>
      </w:r>
      <w:r w:rsidRPr="00B773C0">
        <w:rPr>
          <w:rFonts w:ascii="Times New Roman" w:hAnsi="Times New Roman" w:cs="Times New Roman"/>
          <w:sz w:val="24"/>
          <w:szCs w:val="24"/>
        </w:rPr>
        <w:t>" :- To define source path of video/Map</w:t>
      </w:r>
    </w:p>
    <w:p w:rsidR="00786C3E" w:rsidRPr="00B773C0" w:rsidRDefault="00786C3E" w:rsidP="00480EAA">
      <w:pPr>
        <w:pStyle w:val="ListParagraph"/>
        <w:numPr>
          <w:ilvl w:val="0"/>
          <w:numId w:val="15"/>
        </w:numPr>
        <w:rPr>
          <w:rFonts w:ascii="Times New Roman" w:hAnsi="Times New Roman" w:cs="Times New Roman"/>
          <w:sz w:val="24"/>
          <w:szCs w:val="24"/>
        </w:rPr>
      </w:pPr>
      <w:r w:rsidRPr="00B773C0">
        <w:rPr>
          <w:rFonts w:ascii="Times New Roman" w:hAnsi="Times New Roman" w:cs="Times New Roman"/>
          <w:sz w:val="24"/>
          <w:szCs w:val="24"/>
        </w:rPr>
        <w:t>align=left(default)/right</w:t>
      </w:r>
    </w:p>
    <w:p w:rsidR="00786C3E" w:rsidRPr="00B773C0" w:rsidRDefault="00786C3E" w:rsidP="00480EAA">
      <w:pPr>
        <w:pStyle w:val="ListParagraph"/>
        <w:numPr>
          <w:ilvl w:val="0"/>
          <w:numId w:val="15"/>
        </w:numPr>
        <w:rPr>
          <w:rFonts w:ascii="Times New Roman" w:hAnsi="Times New Roman" w:cs="Times New Roman"/>
          <w:sz w:val="24"/>
          <w:szCs w:val="24"/>
        </w:rPr>
      </w:pPr>
      <w:r w:rsidRPr="00B773C0">
        <w:rPr>
          <w:rFonts w:ascii="Times New Roman" w:hAnsi="Times New Roman" w:cs="Times New Roman"/>
          <w:sz w:val="24"/>
          <w:szCs w:val="24"/>
        </w:rPr>
        <w:t>width=value</w:t>
      </w:r>
    </w:p>
    <w:p w:rsidR="00786C3E" w:rsidRPr="00B773C0" w:rsidRDefault="00786C3E" w:rsidP="00480EAA">
      <w:pPr>
        <w:pStyle w:val="ListParagraph"/>
        <w:numPr>
          <w:ilvl w:val="0"/>
          <w:numId w:val="15"/>
        </w:numPr>
        <w:rPr>
          <w:rFonts w:ascii="Times New Roman" w:hAnsi="Times New Roman" w:cs="Times New Roman"/>
          <w:sz w:val="24"/>
          <w:szCs w:val="24"/>
        </w:rPr>
      </w:pPr>
      <w:r w:rsidRPr="00B773C0">
        <w:rPr>
          <w:rFonts w:ascii="Times New Roman" w:hAnsi="Times New Roman" w:cs="Times New Roman"/>
          <w:sz w:val="24"/>
          <w:szCs w:val="24"/>
        </w:rPr>
        <w:t>height=value</w:t>
      </w:r>
    </w:p>
    <w:p w:rsidR="00786C3E" w:rsidRPr="00082654" w:rsidRDefault="00786C3E" w:rsidP="00786C3E">
      <w:pPr>
        <w:rPr>
          <w:rFonts w:ascii="Times New Roman" w:hAnsi="Times New Roman" w:cs="Times New Roman"/>
          <w:b/>
          <w:sz w:val="24"/>
          <w:szCs w:val="24"/>
        </w:rPr>
      </w:pPr>
      <w:r w:rsidRPr="00082654">
        <w:rPr>
          <w:rFonts w:ascii="Times New Roman" w:hAnsi="Times New Roman" w:cs="Times New Roman"/>
          <w:b/>
          <w:sz w:val="24"/>
          <w:szCs w:val="24"/>
        </w:rPr>
        <w:t>Q)</w:t>
      </w:r>
      <w:r>
        <w:rPr>
          <w:rFonts w:ascii="Times New Roman" w:hAnsi="Times New Roman" w:cs="Times New Roman"/>
          <w:b/>
          <w:sz w:val="24"/>
          <w:szCs w:val="24"/>
        </w:rPr>
        <w:t xml:space="preserve"> </w:t>
      </w:r>
      <w:r w:rsidRPr="00082654">
        <w:rPr>
          <w:rFonts w:ascii="Times New Roman" w:hAnsi="Times New Roman" w:cs="Times New Roman"/>
          <w:b/>
          <w:sz w:val="24"/>
          <w:szCs w:val="24"/>
        </w:rPr>
        <w:t>How To Integrate YouTube Videos into Webpage?</w:t>
      </w:r>
    </w:p>
    <w:p w:rsidR="00786C3E" w:rsidRPr="00BE1F63" w:rsidRDefault="00786C3E" w:rsidP="00786C3E">
      <w:pPr>
        <w:pStyle w:val="ListParagraph"/>
        <w:numPr>
          <w:ilvl w:val="0"/>
          <w:numId w:val="5"/>
        </w:numPr>
        <w:rPr>
          <w:rFonts w:ascii="Times New Roman" w:hAnsi="Times New Roman" w:cs="Times New Roman"/>
          <w:sz w:val="24"/>
          <w:szCs w:val="24"/>
        </w:rPr>
      </w:pPr>
      <w:r w:rsidRPr="00BE1F63">
        <w:rPr>
          <w:rFonts w:ascii="Times New Roman" w:hAnsi="Times New Roman" w:cs="Times New Roman"/>
          <w:sz w:val="24"/>
          <w:szCs w:val="24"/>
        </w:rPr>
        <w:t>Open Youtube website i.e</w:t>
      </w:r>
      <w:r w:rsidRPr="00BE1F63">
        <w:rPr>
          <w:rFonts w:ascii="Times New Roman" w:hAnsi="Times New Roman" w:cs="Times New Roman"/>
          <w:sz w:val="24"/>
          <w:szCs w:val="24"/>
          <w:u w:val="single"/>
        </w:rPr>
        <w:t xml:space="preserve"> </w:t>
      </w:r>
      <w:hyperlink r:id="rId10" w:history="1">
        <w:r w:rsidRPr="00BE1F63">
          <w:rPr>
            <w:rStyle w:val="Hyperlink"/>
            <w:rFonts w:ascii="Times New Roman" w:hAnsi="Times New Roman" w:cs="Times New Roman"/>
            <w:sz w:val="24"/>
            <w:szCs w:val="24"/>
          </w:rPr>
          <w:t>http://www.youtube.com</w:t>
        </w:r>
      </w:hyperlink>
    </w:p>
    <w:p w:rsidR="00786C3E" w:rsidRPr="00BE1F63" w:rsidRDefault="00786C3E" w:rsidP="00786C3E">
      <w:pPr>
        <w:pStyle w:val="ListParagraph"/>
        <w:numPr>
          <w:ilvl w:val="0"/>
          <w:numId w:val="5"/>
        </w:numPr>
        <w:rPr>
          <w:rFonts w:ascii="Times New Roman" w:hAnsi="Times New Roman" w:cs="Times New Roman"/>
          <w:sz w:val="24"/>
          <w:szCs w:val="24"/>
        </w:rPr>
      </w:pPr>
      <w:r w:rsidRPr="00BE1F63">
        <w:rPr>
          <w:rFonts w:ascii="Times New Roman" w:hAnsi="Times New Roman" w:cs="Times New Roman"/>
          <w:sz w:val="24"/>
          <w:szCs w:val="24"/>
        </w:rPr>
        <w:t>Select any Video and Right Click On Video .</w:t>
      </w:r>
    </w:p>
    <w:p w:rsidR="00786C3E" w:rsidRPr="00BE1F63" w:rsidRDefault="00786C3E" w:rsidP="00786C3E">
      <w:pPr>
        <w:pStyle w:val="ListParagraph"/>
        <w:numPr>
          <w:ilvl w:val="0"/>
          <w:numId w:val="5"/>
        </w:numPr>
        <w:rPr>
          <w:rFonts w:ascii="Times New Roman" w:hAnsi="Times New Roman" w:cs="Times New Roman"/>
          <w:sz w:val="24"/>
          <w:szCs w:val="24"/>
          <w:u w:val="single"/>
        </w:rPr>
      </w:pPr>
      <w:r w:rsidRPr="00BE1F63">
        <w:rPr>
          <w:rFonts w:ascii="Times New Roman" w:hAnsi="Times New Roman" w:cs="Times New Roman"/>
          <w:sz w:val="24"/>
          <w:szCs w:val="24"/>
        </w:rPr>
        <w:t>Now Choose</w:t>
      </w:r>
      <w:r w:rsidRPr="00BE1F63">
        <w:rPr>
          <w:rFonts w:ascii="Times New Roman" w:hAnsi="Times New Roman" w:cs="Times New Roman"/>
          <w:sz w:val="24"/>
          <w:szCs w:val="24"/>
          <w:u w:val="single"/>
        </w:rPr>
        <w:t xml:space="preserve"> </w:t>
      </w:r>
      <w:r w:rsidRPr="00BE1F63">
        <w:rPr>
          <w:rFonts w:ascii="Times New Roman" w:hAnsi="Times New Roman" w:cs="Times New Roman"/>
          <w:b/>
          <w:sz w:val="24"/>
          <w:szCs w:val="24"/>
          <w:u w:val="single"/>
        </w:rPr>
        <w:t>GET embed code Option</w:t>
      </w:r>
      <w:r w:rsidRPr="00BE1F63">
        <w:rPr>
          <w:rFonts w:ascii="Times New Roman" w:hAnsi="Times New Roman" w:cs="Times New Roman"/>
          <w:sz w:val="24"/>
          <w:szCs w:val="24"/>
          <w:u w:val="single"/>
        </w:rPr>
        <w:t>.</w:t>
      </w:r>
    </w:p>
    <w:p w:rsidR="00786C3E" w:rsidRPr="006A7501" w:rsidRDefault="00786C3E" w:rsidP="00786C3E">
      <w:pPr>
        <w:pStyle w:val="ListParagraph"/>
        <w:numPr>
          <w:ilvl w:val="0"/>
          <w:numId w:val="5"/>
        </w:numPr>
        <w:rPr>
          <w:rFonts w:ascii="Times New Roman" w:hAnsi="Times New Roman" w:cs="Times New Roman"/>
          <w:sz w:val="24"/>
          <w:szCs w:val="24"/>
        </w:rPr>
      </w:pPr>
      <w:r w:rsidRPr="00BE1F63">
        <w:rPr>
          <w:rFonts w:ascii="Times New Roman" w:hAnsi="Times New Roman" w:cs="Times New Roman"/>
          <w:sz w:val="24"/>
          <w:szCs w:val="24"/>
        </w:rPr>
        <w:t xml:space="preserve">Now Copy </w:t>
      </w:r>
      <w:r w:rsidRPr="00BE1F63">
        <w:rPr>
          <w:rFonts w:ascii="Times New Roman" w:hAnsi="Times New Roman" w:cs="Times New Roman"/>
          <w:b/>
          <w:sz w:val="24"/>
          <w:szCs w:val="24"/>
        </w:rPr>
        <w:t>&lt;iframe&gt;-tag</w:t>
      </w:r>
      <w:r w:rsidRPr="00BE1F63">
        <w:rPr>
          <w:rFonts w:ascii="Times New Roman" w:hAnsi="Times New Roman" w:cs="Times New Roman"/>
          <w:sz w:val="24"/>
          <w:szCs w:val="24"/>
        </w:rPr>
        <w:t xml:space="preserve"> Code and paste into Webpage.</w:t>
      </w:r>
    </w:p>
    <w:p w:rsidR="00786C3E" w:rsidRPr="00BE1F63" w:rsidRDefault="00786C3E" w:rsidP="00786C3E">
      <w:pPr>
        <w:rPr>
          <w:rFonts w:ascii="Times New Roman" w:hAnsi="Times New Roman" w:cs="Times New Roman"/>
          <w:b/>
          <w:sz w:val="24"/>
          <w:szCs w:val="24"/>
        </w:rPr>
      </w:pPr>
      <w:r w:rsidRPr="00BE1F63">
        <w:rPr>
          <w:rFonts w:ascii="Times New Roman" w:hAnsi="Times New Roman" w:cs="Times New Roman"/>
          <w:b/>
          <w:sz w:val="24"/>
          <w:szCs w:val="24"/>
        </w:rPr>
        <w:t>Q)</w:t>
      </w:r>
      <w:r>
        <w:rPr>
          <w:rFonts w:ascii="Times New Roman" w:hAnsi="Times New Roman" w:cs="Times New Roman"/>
          <w:b/>
          <w:sz w:val="24"/>
          <w:szCs w:val="24"/>
        </w:rPr>
        <w:t xml:space="preserve"> </w:t>
      </w:r>
      <w:r w:rsidRPr="00BE1F63">
        <w:rPr>
          <w:rFonts w:ascii="Times New Roman" w:hAnsi="Times New Roman" w:cs="Times New Roman"/>
          <w:b/>
          <w:sz w:val="24"/>
          <w:szCs w:val="24"/>
        </w:rPr>
        <w:t>How To Integrate Google Maps address into Webpage?</w:t>
      </w:r>
    </w:p>
    <w:p w:rsidR="00786C3E" w:rsidRPr="00BE1F63" w:rsidRDefault="00786C3E" w:rsidP="00786C3E">
      <w:pPr>
        <w:pStyle w:val="ListParagraph"/>
        <w:numPr>
          <w:ilvl w:val="0"/>
          <w:numId w:val="5"/>
        </w:numPr>
        <w:rPr>
          <w:rFonts w:ascii="Times New Roman" w:hAnsi="Times New Roman" w:cs="Times New Roman"/>
          <w:sz w:val="24"/>
          <w:szCs w:val="24"/>
        </w:rPr>
      </w:pPr>
      <w:r w:rsidRPr="00BE1F63">
        <w:rPr>
          <w:rFonts w:ascii="Times New Roman" w:hAnsi="Times New Roman" w:cs="Times New Roman"/>
          <w:sz w:val="24"/>
          <w:szCs w:val="24"/>
        </w:rPr>
        <w:t>Open Google map website i.e</w:t>
      </w:r>
      <w:r w:rsidRPr="00BE1F63">
        <w:rPr>
          <w:rFonts w:ascii="Times New Roman" w:hAnsi="Times New Roman" w:cs="Times New Roman"/>
          <w:sz w:val="24"/>
          <w:szCs w:val="24"/>
          <w:u w:val="single"/>
        </w:rPr>
        <w:t xml:space="preserve"> </w:t>
      </w:r>
      <w:hyperlink r:id="rId11" w:history="1">
        <w:r w:rsidRPr="00BE1F63">
          <w:rPr>
            <w:rStyle w:val="Hyperlink"/>
            <w:rFonts w:ascii="Times New Roman" w:hAnsi="Times New Roman" w:cs="Times New Roman"/>
            <w:sz w:val="24"/>
            <w:szCs w:val="24"/>
          </w:rPr>
          <w:t>http://www.map.google.com</w:t>
        </w:r>
      </w:hyperlink>
    </w:p>
    <w:p w:rsidR="00786C3E" w:rsidRPr="00BE1F63" w:rsidRDefault="00786C3E" w:rsidP="00786C3E">
      <w:pPr>
        <w:pStyle w:val="ListParagraph"/>
        <w:numPr>
          <w:ilvl w:val="0"/>
          <w:numId w:val="5"/>
        </w:numPr>
        <w:rPr>
          <w:rFonts w:ascii="Times New Roman" w:hAnsi="Times New Roman" w:cs="Times New Roman"/>
          <w:sz w:val="24"/>
          <w:szCs w:val="24"/>
        </w:rPr>
      </w:pPr>
      <w:r w:rsidRPr="00BE1F63">
        <w:rPr>
          <w:rFonts w:ascii="Times New Roman" w:hAnsi="Times New Roman" w:cs="Times New Roman"/>
          <w:sz w:val="24"/>
          <w:szCs w:val="24"/>
        </w:rPr>
        <w:t>Now Search For address into Textbox.</w:t>
      </w:r>
    </w:p>
    <w:p w:rsidR="00786C3E" w:rsidRPr="00BE1F63" w:rsidRDefault="00786C3E" w:rsidP="00786C3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Now Click on MENU</w:t>
      </w:r>
      <w:r w:rsidRPr="00BE1F63">
        <w:rPr>
          <w:rFonts w:ascii="Times New Roman" w:hAnsi="Times New Roman" w:cs="Times New Roman"/>
          <w:sz w:val="24"/>
          <w:szCs w:val="24"/>
        </w:rPr>
        <w:t xml:space="preserve"> icon at </w:t>
      </w:r>
      <w:r>
        <w:rPr>
          <w:rFonts w:ascii="Times New Roman" w:hAnsi="Times New Roman" w:cs="Times New Roman"/>
          <w:b/>
          <w:sz w:val="24"/>
          <w:szCs w:val="24"/>
        </w:rPr>
        <w:t>Top</w:t>
      </w:r>
      <w:r w:rsidRPr="00BE1F63">
        <w:rPr>
          <w:rFonts w:ascii="Times New Roman" w:hAnsi="Times New Roman" w:cs="Times New Roman"/>
          <w:b/>
          <w:sz w:val="24"/>
          <w:szCs w:val="24"/>
        </w:rPr>
        <w:t xml:space="preserve"> right </w:t>
      </w:r>
      <w:r>
        <w:rPr>
          <w:rFonts w:ascii="Times New Roman" w:hAnsi="Times New Roman" w:cs="Times New Roman"/>
          <w:b/>
          <w:sz w:val="24"/>
          <w:szCs w:val="24"/>
        </w:rPr>
        <w:t>side</w:t>
      </w:r>
    </w:p>
    <w:p w:rsidR="00786C3E" w:rsidRPr="00BE1F63" w:rsidRDefault="00786C3E" w:rsidP="00786C3E">
      <w:pPr>
        <w:pStyle w:val="ListParagraph"/>
        <w:numPr>
          <w:ilvl w:val="0"/>
          <w:numId w:val="5"/>
        </w:numPr>
        <w:rPr>
          <w:rFonts w:ascii="Times New Roman" w:hAnsi="Times New Roman" w:cs="Times New Roman"/>
          <w:sz w:val="24"/>
          <w:szCs w:val="24"/>
        </w:rPr>
      </w:pPr>
      <w:r w:rsidRPr="00BE1F63">
        <w:rPr>
          <w:rFonts w:ascii="Times New Roman" w:hAnsi="Times New Roman" w:cs="Times New Roman"/>
          <w:sz w:val="24"/>
          <w:szCs w:val="24"/>
        </w:rPr>
        <w:t>Now Choose  Option is Share or Embed Map</w:t>
      </w:r>
    </w:p>
    <w:p w:rsidR="00786C3E" w:rsidRPr="00BE1F63" w:rsidRDefault="00786C3E" w:rsidP="00786C3E">
      <w:pPr>
        <w:pStyle w:val="ListParagraph"/>
        <w:numPr>
          <w:ilvl w:val="0"/>
          <w:numId w:val="5"/>
        </w:numPr>
        <w:rPr>
          <w:rFonts w:ascii="Times New Roman" w:hAnsi="Times New Roman" w:cs="Times New Roman"/>
          <w:sz w:val="24"/>
          <w:szCs w:val="24"/>
        </w:rPr>
      </w:pPr>
      <w:r w:rsidRPr="00BE1F63">
        <w:rPr>
          <w:rFonts w:ascii="Times New Roman" w:hAnsi="Times New Roman" w:cs="Times New Roman"/>
          <w:sz w:val="24"/>
          <w:szCs w:val="24"/>
        </w:rPr>
        <w:t>Choose Embed Map Tab Option.</w:t>
      </w:r>
    </w:p>
    <w:p w:rsidR="00786C3E" w:rsidRDefault="00786C3E" w:rsidP="00786C3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Now Copy </w:t>
      </w:r>
      <w:r>
        <w:rPr>
          <w:rFonts w:ascii="Times New Roman" w:hAnsi="Times New Roman" w:cs="Times New Roman"/>
          <w:b/>
          <w:sz w:val="24"/>
          <w:szCs w:val="24"/>
        </w:rPr>
        <w:t xml:space="preserve">&lt;iframe&gt; </w:t>
      </w:r>
      <w:r w:rsidRPr="00BE1F63">
        <w:rPr>
          <w:rFonts w:ascii="Times New Roman" w:hAnsi="Times New Roman" w:cs="Times New Roman"/>
          <w:sz w:val="24"/>
          <w:szCs w:val="24"/>
        </w:rPr>
        <w:t xml:space="preserve"> Code and paste into Webpage.</w:t>
      </w:r>
    </w:p>
    <w:p w:rsidR="007A27A7" w:rsidRPr="00461A57" w:rsidRDefault="00CB32F2" w:rsidP="00257710">
      <w:pPr>
        <w:pStyle w:val="Heading1"/>
        <w:keepLines w:val="0"/>
        <w:shd w:val="clear" w:color="auto" w:fill="EF8D24"/>
        <w:suppressAutoHyphens/>
        <w:overflowPunct w:val="0"/>
        <w:autoSpaceDE w:val="0"/>
        <w:spacing w:before="0" w:line="240" w:lineRule="auto"/>
        <w:jc w:val="center"/>
        <w:rPr>
          <w:color w:val="auto"/>
          <w:shd w:val="clear" w:color="auto" w:fill="FFFFFF"/>
        </w:rPr>
      </w:pPr>
      <w:r>
        <w:rPr>
          <w:rFonts w:ascii="Helvetica" w:hAnsi="Helvetica" w:cs="Helvetica"/>
          <w:color w:val="auto"/>
          <w:spacing w:val="2"/>
          <w:sz w:val="30"/>
          <w:szCs w:val="30"/>
        </w:rPr>
        <w:t>LINE BREAKS</w:t>
      </w:r>
    </w:p>
    <w:p w:rsidR="00786C3E" w:rsidRDefault="00266B81" w:rsidP="00786C3E">
      <w:pPr>
        <w:rPr>
          <w:rFonts w:ascii="Times New Roman" w:hAnsi="Times New Roman" w:cs="Times New Roman"/>
          <w:sz w:val="24"/>
          <w:szCs w:val="24"/>
        </w:rPr>
      </w:pPr>
      <w:r>
        <w:rPr>
          <w:rFonts w:ascii="Times New Roman" w:hAnsi="Times New Roman" w:cs="Times New Roman"/>
          <w:sz w:val="24"/>
          <w:szCs w:val="24"/>
        </w:rPr>
        <w:t xml:space="preserve">&lt;BR /&gt; tag </w:t>
      </w:r>
      <w:r w:rsidR="008365D9">
        <w:rPr>
          <w:rFonts w:ascii="Times New Roman" w:hAnsi="Times New Roman" w:cs="Times New Roman"/>
          <w:sz w:val="24"/>
          <w:szCs w:val="24"/>
        </w:rPr>
        <w:t xml:space="preserve"> a</w:t>
      </w:r>
      <w:r w:rsidR="00786C3E" w:rsidRPr="00BE1F63">
        <w:rPr>
          <w:rFonts w:ascii="Times New Roman" w:hAnsi="Times New Roman" w:cs="Times New Roman"/>
          <w:sz w:val="24"/>
          <w:szCs w:val="24"/>
        </w:rPr>
        <w:t>dds New Break Line</w:t>
      </w:r>
      <w:r w:rsidR="00AB2A50">
        <w:rPr>
          <w:rFonts w:ascii="Times New Roman" w:hAnsi="Times New Roman" w:cs="Times New Roman"/>
          <w:sz w:val="24"/>
          <w:szCs w:val="24"/>
        </w:rPr>
        <w:t xml:space="preserve"> Means one New Line Break</w:t>
      </w:r>
      <w:r w:rsidR="00786C3E" w:rsidRPr="00BE1F63">
        <w:rPr>
          <w:rFonts w:ascii="Times New Roman" w:hAnsi="Times New Roman" w:cs="Times New Roman"/>
          <w:sz w:val="24"/>
          <w:szCs w:val="24"/>
        </w:rPr>
        <w:t xml:space="preserve"> into webpage.</w:t>
      </w:r>
    </w:p>
    <w:p w:rsidR="005D02DF" w:rsidRDefault="005D02DF" w:rsidP="00786C3E">
      <w:pPr>
        <w:rPr>
          <w:rFonts w:ascii="Times New Roman" w:hAnsi="Times New Roman" w:cs="Times New Roman"/>
          <w:sz w:val="24"/>
          <w:szCs w:val="24"/>
        </w:rPr>
      </w:pPr>
    </w:p>
    <w:p w:rsidR="009C1CC4" w:rsidRPr="00550CCD" w:rsidRDefault="00E57260" w:rsidP="00257710">
      <w:pPr>
        <w:pStyle w:val="Heading1"/>
        <w:keepLines w:val="0"/>
        <w:shd w:val="clear" w:color="auto" w:fill="EF8D24"/>
        <w:suppressAutoHyphens/>
        <w:overflowPunct w:val="0"/>
        <w:autoSpaceDE w:val="0"/>
        <w:spacing w:before="0" w:line="240" w:lineRule="auto"/>
        <w:jc w:val="center"/>
        <w:rPr>
          <w:rFonts w:ascii="Times New Roman" w:hAnsi="Times New Roman" w:cs="Times New Roman"/>
          <w:color w:val="auto"/>
          <w:sz w:val="24"/>
          <w:szCs w:val="24"/>
        </w:rPr>
      </w:pPr>
      <w:r>
        <w:rPr>
          <w:rFonts w:ascii="Helvetica" w:hAnsi="Helvetica" w:cs="Helvetica"/>
          <w:color w:val="auto"/>
          <w:spacing w:val="2"/>
          <w:sz w:val="30"/>
          <w:szCs w:val="30"/>
        </w:rPr>
        <w:lastRenderedPageBreak/>
        <w:t>CR</w:t>
      </w:r>
      <w:r w:rsidR="00AB54DA">
        <w:rPr>
          <w:rFonts w:ascii="Helvetica" w:hAnsi="Helvetica" w:cs="Helvetica"/>
          <w:color w:val="auto"/>
          <w:spacing w:val="2"/>
          <w:sz w:val="30"/>
          <w:szCs w:val="30"/>
        </w:rPr>
        <w:t>E</w:t>
      </w:r>
      <w:r>
        <w:rPr>
          <w:rFonts w:ascii="Helvetica" w:hAnsi="Helvetica" w:cs="Helvetica"/>
          <w:color w:val="auto"/>
          <w:spacing w:val="2"/>
          <w:sz w:val="30"/>
          <w:szCs w:val="30"/>
        </w:rPr>
        <w:t xml:space="preserve">ATE </w:t>
      </w:r>
      <w:r w:rsidR="00132D25" w:rsidRPr="00550CCD">
        <w:rPr>
          <w:rFonts w:ascii="Helvetica" w:hAnsi="Helvetica" w:cs="Helvetica"/>
          <w:color w:val="auto"/>
          <w:spacing w:val="2"/>
          <w:sz w:val="30"/>
          <w:szCs w:val="30"/>
        </w:rPr>
        <w:t>HORIZANTAL LINE</w:t>
      </w:r>
    </w:p>
    <w:p w:rsidR="00786C3E" w:rsidRPr="00BE1F63" w:rsidRDefault="004F22B6" w:rsidP="00786C3E">
      <w:pPr>
        <w:rPr>
          <w:rFonts w:ascii="Times New Roman" w:hAnsi="Times New Roman" w:cs="Times New Roman"/>
          <w:sz w:val="24"/>
          <w:szCs w:val="24"/>
        </w:rPr>
      </w:pPr>
      <w:r>
        <w:rPr>
          <w:rFonts w:ascii="Times New Roman" w:hAnsi="Times New Roman" w:cs="Times New Roman"/>
          <w:sz w:val="24"/>
          <w:szCs w:val="24"/>
        </w:rPr>
        <w:t>&lt;</w:t>
      </w:r>
      <w:r w:rsidR="001E30B1">
        <w:rPr>
          <w:rFonts w:ascii="Times New Roman" w:hAnsi="Times New Roman" w:cs="Times New Roman"/>
          <w:sz w:val="24"/>
          <w:szCs w:val="24"/>
        </w:rPr>
        <w:t>HR</w:t>
      </w:r>
      <w:r>
        <w:rPr>
          <w:rFonts w:ascii="Times New Roman" w:hAnsi="Times New Roman" w:cs="Times New Roman"/>
          <w:sz w:val="24"/>
          <w:szCs w:val="24"/>
        </w:rPr>
        <w:t xml:space="preserve"> </w:t>
      </w:r>
      <w:r w:rsidR="00B43D1A">
        <w:rPr>
          <w:rFonts w:ascii="Times New Roman" w:hAnsi="Times New Roman" w:cs="Times New Roman"/>
          <w:sz w:val="24"/>
          <w:szCs w:val="24"/>
        </w:rPr>
        <w:t xml:space="preserve"> </w:t>
      </w:r>
      <w:r>
        <w:rPr>
          <w:rFonts w:ascii="Times New Roman" w:hAnsi="Times New Roman" w:cs="Times New Roman"/>
          <w:sz w:val="24"/>
          <w:szCs w:val="24"/>
        </w:rPr>
        <w:t xml:space="preserve">/&gt; Tag </w:t>
      </w:r>
      <w:r w:rsidR="00786C3E" w:rsidRPr="00BE1F63">
        <w:rPr>
          <w:rFonts w:ascii="Times New Roman" w:hAnsi="Times New Roman" w:cs="Times New Roman"/>
          <w:sz w:val="24"/>
          <w:szCs w:val="24"/>
        </w:rPr>
        <w:t>adds Horizantal Line into webpage</w:t>
      </w:r>
      <w:r w:rsidR="00786C3E">
        <w:rPr>
          <w:rFonts w:ascii="Times New Roman" w:hAnsi="Times New Roman" w:cs="Times New Roman"/>
          <w:sz w:val="24"/>
          <w:szCs w:val="24"/>
        </w:rPr>
        <w:t>.</w:t>
      </w:r>
    </w:p>
    <w:p w:rsidR="00786C3E" w:rsidRPr="00BE1F63" w:rsidRDefault="00786C3E" w:rsidP="00786C3E">
      <w:pPr>
        <w:rPr>
          <w:rFonts w:ascii="Times New Roman" w:hAnsi="Times New Roman" w:cs="Times New Roman"/>
          <w:b/>
          <w:sz w:val="24"/>
          <w:szCs w:val="24"/>
        </w:rPr>
      </w:pPr>
      <w:r w:rsidRPr="00BE1F63">
        <w:rPr>
          <w:rFonts w:ascii="Times New Roman" w:hAnsi="Times New Roman" w:cs="Times New Roman"/>
          <w:b/>
          <w:sz w:val="24"/>
          <w:szCs w:val="24"/>
        </w:rPr>
        <w:t>Attributes</w:t>
      </w:r>
      <w:r w:rsidR="00D912B5">
        <w:rPr>
          <w:rFonts w:ascii="Times New Roman" w:hAnsi="Times New Roman" w:cs="Times New Roman"/>
          <w:b/>
          <w:sz w:val="24"/>
          <w:szCs w:val="24"/>
        </w:rPr>
        <w:t xml:space="preserve"> </w:t>
      </w:r>
      <w:r w:rsidR="00F50158">
        <w:rPr>
          <w:rFonts w:ascii="Times New Roman" w:hAnsi="Times New Roman" w:cs="Times New Roman"/>
          <w:b/>
          <w:sz w:val="24"/>
          <w:szCs w:val="24"/>
        </w:rPr>
        <w:t>:</w:t>
      </w:r>
      <w:r w:rsidRPr="00BE1F63">
        <w:rPr>
          <w:rFonts w:ascii="Times New Roman" w:hAnsi="Times New Roman" w:cs="Times New Roman"/>
          <w:b/>
          <w:sz w:val="24"/>
          <w:szCs w:val="24"/>
        </w:rPr>
        <w:t xml:space="preserve"> </w:t>
      </w:r>
    </w:p>
    <w:p w:rsidR="00786C3E" w:rsidRPr="00BB33EA" w:rsidRDefault="00786C3E" w:rsidP="00480EAA">
      <w:pPr>
        <w:pStyle w:val="ListParagraph"/>
        <w:numPr>
          <w:ilvl w:val="0"/>
          <w:numId w:val="16"/>
        </w:numPr>
        <w:rPr>
          <w:rFonts w:ascii="Times New Roman" w:hAnsi="Times New Roman" w:cs="Times New Roman"/>
          <w:b/>
          <w:sz w:val="24"/>
          <w:szCs w:val="24"/>
        </w:rPr>
      </w:pPr>
      <w:r w:rsidRPr="000A7A7C">
        <w:rPr>
          <w:rFonts w:ascii="Times New Roman" w:hAnsi="Times New Roman" w:cs="Times New Roman"/>
          <w:b/>
          <w:sz w:val="24"/>
          <w:szCs w:val="24"/>
        </w:rPr>
        <w:t>color=color_name</w:t>
      </w:r>
      <w:r w:rsidR="00BB33EA">
        <w:rPr>
          <w:rFonts w:ascii="Times New Roman" w:hAnsi="Times New Roman" w:cs="Times New Roman"/>
          <w:b/>
          <w:sz w:val="24"/>
          <w:szCs w:val="24"/>
        </w:rPr>
        <w:t xml:space="preserve">  and   </w:t>
      </w:r>
      <w:r w:rsidRPr="00BB33EA">
        <w:rPr>
          <w:rFonts w:ascii="Times New Roman" w:hAnsi="Times New Roman" w:cs="Times New Roman"/>
          <w:b/>
          <w:sz w:val="24"/>
          <w:szCs w:val="24"/>
        </w:rPr>
        <w:t>size=number</w:t>
      </w:r>
    </w:p>
    <w:p w:rsidR="000431DC" w:rsidRPr="00AF633D" w:rsidRDefault="00786C3E" w:rsidP="00AF633D">
      <w:pPr>
        <w:pStyle w:val="ListParagraph"/>
        <w:numPr>
          <w:ilvl w:val="0"/>
          <w:numId w:val="16"/>
        </w:numPr>
        <w:rPr>
          <w:rFonts w:ascii="Times New Roman" w:hAnsi="Times New Roman" w:cs="Times New Roman"/>
          <w:b/>
          <w:sz w:val="24"/>
          <w:szCs w:val="24"/>
        </w:rPr>
      </w:pPr>
      <w:r w:rsidRPr="000A7A7C">
        <w:rPr>
          <w:rFonts w:ascii="Times New Roman" w:hAnsi="Times New Roman" w:cs="Times New Roman"/>
          <w:b/>
          <w:sz w:val="24"/>
          <w:szCs w:val="24"/>
        </w:rPr>
        <w:t>width=number</w:t>
      </w:r>
      <w:r w:rsidR="00BB33EA">
        <w:rPr>
          <w:rFonts w:ascii="Times New Roman" w:hAnsi="Times New Roman" w:cs="Times New Roman"/>
          <w:b/>
          <w:sz w:val="24"/>
          <w:szCs w:val="24"/>
        </w:rPr>
        <w:t xml:space="preserve"> and </w:t>
      </w:r>
      <w:r w:rsidRPr="00BB33EA">
        <w:rPr>
          <w:rFonts w:ascii="Times New Roman" w:hAnsi="Times New Roman" w:cs="Times New Roman"/>
          <w:b/>
          <w:sz w:val="24"/>
          <w:szCs w:val="24"/>
        </w:rPr>
        <w:t>align=center/left/right</w:t>
      </w:r>
    </w:p>
    <w:p w:rsidR="00BD2396" w:rsidRPr="003D483E" w:rsidRDefault="00190709" w:rsidP="00257710">
      <w:pPr>
        <w:pStyle w:val="Heading1"/>
        <w:keepLines w:val="0"/>
        <w:shd w:val="clear" w:color="auto" w:fill="EF8D24"/>
        <w:suppressAutoHyphens/>
        <w:overflowPunct w:val="0"/>
        <w:autoSpaceDE w:val="0"/>
        <w:spacing w:before="0" w:line="240" w:lineRule="auto"/>
        <w:jc w:val="center"/>
        <w:rPr>
          <w:color w:val="auto"/>
          <w:shd w:val="clear" w:color="auto" w:fill="FFFFFF"/>
        </w:rPr>
      </w:pPr>
      <w:r w:rsidRPr="003D483E">
        <w:rPr>
          <w:rFonts w:ascii="Helvetica" w:hAnsi="Helvetica" w:cs="Helvetica"/>
          <w:color w:val="auto"/>
          <w:spacing w:val="2"/>
          <w:sz w:val="30"/>
          <w:szCs w:val="30"/>
        </w:rPr>
        <w:t>PHYSICAL TEXT FORMATTED</w:t>
      </w:r>
      <w:r w:rsidR="00281046" w:rsidRPr="003D483E">
        <w:rPr>
          <w:rFonts w:ascii="Helvetica" w:hAnsi="Helvetica" w:cs="Helvetica"/>
          <w:color w:val="auto"/>
          <w:spacing w:val="2"/>
          <w:sz w:val="30"/>
          <w:szCs w:val="30"/>
        </w:rPr>
        <w:t xml:space="preserve"> TAGS</w:t>
      </w:r>
    </w:p>
    <w:p w:rsidR="00786C3E" w:rsidRPr="00BE1F63" w:rsidRDefault="00786C3E" w:rsidP="00786C3E">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BE1F63">
        <w:rPr>
          <w:rFonts w:ascii="Times New Roman" w:eastAsia="Times New Roman" w:hAnsi="Times New Roman" w:cs="Times New Roman"/>
          <w:color w:val="000000"/>
          <w:sz w:val="24"/>
          <w:szCs w:val="24"/>
        </w:rPr>
        <w:t>Bold &lt;b&gt;</w:t>
      </w:r>
      <w:r>
        <w:rPr>
          <w:rFonts w:ascii="Times New Roman" w:eastAsia="Times New Roman" w:hAnsi="Times New Roman" w:cs="Times New Roman"/>
          <w:color w:val="000000"/>
          <w:sz w:val="24"/>
          <w:szCs w:val="24"/>
        </w:rPr>
        <w:t>.</w:t>
      </w:r>
    </w:p>
    <w:p w:rsidR="00786C3E" w:rsidRPr="00BE1F63" w:rsidRDefault="00786C3E" w:rsidP="00786C3E">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BE1F63">
        <w:rPr>
          <w:rFonts w:ascii="Times New Roman" w:eastAsia="Times New Roman" w:hAnsi="Times New Roman" w:cs="Times New Roman"/>
          <w:color w:val="000000"/>
          <w:sz w:val="24"/>
          <w:szCs w:val="24"/>
        </w:rPr>
        <w:t>Italics &lt;i&gt;</w:t>
      </w:r>
      <w:r>
        <w:rPr>
          <w:rFonts w:ascii="Times New Roman" w:eastAsia="Times New Roman" w:hAnsi="Times New Roman" w:cs="Times New Roman"/>
          <w:color w:val="000000"/>
          <w:sz w:val="24"/>
          <w:szCs w:val="24"/>
        </w:rPr>
        <w:t>|&lt;var&gt;.</w:t>
      </w:r>
    </w:p>
    <w:p w:rsidR="00786C3E" w:rsidRPr="00BE1F63" w:rsidRDefault="00786C3E" w:rsidP="00786C3E">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BE1F63">
        <w:rPr>
          <w:rFonts w:ascii="Times New Roman" w:eastAsia="Times New Roman" w:hAnsi="Times New Roman" w:cs="Times New Roman"/>
          <w:color w:val="000000"/>
          <w:sz w:val="24"/>
          <w:szCs w:val="24"/>
        </w:rPr>
        <w:t>Underline &lt;u&gt;</w:t>
      </w:r>
      <w:r>
        <w:rPr>
          <w:rFonts w:ascii="Times New Roman" w:eastAsia="Times New Roman" w:hAnsi="Times New Roman" w:cs="Times New Roman"/>
          <w:color w:val="000000"/>
          <w:sz w:val="24"/>
          <w:szCs w:val="24"/>
        </w:rPr>
        <w:t>.</w:t>
      </w:r>
    </w:p>
    <w:p w:rsidR="00786C3E" w:rsidRPr="00BE1F63" w:rsidRDefault="00786C3E" w:rsidP="00786C3E">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BE1F63">
        <w:rPr>
          <w:rFonts w:ascii="Times New Roman" w:eastAsia="Times New Roman" w:hAnsi="Times New Roman" w:cs="Times New Roman"/>
          <w:color w:val="000000"/>
          <w:sz w:val="24"/>
          <w:szCs w:val="24"/>
        </w:rPr>
        <w:t>Strike Through &lt;s&gt;</w:t>
      </w:r>
      <w:r>
        <w:rPr>
          <w:rFonts w:ascii="Times New Roman" w:eastAsia="Times New Roman" w:hAnsi="Times New Roman" w:cs="Times New Roman"/>
          <w:color w:val="000000"/>
          <w:sz w:val="24"/>
          <w:szCs w:val="24"/>
        </w:rPr>
        <w:t>|&lt;strike&gt;|&lt;del&gt;.</w:t>
      </w:r>
    </w:p>
    <w:p w:rsidR="00786C3E" w:rsidRPr="00BE1F63" w:rsidRDefault="00786C3E" w:rsidP="00786C3E">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Bigger P</w:t>
      </w:r>
      <w:r w:rsidRPr="00BE1F63">
        <w:rPr>
          <w:rFonts w:ascii="Times New Roman" w:eastAsia="Times New Roman" w:hAnsi="Times New Roman" w:cs="Times New Roman"/>
          <w:color w:val="000000"/>
          <w:sz w:val="24"/>
          <w:szCs w:val="24"/>
        </w:rPr>
        <w:t>rint &lt;big&gt;</w:t>
      </w:r>
      <w:r>
        <w:rPr>
          <w:rFonts w:ascii="Times New Roman" w:eastAsia="Times New Roman" w:hAnsi="Times New Roman" w:cs="Times New Roman"/>
          <w:color w:val="000000"/>
          <w:sz w:val="24"/>
          <w:szCs w:val="24"/>
        </w:rPr>
        <w:t>.</w:t>
      </w:r>
    </w:p>
    <w:p w:rsidR="00786C3E" w:rsidRPr="00BE1F63" w:rsidRDefault="00786C3E" w:rsidP="00786C3E">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Smaller P</w:t>
      </w:r>
      <w:r w:rsidRPr="00BE1F63">
        <w:rPr>
          <w:rFonts w:ascii="Times New Roman" w:eastAsia="Times New Roman" w:hAnsi="Times New Roman" w:cs="Times New Roman"/>
          <w:color w:val="000000"/>
          <w:sz w:val="24"/>
          <w:szCs w:val="24"/>
        </w:rPr>
        <w:t>rint &lt;small&gt;</w:t>
      </w:r>
      <w:r>
        <w:rPr>
          <w:rFonts w:ascii="Times New Roman" w:eastAsia="Times New Roman" w:hAnsi="Times New Roman" w:cs="Times New Roman"/>
          <w:color w:val="000000"/>
          <w:sz w:val="24"/>
          <w:szCs w:val="24"/>
        </w:rPr>
        <w:t>.</w:t>
      </w:r>
    </w:p>
    <w:p w:rsidR="00786C3E" w:rsidRPr="00BE1F63" w:rsidRDefault="00786C3E" w:rsidP="00786C3E">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BE1F63">
        <w:rPr>
          <w:rFonts w:ascii="Times New Roman" w:eastAsia="Times New Roman" w:hAnsi="Times New Roman" w:cs="Times New Roman"/>
          <w:color w:val="000000"/>
          <w:sz w:val="24"/>
          <w:szCs w:val="24"/>
        </w:rPr>
        <w:t>Subscript &lt;sub&gt;</w:t>
      </w:r>
      <w:r>
        <w:rPr>
          <w:rFonts w:ascii="Times New Roman" w:eastAsia="Times New Roman" w:hAnsi="Times New Roman" w:cs="Times New Roman"/>
          <w:color w:val="000000"/>
          <w:sz w:val="24"/>
          <w:szCs w:val="24"/>
        </w:rPr>
        <w:t>.</w:t>
      </w:r>
    </w:p>
    <w:p w:rsidR="00786C3E" w:rsidRDefault="00786C3E" w:rsidP="00786C3E">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BE1F63">
        <w:rPr>
          <w:rFonts w:ascii="Times New Roman" w:eastAsia="Times New Roman" w:hAnsi="Times New Roman" w:cs="Times New Roman"/>
          <w:color w:val="000000"/>
          <w:sz w:val="24"/>
          <w:szCs w:val="24"/>
        </w:rPr>
        <w:t>Superscript &lt;sup&gt;</w:t>
      </w:r>
      <w:r>
        <w:rPr>
          <w:rFonts w:ascii="Times New Roman" w:eastAsia="Times New Roman" w:hAnsi="Times New Roman" w:cs="Times New Roman"/>
          <w:color w:val="000000"/>
          <w:sz w:val="24"/>
          <w:szCs w:val="24"/>
        </w:rPr>
        <w:t>.</w:t>
      </w:r>
    </w:p>
    <w:p w:rsidR="00786C3E" w:rsidRDefault="00786C3E" w:rsidP="00786C3E">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Abbrivations &lt;acronym&gt;|&lt;abbr&gt;.</w:t>
      </w:r>
    </w:p>
    <w:p w:rsidR="00786C3E" w:rsidRDefault="00786C3E" w:rsidP="00786C3E">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Address Information &lt;address&gt;.</w:t>
      </w:r>
    </w:p>
    <w:p w:rsidR="00CB57B9" w:rsidRPr="004C4667" w:rsidRDefault="0075479E" w:rsidP="00257710">
      <w:pPr>
        <w:pStyle w:val="Heading1"/>
        <w:keepLines w:val="0"/>
        <w:shd w:val="clear" w:color="auto" w:fill="EF8D24"/>
        <w:suppressAutoHyphens/>
        <w:overflowPunct w:val="0"/>
        <w:autoSpaceDE w:val="0"/>
        <w:spacing w:before="0" w:line="240" w:lineRule="auto"/>
        <w:jc w:val="center"/>
        <w:rPr>
          <w:rFonts w:ascii="Helvetica" w:hAnsi="Helvetica" w:cs="Helvetica"/>
          <w:color w:val="auto"/>
          <w:spacing w:val="2"/>
          <w:sz w:val="30"/>
          <w:szCs w:val="30"/>
        </w:rPr>
      </w:pPr>
      <w:r w:rsidRPr="004C4667">
        <w:rPr>
          <w:rFonts w:ascii="Helvetica" w:hAnsi="Helvetica" w:cs="Helvetica"/>
          <w:color w:val="auto"/>
          <w:spacing w:val="2"/>
          <w:sz w:val="30"/>
          <w:szCs w:val="30"/>
        </w:rPr>
        <w:t xml:space="preserve">HTML </w:t>
      </w:r>
      <w:r w:rsidR="00935728" w:rsidRPr="004C4667">
        <w:rPr>
          <w:rFonts w:ascii="Helvetica" w:hAnsi="Helvetica" w:cs="Helvetica"/>
          <w:color w:val="auto"/>
          <w:spacing w:val="2"/>
          <w:sz w:val="30"/>
          <w:szCs w:val="30"/>
        </w:rPr>
        <w:t>SOURCE CODE PRESENTATION</w:t>
      </w:r>
    </w:p>
    <w:p w:rsidR="0090683B" w:rsidRPr="0090683B" w:rsidRDefault="0090683B" w:rsidP="0090683B">
      <w:pPr>
        <w:jc w:val="both"/>
        <w:rPr>
          <w:rFonts w:ascii="Times New Roman" w:hAnsi="Times New Roman" w:cs="Times New Roman"/>
          <w:sz w:val="24"/>
          <w:szCs w:val="24"/>
        </w:rPr>
      </w:pPr>
      <w:r w:rsidRPr="0090683B">
        <w:rPr>
          <w:rFonts w:ascii="Times New Roman" w:hAnsi="Times New Roman" w:cs="Times New Roman"/>
          <w:sz w:val="24"/>
          <w:szCs w:val="24"/>
        </w:rPr>
        <w:t>The HTML &lt;pre&gt; tag is used for indicating preformatted text. The code tag surrounds the code being marked up. Browsers normally render pre text in a fixed-pitched font, with whitespace in tact, and without word wrap</w:t>
      </w:r>
    </w:p>
    <w:p w:rsidR="00A44483" w:rsidRPr="00982D6F" w:rsidRDefault="009744CB" w:rsidP="00257710">
      <w:pPr>
        <w:pStyle w:val="Heading1"/>
        <w:keepLines w:val="0"/>
        <w:shd w:val="clear" w:color="auto" w:fill="EF8D24"/>
        <w:suppressAutoHyphens/>
        <w:overflowPunct w:val="0"/>
        <w:autoSpaceDE w:val="0"/>
        <w:spacing w:before="0" w:line="240" w:lineRule="auto"/>
        <w:jc w:val="center"/>
        <w:rPr>
          <w:color w:val="auto"/>
          <w:shd w:val="clear" w:color="auto" w:fill="FFFFFF"/>
        </w:rPr>
      </w:pPr>
      <w:r w:rsidRPr="00982D6F">
        <w:rPr>
          <w:rFonts w:ascii="Helvetica" w:hAnsi="Helvetica" w:cs="Helvetica"/>
          <w:color w:val="auto"/>
          <w:spacing w:val="2"/>
          <w:sz w:val="30"/>
          <w:szCs w:val="30"/>
        </w:rPr>
        <w:t>HTML ENTITES</w:t>
      </w:r>
    </w:p>
    <w:p w:rsidR="00E33A1F" w:rsidRPr="00D00A4C" w:rsidRDefault="00E33A1F" w:rsidP="00480EAA">
      <w:pPr>
        <w:pStyle w:val="ListParagraph"/>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D00A4C">
        <w:rPr>
          <w:rFonts w:ascii="Times New Roman" w:eastAsia="Times New Roman" w:hAnsi="Times New Roman" w:cs="Times New Roman"/>
          <w:color w:val="000000"/>
          <w:sz w:val="24"/>
          <w:szCs w:val="24"/>
        </w:rPr>
        <w:t>Reserved characters in HTML must be replaced with character entities.</w:t>
      </w:r>
    </w:p>
    <w:p w:rsidR="00E33A1F" w:rsidRPr="00D00A4C" w:rsidRDefault="00E33A1F" w:rsidP="00480EAA">
      <w:pPr>
        <w:pStyle w:val="ListParagraph"/>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D00A4C">
        <w:rPr>
          <w:rFonts w:ascii="Times New Roman" w:eastAsia="Times New Roman" w:hAnsi="Times New Roman" w:cs="Times New Roman"/>
          <w:color w:val="000000"/>
          <w:sz w:val="24"/>
          <w:szCs w:val="24"/>
        </w:rPr>
        <w:t>Characters, not present on your keyboard, can also be replaced by entities.</w:t>
      </w:r>
    </w:p>
    <w:p w:rsidR="00E33A1F" w:rsidRPr="00D00A4C" w:rsidRDefault="00E33A1F" w:rsidP="00480EAA">
      <w:pPr>
        <w:pStyle w:val="ListParagraph"/>
        <w:numPr>
          <w:ilvl w:val="0"/>
          <w:numId w:val="26"/>
        </w:num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D00A4C">
        <w:rPr>
          <w:rFonts w:ascii="Times New Roman" w:eastAsia="Times New Roman" w:hAnsi="Times New Roman" w:cs="Times New Roman"/>
          <w:color w:val="000000"/>
          <w:sz w:val="24"/>
          <w:szCs w:val="24"/>
        </w:rPr>
        <w:t>If you use the less than (&lt;) or greater than (&gt;) signs in your text, the browser might mix them with tags.</w:t>
      </w:r>
    </w:p>
    <w:p w:rsidR="00E33A1F" w:rsidRPr="00D00A4C" w:rsidRDefault="00E33A1F" w:rsidP="00480EAA">
      <w:pPr>
        <w:pStyle w:val="ListParagraph"/>
        <w:numPr>
          <w:ilvl w:val="0"/>
          <w:numId w:val="26"/>
        </w:num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D00A4C">
        <w:rPr>
          <w:rFonts w:ascii="Times New Roman" w:eastAsia="Times New Roman" w:hAnsi="Times New Roman" w:cs="Times New Roman"/>
          <w:color w:val="000000"/>
          <w:sz w:val="24"/>
          <w:szCs w:val="24"/>
        </w:rPr>
        <w:t>Character entities are used to display reserved characters in HTML.</w:t>
      </w:r>
    </w:p>
    <w:p w:rsidR="00E33A1F" w:rsidRPr="00D00A4C" w:rsidRDefault="00E33A1F" w:rsidP="00480EAA">
      <w:pPr>
        <w:pStyle w:val="ListParagraph"/>
        <w:numPr>
          <w:ilvl w:val="0"/>
          <w:numId w:val="26"/>
        </w:num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D00A4C">
        <w:rPr>
          <w:rFonts w:ascii="Times New Roman" w:hAnsi="Times New Roman" w:cs="Times New Roman"/>
          <w:color w:val="000000"/>
          <w:sz w:val="24"/>
          <w:szCs w:val="24"/>
          <w:shd w:val="clear" w:color="auto" w:fill="FFFFFF"/>
        </w:rPr>
        <w:t>A character entity looks like this:</w:t>
      </w:r>
    </w:p>
    <w:p w:rsidR="00786C3E" w:rsidRPr="009014BF" w:rsidRDefault="00E33A1F" w:rsidP="00480EAA">
      <w:pPr>
        <w:pStyle w:val="ListParagraph"/>
        <w:numPr>
          <w:ilvl w:val="0"/>
          <w:numId w:val="26"/>
        </w:numPr>
        <w:spacing w:after="0" w:line="240" w:lineRule="auto"/>
        <w:rPr>
          <w:rFonts w:ascii="Times New Roman" w:eastAsia="Times New Roman" w:hAnsi="Times New Roman" w:cs="Times New Roman"/>
          <w:sz w:val="24"/>
          <w:szCs w:val="24"/>
        </w:rPr>
      </w:pPr>
      <w:r w:rsidRPr="00D00A4C">
        <w:rPr>
          <w:rFonts w:ascii="Consolas" w:eastAsia="Times New Roman" w:hAnsi="Consolas" w:cs="Consolas"/>
          <w:color w:val="000000"/>
          <w:sz w:val="24"/>
          <w:szCs w:val="24"/>
          <w:shd w:val="clear" w:color="auto" w:fill="FFFFFF"/>
        </w:rPr>
        <w:t>&amp;</w:t>
      </w:r>
      <w:r w:rsidRPr="00D00A4C">
        <w:rPr>
          <w:rFonts w:ascii="Consolas" w:eastAsia="Times New Roman" w:hAnsi="Consolas" w:cs="Consolas"/>
          <w:i/>
          <w:iCs/>
          <w:color w:val="000000"/>
          <w:sz w:val="24"/>
          <w:szCs w:val="24"/>
        </w:rPr>
        <w:t>entity_name</w:t>
      </w:r>
      <w:r w:rsidRPr="00D00A4C">
        <w:rPr>
          <w:rFonts w:ascii="Consolas" w:eastAsia="Times New Roman" w:hAnsi="Consolas" w:cs="Consolas"/>
          <w:color w:val="000000"/>
          <w:sz w:val="24"/>
          <w:szCs w:val="24"/>
          <w:shd w:val="clear" w:color="auto" w:fill="FFFFFF"/>
        </w:rPr>
        <w:t>;</w:t>
      </w:r>
      <w:r w:rsidRPr="00D00A4C">
        <w:rPr>
          <w:rFonts w:ascii="Times New Roman" w:eastAsia="Times New Roman" w:hAnsi="Times New Roman" w:cs="Times New Roman"/>
          <w:sz w:val="24"/>
          <w:szCs w:val="24"/>
        </w:rPr>
        <w:t xml:space="preserve">       ( </w:t>
      </w:r>
      <w:r w:rsidRPr="00D00A4C">
        <w:rPr>
          <w:rFonts w:ascii="Consolas" w:eastAsia="Times New Roman" w:hAnsi="Consolas" w:cs="Consolas"/>
          <w:color w:val="000000"/>
          <w:sz w:val="24"/>
          <w:szCs w:val="24"/>
        </w:rPr>
        <w:t>OR )</w:t>
      </w:r>
      <w:r w:rsidRPr="00D00A4C">
        <w:rPr>
          <w:rFonts w:ascii="Times New Roman" w:eastAsia="Times New Roman" w:hAnsi="Times New Roman" w:cs="Times New Roman"/>
          <w:sz w:val="24"/>
          <w:szCs w:val="24"/>
        </w:rPr>
        <w:t xml:space="preserve">   </w:t>
      </w:r>
      <w:r w:rsidRPr="00D00A4C">
        <w:rPr>
          <w:rFonts w:ascii="Consolas" w:eastAsia="Times New Roman" w:hAnsi="Consolas" w:cs="Consolas"/>
          <w:color w:val="000000"/>
          <w:sz w:val="24"/>
          <w:szCs w:val="24"/>
          <w:shd w:val="clear" w:color="auto" w:fill="FFFFFF"/>
        </w:rPr>
        <w:t>&amp;#</w:t>
      </w:r>
      <w:r w:rsidRPr="00D00A4C">
        <w:rPr>
          <w:rFonts w:ascii="Consolas" w:eastAsia="Times New Roman" w:hAnsi="Consolas" w:cs="Consolas"/>
          <w:i/>
          <w:iCs/>
          <w:color w:val="000000"/>
          <w:sz w:val="24"/>
          <w:szCs w:val="24"/>
        </w:rPr>
        <w:t>entity_number</w:t>
      </w:r>
      <w:r w:rsidRPr="00D00A4C">
        <w:rPr>
          <w:rFonts w:ascii="Consolas" w:eastAsia="Times New Roman" w:hAnsi="Consolas" w:cs="Consolas"/>
          <w:color w:val="000000"/>
          <w:sz w:val="24"/>
          <w:szCs w:val="24"/>
          <w:shd w:val="clear" w:color="auto" w:fill="FFFFFF"/>
        </w:rPr>
        <w:t>;</w:t>
      </w:r>
    </w:p>
    <w:p w:rsidR="009014BF" w:rsidRPr="009014BF" w:rsidRDefault="009014BF" w:rsidP="005F5D01">
      <w:pPr>
        <w:spacing w:after="0" w:line="240" w:lineRule="auto"/>
        <w:rPr>
          <w:rFonts w:ascii="Times New Roman" w:eastAsia="Times New Roman" w:hAnsi="Times New Roman" w:cs="Times New Roman"/>
          <w:sz w:val="24"/>
          <w:szCs w:val="24"/>
        </w:rPr>
      </w:pPr>
    </w:p>
    <w:p w:rsidR="009014BF" w:rsidRPr="00631CE7" w:rsidRDefault="00982D6F" w:rsidP="00257710">
      <w:pPr>
        <w:pStyle w:val="Heading1"/>
        <w:keepLines w:val="0"/>
        <w:shd w:val="clear" w:color="auto" w:fill="EF8D24"/>
        <w:suppressAutoHyphens/>
        <w:overflowPunct w:val="0"/>
        <w:autoSpaceDE w:val="0"/>
        <w:spacing w:before="0" w:line="240" w:lineRule="auto"/>
        <w:jc w:val="center"/>
        <w:rPr>
          <w:color w:val="auto"/>
          <w:shd w:val="clear" w:color="auto" w:fill="FFFFFF"/>
        </w:rPr>
      </w:pPr>
      <w:r w:rsidRPr="00631CE7">
        <w:rPr>
          <w:rFonts w:ascii="Helvetica" w:hAnsi="Helvetica" w:cs="Helvetica"/>
          <w:color w:val="auto"/>
          <w:spacing w:val="2"/>
          <w:sz w:val="30"/>
          <w:szCs w:val="30"/>
        </w:rPr>
        <w:t>COMMENTS</w:t>
      </w:r>
      <w:r w:rsidR="00631CE7">
        <w:rPr>
          <w:rFonts w:ascii="Helvetica" w:hAnsi="Helvetica" w:cs="Helvetica"/>
          <w:color w:val="auto"/>
          <w:spacing w:val="2"/>
          <w:sz w:val="30"/>
          <w:szCs w:val="30"/>
        </w:rPr>
        <w:t xml:space="preserve"> IN HTML</w:t>
      </w:r>
    </w:p>
    <w:p w:rsidR="00E32759" w:rsidRDefault="00E32759" w:rsidP="00E32759">
      <w:pPr>
        <w:spacing w:after="0" w:line="240" w:lineRule="auto"/>
        <w:rPr>
          <w:rFonts w:ascii="Times New Roman" w:eastAsia="Times New Roman" w:hAnsi="Times New Roman" w:cs="Times New Roman"/>
          <w:sz w:val="24"/>
          <w:szCs w:val="24"/>
        </w:rPr>
      </w:pPr>
    </w:p>
    <w:p w:rsidR="00263E49" w:rsidRPr="00263E49" w:rsidRDefault="00792910" w:rsidP="00480EAA">
      <w:pPr>
        <w:pStyle w:val="ListParagraph"/>
        <w:numPr>
          <w:ilvl w:val="0"/>
          <w:numId w:val="27"/>
        </w:numPr>
        <w:spacing w:after="0" w:line="240" w:lineRule="auto"/>
        <w:rPr>
          <w:rFonts w:ascii="Verdana" w:hAnsi="Verdana"/>
          <w:color w:val="000000"/>
          <w:shd w:val="clear" w:color="auto" w:fill="FFFFFF"/>
        </w:rPr>
      </w:pPr>
      <w:r w:rsidRPr="00263E49">
        <w:rPr>
          <w:rFonts w:ascii="Verdana" w:hAnsi="Verdana"/>
          <w:color w:val="000000"/>
          <w:shd w:val="clear" w:color="auto" w:fill="FFFFFF"/>
        </w:rPr>
        <w:t>Comment tags &lt;!-- and --&gt; are used to insert comments in HTML.</w:t>
      </w:r>
    </w:p>
    <w:p w:rsidR="00263E49" w:rsidRPr="00263E49" w:rsidRDefault="00263E49" w:rsidP="00480EAA">
      <w:pPr>
        <w:pStyle w:val="ListParagraph"/>
        <w:numPr>
          <w:ilvl w:val="0"/>
          <w:numId w:val="27"/>
        </w:numPr>
        <w:spacing w:after="0" w:line="240" w:lineRule="auto"/>
        <w:rPr>
          <w:rFonts w:ascii="Verdana" w:hAnsi="Verdana"/>
          <w:color w:val="000000"/>
          <w:sz w:val="23"/>
          <w:szCs w:val="23"/>
          <w:shd w:val="clear" w:color="auto" w:fill="FFFFFF"/>
        </w:rPr>
      </w:pPr>
      <w:r w:rsidRPr="00263E49">
        <w:rPr>
          <w:rFonts w:ascii="Verdana" w:hAnsi="Verdana"/>
          <w:color w:val="000000"/>
          <w:sz w:val="23"/>
          <w:szCs w:val="23"/>
          <w:shd w:val="clear" w:color="auto" w:fill="FFFFFF"/>
        </w:rPr>
        <w:t>You can add comments to your HTML source by using the following syntax</w:t>
      </w:r>
      <w:r w:rsidR="00B539F4">
        <w:rPr>
          <w:rFonts w:ascii="Verdana" w:hAnsi="Verdana"/>
          <w:color w:val="000000"/>
          <w:sz w:val="23"/>
          <w:szCs w:val="23"/>
          <w:shd w:val="clear" w:color="auto" w:fill="FFFFFF"/>
        </w:rPr>
        <w:t xml:space="preserve"> </w:t>
      </w:r>
    </w:p>
    <w:p w:rsidR="00263E49" w:rsidRPr="00B539F4" w:rsidRDefault="00263E49" w:rsidP="00480EAA">
      <w:pPr>
        <w:pStyle w:val="ListParagraph"/>
        <w:numPr>
          <w:ilvl w:val="0"/>
          <w:numId w:val="27"/>
        </w:numPr>
        <w:spacing w:after="0" w:line="240" w:lineRule="auto"/>
        <w:rPr>
          <w:rFonts w:ascii="Consolas" w:hAnsi="Consolas" w:cs="Consolas"/>
          <w:color w:val="008000"/>
          <w:shd w:val="clear" w:color="auto" w:fill="FFFFFF"/>
        </w:rPr>
      </w:pPr>
      <w:r w:rsidRPr="00263E49">
        <w:rPr>
          <w:rFonts w:ascii="Consolas" w:hAnsi="Consolas" w:cs="Consolas"/>
          <w:color w:val="008000"/>
          <w:shd w:val="clear" w:color="auto" w:fill="FFFFFF"/>
        </w:rPr>
        <w:t>&lt;!-- Write your comments here --&gt;</w:t>
      </w:r>
    </w:p>
    <w:p w:rsidR="00E32759" w:rsidRDefault="00E32759" w:rsidP="00E32759">
      <w:pPr>
        <w:spacing w:after="0" w:line="240" w:lineRule="auto"/>
        <w:rPr>
          <w:rFonts w:ascii="Times New Roman" w:eastAsia="Times New Roman" w:hAnsi="Times New Roman" w:cs="Times New Roman"/>
          <w:sz w:val="24"/>
          <w:szCs w:val="24"/>
        </w:rPr>
      </w:pPr>
    </w:p>
    <w:p w:rsidR="00E32759" w:rsidRDefault="00E32759" w:rsidP="00E32759">
      <w:pPr>
        <w:spacing w:after="0" w:line="240" w:lineRule="auto"/>
        <w:rPr>
          <w:rFonts w:ascii="Times New Roman" w:eastAsia="Times New Roman" w:hAnsi="Times New Roman" w:cs="Times New Roman"/>
          <w:sz w:val="24"/>
          <w:szCs w:val="24"/>
        </w:rPr>
      </w:pPr>
    </w:p>
    <w:p w:rsidR="00F0288A" w:rsidRPr="00CE681C" w:rsidRDefault="00D71DDA" w:rsidP="00257710">
      <w:pPr>
        <w:pStyle w:val="Heading1"/>
        <w:keepLines w:val="0"/>
        <w:shd w:val="clear" w:color="auto" w:fill="EF8D24"/>
        <w:suppressAutoHyphens/>
        <w:overflowPunct w:val="0"/>
        <w:autoSpaceDE w:val="0"/>
        <w:spacing w:before="0" w:line="240" w:lineRule="auto"/>
        <w:jc w:val="center"/>
        <w:rPr>
          <w:color w:val="000000"/>
          <w:shd w:val="clear" w:color="auto" w:fill="FFFFFF"/>
        </w:rPr>
      </w:pPr>
      <w:r w:rsidRPr="00D71DDA">
        <w:rPr>
          <w:rFonts w:ascii="Helvetica" w:hAnsi="Helvetica" w:cs="Helvetica"/>
          <w:color w:val="auto"/>
          <w:spacing w:val="2"/>
          <w:sz w:val="30"/>
          <w:szCs w:val="30"/>
        </w:rPr>
        <w:lastRenderedPageBreak/>
        <w:t>USEFUL COLORS IN HTM</w:t>
      </w:r>
      <w:r w:rsidR="00866AF1" w:rsidRPr="00D71DDA">
        <w:rPr>
          <w:rFonts w:ascii="Helvetica" w:hAnsi="Helvetica" w:cs="Helvetica"/>
          <w:color w:val="auto"/>
          <w:spacing w:val="2"/>
          <w:sz w:val="30"/>
          <w:szCs w:val="30"/>
        </w:rPr>
        <w:t>L</w:t>
      </w:r>
    </w:p>
    <w:p w:rsidR="006336C4" w:rsidRDefault="006336C4" w:rsidP="00E32759">
      <w:pPr>
        <w:spacing w:after="0" w:line="240" w:lineRule="auto"/>
        <w:rPr>
          <w:rFonts w:ascii="Times New Roman" w:eastAsia="Times New Roman" w:hAnsi="Times New Roman" w:cs="Times New Roman"/>
          <w:sz w:val="24"/>
          <w:szCs w:val="24"/>
        </w:rPr>
      </w:pPr>
    </w:p>
    <w:p w:rsidR="006336C4" w:rsidRDefault="005B7075" w:rsidP="00E3275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r w:rsidR="00EA776B">
        <w:rPr>
          <w:rFonts w:ascii="Times New Roman" w:eastAsia="Times New Roman" w:hAnsi="Times New Roman" w:cs="Times New Roman"/>
          <w:sz w:val="24"/>
          <w:szCs w:val="24"/>
        </w:rPr>
        <w:t>Different F</w:t>
      </w:r>
      <w:r>
        <w:rPr>
          <w:rFonts w:ascii="Times New Roman" w:eastAsia="Times New Roman" w:hAnsi="Times New Roman" w:cs="Times New Roman"/>
          <w:sz w:val="24"/>
          <w:szCs w:val="24"/>
        </w:rPr>
        <w:t xml:space="preserve">ormat Colors for Html </w:t>
      </w:r>
      <w:r w:rsidR="005C0891">
        <w:rPr>
          <w:rFonts w:ascii="Times New Roman" w:eastAsia="Times New Roman" w:hAnsi="Times New Roman" w:cs="Times New Roman"/>
          <w:sz w:val="24"/>
          <w:szCs w:val="24"/>
        </w:rPr>
        <w:t xml:space="preserve"> To apply on Text and background colors </w:t>
      </w:r>
      <w:r>
        <w:rPr>
          <w:rFonts w:ascii="Times New Roman" w:eastAsia="Times New Roman" w:hAnsi="Times New Roman" w:cs="Times New Roman"/>
          <w:sz w:val="24"/>
          <w:szCs w:val="24"/>
        </w:rPr>
        <w:t>i.e</w:t>
      </w:r>
    </w:p>
    <w:p w:rsidR="005B7075" w:rsidRDefault="005B7075" w:rsidP="00E32759">
      <w:pPr>
        <w:spacing w:after="0" w:line="240" w:lineRule="auto"/>
        <w:rPr>
          <w:rFonts w:ascii="Times New Roman" w:eastAsia="Times New Roman" w:hAnsi="Times New Roman" w:cs="Times New Roman"/>
          <w:sz w:val="24"/>
          <w:szCs w:val="24"/>
        </w:rPr>
      </w:pPr>
    </w:p>
    <w:p w:rsidR="005B7075" w:rsidRPr="005B7075" w:rsidRDefault="005B7075" w:rsidP="00480EAA">
      <w:pPr>
        <w:pStyle w:val="ListParagraph"/>
        <w:numPr>
          <w:ilvl w:val="0"/>
          <w:numId w:val="31"/>
        </w:numPr>
        <w:spacing w:after="0" w:line="240" w:lineRule="auto"/>
        <w:rPr>
          <w:rFonts w:ascii="Times New Roman" w:eastAsia="Times New Roman" w:hAnsi="Times New Roman" w:cs="Times New Roman"/>
          <w:b/>
          <w:sz w:val="24"/>
          <w:szCs w:val="24"/>
        </w:rPr>
      </w:pPr>
      <w:r w:rsidRPr="005B7075">
        <w:rPr>
          <w:rFonts w:ascii="Times New Roman" w:eastAsia="Times New Roman" w:hAnsi="Times New Roman" w:cs="Times New Roman"/>
          <w:b/>
          <w:sz w:val="24"/>
          <w:szCs w:val="24"/>
        </w:rPr>
        <w:t>Named Colors</w:t>
      </w:r>
      <w:r w:rsidR="00AF71CA">
        <w:rPr>
          <w:rFonts w:ascii="Times New Roman" w:eastAsia="Times New Roman" w:hAnsi="Times New Roman" w:cs="Times New Roman"/>
          <w:b/>
          <w:sz w:val="24"/>
          <w:szCs w:val="24"/>
        </w:rPr>
        <w:t xml:space="preserve">   </w:t>
      </w:r>
      <w:r w:rsidR="004E47E5">
        <w:rPr>
          <w:rFonts w:ascii="Times New Roman" w:eastAsia="Times New Roman" w:hAnsi="Times New Roman" w:cs="Times New Roman"/>
          <w:b/>
          <w:sz w:val="24"/>
          <w:szCs w:val="24"/>
        </w:rPr>
        <w:t xml:space="preserve">            Ex: </w:t>
      </w:r>
      <w:r w:rsidR="00AF71CA">
        <w:rPr>
          <w:rFonts w:ascii="Times New Roman" w:eastAsia="Times New Roman" w:hAnsi="Times New Roman" w:cs="Times New Roman"/>
          <w:b/>
          <w:sz w:val="24"/>
          <w:szCs w:val="24"/>
        </w:rPr>
        <w:t>red, green, blue,..Etc</w:t>
      </w:r>
    </w:p>
    <w:p w:rsidR="005B7075" w:rsidRPr="005B7075" w:rsidRDefault="005B7075" w:rsidP="00480EAA">
      <w:pPr>
        <w:pStyle w:val="ListParagraph"/>
        <w:numPr>
          <w:ilvl w:val="0"/>
          <w:numId w:val="31"/>
        </w:numPr>
        <w:spacing w:after="0" w:line="240" w:lineRule="auto"/>
        <w:rPr>
          <w:rFonts w:ascii="Times New Roman" w:eastAsia="Times New Roman" w:hAnsi="Times New Roman" w:cs="Times New Roman"/>
          <w:b/>
          <w:sz w:val="24"/>
          <w:szCs w:val="24"/>
        </w:rPr>
      </w:pPr>
      <w:r w:rsidRPr="005B7075">
        <w:rPr>
          <w:rFonts w:ascii="Times New Roman" w:eastAsia="Times New Roman" w:hAnsi="Times New Roman" w:cs="Times New Roman"/>
          <w:b/>
          <w:sz w:val="24"/>
          <w:szCs w:val="24"/>
        </w:rPr>
        <w:t>Hexa Decimal Colors</w:t>
      </w:r>
      <w:r w:rsidR="00C90E68">
        <w:rPr>
          <w:rFonts w:ascii="Times New Roman" w:eastAsia="Times New Roman" w:hAnsi="Times New Roman" w:cs="Times New Roman"/>
          <w:b/>
          <w:sz w:val="24"/>
          <w:szCs w:val="24"/>
        </w:rPr>
        <w:t xml:space="preserve">   Ex:</w:t>
      </w:r>
      <w:r w:rsidR="00D92B89">
        <w:rPr>
          <w:rFonts w:ascii="Times New Roman" w:eastAsia="Times New Roman" w:hAnsi="Times New Roman" w:cs="Times New Roman"/>
          <w:b/>
          <w:sz w:val="24"/>
          <w:szCs w:val="24"/>
        </w:rPr>
        <w:t xml:space="preserve"> </w:t>
      </w:r>
      <w:r w:rsidR="00C90E68">
        <w:rPr>
          <w:rFonts w:ascii="Times New Roman" w:eastAsia="Times New Roman" w:hAnsi="Times New Roman" w:cs="Times New Roman"/>
          <w:b/>
          <w:sz w:val="24"/>
          <w:szCs w:val="24"/>
        </w:rPr>
        <w:t>#fff,   #ff00ff</w:t>
      </w:r>
    </w:p>
    <w:p w:rsidR="005B7075" w:rsidRPr="005B7075" w:rsidRDefault="005B7075" w:rsidP="00480EAA">
      <w:pPr>
        <w:pStyle w:val="ListParagraph"/>
        <w:numPr>
          <w:ilvl w:val="0"/>
          <w:numId w:val="31"/>
        </w:numPr>
        <w:spacing w:after="0" w:line="240" w:lineRule="auto"/>
        <w:rPr>
          <w:rFonts w:ascii="Times New Roman" w:eastAsia="Times New Roman" w:hAnsi="Times New Roman" w:cs="Times New Roman"/>
          <w:b/>
          <w:sz w:val="24"/>
          <w:szCs w:val="24"/>
        </w:rPr>
      </w:pPr>
      <w:r w:rsidRPr="005B7075">
        <w:rPr>
          <w:rFonts w:ascii="Times New Roman" w:eastAsia="Times New Roman" w:hAnsi="Times New Roman" w:cs="Times New Roman"/>
          <w:b/>
          <w:sz w:val="24"/>
          <w:szCs w:val="24"/>
        </w:rPr>
        <w:t>RGB Colors</w:t>
      </w:r>
      <w:r w:rsidR="004E47E5">
        <w:rPr>
          <w:rFonts w:ascii="Times New Roman" w:eastAsia="Times New Roman" w:hAnsi="Times New Roman" w:cs="Times New Roman"/>
          <w:b/>
          <w:sz w:val="24"/>
          <w:szCs w:val="24"/>
        </w:rPr>
        <w:t xml:space="preserve">                  Ex: rgb(0,0,0)</w:t>
      </w:r>
    </w:p>
    <w:p w:rsidR="00E32759" w:rsidRDefault="00E32759" w:rsidP="00E32759">
      <w:pPr>
        <w:spacing w:after="0" w:line="240" w:lineRule="auto"/>
        <w:rPr>
          <w:rFonts w:ascii="Times New Roman" w:eastAsia="Times New Roman" w:hAnsi="Times New Roman" w:cs="Times New Roman"/>
          <w:sz w:val="24"/>
          <w:szCs w:val="24"/>
        </w:rPr>
      </w:pPr>
    </w:p>
    <w:p w:rsidR="00D62A16" w:rsidRPr="00E32759" w:rsidRDefault="00D62A16" w:rsidP="00E32759">
      <w:pPr>
        <w:spacing w:after="0" w:line="240" w:lineRule="auto"/>
        <w:rPr>
          <w:rFonts w:ascii="Times New Roman" w:eastAsia="Times New Roman" w:hAnsi="Times New Roman" w:cs="Times New Roman"/>
          <w:sz w:val="24"/>
          <w:szCs w:val="24"/>
        </w:rPr>
      </w:pPr>
    </w:p>
    <w:p w:rsidR="00EA1D55" w:rsidRDefault="00400D44" w:rsidP="00786C3E">
      <w:pPr>
        <w:rPr>
          <w:rFonts w:ascii="Times New Roman" w:eastAsia="Times New Roman" w:hAnsi="Times New Roman" w:cs="Times New Roman"/>
          <w:color w:val="000000"/>
          <w:sz w:val="24"/>
          <w:szCs w:val="24"/>
        </w:rPr>
      </w:pPr>
      <w:r>
        <w:rPr>
          <w:rFonts w:ascii="Arial" w:eastAsiaTheme="majorEastAsia" w:hAnsi="Arial" w:cs="Arial"/>
          <w:b/>
          <w:bCs/>
          <w:color w:val="FFFFFF"/>
          <w:spacing w:val="2"/>
          <w:sz w:val="53"/>
          <w:szCs w:val="53"/>
          <w:u w:val="single"/>
        </w:rPr>
        <w:pict>
          <v:shape id="_x0000_i1027" type="#_x0000_t136" style="width:449.95pt;height:76.45pt" fillcolor="#06c" strokecolor="#9cf" strokeweight="1.5pt">
            <v:fill r:id="rId9" o:title=""/>
            <v:stroke r:id="rId9" o:title=""/>
            <v:shadow on="t" color="#900"/>
            <v:textpath style="font-family:&quot;Impact&quot;;v-text-kern:t" trim="t" fitpath="t" string="ADVANCED HTML TOPICS"/>
          </v:shape>
        </w:pict>
      </w:r>
    </w:p>
    <w:p w:rsidR="0009171C" w:rsidRPr="008F51C4" w:rsidRDefault="0009171C" w:rsidP="00786C3E">
      <w:pPr>
        <w:rPr>
          <w:rFonts w:ascii="Times New Roman" w:eastAsia="Times New Roman" w:hAnsi="Times New Roman" w:cs="Times New Roman"/>
          <w:color w:val="000000"/>
          <w:sz w:val="24"/>
          <w:szCs w:val="24"/>
        </w:rPr>
      </w:pPr>
    </w:p>
    <w:p w:rsidR="00EA5DDF" w:rsidRDefault="005E6B3C" w:rsidP="00480EAA">
      <w:pPr>
        <w:numPr>
          <w:ilvl w:val="0"/>
          <w:numId w:val="65"/>
        </w:numPr>
        <w:suppressAutoHyphens/>
        <w:spacing w:after="0" w:line="240" w:lineRule="auto"/>
        <w:jc w:val="both"/>
        <w:rPr>
          <w:rStyle w:val="Emphasis"/>
          <w:rFonts w:ascii="Times New Roman" w:hAnsi="Times New Roman" w:cs="Times New Roman"/>
          <w:b/>
          <w:i w:val="0"/>
          <w:sz w:val="32"/>
          <w:szCs w:val="32"/>
        </w:rPr>
      </w:pPr>
      <w:r w:rsidRPr="0074071F">
        <w:rPr>
          <w:rStyle w:val="Emphasis"/>
          <w:rFonts w:ascii="Times New Roman" w:hAnsi="Times New Roman" w:cs="Times New Roman"/>
          <w:b/>
          <w:i w:val="0"/>
          <w:sz w:val="32"/>
          <w:szCs w:val="32"/>
        </w:rPr>
        <w:t>HTML Lists</w:t>
      </w:r>
      <w:r w:rsidR="004F2CD5" w:rsidRPr="0074071F">
        <w:rPr>
          <w:rStyle w:val="Emphasis"/>
          <w:rFonts w:ascii="Times New Roman" w:hAnsi="Times New Roman" w:cs="Times New Roman"/>
          <w:b/>
          <w:i w:val="0"/>
          <w:sz w:val="32"/>
          <w:szCs w:val="32"/>
        </w:rPr>
        <w:t>.</w:t>
      </w:r>
    </w:p>
    <w:p w:rsidR="00713814" w:rsidRPr="00713814" w:rsidRDefault="00713814" w:rsidP="00480EAA">
      <w:pPr>
        <w:numPr>
          <w:ilvl w:val="0"/>
          <w:numId w:val="65"/>
        </w:numPr>
        <w:suppressAutoHyphens/>
        <w:spacing w:after="0" w:line="240" w:lineRule="auto"/>
        <w:jc w:val="both"/>
        <w:rPr>
          <w:rStyle w:val="Emphasis"/>
          <w:rFonts w:ascii="Times New Roman" w:hAnsi="Times New Roman" w:cs="Times New Roman"/>
          <w:b/>
          <w:i w:val="0"/>
          <w:sz w:val="32"/>
          <w:szCs w:val="32"/>
        </w:rPr>
      </w:pPr>
      <w:r w:rsidRPr="0074071F">
        <w:rPr>
          <w:rStyle w:val="Emphasis"/>
          <w:rFonts w:ascii="Times New Roman" w:hAnsi="Times New Roman" w:cs="Times New Roman"/>
          <w:b/>
          <w:i w:val="0"/>
          <w:sz w:val="32"/>
          <w:szCs w:val="32"/>
        </w:rPr>
        <w:t>HTML Hyperlinks.</w:t>
      </w:r>
    </w:p>
    <w:p w:rsidR="005E6B3C" w:rsidRPr="0074071F" w:rsidRDefault="005E6B3C" w:rsidP="00480EAA">
      <w:pPr>
        <w:numPr>
          <w:ilvl w:val="0"/>
          <w:numId w:val="65"/>
        </w:numPr>
        <w:suppressAutoHyphens/>
        <w:spacing w:after="0" w:line="240" w:lineRule="auto"/>
        <w:jc w:val="both"/>
        <w:rPr>
          <w:rStyle w:val="Emphasis"/>
          <w:rFonts w:ascii="Times New Roman" w:hAnsi="Times New Roman" w:cs="Times New Roman"/>
          <w:b/>
          <w:i w:val="0"/>
          <w:sz w:val="32"/>
          <w:szCs w:val="32"/>
        </w:rPr>
      </w:pPr>
      <w:r w:rsidRPr="0074071F">
        <w:rPr>
          <w:rStyle w:val="Emphasis"/>
          <w:rFonts w:ascii="Times New Roman" w:hAnsi="Times New Roman" w:cs="Times New Roman"/>
          <w:b/>
          <w:i w:val="0"/>
          <w:sz w:val="32"/>
          <w:szCs w:val="32"/>
        </w:rPr>
        <w:t>HTML Tables</w:t>
      </w:r>
      <w:r w:rsidR="004F2CD5" w:rsidRPr="0074071F">
        <w:rPr>
          <w:rStyle w:val="Emphasis"/>
          <w:rFonts w:ascii="Times New Roman" w:hAnsi="Times New Roman" w:cs="Times New Roman"/>
          <w:b/>
          <w:i w:val="0"/>
          <w:sz w:val="32"/>
          <w:szCs w:val="32"/>
        </w:rPr>
        <w:t>.</w:t>
      </w:r>
    </w:p>
    <w:p w:rsidR="002A7677" w:rsidRPr="0074071F" w:rsidRDefault="005E6B3C" w:rsidP="00480EAA">
      <w:pPr>
        <w:numPr>
          <w:ilvl w:val="0"/>
          <w:numId w:val="65"/>
        </w:numPr>
        <w:suppressAutoHyphens/>
        <w:spacing w:after="0" w:line="240" w:lineRule="auto"/>
        <w:jc w:val="both"/>
        <w:rPr>
          <w:rStyle w:val="Emphasis"/>
          <w:rFonts w:ascii="Times New Roman" w:hAnsi="Times New Roman" w:cs="Times New Roman"/>
          <w:b/>
          <w:i w:val="0"/>
          <w:sz w:val="32"/>
          <w:szCs w:val="32"/>
        </w:rPr>
      </w:pPr>
      <w:r w:rsidRPr="0074071F">
        <w:rPr>
          <w:rStyle w:val="Emphasis"/>
          <w:rFonts w:ascii="Times New Roman" w:hAnsi="Times New Roman" w:cs="Times New Roman"/>
          <w:b/>
          <w:i w:val="0"/>
          <w:sz w:val="32"/>
          <w:szCs w:val="32"/>
        </w:rPr>
        <w:t>HTML Forms</w:t>
      </w:r>
      <w:r w:rsidR="004F2CD5" w:rsidRPr="0074071F">
        <w:rPr>
          <w:rStyle w:val="Emphasis"/>
          <w:rFonts w:ascii="Times New Roman" w:hAnsi="Times New Roman" w:cs="Times New Roman"/>
          <w:b/>
          <w:i w:val="0"/>
          <w:sz w:val="32"/>
          <w:szCs w:val="32"/>
        </w:rPr>
        <w:t>.</w:t>
      </w:r>
    </w:p>
    <w:p w:rsidR="00E46339" w:rsidRPr="0074071F" w:rsidRDefault="00E46339" w:rsidP="00480EAA">
      <w:pPr>
        <w:numPr>
          <w:ilvl w:val="0"/>
          <w:numId w:val="65"/>
        </w:numPr>
        <w:suppressAutoHyphens/>
        <w:spacing w:after="0" w:line="240" w:lineRule="auto"/>
        <w:jc w:val="both"/>
        <w:rPr>
          <w:rStyle w:val="Emphasis"/>
          <w:rFonts w:ascii="Times New Roman" w:hAnsi="Times New Roman" w:cs="Times New Roman"/>
          <w:b/>
          <w:i w:val="0"/>
          <w:sz w:val="32"/>
          <w:szCs w:val="32"/>
        </w:rPr>
      </w:pPr>
      <w:r w:rsidRPr="0074071F">
        <w:rPr>
          <w:rStyle w:val="Emphasis"/>
          <w:rFonts w:ascii="Times New Roman" w:hAnsi="Times New Roman" w:cs="Times New Roman"/>
          <w:b/>
          <w:i w:val="0"/>
          <w:sz w:val="32"/>
          <w:szCs w:val="32"/>
        </w:rPr>
        <w:t>HTML Header Section</w:t>
      </w:r>
      <w:r w:rsidR="004F2CD5" w:rsidRPr="0074071F">
        <w:rPr>
          <w:rStyle w:val="Emphasis"/>
          <w:rFonts w:ascii="Times New Roman" w:hAnsi="Times New Roman" w:cs="Times New Roman"/>
          <w:b/>
          <w:i w:val="0"/>
          <w:sz w:val="32"/>
          <w:szCs w:val="32"/>
        </w:rPr>
        <w:t>.</w:t>
      </w:r>
    </w:p>
    <w:p w:rsidR="005E6B3C" w:rsidRPr="0074071F" w:rsidRDefault="005E6B3C" w:rsidP="00480EAA">
      <w:pPr>
        <w:numPr>
          <w:ilvl w:val="0"/>
          <w:numId w:val="65"/>
        </w:numPr>
        <w:suppressAutoHyphens/>
        <w:spacing w:after="0" w:line="240" w:lineRule="auto"/>
        <w:jc w:val="both"/>
        <w:rPr>
          <w:rStyle w:val="Emphasis"/>
          <w:rFonts w:ascii="Times New Roman" w:hAnsi="Times New Roman" w:cs="Times New Roman"/>
          <w:b/>
          <w:i w:val="0"/>
          <w:sz w:val="32"/>
          <w:szCs w:val="32"/>
        </w:rPr>
      </w:pPr>
      <w:r w:rsidRPr="0074071F">
        <w:rPr>
          <w:rStyle w:val="Emphasis"/>
          <w:rFonts w:ascii="Times New Roman" w:hAnsi="Times New Roman" w:cs="Times New Roman"/>
          <w:b/>
          <w:i w:val="0"/>
          <w:sz w:val="32"/>
          <w:szCs w:val="32"/>
        </w:rPr>
        <w:t>HTML5</w:t>
      </w:r>
      <w:r w:rsidR="00B62C2A">
        <w:rPr>
          <w:rStyle w:val="Emphasis"/>
          <w:rFonts w:ascii="Times New Roman" w:hAnsi="Times New Roman" w:cs="Times New Roman"/>
          <w:b/>
          <w:i w:val="0"/>
          <w:sz w:val="32"/>
          <w:szCs w:val="32"/>
        </w:rPr>
        <w:t xml:space="preserve"> Introduction</w:t>
      </w:r>
      <w:r w:rsidRPr="0074071F">
        <w:rPr>
          <w:rStyle w:val="Emphasis"/>
          <w:rFonts w:ascii="Times New Roman" w:hAnsi="Times New Roman" w:cs="Times New Roman"/>
          <w:b/>
          <w:i w:val="0"/>
          <w:sz w:val="32"/>
          <w:szCs w:val="32"/>
        </w:rPr>
        <w:t>.</w:t>
      </w:r>
    </w:p>
    <w:p w:rsidR="00EA1D55" w:rsidRDefault="00EA1D55" w:rsidP="00786C3E">
      <w:pPr>
        <w:rPr>
          <w:rFonts w:ascii="Times New Roman" w:eastAsia="Times New Roman" w:hAnsi="Times New Roman" w:cs="Times New Roman"/>
          <w:color w:val="000000"/>
          <w:sz w:val="24"/>
          <w:szCs w:val="24"/>
        </w:rPr>
      </w:pPr>
    </w:p>
    <w:p w:rsidR="00EA1D55" w:rsidRDefault="00EA1D55" w:rsidP="00786C3E">
      <w:pPr>
        <w:rPr>
          <w:rFonts w:ascii="Times New Roman" w:eastAsia="Times New Roman" w:hAnsi="Times New Roman" w:cs="Times New Roman"/>
          <w:color w:val="000000"/>
          <w:sz w:val="24"/>
          <w:szCs w:val="24"/>
        </w:rPr>
      </w:pPr>
    </w:p>
    <w:p w:rsidR="00EA1D55" w:rsidRDefault="00EA1D55" w:rsidP="00786C3E">
      <w:pPr>
        <w:rPr>
          <w:rFonts w:ascii="Times New Roman" w:eastAsia="Times New Roman" w:hAnsi="Times New Roman" w:cs="Times New Roman"/>
          <w:color w:val="000000"/>
          <w:sz w:val="24"/>
          <w:szCs w:val="24"/>
        </w:rPr>
      </w:pPr>
    </w:p>
    <w:p w:rsidR="00EA1D55" w:rsidRDefault="00EA1D55" w:rsidP="00786C3E">
      <w:pPr>
        <w:rPr>
          <w:rFonts w:ascii="Times New Roman" w:eastAsia="Times New Roman" w:hAnsi="Times New Roman" w:cs="Times New Roman"/>
          <w:color w:val="000000"/>
          <w:sz w:val="24"/>
          <w:szCs w:val="24"/>
        </w:rPr>
      </w:pPr>
    </w:p>
    <w:p w:rsidR="00EA1D55" w:rsidRDefault="00EA1D55" w:rsidP="00786C3E">
      <w:pPr>
        <w:rPr>
          <w:rFonts w:ascii="Times New Roman" w:eastAsia="Times New Roman" w:hAnsi="Times New Roman" w:cs="Times New Roman"/>
          <w:color w:val="000000"/>
          <w:sz w:val="24"/>
          <w:szCs w:val="24"/>
        </w:rPr>
      </w:pPr>
    </w:p>
    <w:p w:rsidR="00EA1D55" w:rsidRDefault="00EA1D55" w:rsidP="00786C3E">
      <w:pPr>
        <w:rPr>
          <w:rFonts w:ascii="Times New Roman" w:eastAsia="Times New Roman" w:hAnsi="Times New Roman" w:cs="Times New Roman"/>
          <w:color w:val="000000"/>
          <w:sz w:val="24"/>
          <w:szCs w:val="24"/>
        </w:rPr>
      </w:pPr>
    </w:p>
    <w:p w:rsidR="00EA1D55" w:rsidRDefault="00EA1D55" w:rsidP="00786C3E">
      <w:pPr>
        <w:rPr>
          <w:rFonts w:ascii="Times New Roman" w:eastAsia="Times New Roman" w:hAnsi="Times New Roman" w:cs="Times New Roman"/>
          <w:color w:val="000000"/>
          <w:sz w:val="24"/>
          <w:szCs w:val="24"/>
        </w:rPr>
      </w:pPr>
    </w:p>
    <w:p w:rsidR="00EA1D55" w:rsidRDefault="00EA1D55" w:rsidP="00786C3E">
      <w:pPr>
        <w:rPr>
          <w:rFonts w:ascii="Times New Roman" w:eastAsia="Times New Roman" w:hAnsi="Times New Roman" w:cs="Times New Roman"/>
          <w:color w:val="000000"/>
          <w:sz w:val="24"/>
          <w:szCs w:val="24"/>
        </w:rPr>
      </w:pPr>
    </w:p>
    <w:p w:rsidR="00EA1D55" w:rsidRDefault="00EA1D55" w:rsidP="00786C3E">
      <w:pPr>
        <w:rPr>
          <w:rFonts w:ascii="Times New Roman" w:eastAsia="Times New Roman" w:hAnsi="Times New Roman" w:cs="Times New Roman"/>
          <w:color w:val="000000"/>
          <w:sz w:val="24"/>
          <w:szCs w:val="24"/>
        </w:rPr>
      </w:pPr>
    </w:p>
    <w:p w:rsidR="00EA1D55" w:rsidRDefault="00EA1D55" w:rsidP="00786C3E">
      <w:pPr>
        <w:rPr>
          <w:rFonts w:ascii="Times New Roman" w:eastAsia="Times New Roman" w:hAnsi="Times New Roman" w:cs="Times New Roman"/>
          <w:color w:val="000000"/>
          <w:sz w:val="24"/>
          <w:szCs w:val="24"/>
        </w:rPr>
      </w:pPr>
    </w:p>
    <w:p w:rsidR="00EA1D55" w:rsidRDefault="00EA1D55" w:rsidP="00786C3E">
      <w:pPr>
        <w:rPr>
          <w:rFonts w:ascii="Times New Roman" w:eastAsia="Times New Roman" w:hAnsi="Times New Roman" w:cs="Times New Roman"/>
          <w:color w:val="000000"/>
          <w:sz w:val="24"/>
          <w:szCs w:val="24"/>
        </w:rPr>
      </w:pPr>
    </w:p>
    <w:p w:rsidR="00EA1D55" w:rsidRDefault="00EA1D55" w:rsidP="00786C3E">
      <w:pPr>
        <w:rPr>
          <w:rFonts w:ascii="Times New Roman" w:eastAsia="Times New Roman" w:hAnsi="Times New Roman" w:cs="Times New Roman"/>
          <w:color w:val="000000"/>
          <w:sz w:val="24"/>
          <w:szCs w:val="24"/>
        </w:rPr>
      </w:pPr>
    </w:p>
    <w:p w:rsidR="0006481C" w:rsidRDefault="0006481C" w:rsidP="00786C3E">
      <w:pPr>
        <w:rPr>
          <w:rFonts w:ascii="Times New Roman" w:eastAsia="Times New Roman" w:hAnsi="Times New Roman" w:cs="Times New Roman"/>
          <w:color w:val="000000"/>
          <w:sz w:val="24"/>
          <w:szCs w:val="24"/>
        </w:rPr>
      </w:pPr>
    </w:p>
    <w:p w:rsidR="00F0075F" w:rsidRDefault="00F0075F" w:rsidP="00786C3E">
      <w:pPr>
        <w:rPr>
          <w:rFonts w:ascii="Times New Roman" w:eastAsia="Times New Roman" w:hAnsi="Times New Roman" w:cs="Times New Roman"/>
          <w:color w:val="000000"/>
          <w:sz w:val="24"/>
          <w:szCs w:val="24"/>
        </w:rPr>
      </w:pPr>
    </w:p>
    <w:p w:rsidR="00F0075F" w:rsidRDefault="00F0075F" w:rsidP="00786C3E">
      <w:pPr>
        <w:jc w:val="both"/>
        <w:rPr>
          <w:rFonts w:ascii="Arial" w:eastAsia="Times New Roman" w:hAnsi="Arial" w:cs="Arial"/>
          <w:color w:val="000000"/>
          <w:sz w:val="36"/>
          <w:szCs w:val="36"/>
        </w:rPr>
      </w:pPr>
    </w:p>
    <w:p w:rsidR="00B03C45" w:rsidRPr="00012898" w:rsidRDefault="00F0075F" w:rsidP="00AB3FA0">
      <w:pPr>
        <w:jc w:val="center"/>
        <w:rPr>
          <w:rFonts w:ascii="Times New Roman" w:eastAsiaTheme="majorEastAsia" w:hAnsi="Times New Roman" w:cs="Times New Roman"/>
          <w:b/>
          <w:bCs/>
          <w:color w:val="FFFFFF"/>
          <w:spacing w:val="2"/>
          <w:sz w:val="96"/>
          <w:szCs w:val="96"/>
          <w:u w:val="single"/>
        </w:rPr>
      </w:pPr>
      <w:r w:rsidRPr="00012898">
        <w:rPr>
          <w:rFonts w:ascii="Times New Roman" w:eastAsia="Times New Roman" w:hAnsi="Times New Roman" w:cs="Times New Roman"/>
          <w:b/>
          <w:color w:val="000000"/>
          <w:sz w:val="96"/>
          <w:szCs w:val="96"/>
          <w:u w:val="single"/>
        </w:rPr>
        <w:t>HTML LISTS</w:t>
      </w:r>
    </w:p>
    <w:p w:rsidR="00786C3E" w:rsidRPr="00665BE7" w:rsidRDefault="00786C3E" w:rsidP="00786C3E">
      <w:pPr>
        <w:jc w:val="both"/>
        <w:rPr>
          <w:rFonts w:ascii="Times New Roman" w:hAnsi="Times New Roman" w:cs="Times New Roman"/>
          <w:sz w:val="24"/>
          <w:szCs w:val="24"/>
        </w:rPr>
      </w:pPr>
      <w:r>
        <w:rPr>
          <w:rFonts w:ascii="Times New Roman" w:hAnsi="Times New Roman" w:cs="Times New Roman"/>
          <w:sz w:val="24"/>
          <w:szCs w:val="24"/>
        </w:rPr>
        <w:t xml:space="preserve">To </w:t>
      </w:r>
      <w:r w:rsidRPr="00665BE7">
        <w:rPr>
          <w:rFonts w:ascii="Times New Roman" w:hAnsi="Times New Roman" w:cs="Times New Roman"/>
          <w:sz w:val="24"/>
          <w:szCs w:val="24"/>
        </w:rPr>
        <w:t>Display list of item</w:t>
      </w:r>
      <w:r>
        <w:rPr>
          <w:rFonts w:ascii="Times New Roman" w:hAnsi="Times New Roman" w:cs="Times New Roman"/>
          <w:sz w:val="24"/>
          <w:szCs w:val="24"/>
        </w:rPr>
        <w:t>s either in the form of S</w:t>
      </w:r>
      <w:r w:rsidRPr="00665BE7">
        <w:rPr>
          <w:rFonts w:ascii="Times New Roman" w:hAnsi="Times New Roman" w:cs="Times New Roman"/>
          <w:sz w:val="24"/>
          <w:szCs w:val="24"/>
        </w:rPr>
        <w:t xml:space="preserve">equential </w:t>
      </w:r>
      <w:r>
        <w:rPr>
          <w:rFonts w:ascii="Times New Roman" w:hAnsi="Times New Roman" w:cs="Times New Roman"/>
          <w:sz w:val="24"/>
          <w:szCs w:val="24"/>
        </w:rPr>
        <w:t xml:space="preserve"> or Un</w:t>
      </w:r>
      <w:r w:rsidRPr="00665BE7">
        <w:rPr>
          <w:rFonts w:ascii="Times New Roman" w:hAnsi="Times New Roman" w:cs="Times New Roman"/>
          <w:sz w:val="24"/>
          <w:szCs w:val="24"/>
        </w:rPr>
        <w:t>sequential Order Forma</w:t>
      </w:r>
      <w:r>
        <w:rPr>
          <w:rFonts w:ascii="Times New Roman" w:hAnsi="Times New Roman" w:cs="Times New Roman"/>
          <w:sz w:val="24"/>
          <w:szCs w:val="24"/>
        </w:rPr>
        <w:t>t.</w:t>
      </w:r>
      <w:r w:rsidR="00217545">
        <w:rPr>
          <w:rFonts w:ascii="Times New Roman" w:hAnsi="Times New Roman" w:cs="Times New Roman"/>
          <w:sz w:val="24"/>
          <w:szCs w:val="24"/>
        </w:rPr>
        <w:t xml:space="preserve"> </w:t>
      </w:r>
      <w:r>
        <w:rPr>
          <w:rFonts w:ascii="Times New Roman" w:hAnsi="Times New Roman" w:cs="Times New Roman"/>
          <w:sz w:val="24"/>
          <w:szCs w:val="24"/>
        </w:rPr>
        <w:t>These lists are divided as 3</w:t>
      </w:r>
      <w:r w:rsidRPr="00665BE7">
        <w:rPr>
          <w:rFonts w:ascii="Times New Roman" w:hAnsi="Times New Roman" w:cs="Times New Roman"/>
          <w:sz w:val="24"/>
          <w:szCs w:val="24"/>
        </w:rPr>
        <w:t xml:space="preserve"> categories</w:t>
      </w:r>
      <w:r>
        <w:rPr>
          <w:rFonts w:ascii="Times New Roman" w:hAnsi="Times New Roman" w:cs="Times New Roman"/>
          <w:sz w:val="24"/>
          <w:szCs w:val="24"/>
        </w:rPr>
        <w:t>:</w:t>
      </w:r>
      <w:r w:rsidRPr="00665BE7">
        <w:rPr>
          <w:rFonts w:ascii="Times New Roman" w:hAnsi="Times New Roman" w:cs="Times New Roman"/>
          <w:sz w:val="24"/>
          <w:szCs w:val="24"/>
        </w:rPr>
        <w:t xml:space="preserve"> </w:t>
      </w:r>
    </w:p>
    <w:p w:rsidR="00786C3E" w:rsidRPr="00BE1F63" w:rsidRDefault="00786C3E" w:rsidP="00786C3E">
      <w:pPr>
        <w:rPr>
          <w:rFonts w:ascii="Times New Roman" w:hAnsi="Times New Roman" w:cs="Times New Roman"/>
          <w:b/>
          <w:sz w:val="24"/>
          <w:szCs w:val="24"/>
        </w:rPr>
      </w:pPr>
      <w:r w:rsidRPr="00BE1F63">
        <w:rPr>
          <w:rFonts w:ascii="Times New Roman" w:hAnsi="Times New Roman" w:cs="Times New Roman"/>
          <w:b/>
          <w:sz w:val="24"/>
          <w:szCs w:val="24"/>
        </w:rPr>
        <w:tab/>
        <w:t xml:space="preserve">I) Ordered List : </w:t>
      </w:r>
      <w:r>
        <w:rPr>
          <w:rFonts w:ascii="Times New Roman" w:hAnsi="Times New Roman" w:cs="Times New Roman"/>
          <w:b/>
          <w:sz w:val="24"/>
          <w:szCs w:val="24"/>
        </w:rPr>
        <w:t>(</w:t>
      </w:r>
      <w:r w:rsidR="000F3D0F">
        <w:rPr>
          <w:rFonts w:ascii="Times New Roman" w:hAnsi="Times New Roman" w:cs="Times New Roman"/>
          <w:b/>
          <w:sz w:val="24"/>
          <w:szCs w:val="24"/>
        </w:rPr>
        <w:t xml:space="preserve">Use </w:t>
      </w:r>
      <w:r w:rsidRPr="00BE1F63">
        <w:rPr>
          <w:rFonts w:ascii="Times New Roman" w:hAnsi="Times New Roman" w:cs="Times New Roman"/>
          <w:b/>
          <w:sz w:val="24"/>
          <w:szCs w:val="24"/>
        </w:rPr>
        <w:t>&lt;ol&gt;</w:t>
      </w:r>
      <w:r>
        <w:rPr>
          <w:rFonts w:ascii="Times New Roman" w:hAnsi="Times New Roman" w:cs="Times New Roman"/>
          <w:b/>
          <w:sz w:val="24"/>
          <w:szCs w:val="24"/>
        </w:rPr>
        <w:t xml:space="preserve">&lt;/ol&gt; </w:t>
      </w:r>
      <w:r w:rsidRPr="00BE1F63">
        <w:rPr>
          <w:rFonts w:ascii="Times New Roman" w:hAnsi="Times New Roman" w:cs="Times New Roman"/>
          <w:b/>
          <w:sz w:val="24"/>
          <w:szCs w:val="24"/>
        </w:rPr>
        <w:t>Tag</w:t>
      </w:r>
      <w:r>
        <w:rPr>
          <w:rFonts w:ascii="Times New Roman" w:hAnsi="Times New Roman" w:cs="Times New Roman"/>
          <w:b/>
          <w:sz w:val="24"/>
          <w:szCs w:val="24"/>
        </w:rPr>
        <w:t>)</w:t>
      </w:r>
      <w:r w:rsidRPr="00BE1F63">
        <w:rPr>
          <w:rFonts w:ascii="Times New Roman" w:hAnsi="Times New Roman" w:cs="Times New Roman"/>
          <w:b/>
          <w:sz w:val="24"/>
          <w:szCs w:val="24"/>
        </w:rPr>
        <w:t>.</w:t>
      </w:r>
    </w:p>
    <w:p w:rsidR="00786C3E" w:rsidRPr="00BE1F63" w:rsidRDefault="00786C3E" w:rsidP="00786C3E">
      <w:pPr>
        <w:rPr>
          <w:rFonts w:ascii="Times New Roman" w:hAnsi="Times New Roman" w:cs="Times New Roman"/>
          <w:b/>
          <w:sz w:val="24"/>
          <w:szCs w:val="24"/>
        </w:rPr>
      </w:pPr>
      <w:r>
        <w:rPr>
          <w:rFonts w:ascii="Times New Roman" w:hAnsi="Times New Roman" w:cs="Times New Roman"/>
          <w:b/>
          <w:sz w:val="24"/>
          <w:szCs w:val="24"/>
        </w:rPr>
        <w:tab/>
        <w:t>II) Unordered List :(</w:t>
      </w:r>
      <w:r w:rsidR="000F3D0F" w:rsidRPr="000F3D0F">
        <w:rPr>
          <w:rFonts w:ascii="Times New Roman" w:hAnsi="Times New Roman" w:cs="Times New Roman"/>
          <w:b/>
          <w:sz w:val="24"/>
          <w:szCs w:val="24"/>
        </w:rPr>
        <w:t xml:space="preserve"> </w:t>
      </w:r>
      <w:r w:rsidR="000F3D0F">
        <w:rPr>
          <w:rFonts w:ascii="Times New Roman" w:hAnsi="Times New Roman" w:cs="Times New Roman"/>
          <w:b/>
          <w:sz w:val="24"/>
          <w:szCs w:val="24"/>
        </w:rPr>
        <w:t>Use</w:t>
      </w:r>
      <w:r w:rsidR="003050E9">
        <w:rPr>
          <w:rFonts w:ascii="Times New Roman" w:hAnsi="Times New Roman" w:cs="Times New Roman"/>
          <w:b/>
          <w:sz w:val="24"/>
          <w:szCs w:val="24"/>
        </w:rPr>
        <w:t xml:space="preserve"> &lt;ul&gt;</w:t>
      </w:r>
      <w:r w:rsidR="000F3D0F">
        <w:rPr>
          <w:rFonts w:ascii="Times New Roman" w:hAnsi="Times New Roman" w:cs="Times New Roman"/>
          <w:b/>
          <w:sz w:val="24"/>
          <w:szCs w:val="24"/>
        </w:rPr>
        <w:t xml:space="preserve">&lt;/ul&gt; </w:t>
      </w:r>
      <w:r w:rsidRPr="00BE1F63">
        <w:rPr>
          <w:rFonts w:ascii="Times New Roman" w:hAnsi="Times New Roman" w:cs="Times New Roman"/>
          <w:b/>
          <w:sz w:val="24"/>
          <w:szCs w:val="24"/>
        </w:rPr>
        <w:t>Tag</w:t>
      </w:r>
      <w:r>
        <w:rPr>
          <w:rFonts w:ascii="Times New Roman" w:hAnsi="Times New Roman" w:cs="Times New Roman"/>
          <w:b/>
          <w:sz w:val="24"/>
          <w:szCs w:val="24"/>
        </w:rPr>
        <w:t>)</w:t>
      </w:r>
      <w:r w:rsidRPr="00BE1F63">
        <w:rPr>
          <w:rFonts w:ascii="Times New Roman" w:hAnsi="Times New Roman" w:cs="Times New Roman"/>
          <w:b/>
          <w:sz w:val="24"/>
          <w:szCs w:val="24"/>
        </w:rPr>
        <w:t>.</w:t>
      </w:r>
    </w:p>
    <w:p w:rsidR="00786C3E" w:rsidRDefault="00786C3E" w:rsidP="00786C3E">
      <w:pPr>
        <w:rPr>
          <w:rFonts w:ascii="Times New Roman" w:hAnsi="Times New Roman" w:cs="Times New Roman"/>
          <w:b/>
          <w:sz w:val="24"/>
          <w:szCs w:val="24"/>
        </w:rPr>
      </w:pPr>
      <w:r w:rsidRPr="00BE1F63">
        <w:rPr>
          <w:rFonts w:ascii="Times New Roman" w:hAnsi="Times New Roman" w:cs="Times New Roman"/>
          <w:b/>
          <w:sz w:val="24"/>
          <w:szCs w:val="24"/>
        </w:rPr>
        <w:tab/>
        <w:t>III)</w:t>
      </w:r>
      <w:r>
        <w:rPr>
          <w:rFonts w:ascii="Times New Roman" w:hAnsi="Times New Roman" w:cs="Times New Roman"/>
          <w:b/>
          <w:sz w:val="24"/>
          <w:szCs w:val="24"/>
        </w:rPr>
        <w:t xml:space="preserve"> Definition List :(</w:t>
      </w:r>
      <w:r w:rsidR="000F3D0F" w:rsidRPr="000F3D0F">
        <w:rPr>
          <w:rFonts w:ascii="Times New Roman" w:hAnsi="Times New Roman" w:cs="Times New Roman"/>
          <w:b/>
          <w:sz w:val="24"/>
          <w:szCs w:val="24"/>
        </w:rPr>
        <w:t xml:space="preserve"> </w:t>
      </w:r>
      <w:r w:rsidR="000F3D0F">
        <w:rPr>
          <w:rFonts w:ascii="Times New Roman" w:hAnsi="Times New Roman" w:cs="Times New Roman"/>
          <w:b/>
          <w:sz w:val="24"/>
          <w:szCs w:val="24"/>
        </w:rPr>
        <w:t xml:space="preserve">Use  </w:t>
      </w:r>
      <w:r w:rsidR="003050E9">
        <w:rPr>
          <w:rFonts w:ascii="Times New Roman" w:hAnsi="Times New Roman" w:cs="Times New Roman"/>
          <w:b/>
          <w:sz w:val="24"/>
          <w:szCs w:val="24"/>
        </w:rPr>
        <w:t>&lt;dl&gt;</w:t>
      </w:r>
      <w:r>
        <w:rPr>
          <w:rFonts w:ascii="Times New Roman" w:hAnsi="Times New Roman" w:cs="Times New Roman"/>
          <w:b/>
          <w:sz w:val="24"/>
          <w:szCs w:val="24"/>
        </w:rPr>
        <w:t>&lt;/dl&gt;</w:t>
      </w:r>
      <w:r w:rsidR="000F3D0F">
        <w:rPr>
          <w:rFonts w:ascii="Times New Roman" w:hAnsi="Times New Roman" w:cs="Times New Roman"/>
          <w:b/>
          <w:sz w:val="24"/>
          <w:szCs w:val="24"/>
        </w:rPr>
        <w:t xml:space="preserve"> </w:t>
      </w:r>
      <w:r w:rsidRPr="00BE1F63">
        <w:rPr>
          <w:rFonts w:ascii="Times New Roman" w:hAnsi="Times New Roman" w:cs="Times New Roman"/>
          <w:b/>
          <w:sz w:val="24"/>
          <w:szCs w:val="24"/>
        </w:rPr>
        <w:t>Tag</w:t>
      </w:r>
      <w:r>
        <w:rPr>
          <w:rFonts w:ascii="Times New Roman" w:hAnsi="Times New Roman" w:cs="Times New Roman"/>
          <w:b/>
          <w:sz w:val="24"/>
          <w:szCs w:val="24"/>
        </w:rPr>
        <w:t>)</w:t>
      </w:r>
      <w:r w:rsidRPr="00BE1F63">
        <w:rPr>
          <w:rFonts w:ascii="Times New Roman" w:hAnsi="Times New Roman" w:cs="Times New Roman"/>
          <w:b/>
          <w:sz w:val="24"/>
          <w:szCs w:val="24"/>
        </w:rPr>
        <w:t>.</w:t>
      </w:r>
    </w:p>
    <w:p w:rsidR="00DD12FB" w:rsidRPr="00BE1F63" w:rsidRDefault="00DD12FB" w:rsidP="00786C3E">
      <w:pPr>
        <w:rPr>
          <w:rFonts w:ascii="Times New Roman" w:hAnsi="Times New Roman" w:cs="Times New Roman"/>
          <w:b/>
          <w:sz w:val="24"/>
          <w:szCs w:val="24"/>
        </w:rPr>
      </w:pPr>
    </w:p>
    <w:p w:rsidR="00786C3E" w:rsidRDefault="00786C3E" w:rsidP="0076501D">
      <w:pPr>
        <w:jc w:val="both"/>
        <w:rPr>
          <w:rFonts w:ascii="Times New Roman" w:hAnsi="Times New Roman" w:cs="Times New Roman"/>
          <w:sz w:val="24"/>
          <w:szCs w:val="24"/>
        </w:rPr>
      </w:pPr>
      <w:r>
        <w:rPr>
          <w:rFonts w:ascii="Times New Roman" w:hAnsi="Times New Roman" w:cs="Times New Roman"/>
          <w:b/>
          <w:sz w:val="24"/>
          <w:szCs w:val="24"/>
        </w:rPr>
        <w:t xml:space="preserve">I)  </w:t>
      </w:r>
      <w:r w:rsidRPr="0086046B">
        <w:rPr>
          <w:rFonts w:ascii="Times New Roman" w:hAnsi="Times New Roman" w:cs="Times New Roman"/>
          <w:b/>
          <w:sz w:val="24"/>
          <w:szCs w:val="24"/>
          <w:u w:val="single"/>
        </w:rPr>
        <w:t>Ordered List:</w:t>
      </w:r>
      <w:r>
        <w:rPr>
          <w:rFonts w:ascii="Times New Roman" w:hAnsi="Times New Roman" w:cs="Times New Roman"/>
          <w:b/>
          <w:sz w:val="24"/>
          <w:szCs w:val="24"/>
        </w:rPr>
        <w:t xml:space="preserve"> To </w:t>
      </w:r>
      <w:r>
        <w:rPr>
          <w:rFonts w:ascii="Times New Roman" w:hAnsi="Times New Roman" w:cs="Times New Roman"/>
          <w:sz w:val="24"/>
          <w:szCs w:val="24"/>
        </w:rPr>
        <w:t xml:space="preserve">display list </w:t>
      </w:r>
      <w:r w:rsidRPr="00BE1F63">
        <w:rPr>
          <w:rFonts w:ascii="Times New Roman" w:hAnsi="Times New Roman" w:cs="Times New Roman"/>
          <w:sz w:val="24"/>
          <w:szCs w:val="24"/>
        </w:rPr>
        <w:t>item</w:t>
      </w:r>
      <w:r>
        <w:rPr>
          <w:rFonts w:ascii="Times New Roman" w:hAnsi="Times New Roman" w:cs="Times New Roman"/>
          <w:sz w:val="24"/>
          <w:szCs w:val="24"/>
        </w:rPr>
        <w:t>s</w:t>
      </w:r>
      <w:r w:rsidRPr="00BE1F63">
        <w:rPr>
          <w:rFonts w:ascii="Times New Roman" w:hAnsi="Times New Roman" w:cs="Times New Roman"/>
          <w:sz w:val="24"/>
          <w:szCs w:val="24"/>
        </w:rPr>
        <w:t xml:space="preserve"> </w:t>
      </w:r>
      <w:r>
        <w:rPr>
          <w:rFonts w:ascii="Times New Roman" w:hAnsi="Times New Roman" w:cs="Times New Roman"/>
          <w:sz w:val="24"/>
          <w:szCs w:val="24"/>
        </w:rPr>
        <w:t xml:space="preserve">in sequential order format i.e in numeric or alphabets or roman </w:t>
      </w:r>
      <w:r w:rsidRPr="00BE1F63">
        <w:rPr>
          <w:rFonts w:ascii="Times New Roman" w:hAnsi="Times New Roman" w:cs="Times New Roman"/>
          <w:sz w:val="24"/>
          <w:szCs w:val="24"/>
        </w:rPr>
        <w:t>numbers..etc for both in lower and uppercases.</w:t>
      </w:r>
      <w:r w:rsidR="002A40C2">
        <w:rPr>
          <w:rFonts w:ascii="Times New Roman" w:hAnsi="Times New Roman" w:cs="Times New Roman"/>
          <w:b/>
          <w:sz w:val="24"/>
          <w:szCs w:val="24"/>
        </w:rPr>
        <w:t xml:space="preserve"> </w:t>
      </w:r>
      <w:r>
        <w:rPr>
          <w:rFonts w:ascii="Times New Roman" w:hAnsi="Times New Roman" w:cs="Times New Roman"/>
          <w:b/>
          <w:sz w:val="24"/>
          <w:szCs w:val="24"/>
        </w:rPr>
        <w:t>Attributes:</w:t>
      </w:r>
      <w:r>
        <w:rPr>
          <w:rFonts w:ascii="Times New Roman" w:hAnsi="Times New Roman" w:cs="Times New Roman"/>
          <w:sz w:val="24"/>
          <w:szCs w:val="24"/>
        </w:rPr>
        <w:t xml:space="preserve">   </w:t>
      </w:r>
      <w:r w:rsidRPr="006919B7">
        <w:rPr>
          <w:rFonts w:ascii="Times New Roman" w:hAnsi="Times New Roman" w:cs="Times New Roman"/>
          <w:sz w:val="24"/>
          <w:szCs w:val="24"/>
        </w:rPr>
        <w:t>type=1(default)/a/A/i/I</w:t>
      </w:r>
      <w:r>
        <w:rPr>
          <w:rFonts w:ascii="Times New Roman" w:hAnsi="Times New Roman" w:cs="Times New Roman"/>
          <w:sz w:val="24"/>
          <w:szCs w:val="24"/>
        </w:rPr>
        <w:t>.</w:t>
      </w:r>
    </w:p>
    <w:p w:rsidR="00033501" w:rsidRPr="002A40C2" w:rsidRDefault="00033501" w:rsidP="0076501D">
      <w:pPr>
        <w:jc w:val="both"/>
        <w:rPr>
          <w:rFonts w:ascii="Times New Roman" w:hAnsi="Times New Roman" w:cs="Times New Roman"/>
          <w:b/>
          <w:sz w:val="24"/>
          <w:szCs w:val="24"/>
        </w:rPr>
      </w:pPr>
    </w:p>
    <w:p w:rsidR="00786C3E" w:rsidRPr="00BE1F63" w:rsidRDefault="00786C3E" w:rsidP="0076501D">
      <w:pPr>
        <w:jc w:val="both"/>
        <w:rPr>
          <w:rFonts w:ascii="Times New Roman" w:hAnsi="Times New Roman" w:cs="Times New Roman"/>
          <w:sz w:val="24"/>
          <w:szCs w:val="24"/>
        </w:rPr>
      </w:pPr>
      <w:r w:rsidRPr="00BE1F63">
        <w:rPr>
          <w:rFonts w:ascii="Times New Roman" w:hAnsi="Times New Roman" w:cs="Times New Roman"/>
          <w:b/>
          <w:sz w:val="24"/>
          <w:szCs w:val="24"/>
        </w:rPr>
        <w:t xml:space="preserve">II) </w:t>
      </w:r>
      <w:r w:rsidRPr="000956EE">
        <w:rPr>
          <w:rFonts w:ascii="Times New Roman" w:hAnsi="Times New Roman" w:cs="Times New Roman"/>
          <w:b/>
          <w:sz w:val="24"/>
          <w:szCs w:val="24"/>
          <w:u w:val="single"/>
        </w:rPr>
        <w:t>Unordered List:</w:t>
      </w:r>
      <w:r w:rsidRPr="00BE1F63">
        <w:rPr>
          <w:rFonts w:ascii="Times New Roman" w:hAnsi="Times New Roman" w:cs="Times New Roman"/>
          <w:b/>
          <w:sz w:val="24"/>
          <w:szCs w:val="24"/>
        </w:rPr>
        <w:t xml:space="preserve"> It</w:t>
      </w:r>
      <w:r w:rsidRPr="00BE1F63">
        <w:rPr>
          <w:rFonts w:ascii="Times New Roman" w:hAnsi="Times New Roman" w:cs="Times New Roman"/>
          <w:sz w:val="24"/>
          <w:szCs w:val="24"/>
        </w:rPr>
        <w:t xml:space="preserve"> is used for to display list</w:t>
      </w:r>
      <w:r>
        <w:rPr>
          <w:rFonts w:ascii="Times New Roman" w:hAnsi="Times New Roman" w:cs="Times New Roman"/>
          <w:sz w:val="24"/>
          <w:szCs w:val="24"/>
        </w:rPr>
        <w:t xml:space="preserve">s  in Unsequential order </w:t>
      </w:r>
      <w:r w:rsidRPr="00BE1F63">
        <w:rPr>
          <w:rFonts w:ascii="Times New Roman" w:hAnsi="Times New Roman" w:cs="Times New Roman"/>
          <w:sz w:val="24"/>
          <w:szCs w:val="24"/>
        </w:rPr>
        <w:t>format i.e in symbols notation format..</w:t>
      </w:r>
      <w:r w:rsidR="00FA23C7">
        <w:rPr>
          <w:rFonts w:ascii="Times New Roman" w:hAnsi="Times New Roman" w:cs="Times New Roman"/>
          <w:sz w:val="24"/>
          <w:szCs w:val="24"/>
        </w:rPr>
        <w:t xml:space="preserve"> </w:t>
      </w:r>
      <w:r w:rsidRPr="00BE1F63">
        <w:rPr>
          <w:rFonts w:ascii="Times New Roman" w:hAnsi="Times New Roman" w:cs="Times New Roman"/>
          <w:b/>
          <w:sz w:val="24"/>
          <w:szCs w:val="24"/>
        </w:rPr>
        <w:t>Attribute</w:t>
      </w:r>
      <w:r>
        <w:rPr>
          <w:rFonts w:ascii="Times New Roman" w:hAnsi="Times New Roman" w:cs="Times New Roman"/>
          <w:b/>
          <w:sz w:val="24"/>
          <w:szCs w:val="24"/>
        </w:rPr>
        <w:t>:</w:t>
      </w:r>
      <w:r w:rsidRPr="00BE1F63">
        <w:rPr>
          <w:rFonts w:ascii="Times New Roman" w:hAnsi="Times New Roman" w:cs="Times New Roman"/>
          <w:b/>
          <w:sz w:val="24"/>
          <w:szCs w:val="24"/>
        </w:rPr>
        <w:t xml:space="preserve"> </w:t>
      </w:r>
      <w:r w:rsidRPr="00BE1F63">
        <w:rPr>
          <w:rFonts w:ascii="Times New Roman" w:hAnsi="Times New Roman" w:cs="Times New Roman"/>
          <w:sz w:val="24"/>
          <w:szCs w:val="24"/>
        </w:rPr>
        <w:t xml:space="preserve"> </w:t>
      </w:r>
      <w:r w:rsidRPr="00BE1F63">
        <w:rPr>
          <w:rFonts w:ascii="Times New Roman" w:hAnsi="Times New Roman" w:cs="Times New Roman"/>
          <w:b/>
          <w:sz w:val="24"/>
          <w:szCs w:val="24"/>
        </w:rPr>
        <w:t>type=disc/square/circle</w:t>
      </w:r>
    </w:p>
    <w:p w:rsidR="00786C3E" w:rsidRPr="00BE1F63" w:rsidRDefault="00786C3E" w:rsidP="0076501D">
      <w:pPr>
        <w:pStyle w:val="ListParagraph"/>
        <w:numPr>
          <w:ilvl w:val="0"/>
          <w:numId w:val="7"/>
        </w:numPr>
        <w:jc w:val="both"/>
        <w:rPr>
          <w:rFonts w:ascii="Times New Roman" w:hAnsi="Times New Roman" w:cs="Times New Roman"/>
          <w:sz w:val="24"/>
          <w:szCs w:val="24"/>
        </w:rPr>
      </w:pPr>
      <w:r w:rsidRPr="00BE1F63">
        <w:rPr>
          <w:rFonts w:ascii="Times New Roman" w:hAnsi="Times New Roman" w:cs="Times New Roman"/>
          <w:sz w:val="24"/>
          <w:szCs w:val="24"/>
        </w:rPr>
        <w:t xml:space="preserve">Display Every  list name Enclosed By </w:t>
      </w:r>
      <w:r>
        <w:rPr>
          <w:rFonts w:ascii="Times New Roman" w:hAnsi="Times New Roman" w:cs="Times New Roman"/>
          <w:b/>
          <w:sz w:val="24"/>
          <w:szCs w:val="24"/>
        </w:rPr>
        <w:t>&lt;li&gt;&lt;/li&gt;</w:t>
      </w:r>
      <w:r w:rsidR="00D760A4">
        <w:rPr>
          <w:rFonts w:ascii="Times New Roman" w:hAnsi="Times New Roman" w:cs="Times New Roman"/>
          <w:b/>
          <w:sz w:val="24"/>
          <w:szCs w:val="24"/>
        </w:rPr>
        <w:t xml:space="preserve"> </w:t>
      </w:r>
      <w:r w:rsidR="00C728DE">
        <w:rPr>
          <w:rFonts w:ascii="Times New Roman" w:hAnsi="Times New Roman" w:cs="Times New Roman"/>
          <w:sz w:val="24"/>
          <w:szCs w:val="24"/>
        </w:rPr>
        <w:t xml:space="preserve">For </w:t>
      </w:r>
      <w:r w:rsidR="00D760A4">
        <w:rPr>
          <w:rFonts w:ascii="Times New Roman" w:hAnsi="Times New Roman" w:cs="Times New Roman"/>
          <w:sz w:val="24"/>
          <w:szCs w:val="24"/>
        </w:rPr>
        <w:t xml:space="preserve">Both </w:t>
      </w:r>
      <w:r w:rsidRPr="00BE1F63">
        <w:rPr>
          <w:rFonts w:ascii="Times New Roman" w:hAnsi="Times New Roman" w:cs="Times New Roman"/>
          <w:sz w:val="24"/>
          <w:szCs w:val="24"/>
        </w:rPr>
        <w:t xml:space="preserve">Order or Un_order </w:t>
      </w:r>
      <w:r w:rsidR="00267970">
        <w:rPr>
          <w:rFonts w:ascii="Times New Roman" w:hAnsi="Times New Roman" w:cs="Times New Roman"/>
          <w:sz w:val="24"/>
          <w:szCs w:val="24"/>
        </w:rPr>
        <w:t>List</w:t>
      </w:r>
      <w:r w:rsidR="00B42919">
        <w:rPr>
          <w:rFonts w:ascii="Times New Roman" w:hAnsi="Times New Roman" w:cs="Times New Roman"/>
          <w:sz w:val="24"/>
          <w:szCs w:val="24"/>
        </w:rPr>
        <w:t>.</w:t>
      </w:r>
    </w:p>
    <w:p w:rsidR="00786C3E" w:rsidRPr="00033501" w:rsidRDefault="00786C3E" w:rsidP="0076501D">
      <w:pPr>
        <w:pStyle w:val="ListParagraph"/>
        <w:numPr>
          <w:ilvl w:val="0"/>
          <w:numId w:val="7"/>
        </w:numPr>
        <w:jc w:val="both"/>
        <w:rPr>
          <w:rFonts w:ascii="Times New Roman" w:hAnsi="Times New Roman" w:cs="Times New Roman"/>
          <w:sz w:val="24"/>
          <w:szCs w:val="24"/>
        </w:rPr>
      </w:pPr>
      <w:r w:rsidRPr="00BE1F63">
        <w:rPr>
          <w:rFonts w:ascii="Times New Roman" w:hAnsi="Times New Roman" w:cs="Times New Roman"/>
          <w:sz w:val="24"/>
          <w:szCs w:val="24"/>
        </w:rPr>
        <w:t xml:space="preserve">Ex:- </w:t>
      </w:r>
      <w:r w:rsidR="00C016FB">
        <w:rPr>
          <w:rFonts w:ascii="Times New Roman" w:hAnsi="Times New Roman" w:cs="Times New Roman"/>
          <w:sz w:val="24"/>
          <w:szCs w:val="24"/>
        </w:rPr>
        <w:t xml:space="preserve"> </w:t>
      </w:r>
      <w:r w:rsidRPr="00BE1F63">
        <w:rPr>
          <w:rFonts w:ascii="Times New Roman" w:hAnsi="Times New Roman" w:cs="Times New Roman"/>
          <w:b/>
          <w:sz w:val="24"/>
          <w:szCs w:val="24"/>
        </w:rPr>
        <w:t>&lt;li&gt;</w:t>
      </w:r>
      <w:r w:rsidR="00C016FB">
        <w:rPr>
          <w:rFonts w:ascii="Times New Roman" w:hAnsi="Times New Roman" w:cs="Times New Roman"/>
          <w:b/>
          <w:sz w:val="24"/>
          <w:szCs w:val="24"/>
        </w:rPr>
        <w:t xml:space="preserve"> </w:t>
      </w:r>
      <w:r w:rsidR="00644A71">
        <w:rPr>
          <w:rFonts w:ascii="Times New Roman" w:hAnsi="Times New Roman" w:cs="Times New Roman"/>
          <w:b/>
          <w:sz w:val="24"/>
          <w:szCs w:val="24"/>
        </w:rPr>
        <w:t>List</w:t>
      </w:r>
      <w:r w:rsidR="00C016FB">
        <w:rPr>
          <w:rFonts w:ascii="Times New Roman" w:hAnsi="Times New Roman" w:cs="Times New Roman"/>
          <w:b/>
          <w:sz w:val="24"/>
          <w:szCs w:val="24"/>
        </w:rPr>
        <w:t>N</w:t>
      </w:r>
      <w:r w:rsidRPr="00BE1F63">
        <w:rPr>
          <w:rFonts w:ascii="Times New Roman" w:hAnsi="Times New Roman" w:cs="Times New Roman"/>
          <w:b/>
          <w:sz w:val="24"/>
          <w:szCs w:val="24"/>
        </w:rPr>
        <w:t>ame</w:t>
      </w:r>
      <w:r w:rsidR="00C016FB">
        <w:rPr>
          <w:rFonts w:ascii="Times New Roman" w:hAnsi="Times New Roman" w:cs="Times New Roman"/>
          <w:b/>
          <w:sz w:val="24"/>
          <w:szCs w:val="24"/>
        </w:rPr>
        <w:t xml:space="preserve"> </w:t>
      </w:r>
      <w:r w:rsidRPr="00BE1F63">
        <w:rPr>
          <w:rFonts w:ascii="Times New Roman" w:hAnsi="Times New Roman" w:cs="Times New Roman"/>
          <w:b/>
          <w:sz w:val="24"/>
          <w:szCs w:val="24"/>
        </w:rPr>
        <w:t>&lt;/li&gt;</w:t>
      </w:r>
      <w:r>
        <w:rPr>
          <w:rFonts w:ascii="Times New Roman" w:hAnsi="Times New Roman" w:cs="Times New Roman"/>
          <w:b/>
          <w:sz w:val="24"/>
          <w:szCs w:val="24"/>
        </w:rPr>
        <w:t>.</w:t>
      </w:r>
    </w:p>
    <w:p w:rsidR="00033501" w:rsidRPr="00033501" w:rsidRDefault="00033501" w:rsidP="0076501D">
      <w:pPr>
        <w:jc w:val="both"/>
        <w:rPr>
          <w:rFonts w:ascii="Times New Roman" w:hAnsi="Times New Roman" w:cs="Times New Roman"/>
          <w:sz w:val="24"/>
          <w:szCs w:val="24"/>
        </w:rPr>
      </w:pPr>
    </w:p>
    <w:p w:rsidR="00786C3E" w:rsidRPr="00BE1F63" w:rsidRDefault="00786C3E" w:rsidP="0076501D">
      <w:pPr>
        <w:jc w:val="both"/>
        <w:rPr>
          <w:rFonts w:ascii="Times New Roman" w:hAnsi="Times New Roman" w:cs="Times New Roman"/>
          <w:sz w:val="24"/>
          <w:szCs w:val="24"/>
        </w:rPr>
      </w:pPr>
      <w:r>
        <w:rPr>
          <w:rFonts w:ascii="Times New Roman" w:hAnsi="Times New Roman" w:cs="Times New Roman"/>
          <w:b/>
          <w:sz w:val="24"/>
          <w:szCs w:val="24"/>
        </w:rPr>
        <w:t xml:space="preserve">III) </w:t>
      </w:r>
      <w:r w:rsidRPr="00842859">
        <w:rPr>
          <w:rFonts w:ascii="Times New Roman" w:hAnsi="Times New Roman" w:cs="Times New Roman"/>
          <w:b/>
          <w:sz w:val="24"/>
          <w:szCs w:val="24"/>
          <w:u w:val="single"/>
        </w:rPr>
        <w:t>Definition List:</w:t>
      </w:r>
      <w:r w:rsidRPr="00BE1F63">
        <w:rPr>
          <w:rFonts w:ascii="Times New Roman" w:hAnsi="Times New Roman" w:cs="Times New Roman"/>
          <w:b/>
          <w:sz w:val="24"/>
          <w:szCs w:val="24"/>
        </w:rPr>
        <w:t xml:space="preserve"> It</w:t>
      </w:r>
      <w:r w:rsidRPr="00BE1F63">
        <w:rPr>
          <w:rFonts w:ascii="Times New Roman" w:hAnsi="Times New Roman" w:cs="Times New Roman"/>
          <w:sz w:val="24"/>
          <w:szCs w:val="24"/>
        </w:rPr>
        <w:t xml:space="preserve"> is used for to display list_item  with descript</w:t>
      </w:r>
      <w:r>
        <w:rPr>
          <w:rFonts w:ascii="Times New Roman" w:hAnsi="Times New Roman" w:cs="Times New Roman"/>
          <w:sz w:val="24"/>
          <w:szCs w:val="24"/>
        </w:rPr>
        <w:t>ion</w:t>
      </w:r>
      <w:r w:rsidRPr="00BE1F63">
        <w:rPr>
          <w:rFonts w:ascii="Times New Roman" w:hAnsi="Times New Roman" w:cs="Times New Roman"/>
          <w:sz w:val="24"/>
          <w:szCs w:val="24"/>
        </w:rPr>
        <w:t xml:space="preserve"> of list by following tags are &lt;dt&gt;</w:t>
      </w:r>
      <w:r>
        <w:rPr>
          <w:rFonts w:ascii="Times New Roman" w:hAnsi="Times New Roman" w:cs="Times New Roman"/>
          <w:sz w:val="24"/>
          <w:szCs w:val="24"/>
        </w:rPr>
        <w:t>&lt;/dt&gt;</w:t>
      </w:r>
      <w:r w:rsidRPr="00BE1F63">
        <w:rPr>
          <w:rFonts w:ascii="Times New Roman" w:hAnsi="Times New Roman" w:cs="Times New Roman"/>
          <w:sz w:val="24"/>
          <w:szCs w:val="24"/>
        </w:rPr>
        <w:t xml:space="preserve"> and &lt;dd&gt;</w:t>
      </w:r>
      <w:r>
        <w:rPr>
          <w:rFonts w:ascii="Times New Roman" w:hAnsi="Times New Roman" w:cs="Times New Roman"/>
          <w:sz w:val="24"/>
          <w:szCs w:val="24"/>
        </w:rPr>
        <w:t>&lt;/dd&gt;</w:t>
      </w:r>
      <w:r w:rsidRPr="00BE1F63">
        <w:rPr>
          <w:rFonts w:ascii="Times New Roman" w:hAnsi="Times New Roman" w:cs="Times New Roman"/>
          <w:sz w:val="24"/>
          <w:szCs w:val="24"/>
        </w:rPr>
        <w:t>-tags.</w:t>
      </w:r>
    </w:p>
    <w:p w:rsidR="00786C3E" w:rsidRPr="00BE1F63" w:rsidRDefault="00BF3BCA" w:rsidP="00786C3E">
      <w:pPr>
        <w:ind w:left="360"/>
        <w:rPr>
          <w:rFonts w:ascii="Times New Roman" w:hAnsi="Times New Roman" w:cs="Times New Roman"/>
          <w:b/>
          <w:sz w:val="24"/>
          <w:szCs w:val="24"/>
        </w:rPr>
      </w:pPr>
      <w:r w:rsidRPr="00BF3BCA">
        <w:rPr>
          <w:rFonts w:ascii="Times New Roman" w:hAnsi="Times New Roman" w:cs="Times New Roman"/>
          <w:b/>
          <w:sz w:val="24"/>
          <w:szCs w:val="24"/>
          <w:u w:val="single"/>
        </w:rPr>
        <w:t>Syntax:</w:t>
      </w:r>
      <w:r w:rsidR="00786C3E" w:rsidRPr="00BE1F63">
        <w:rPr>
          <w:rFonts w:ascii="Times New Roman" w:hAnsi="Times New Roman" w:cs="Times New Roman"/>
          <w:b/>
          <w:sz w:val="24"/>
          <w:szCs w:val="24"/>
        </w:rPr>
        <w:tab/>
      </w:r>
      <w:r w:rsidR="00786C3E" w:rsidRPr="00BE1F63">
        <w:rPr>
          <w:rFonts w:ascii="Times New Roman" w:hAnsi="Times New Roman" w:cs="Times New Roman"/>
          <w:b/>
          <w:sz w:val="24"/>
          <w:szCs w:val="24"/>
        </w:rPr>
        <w:tab/>
        <w:t>&lt;dl&gt;</w:t>
      </w:r>
      <w:r w:rsidR="00786C3E" w:rsidRPr="00BE1F63">
        <w:rPr>
          <w:rFonts w:ascii="Times New Roman" w:hAnsi="Times New Roman" w:cs="Times New Roman"/>
          <w:b/>
          <w:sz w:val="24"/>
          <w:szCs w:val="24"/>
        </w:rPr>
        <w:tab/>
      </w:r>
    </w:p>
    <w:p w:rsidR="00786C3E" w:rsidRPr="00BE1F63" w:rsidRDefault="00786C3E" w:rsidP="00786C3E">
      <w:pPr>
        <w:ind w:left="360"/>
        <w:rPr>
          <w:rFonts w:ascii="Times New Roman" w:hAnsi="Times New Roman" w:cs="Times New Roman"/>
          <w:b/>
          <w:sz w:val="24"/>
          <w:szCs w:val="24"/>
        </w:rPr>
      </w:pPr>
      <w:r w:rsidRPr="00BE1F63">
        <w:rPr>
          <w:rFonts w:ascii="Times New Roman" w:hAnsi="Times New Roman" w:cs="Times New Roman"/>
          <w:b/>
          <w:sz w:val="24"/>
          <w:szCs w:val="24"/>
        </w:rPr>
        <w:tab/>
      </w:r>
      <w:r w:rsidRPr="00BE1F63">
        <w:rPr>
          <w:rFonts w:ascii="Times New Roman" w:hAnsi="Times New Roman" w:cs="Times New Roman"/>
          <w:b/>
          <w:sz w:val="24"/>
          <w:szCs w:val="24"/>
        </w:rPr>
        <w:tab/>
      </w:r>
      <w:r w:rsidRPr="00BE1F63">
        <w:rPr>
          <w:rFonts w:ascii="Times New Roman" w:hAnsi="Times New Roman" w:cs="Times New Roman"/>
          <w:b/>
          <w:sz w:val="24"/>
          <w:szCs w:val="24"/>
        </w:rPr>
        <w:tab/>
      </w:r>
      <w:r w:rsidRPr="00BE1F63">
        <w:rPr>
          <w:rFonts w:ascii="Times New Roman" w:hAnsi="Times New Roman" w:cs="Times New Roman"/>
          <w:b/>
          <w:sz w:val="24"/>
          <w:szCs w:val="24"/>
        </w:rPr>
        <w:tab/>
        <w:t>&lt;dt&gt;--</w:t>
      </w:r>
      <w:r w:rsidR="002941B3">
        <w:rPr>
          <w:rFonts w:ascii="Times New Roman" w:hAnsi="Times New Roman" w:cs="Times New Roman"/>
          <w:b/>
          <w:sz w:val="24"/>
          <w:szCs w:val="24"/>
        </w:rPr>
        <w:t>Defition Title Name</w:t>
      </w:r>
      <w:r w:rsidRPr="00BE1F63">
        <w:rPr>
          <w:rFonts w:ascii="Times New Roman" w:hAnsi="Times New Roman" w:cs="Times New Roman"/>
          <w:b/>
          <w:sz w:val="24"/>
          <w:szCs w:val="24"/>
        </w:rPr>
        <w:t>-&lt;/dt&gt;</w:t>
      </w:r>
    </w:p>
    <w:p w:rsidR="00786C3E" w:rsidRPr="00BE1F63" w:rsidRDefault="00786C3E" w:rsidP="00786C3E">
      <w:pPr>
        <w:ind w:left="360"/>
        <w:rPr>
          <w:rFonts w:ascii="Times New Roman" w:hAnsi="Times New Roman" w:cs="Times New Roman"/>
          <w:b/>
          <w:sz w:val="24"/>
          <w:szCs w:val="24"/>
        </w:rPr>
      </w:pPr>
      <w:r w:rsidRPr="00BE1F63">
        <w:rPr>
          <w:rFonts w:ascii="Times New Roman" w:hAnsi="Times New Roman" w:cs="Times New Roman"/>
          <w:b/>
          <w:sz w:val="24"/>
          <w:szCs w:val="24"/>
        </w:rPr>
        <w:tab/>
      </w:r>
      <w:r w:rsidRPr="00BE1F63">
        <w:rPr>
          <w:rFonts w:ascii="Times New Roman" w:hAnsi="Times New Roman" w:cs="Times New Roman"/>
          <w:b/>
          <w:sz w:val="24"/>
          <w:szCs w:val="24"/>
        </w:rPr>
        <w:tab/>
      </w:r>
      <w:r w:rsidRPr="00BE1F63">
        <w:rPr>
          <w:rFonts w:ascii="Times New Roman" w:hAnsi="Times New Roman" w:cs="Times New Roman"/>
          <w:b/>
          <w:sz w:val="24"/>
          <w:szCs w:val="24"/>
        </w:rPr>
        <w:tab/>
      </w:r>
      <w:r w:rsidRPr="00BE1F63">
        <w:rPr>
          <w:rFonts w:ascii="Times New Roman" w:hAnsi="Times New Roman" w:cs="Times New Roman"/>
          <w:b/>
          <w:sz w:val="24"/>
          <w:szCs w:val="24"/>
        </w:rPr>
        <w:tab/>
        <w:t>&lt;dd&gt;</w:t>
      </w:r>
      <w:r w:rsidR="00B6501A">
        <w:rPr>
          <w:rFonts w:ascii="Times New Roman" w:hAnsi="Times New Roman" w:cs="Times New Roman"/>
          <w:b/>
          <w:sz w:val="24"/>
          <w:szCs w:val="24"/>
        </w:rPr>
        <w:t>--</w:t>
      </w:r>
      <w:r w:rsidR="002941B3">
        <w:rPr>
          <w:rFonts w:ascii="Times New Roman" w:hAnsi="Times New Roman" w:cs="Times New Roman"/>
          <w:b/>
          <w:sz w:val="24"/>
          <w:szCs w:val="24"/>
        </w:rPr>
        <w:t>Description</w:t>
      </w:r>
      <w:r w:rsidR="00B6501A">
        <w:rPr>
          <w:rFonts w:ascii="Times New Roman" w:hAnsi="Times New Roman" w:cs="Times New Roman"/>
          <w:b/>
          <w:sz w:val="24"/>
          <w:szCs w:val="24"/>
        </w:rPr>
        <w:t>-</w:t>
      </w:r>
      <w:r w:rsidRPr="00BE1F63">
        <w:rPr>
          <w:rFonts w:ascii="Times New Roman" w:hAnsi="Times New Roman" w:cs="Times New Roman"/>
          <w:b/>
          <w:sz w:val="24"/>
          <w:szCs w:val="24"/>
        </w:rPr>
        <w:t>&lt;/dd&gt;</w:t>
      </w:r>
    </w:p>
    <w:p w:rsidR="004E5988" w:rsidRDefault="00786C3E" w:rsidP="00FD505D">
      <w:pPr>
        <w:ind w:left="1800" w:firstLine="360"/>
        <w:rPr>
          <w:rFonts w:ascii="Times New Roman" w:hAnsi="Times New Roman" w:cs="Times New Roman"/>
          <w:b/>
          <w:sz w:val="24"/>
          <w:szCs w:val="24"/>
        </w:rPr>
      </w:pPr>
      <w:r w:rsidRPr="00BE1F63">
        <w:rPr>
          <w:rFonts w:ascii="Times New Roman" w:hAnsi="Times New Roman" w:cs="Times New Roman"/>
          <w:b/>
          <w:sz w:val="24"/>
          <w:szCs w:val="24"/>
        </w:rPr>
        <w:t xml:space="preserve"> &lt;/dl&gt;</w:t>
      </w:r>
    </w:p>
    <w:p w:rsidR="004E5988" w:rsidRDefault="004E5988" w:rsidP="00FD505D">
      <w:pPr>
        <w:rPr>
          <w:rFonts w:ascii="Times New Roman" w:hAnsi="Times New Roman" w:cs="Times New Roman"/>
          <w:b/>
          <w:sz w:val="24"/>
          <w:szCs w:val="24"/>
        </w:rPr>
      </w:pPr>
    </w:p>
    <w:p w:rsidR="00FD505D" w:rsidRDefault="00FD505D" w:rsidP="00FD505D">
      <w:pPr>
        <w:rPr>
          <w:rFonts w:ascii="Times New Roman" w:hAnsi="Times New Roman" w:cs="Times New Roman"/>
          <w:b/>
          <w:sz w:val="24"/>
          <w:szCs w:val="24"/>
        </w:rPr>
      </w:pPr>
    </w:p>
    <w:p w:rsidR="006C1D53" w:rsidRDefault="006C1D53" w:rsidP="00FD505D">
      <w:pPr>
        <w:rPr>
          <w:rFonts w:ascii="Times New Roman" w:hAnsi="Times New Roman" w:cs="Times New Roman"/>
          <w:b/>
          <w:sz w:val="24"/>
          <w:szCs w:val="24"/>
        </w:rPr>
      </w:pPr>
    </w:p>
    <w:p w:rsidR="00665165" w:rsidRDefault="00665165" w:rsidP="00786C3E">
      <w:pPr>
        <w:jc w:val="both"/>
        <w:rPr>
          <w:rFonts w:ascii="Times New Roman" w:hAnsi="Times New Roman" w:cs="Times New Roman"/>
          <w:b/>
          <w:sz w:val="24"/>
          <w:szCs w:val="24"/>
        </w:rPr>
      </w:pPr>
    </w:p>
    <w:p w:rsidR="00AC4B86" w:rsidRPr="00012898" w:rsidRDefault="00665165" w:rsidP="00665165">
      <w:pPr>
        <w:jc w:val="center"/>
        <w:rPr>
          <w:rFonts w:ascii="Times New Roman" w:eastAsiaTheme="majorEastAsia" w:hAnsi="Times New Roman" w:cs="Times New Roman"/>
          <w:b/>
          <w:bCs/>
          <w:color w:val="FFFFFF"/>
          <w:spacing w:val="2"/>
          <w:sz w:val="96"/>
          <w:szCs w:val="96"/>
          <w:u w:val="single"/>
        </w:rPr>
      </w:pPr>
      <w:r w:rsidRPr="00012898">
        <w:rPr>
          <w:rFonts w:ascii="Times New Roman" w:hAnsi="Times New Roman" w:cs="Times New Roman"/>
          <w:b/>
          <w:sz w:val="96"/>
          <w:szCs w:val="96"/>
          <w:u w:val="single"/>
        </w:rPr>
        <w:t>HTML TABLES</w:t>
      </w:r>
    </w:p>
    <w:p w:rsidR="00786C3E" w:rsidRPr="00BE1F63" w:rsidRDefault="00786C3E" w:rsidP="00786C3E">
      <w:pPr>
        <w:jc w:val="both"/>
        <w:rPr>
          <w:rFonts w:ascii="Times New Roman" w:hAnsi="Times New Roman" w:cs="Times New Roman"/>
          <w:sz w:val="24"/>
          <w:szCs w:val="24"/>
        </w:rPr>
      </w:pPr>
      <w:r>
        <w:rPr>
          <w:rFonts w:ascii="Times New Roman" w:hAnsi="Times New Roman" w:cs="Times New Roman"/>
          <w:sz w:val="24"/>
          <w:szCs w:val="24"/>
        </w:rPr>
        <w:t xml:space="preserve">To prepare or make </w:t>
      </w:r>
      <w:r w:rsidRPr="00BE1F63">
        <w:rPr>
          <w:rFonts w:ascii="Times New Roman" w:hAnsi="Times New Roman" w:cs="Times New Roman"/>
          <w:sz w:val="24"/>
          <w:szCs w:val="24"/>
        </w:rPr>
        <w:t>ta</w:t>
      </w:r>
      <w:r>
        <w:rPr>
          <w:rFonts w:ascii="Times New Roman" w:hAnsi="Times New Roman" w:cs="Times New Roman"/>
          <w:sz w:val="24"/>
          <w:szCs w:val="24"/>
        </w:rPr>
        <w:t xml:space="preserve">ble </w:t>
      </w:r>
      <w:r w:rsidRPr="00BE1F63">
        <w:rPr>
          <w:rFonts w:ascii="Times New Roman" w:hAnsi="Times New Roman" w:cs="Times New Roman"/>
          <w:sz w:val="24"/>
          <w:szCs w:val="24"/>
        </w:rPr>
        <w:t>format structure with data int</w:t>
      </w:r>
      <w:r>
        <w:rPr>
          <w:rFonts w:ascii="Times New Roman" w:hAnsi="Times New Roman" w:cs="Times New Roman"/>
          <w:sz w:val="24"/>
          <w:szCs w:val="24"/>
        </w:rPr>
        <w:t>o WEBPAGE.So C</w:t>
      </w:r>
      <w:r w:rsidRPr="00BE1F63">
        <w:rPr>
          <w:rFonts w:ascii="Times New Roman" w:hAnsi="Times New Roman" w:cs="Times New Roman"/>
          <w:sz w:val="24"/>
          <w:szCs w:val="24"/>
        </w:rPr>
        <w:t xml:space="preserve">reate table </w:t>
      </w:r>
      <w:r>
        <w:rPr>
          <w:rFonts w:ascii="Times New Roman" w:hAnsi="Times New Roman" w:cs="Times New Roman"/>
          <w:sz w:val="24"/>
          <w:szCs w:val="24"/>
        </w:rPr>
        <w:t xml:space="preserve">format to starts with one parent </w:t>
      </w:r>
      <w:r w:rsidRPr="00BE1F63">
        <w:rPr>
          <w:rFonts w:ascii="Times New Roman" w:hAnsi="Times New Roman" w:cs="Times New Roman"/>
          <w:sz w:val="24"/>
          <w:szCs w:val="24"/>
        </w:rPr>
        <w:t>tag is. &lt;table&gt;</w:t>
      </w:r>
      <w:r>
        <w:rPr>
          <w:rFonts w:ascii="Times New Roman" w:hAnsi="Times New Roman" w:cs="Times New Roman"/>
          <w:sz w:val="24"/>
          <w:szCs w:val="24"/>
        </w:rPr>
        <w:t>&lt;/table&gt;</w:t>
      </w:r>
      <w:r w:rsidRPr="00BE1F63">
        <w:rPr>
          <w:rFonts w:ascii="Times New Roman" w:hAnsi="Times New Roman" w:cs="Times New Roman"/>
          <w:sz w:val="24"/>
          <w:szCs w:val="24"/>
        </w:rPr>
        <w:t>-tag.</w:t>
      </w:r>
    </w:p>
    <w:p w:rsidR="00786C3E" w:rsidRPr="00BE1F63" w:rsidRDefault="00786C3E" w:rsidP="00786C3E">
      <w:pPr>
        <w:rPr>
          <w:rFonts w:ascii="Times New Roman" w:hAnsi="Times New Roman" w:cs="Times New Roman"/>
          <w:b/>
          <w:sz w:val="24"/>
          <w:szCs w:val="24"/>
          <w:u w:val="single"/>
        </w:rPr>
      </w:pPr>
      <w:r>
        <w:rPr>
          <w:rFonts w:ascii="Times New Roman" w:hAnsi="Times New Roman" w:cs="Times New Roman"/>
          <w:b/>
          <w:sz w:val="24"/>
          <w:szCs w:val="24"/>
          <w:u w:val="single"/>
        </w:rPr>
        <w:t>Attributes:</w:t>
      </w:r>
      <w:r w:rsidRPr="00BE1F63">
        <w:rPr>
          <w:rFonts w:ascii="Times New Roman" w:hAnsi="Times New Roman" w:cs="Times New Roman"/>
          <w:b/>
          <w:sz w:val="24"/>
          <w:szCs w:val="24"/>
          <w:u w:val="single"/>
        </w:rPr>
        <w:t xml:space="preserve"> </w:t>
      </w:r>
    </w:p>
    <w:p w:rsidR="00786C3E" w:rsidRPr="00FC1BC7" w:rsidRDefault="00786C3E" w:rsidP="00480EAA">
      <w:pPr>
        <w:pStyle w:val="ListParagraph"/>
        <w:numPr>
          <w:ilvl w:val="0"/>
          <w:numId w:val="17"/>
        </w:numPr>
        <w:rPr>
          <w:rFonts w:ascii="Times New Roman" w:hAnsi="Times New Roman" w:cs="Times New Roman"/>
          <w:sz w:val="24"/>
          <w:szCs w:val="24"/>
        </w:rPr>
      </w:pPr>
      <w:r w:rsidRPr="00FC1BC7">
        <w:rPr>
          <w:rFonts w:ascii="Times New Roman" w:hAnsi="Times New Roman" w:cs="Times New Roman"/>
          <w:sz w:val="24"/>
          <w:szCs w:val="24"/>
        </w:rPr>
        <w:t>border=value</w:t>
      </w:r>
      <w:r>
        <w:rPr>
          <w:rFonts w:ascii="Times New Roman" w:hAnsi="Times New Roman" w:cs="Times New Roman"/>
          <w:sz w:val="24"/>
          <w:szCs w:val="24"/>
        </w:rPr>
        <w:t>.</w:t>
      </w:r>
    </w:p>
    <w:p w:rsidR="00786C3E" w:rsidRPr="00FC1BC7" w:rsidRDefault="00786C3E" w:rsidP="00480EA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bgcolor=color</w:t>
      </w:r>
      <w:r w:rsidRPr="00FC1BC7">
        <w:rPr>
          <w:rFonts w:ascii="Times New Roman" w:hAnsi="Times New Roman" w:cs="Times New Roman"/>
          <w:sz w:val="24"/>
          <w:szCs w:val="24"/>
        </w:rPr>
        <w:t>name</w:t>
      </w:r>
      <w:r>
        <w:rPr>
          <w:rFonts w:ascii="Times New Roman" w:hAnsi="Times New Roman" w:cs="Times New Roman"/>
          <w:sz w:val="24"/>
          <w:szCs w:val="24"/>
        </w:rPr>
        <w:t>.</w:t>
      </w:r>
    </w:p>
    <w:p w:rsidR="00786C3E" w:rsidRPr="00FC1BC7" w:rsidRDefault="00786C3E" w:rsidP="00480EAA">
      <w:pPr>
        <w:pStyle w:val="ListParagraph"/>
        <w:numPr>
          <w:ilvl w:val="0"/>
          <w:numId w:val="17"/>
        </w:numPr>
        <w:rPr>
          <w:rFonts w:ascii="Times New Roman" w:hAnsi="Times New Roman" w:cs="Times New Roman"/>
          <w:sz w:val="24"/>
          <w:szCs w:val="24"/>
        </w:rPr>
      </w:pPr>
      <w:r w:rsidRPr="00FC1BC7">
        <w:rPr>
          <w:rFonts w:ascii="Times New Roman" w:hAnsi="Times New Roman" w:cs="Times New Roman"/>
          <w:sz w:val="24"/>
          <w:szCs w:val="24"/>
        </w:rPr>
        <w:t>background=</w:t>
      </w:r>
      <w:r>
        <w:rPr>
          <w:rFonts w:ascii="Times New Roman" w:hAnsi="Times New Roman" w:cs="Times New Roman"/>
          <w:sz w:val="24"/>
          <w:szCs w:val="24"/>
        </w:rPr>
        <w:t>.</w:t>
      </w:r>
      <w:r w:rsidRPr="00FC1BC7">
        <w:rPr>
          <w:rFonts w:ascii="Times New Roman" w:hAnsi="Times New Roman" w:cs="Times New Roman"/>
          <w:sz w:val="24"/>
          <w:szCs w:val="24"/>
        </w:rPr>
        <w:t>"</w:t>
      </w:r>
      <w:r>
        <w:rPr>
          <w:rFonts w:ascii="Times New Roman" w:hAnsi="Times New Roman" w:cs="Times New Roman"/>
          <w:sz w:val="24"/>
          <w:szCs w:val="24"/>
        </w:rPr>
        <w:t>image source path</w:t>
      </w:r>
      <w:r w:rsidRPr="00FC1BC7">
        <w:rPr>
          <w:rFonts w:ascii="Times New Roman" w:hAnsi="Times New Roman" w:cs="Times New Roman"/>
          <w:sz w:val="24"/>
          <w:szCs w:val="24"/>
        </w:rPr>
        <w:t xml:space="preserve"> "</w:t>
      </w:r>
      <w:r>
        <w:rPr>
          <w:rFonts w:ascii="Times New Roman" w:hAnsi="Times New Roman" w:cs="Times New Roman"/>
          <w:sz w:val="24"/>
          <w:szCs w:val="24"/>
        </w:rPr>
        <w:t>.</w:t>
      </w:r>
    </w:p>
    <w:p w:rsidR="00786C3E" w:rsidRPr="00FC1BC7" w:rsidRDefault="00786C3E" w:rsidP="00480EAA">
      <w:pPr>
        <w:pStyle w:val="ListParagraph"/>
        <w:numPr>
          <w:ilvl w:val="0"/>
          <w:numId w:val="17"/>
        </w:numPr>
        <w:rPr>
          <w:rFonts w:ascii="Times New Roman" w:hAnsi="Times New Roman" w:cs="Times New Roman"/>
          <w:sz w:val="24"/>
          <w:szCs w:val="24"/>
        </w:rPr>
      </w:pPr>
      <w:r w:rsidRPr="00FC1BC7">
        <w:rPr>
          <w:rFonts w:ascii="Times New Roman" w:hAnsi="Times New Roman" w:cs="Times New Roman"/>
          <w:sz w:val="24"/>
          <w:szCs w:val="24"/>
        </w:rPr>
        <w:t>width=value</w:t>
      </w:r>
      <w:r>
        <w:rPr>
          <w:rFonts w:ascii="Times New Roman" w:hAnsi="Times New Roman" w:cs="Times New Roman"/>
          <w:sz w:val="24"/>
          <w:szCs w:val="24"/>
        </w:rPr>
        <w:t>.</w:t>
      </w:r>
    </w:p>
    <w:p w:rsidR="00786C3E" w:rsidRPr="00FC1BC7" w:rsidRDefault="00786C3E" w:rsidP="00480EAA">
      <w:pPr>
        <w:pStyle w:val="ListParagraph"/>
        <w:numPr>
          <w:ilvl w:val="0"/>
          <w:numId w:val="17"/>
        </w:numPr>
        <w:rPr>
          <w:rFonts w:ascii="Times New Roman" w:hAnsi="Times New Roman" w:cs="Times New Roman"/>
          <w:sz w:val="24"/>
          <w:szCs w:val="24"/>
        </w:rPr>
      </w:pPr>
      <w:r w:rsidRPr="00FC1BC7">
        <w:rPr>
          <w:rFonts w:ascii="Times New Roman" w:hAnsi="Times New Roman" w:cs="Times New Roman"/>
          <w:sz w:val="24"/>
          <w:szCs w:val="24"/>
        </w:rPr>
        <w:t>height=value</w:t>
      </w:r>
      <w:r>
        <w:rPr>
          <w:rFonts w:ascii="Times New Roman" w:hAnsi="Times New Roman" w:cs="Times New Roman"/>
          <w:sz w:val="24"/>
          <w:szCs w:val="24"/>
        </w:rPr>
        <w:t>.</w:t>
      </w:r>
    </w:p>
    <w:p w:rsidR="00786C3E" w:rsidRPr="00FC1BC7" w:rsidRDefault="00786C3E" w:rsidP="00480EA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bordercolor=color</w:t>
      </w:r>
      <w:r w:rsidRPr="00FC1BC7">
        <w:rPr>
          <w:rFonts w:ascii="Times New Roman" w:hAnsi="Times New Roman" w:cs="Times New Roman"/>
          <w:sz w:val="24"/>
          <w:szCs w:val="24"/>
        </w:rPr>
        <w:t>name</w:t>
      </w:r>
      <w:r>
        <w:rPr>
          <w:rFonts w:ascii="Times New Roman" w:hAnsi="Times New Roman" w:cs="Times New Roman"/>
          <w:sz w:val="24"/>
          <w:szCs w:val="24"/>
        </w:rPr>
        <w:t>.</w:t>
      </w:r>
    </w:p>
    <w:p w:rsidR="00786C3E" w:rsidRPr="00FC1BC7" w:rsidRDefault="00786C3E" w:rsidP="00480EAA">
      <w:pPr>
        <w:pStyle w:val="ListParagraph"/>
        <w:numPr>
          <w:ilvl w:val="0"/>
          <w:numId w:val="17"/>
        </w:numPr>
        <w:rPr>
          <w:rFonts w:ascii="Times New Roman" w:hAnsi="Times New Roman" w:cs="Times New Roman"/>
          <w:sz w:val="24"/>
          <w:szCs w:val="24"/>
        </w:rPr>
      </w:pPr>
      <w:r w:rsidRPr="00FC1BC7">
        <w:rPr>
          <w:rFonts w:ascii="Times New Roman" w:hAnsi="Times New Roman" w:cs="Times New Roman"/>
          <w:sz w:val="24"/>
          <w:szCs w:val="24"/>
        </w:rPr>
        <w:t>align=left(default)/right/center</w:t>
      </w:r>
      <w:r>
        <w:rPr>
          <w:rFonts w:ascii="Times New Roman" w:hAnsi="Times New Roman" w:cs="Times New Roman"/>
          <w:sz w:val="24"/>
          <w:szCs w:val="24"/>
        </w:rPr>
        <w:t>.</w:t>
      </w:r>
    </w:p>
    <w:p w:rsidR="00786C3E" w:rsidRDefault="00786C3E" w:rsidP="00480EAA">
      <w:pPr>
        <w:pStyle w:val="ListParagraph"/>
        <w:numPr>
          <w:ilvl w:val="0"/>
          <w:numId w:val="17"/>
        </w:numPr>
        <w:rPr>
          <w:rFonts w:ascii="Times New Roman" w:hAnsi="Times New Roman" w:cs="Times New Roman"/>
          <w:sz w:val="24"/>
          <w:szCs w:val="24"/>
        </w:rPr>
      </w:pPr>
      <w:r w:rsidRPr="005D7002">
        <w:rPr>
          <w:rFonts w:ascii="Times New Roman" w:hAnsi="Times New Roman" w:cs="Times New Roman"/>
          <w:sz w:val="24"/>
          <w:szCs w:val="24"/>
        </w:rPr>
        <w:t>cellpadding=value</w:t>
      </w:r>
      <w:r>
        <w:rPr>
          <w:rFonts w:ascii="Times New Roman" w:hAnsi="Times New Roman" w:cs="Times New Roman"/>
          <w:sz w:val="24"/>
          <w:szCs w:val="24"/>
        </w:rPr>
        <w:t>:- Maintain spaces inside of cellboxes.</w:t>
      </w:r>
    </w:p>
    <w:p w:rsidR="00786C3E" w:rsidRDefault="00786C3E" w:rsidP="00480EAA">
      <w:pPr>
        <w:pStyle w:val="ListParagraph"/>
        <w:numPr>
          <w:ilvl w:val="0"/>
          <w:numId w:val="17"/>
        </w:numPr>
        <w:rPr>
          <w:rFonts w:ascii="Times New Roman" w:hAnsi="Times New Roman" w:cs="Times New Roman"/>
          <w:sz w:val="24"/>
          <w:szCs w:val="24"/>
        </w:rPr>
      </w:pPr>
      <w:r w:rsidRPr="005D7002">
        <w:rPr>
          <w:rFonts w:ascii="Times New Roman" w:hAnsi="Times New Roman" w:cs="Times New Roman"/>
          <w:sz w:val="24"/>
          <w:szCs w:val="24"/>
        </w:rPr>
        <w:t xml:space="preserve">cellspacing=value:- </w:t>
      </w:r>
      <w:r>
        <w:rPr>
          <w:rFonts w:ascii="Times New Roman" w:hAnsi="Times New Roman" w:cs="Times New Roman"/>
          <w:sz w:val="24"/>
          <w:szCs w:val="24"/>
        </w:rPr>
        <w:t>Maintain spaces between cellboxes.</w:t>
      </w:r>
    </w:p>
    <w:p w:rsidR="00D67A30" w:rsidRPr="005D7002" w:rsidRDefault="00D67A30" w:rsidP="00D67A30">
      <w:pPr>
        <w:pStyle w:val="ListParagraph"/>
        <w:rPr>
          <w:rFonts w:ascii="Times New Roman" w:hAnsi="Times New Roman" w:cs="Times New Roman"/>
          <w:sz w:val="24"/>
          <w:szCs w:val="24"/>
        </w:rPr>
      </w:pPr>
    </w:p>
    <w:p w:rsidR="00786C3E" w:rsidRPr="00BE1F63" w:rsidRDefault="00786C3E" w:rsidP="00786C3E">
      <w:pPr>
        <w:rPr>
          <w:rFonts w:ascii="Times New Roman" w:hAnsi="Times New Roman" w:cs="Times New Roman"/>
          <w:b/>
          <w:sz w:val="24"/>
          <w:szCs w:val="24"/>
        </w:rPr>
      </w:pPr>
      <w:r>
        <w:rPr>
          <w:rFonts w:ascii="Times New Roman" w:hAnsi="Times New Roman" w:cs="Times New Roman"/>
          <w:b/>
          <w:sz w:val="24"/>
          <w:szCs w:val="24"/>
          <w:u w:val="single"/>
        </w:rPr>
        <w:t>SUB_TAGS FOR &lt;table&gt;&lt;/table&gt;:</w:t>
      </w:r>
      <w:r w:rsidRPr="00BE1F63">
        <w:rPr>
          <w:rFonts w:ascii="Times New Roman" w:hAnsi="Times New Roman" w:cs="Times New Roman"/>
          <w:b/>
          <w:sz w:val="24"/>
          <w:szCs w:val="24"/>
          <w:u w:val="single"/>
        </w:rPr>
        <w:t xml:space="preserve"> </w:t>
      </w:r>
    </w:p>
    <w:p w:rsidR="00786C3E" w:rsidRPr="00521810" w:rsidRDefault="00786C3E" w:rsidP="00480EAA">
      <w:pPr>
        <w:pStyle w:val="ListParagraph"/>
        <w:numPr>
          <w:ilvl w:val="0"/>
          <w:numId w:val="28"/>
        </w:numPr>
        <w:rPr>
          <w:rFonts w:ascii="Times New Roman" w:hAnsi="Times New Roman" w:cs="Times New Roman"/>
          <w:sz w:val="24"/>
          <w:szCs w:val="24"/>
        </w:rPr>
      </w:pPr>
      <w:r w:rsidRPr="00521810">
        <w:rPr>
          <w:rFonts w:ascii="Times New Roman" w:hAnsi="Times New Roman" w:cs="Times New Roman"/>
          <w:b/>
          <w:sz w:val="24"/>
          <w:szCs w:val="24"/>
        </w:rPr>
        <w:t>&lt;caption&gt;&lt;/caption&gt;</w:t>
      </w:r>
      <w:r w:rsidRPr="00521810">
        <w:rPr>
          <w:rFonts w:ascii="Times New Roman" w:hAnsi="Times New Roman" w:cs="Times New Roman"/>
          <w:sz w:val="24"/>
          <w:szCs w:val="24"/>
        </w:rPr>
        <w:t xml:space="preserve">:  </w:t>
      </w:r>
      <w:r w:rsidR="0094682A">
        <w:rPr>
          <w:rFonts w:ascii="Times New Roman" w:hAnsi="Times New Roman" w:cs="Times New Roman"/>
          <w:sz w:val="24"/>
          <w:szCs w:val="24"/>
        </w:rPr>
        <w:tab/>
      </w:r>
      <w:r w:rsidR="0086539C">
        <w:rPr>
          <w:rFonts w:ascii="Times New Roman" w:hAnsi="Times New Roman" w:cs="Times New Roman"/>
          <w:sz w:val="24"/>
          <w:szCs w:val="24"/>
        </w:rPr>
        <w:t>:</w:t>
      </w:r>
      <w:r w:rsidRPr="00521810">
        <w:rPr>
          <w:rFonts w:ascii="Times New Roman" w:hAnsi="Times New Roman" w:cs="Times New Roman"/>
          <w:sz w:val="24"/>
          <w:szCs w:val="24"/>
        </w:rPr>
        <w:t>Caption of the table.</w:t>
      </w:r>
    </w:p>
    <w:p w:rsidR="00786C3E" w:rsidRPr="00521810" w:rsidRDefault="0086539C" w:rsidP="00480EAA">
      <w:pPr>
        <w:pStyle w:val="ListParagraph"/>
        <w:numPr>
          <w:ilvl w:val="0"/>
          <w:numId w:val="28"/>
        </w:numPr>
        <w:rPr>
          <w:rFonts w:ascii="Times New Roman" w:hAnsi="Times New Roman" w:cs="Times New Roman"/>
          <w:sz w:val="24"/>
          <w:szCs w:val="24"/>
        </w:rPr>
      </w:pPr>
      <w:r>
        <w:rPr>
          <w:rFonts w:ascii="Times New Roman" w:hAnsi="Times New Roman" w:cs="Times New Roman"/>
          <w:b/>
          <w:sz w:val="24"/>
          <w:szCs w:val="24"/>
        </w:rPr>
        <w:t>&lt;tr&gt;&lt;/tr&gt;</w:t>
      </w:r>
      <w:r>
        <w:rPr>
          <w:rFonts w:ascii="Times New Roman" w:hAnsi="Times New Roman" w:cs="Times New Roman"/>
          <w:b/>
          <w:sz w:val="24"/>
          <w:szCs w:val="24"/>
        </w:rPr>
        <w:tab/>
      </w:r>
      <w:r w:rsidR="00786C3E" w:rsidRPr="005218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w:t>
      </w:r>
      <w:r w:rsidR="00786C3E" w:rsidRPr="00521810">
        <w:rPr>
          <w:rFonts w:ascii="Times New Roman" w:hAnsi="Times New Roman" w:cs="Times New Roman"/>
          <w:sz w:val="24"/>
          <w:szCs w:val="24"/>
        </w:rPr>
        <w:t>To create number of rows for table.</w:t>
      </w:r>
    </w:p>
    <w:p w:rsidR="00786C3E" w:rsidRPr="00521810" w:rsidRDefault="0086539C" w:rsidP="00480EAA">
      <w:pPr>
        <w:pStyle w:val="ListParagraph"/>
        <w:numPr>
          <w:ilvl w:val="0"/>
          <w:numId w:val="28"/>
        </w:numPr>
        <w:rPr>
          <w:rFonts w:ascii="Times New Roman" w:hAnsi="Times New Roman" w:cs="Times New Roman"/>
          <w:sz w:val="24"/>
          <w:szCs w:val="24"/>
        </w:rPr>
      </w:pPr>
      <w:r>
        <w:rPr>
          <w:rFonts w:ascii="Times New Roman" w:hAnsi="Times New Roman" w:cs="Times New Roman"/>
          <w:b/>
          <w:sz w:val="24"/>
          <w:szCs w:val="24"/>
        </w:rPr>
        <w:t>&lt;td&gt;&lt;/td&gt;</w:t>
      </w:r>
      <w:r w:rsidR="00786C3E" w:rsidRPr="005218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786C3E" w:rsidRPr="00521810">
        <w:rPr>
          <w:rFonts w:ascii="Times New Roman" w:hAnsi="Times New Roman" w:cs="Times New Roman"/>
          <w:sz w:val="24"/>
          <w:szCs w:val="24"/>
        </w:rPr>
        <w:t xml:space="preserve">To define all the table row data information. </w:t>
      </w:r>
    </w:p>
    <w:p w:rsidR="00786C3E" w:rsidRPr="00521810" w:rsidRDefault="0086539C" w:rsidP="00480EAA">
      <w:pPr>
        <w:pStyle w:val="ListParagraph"/>
        <w:numPr>
          <w:ilvl w:val="0"/>
          <w:numId w:val="28"/>
        </w:numPr>
        <w:rPr>
          <w:rFonts w:ascii="Times New Roman" w:hAnsi="Times New Roman" w:cs="Times New Roman"/>
          <w:sz w:val="24"/>
          <w:szCs w:val="24"/>
        </w:rPr>
      </w:pPr>
      <w:r>
        <w:rPr>
          <w:rFonts w:ascii="Times New Roman" w:hAnsi="Times New Roman" w:cs="Times New Roman"/>
          <w:b/>
          <w:sz w:val="24"/>
          <w:szCs w:val="24"/>
        </w:rPr>
        <w:t>&lt;th&gt;&lt;/th&gt;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786C3E" w:rsidRPr="00521810">
        <w:rPr>
          <w:rFonts w:ascii="Times New Roman" w:hAnsi="Times New Roman" w:cs="Times New Roman"/>
          <w:b/>
          <w:sz w:val="24"/>
          <w:szCs w:val="24"/>
        </w:rPr>
        <w:t>:</w:t>
      </w:r>
      <w:r w:rsidR="00786C3E" w:rsidRPr="00521810">
        <w:rPr>
          <w:rFonts w:ascii="Times New Roman" w:hAnsi="Times New Roman" w:cs="Times New Roman"/>
          <w:sz w:val="24"/>
          <w:szCs w:val="24"/>
        </w:rPr>
        <w:t xml:space="preserve"> To define table columns with Bold Format</w:t>
      </w:r>
    </w:p>
    <w:p w:rsidR="00786C3E" w:rsidRPr="00521810" w:rsidRDefault="00786C3E" w:rsidP="00480EAA">
      <w:pPr>
        <w:pStyle w:val="ListParagraph"/>
        <w:numPr>
          <w:ilvl w:val="0"/>
          <w:numId w:val="28"/>
        </w:numPr>
        <w:rPr>
          <w:rFonts w:ascii="Times New Roman" w:hAnsi="Times New Roman" w:cs="Times New Roman"/>
          <w:sz w:val="24"/>
          <w:szCs w:val="24"/>
        </w:rPr>
      </w:pPr>
      <w:r w:rsidRPr="00521810">
        <w:rPr>
          <w:rFonts w:ascii="Times New Roman" w:hAnsi="Times New Roman" w:cs="Times New Roman"/>
          <w:b/>
          <w:sz w:val="24"/>
          <w:szCs w:val="24"/>
        </w:rPr>
        <w:t>&lt;thead&gt;&lt;/thead&gt;</w:t>
      </w:r>
      <w:r w:rsidR="0086539C">
        <w:rPr>
          <w:rFonts w:ascii="Times New Roman" w:hAnsi="Times New Roman" w:cs="Times New Roman"/>
          <w:b/>
          <w:sz w:val="24"/>
          <w:szCs w:val="24"/>
        </w:rPr>
        <w:tab/>
      </w:r>
      <w:r w:rsidR="0086539C">
        <w:rPr>
          <w:rFonts w:ascii="Times New Roman" w:hAnsi="Times New Roman" w:cs="Times New Roman"/>
          <w:b/>
          <w:sz w:val="24"/>
          <w:szCs w:val="24"/>
        </w:rPr>
        <w:tab/>
        <w:t>:</w:t>
      </w:r>
      <w:r w:rsidRPr="00521810">
        <w:rPr>
          <w:rFonts w:ascii="Times New Roman" w:hAnsi="Times New Roman" w:cs="Times New Roman"/>
          <w:sz w:val="24"/>
          <w:szCs w:val="24"/>
        </w:rPr>
        <w:t xml:space="preserve"> For </w:t>
      </w:r>
      <w:r w:rsidR="00E24582">
        <w:rPr>
          <w:rFonts w:ascii="Times New Roman" w:hAnsi="Times New Roman" w:cs="Times New Roman"/>
          <w:sz w:val="24"/>
          <w:szCs w:val="24"/>
        </w:rPr>
        <w:t xml:space="preserve">Table Header </w:t>
      </w:r>
      <w:r w:rsidRPr="00521810">
        <w:rPr>
          <w:rFonts w:ascii="Times New Roman" w:hAnsi="Times New Roman" w:cs="Times New Roman"/>
          <w:sz w:val="24"/>
          <w:szCs w:val="24"/>
        </w:rPr>
        <w:t xml:space="preserve"> </w:t>
      </w:r>
      <w:r w:rsidR="00E24582">
        <w:rPr>
          <w:rFonts w:ascii="Times New Roman" w:hAnsi="Times New Roman" w:cs="Times New Roman"/>
          <w:sz w:val="24"/>
          <w:szCs w:val="24"/>
        </w:rPr>
        <w:t xml:space="preserve">Section </w:t>
      </w:r>
      <w:r w:rsidRPr="00521810">
        <w:rPr>
          <w:rFonts w:ascii="Times New Roman" w:hAnsi="Times New Roman" w:cs="Times New Roman"/>
          <w:sz w:val="24"/>
          <w:szCs w:val="24"/>
        </w:rPr>
        <w:t>Layout.</w:t>
      </w:r>
    </w:p>
    <w:p w:rsidR="00786C3E" w:rsidRPr="00521810" w:rsidRDefault="0086539C" w:rsidP="00480EAA">
      <w:pPr>
        <w:pStyle w:val="ListParagraph"/>
        <w:numPr>
          <w:ilvl w:val="0"/>
          <w:numId w:val="28"/>
        </w:numPr>
        <w:rPr>
          <w:rFonts w:ascii="Times New Roman" w:hAnsi="Times New Roman" w:cs="Times New Roman"/>
          <w:sz w:val="24"/>
          <w:szCs w:val="24"/>
        </w:rPr>
      </w:pPr>
      <w:r>
        <w:rPr>
          <w:rFonts w:ascii="Times New Roman" w:hAnsi="Times New Roman" w:cs="Times New Roman"/>
          <w:b/>
          <w:sz w:val="24"/>
          <w:szCs w:val="24"/>
        </w:rPr>
        <w:t xml:space="preserve">&lt;tfoot&gt;&lt;/tfoot&gt; </w:t>
      </w:r>
      <w:r>
        <w:rPr>
          <w:rFonts w:ascii="Times New Roman" w:hAnsi="Times New Roman" w:cs="Times New Roman"/>
          <w:b/>
          <w:sz w:val="24"/>
          <w:szCs w:val="24"/>
        </w:rPr>
        <w:tab/>
      </w:r>
      <w:r>
        <w:rPr>
          <w:rFonts w:ascii="Times New Roman" w:hAnsi="Times New Roman" w:cs="Times New Roman"/>
          <w:b/>
          <w:sz w:val="24"/>
          <w:szCs w:val="24"/>
        </w:rPr>
        <w:tab/>
        <w:t>:</w:t>
      </w:r>
      <w:r w:rsidR="00786C3E" w:rsidRPr="00521810">
        <w:rPr>
          <w:rFonts w:ascii="Times New Roman" w:hAnsi="Times New Roman" w:cs="Times New Roman"/>
          <w:sz w:val="24"/>
          <w:szCs w:val="24"/>
        </w:rPr>
        <w:t xml:space="preserve"> For</w:t>
      </w:r>
      <w:r w:rsidR="00E24582">
        <w:rPr>
          <w:rFonts w:ascii="Times New Roman" w:hAnsi="Times New Roman" w:cs="Times New Roman"/>
          <w:sz w:val="24"/>
          <w:szCs w:val="24"/>
        </w:rPr>
        <w:t xml:space="preserve"> Table Footer Section</w:t>
      </w:r>
      <w:r w:rsidR="00786C3E" w:rsidRPr="00521810">
        <w:rPr>
          <w:rFonts w:ascii="Times New Roman" w:hAnsi="Times New Roman" w:cs="Times New Roman"/>
          <w:sz w:val="24"/>
          <w:szCs w:val="24"/>
        </w:rPr>
        <w:t xml:space="preserve"> Layout.</w:t>
      </w:r>
    </w:p>
    <w:p w:rsidR="00786C3E" w:rsidRDefault="0086539C" w:rsidP="00480EAA">
      <w:pPr>
        <w:pStyle w:val="ListParagraph"/>
        <w:numPr>
          <w:ilvl w:val="0"/>
          <w:numId w:val="28"/>
        </w:numPr>
        <w:rPr>
          <w:rFonts w:ascii="Times New Roman" w:hAnsi="Times New Roman" w:cs="Times New Roman"/>
          <w:sz w:val="24"/>
          <w:szCs w:val="24"/>
        </w:rPr>
      </w:pPr>
      <w:r>
        <w:rPr>
          <w:rFonts w:ascii="Times New Roman" w:hAnsi="Times New Roman" w:cs="Times New Roman"/>
          <w:b/>
          <w:sz w:val="24"/>
          <w:szCs w:val="24"/>
        </w:rPr>
        <w:t>&lt;tbody&gt;</w:t>
      </w:r>
      <w:r>
        <w:rPr>
          <w:rFonts w:ascii="Times New Roman" w:hAnsi="Times New Roman" w:cs="Times New Roman"/>
          <w:b/>
          <w:sz w:val="24"/>
          <w:szCs w:val="24"/>
        </w:rPr>
        <w:tab/>
      </w:r>
      <w:r>
        <w:rPr>
          <w:rFonts w:ascii="Times New Roman" w:hAnsi="Times New Roman" w:cs="Times New Roman"/>
          <w:b/>
          <w:sz w:val="24"/>
          <w:szCs w:val="24"/>
        </w:rPr>
        <w:tab/>
      </w:r>
      <w:r w:rsidR="00786C3E" w:rsidRPr="00521810">
        <w:rPr>
          <w:rFonts w:ascii="Times New Roman" w:hAnsi="Times New Roman" w:cs="Times New Roman"/>
          <w:sz w:val="24"/>
          <w:szCs w:val="24"/>
        </w:rPr>
        <w:t xml:space="preserve"> </w:t>
      </w:r>
      <w:r>
        <w:rPr>
          <w:rFonts w:ascii="Times New Roman" w:hAnsi="Times New Roman" w:cs="Times New Roman"/>
          <w:sz w:val="24"/>
          <w:szCs w:val="24"/>
        </w:rPr>
        <w:tab/>
        <w:t>:</w:t>
      </w:r>
      <w:r w:rsidR="00786C3E" w:rsidRPr="00521810">
        <w:rPr>
          <w:rFonts w:ascii="Times New Roman" w:hAnsi="Times New Roman" w:cs="Times New Roman"/>
          <w:sz w:val="24"/>
          <w:szCs w:val="24"/>
        </w:rPr>
        <w:t xml:space="preserve">For Table Body </w:t>
      </w:r>
      <w:r w:rsidR="00E24582">
        <w:rPr>
          <w:rFonts w:ascii="Times New Roman" w:hAnsi="Times New Roman" w:cs="Times New Roman"/>
          <w:sz w:val="24"/>
          <w:szCs w:val="24"/>
        </w:rPr>
        <w:t>Section Layout</w:t>
      </w:r>
    </w:p>
    <w:p w:rsidR="00D67A30" w:rsidRPr="00521810" w:rsidRDefault="00D67A30" w:rsidP="00D67A30">
      <w:pPr>
        <w:pStyle w:val="ListParagraph"/>
        <w:rPr>
          <w:rFonts w:ascii="Times New Roman" w:hAnsi="Times New Roman" w:cs="Times New Roman"/>
          <w:sz w:val="24"/>
          <w:szCs w:val="24"/>
        </w:rPr>
      </w:pPr>
    </w:p>
    <w:p w:rsidR="00786C3E" w:rsidRPr="00BE1F63" w:rsidRDefault="00786C3E" w:rsidP="00786C3E">
      <w:pPr>
        <w:rPr>
          <w:rFonts w:ascii="Times New Roman" w:hAnsi="Times New Roman" w:cs="Times New Roman"/>
          <w:b/>
          <w:sz w:val="24"/>
          <w:szCs w:val="24"/>
        </w:rPr>
      </w:pPr>
      <w:r w:rsidRPr="00BE1F63">
        <w:rPr>
          <w:rFonts w:ascii="Times New Roman" w:hAnsi="Times New Roman" w:cs="Times New Roman"/>
          <w:b/>
          <w:sz w:val="24"/>
          <w:szCs w:val="24"/>
          <w:u w:val="single"/>
        </w:rPr>
        <w:t xml:space="preserve">Special Attributes Of  &lt;td&gt;, &lt;th&gt;-Tags:- </w:t>
      </w:r>
    </w:p>
    <w:p w:rsidR="00786C3E" w:rsidRPr="00BE1F63" w:rsidRDefault="00786C3E" w:rsidP="004053E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Colspan=number</w:t>
      </w:r>
      <w:r>
        <w:rPr>
          <w:rFonts w:ascii="Times New Roman" w:hAnsi="Times New Roman" w:cs="Times New Roman"/>
          <w:sz w:val="24"/>
          <w:szCs w:val="24"/>
        </w:rPr>
        <w:tab/>
      </w:r>
      <w:r>
        <w:rPr>
          <w:rFonts w:ascii="Times New Roman" w:hAnsi="Times New Roman" w:cs="Times New Roman"/>
          <w:sz w:val="24"/>
          <w:szCs w:val="24"/>
        </w:rPr>
        <w:tab/>
        <w:t>:</w:t>
      </w:r>
      <w:r w:rsidRPr="00BE1F63">
        <w:rPr>
          <w:rFonts w:ascii="Times New Roman" w:hAnsi="Times New Roman" w:cs="Times New Roman"/>
          <w:sz w:val="24"/>
          <w:szCs w:val="24"/>
        </w:rPr>
        <w:t>Merge/Combine Two or More Columns DATA</w:t>
      </w:r>
    </w:p>
    <w:p w:rsidR="00786C3E" w:rsidRPr="00BE1F63" w:rsidRDefault="00786C3E" w:rsidP="004053E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Rowspan=number</w:t>
      </w:r>
      <w:r>
        <w:rPr>
          <w:rFonts w:ascii="Times New Roman" w:hAnsi="Times New Roman" w:cs="Times New Roman"/>
          <w:sz w:val="24"/>
          <w:szCs w:val="24"/>
        </w:rPr>
        <w:tab/>
      </w:r>
      <w:r>
        <w:rPr>
          <w:rFonts w:ascii="Times New Roman" w:hAnsi="Times New Roman" w:cs="Times New Roman"/>
          <w:sz w:val="24"/>
          <w:szCs w:val="24"/>
        </w:rPr>
        <w:tab/>
        <w:t>:</w:t>
      </w:r>
      <w:r w:rsidRPr="00BE1F63">
        <w:rPr>
          <w:rFonts w:ascii="Times New Roman" w:hAnsi="Times New Roman" w:cs="Times New Roman"/>
          <w:sz w:val="24"/>
          <w:szCs w:val="24"/>
        </w:rPr>
        <w:t>Merge/Combine Two or More Rows DATA</w:t>
      </w:r>
    </w:p>
    <w:p w:rsidR="00786C3E" w:rsidRDefault="00786C3E" w:rsidP="004053E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Valign=top/middle/bottom</w:t>
      </w:r>
      <w:r>
        <w:rPr>
          <w:rFonts w:ascii="Times New Roman" w:hAnsi="Times New Roman" w:cs="Times New Roman"/>
          <w:sz w:val="24"/>
          <w:szCs w:val="24"/>
        </w:rPr>
        <w:tab/>
        <w:t>:</w:t>
      </w:r>
      <w:r w:rsidRPr="00BE1F63">
        <w:rPr>
          <w:rFonts w:ascii="Times New Roman" w:hAnsi="Times New Roman" w:cs="Times New Roman"/>
          <w:sz w:val="24"/>
          <w:szCs w:val="24"/>
        </w:rPr>
        <w:t>Align Table row data into vertical direction.</w:t>
      </w:r>
    </w:p>
    <w:p w:rsidR="00670F8E" w:rsidRDefault="00670F8E" w:rsidP="00670F8E">
      <w:pPr>
        <w:rPr>
          <w:rFonts w:ascii="Times New Roman" w:hAnsi="Times New Roman" w:cs="Times New Roman"/>
          <w:sz w:val="24"/>
          <w:szCs w:val="24"/>
        </w:rPr>
      </w:pPr>
    </w:p>
    <w:p w:rsidR="00670F8E" w:rsidRDefault="00670F8E" w:rsidP="00670F8E">
      <w:pPr>
        <w:rPr>
          <w:rFonts w:ascii="Times New Roman" w:hAnsi="Times New Roman" w:cs="Times New Roman"/>
          <w:sz w:val="24"/>
          <w:szCs w:val="24"/>
        </w:rPr>
      </w:pPr>
    </w:p>
    <w:p w:rsidR="00B37671" w:rsidRDefault="00B37671" w:rsidP="00EF3191">
      <w:pPr>
        <w:rPr>
          <w:rFonts w:ascii="Times New Roman" w:hAnsi="Times New Roman" w:cs="Times New Roman"/>
          <w:sz w:val="24"/>
          <w:szCs w:val="24"/>
        </w:rPr>
      </w:pPr>
    </w:p>
    <w:p w:rsidR="004B3F20" w:rsidRPr="00B54179" w:rsidRDefault="00B37671" w:rsidP="00EF3191">
      <w:pPr>
        <w:rPr>
          <w:rFonts w:ascii="Arial" w:eastAsiaTheme="majorEastAsia" w:hAnsi="Arial" w:cs="Arial"/>
          <w:b/>
          <w:bCs/>
          <w:color w:val="FFFFFF"/>
          <w:spacing w:val="2"/>
          <w:sz w:val="96"/>
          <w:szCs w:val="96"/>
        </w:rPr>
      </w:pPr>
      <w:r w:rsidRPr="00012898">
        <w:rPr>
          <w:rFonts w:ascii="Times New Roman" w:hAnsi="Times New Roman" w:cs="Times New Roman"/>
          <w:b/>
          <w:i/>
          <w:sz w:val="96"/>
          <w:szCs w:val="96"/>
          <w:u w:val="single"/>
        </w:rPr>
        <w:t>HTML HYPERLINKS</w:t>
      </w:r>
      <w:r w:rsidRPr="00B37671">
        <w:rPr>
          <w:rFonts w:ascii="Arial" w:hAnsi="Arial" w:cs="Arial"/>
          <w:b/>
          <w:sz w:val="96"/>
          <w:szCs w:val="96"/>
        </w:rPr>
        <w:t xml:space="preserve"> </w:t>
      </w:r>
      <w:r w:rsidR="00786C3E" w:rsidRPr="00EF3191">
        <w:rPr>
          <w:rFonts w:ascii="Times New Roman" w:hAnsi="Times New Roman" w:cs="Times New Roman"/>
          <w:sz w:val="24"/>
          <w:szCs w:val="24"/>
        </w:rPr>
        <w:t>Create hyperlinks in webpage/websites for navigations, by using one pre-defined html tag.  i. e  &lt;a&gt;&lt;/a&gt;-tag. we can call it as anchor Tag.</w:t>
      </w:r>
    </w:p>
    <w:p w:rsidR="00786C3E" w:rsidRPr="00BE1F63" w:rsidRDefault="00786C3E" w:rsidP="00786C3E">
      <w:pPr>
        <w:rPr>
          <w:rFonts w:ascii="Times New Roman" w:hAnsi="Times New Roman" w:cs="Times New Roman"/>
          <w:b/>
          <w:sz w:val="24"/>
          <w:szCs w:val="24"/>
        </w:rPr>
      </w:pPr>
      <w:r w:rsidRPr="00E20043">
        <w:rPr>
          <w:rFonts w:ascii="Times New Roman" w:hAnsi="Times New Roman" w:cs="Times New Roman"/>
          <w:b/>
          <w:sz w:val="24"/>
          <w:szCs w:val="24"/>
          <w:u w:val="single"/>
        </w:rPr>
        <w:t>Attributes</w:t>
      </w:r>
      <w:r>
        <w:rPr>
          <w:rFonts w:ascii="Times New Roman" w:hAnsi="Times New Roman" w:cs="Times New Roman"/>
          <w:b/>
          <w:sz w:val="24"/>
          <w:szCs w:val="24"/>
        </w:rPr>
        <w:t>:</w:t>
      </w:r>
    </w:p>
    <w:p w:rsidR="00786C3E" w:rsidRPr="00BE1F63" w:rsidRDefault="00E87825" w:rsidP="00480EAA">
      <w:pPr>
        <w:pStyle w:val="ListParagraph"/>
        <w:numPr>
          <w:ilvl w:val="0"/>
          <w:numId w:val="9"/>
        </w:numPr>
        <w:rPr>
          <w:rFonts w:ascii="Times New Roman" w:hAnsi="Times New Roman" w:cs="Times New Roman"/>
          <w:sz w:val="24"/>
          <w:szCs w:val="24"/>
        </w:rPr>
      </w:pPr>
      <w:r>
        <w:rPr>
          <w:rFonts w:ascii="Times New Roman" w:hAnsi="Times New Roman" w:cs="Times New Roman"/>
          <w:b/>
          <w:sz w:val="24"/>
          <w:szCs w:val="24"/>
        </w:rPr>
        <w:t>h</w:t>
      </w:r>
      <w:r w:rsidR="00786C3E" w:rsidRPr="00BE1F63">
        <w:rPr>
          <w:rFonts w:ascii="Times New Roman" w:hAnsi="Times New Roman" w:cs="Times New Roman"/>
          <w:b/>
          <w:sz w:val="24"/>
          <w:szCs w:val="24"/>
        </w:rPr>
        <w:t>ref</w:t>
      </w:r>
      <w:r w:rsidR="00786C3E">
        <w:rPr>
          <w:rFonts w:ascii="Times New Roman" w:hAnsi="Times New Roman" w:cs="Times New Roman"/>
          <w:b/>
          <w:sz w:val="24"/>
          <w:szCs w:val="24"/>
        </w:rPr>
        <w:t>="url/#anchrornameaddress</w:t>
      </w:r>
      <w:r w:rsidR="00786C3E" w:rsidRPr="00BE1F63">
        <w:rPr>
          <w:rFonts w:ascii="Times New Roman" w:hAnsi="Times New Roman" w:cs="Times New Roman"/>
          <w:b/>
          <w:sz w:val="24"/>
          <w:szCs w:val="24"/>
        </w:rPr>
        <w:t>"</w:t>
      </w:r>
      <w:r w:rsidR="00786C3E" w:rsidRPr="00BE1F63">
        <w:rPr>
          <w:rFonts w:ascii="Times New Roman" w:hAnsi="Times New Roman" w:cs="Times New Roman"/>
          <w:sz w:val="24"/>
          <w:szCs w:val="24"/>
        </w:rPr>
        <w:t xml:space="preserve">:-  </w:t>
      </w:r>
      <w:r w:rsidR="00786C3E">
        <w:rPr>
          <w:rFonts w:ascii="Times New Roman" w:hAnsi="Times New Roman" w:cs="Times New Roman"/>
          <w:sz w:val="24"/>
          <w:szCs w:val="24"/>
        </w:rPr>
        <w:t>For Destination address path links.</w:t>
      </w:r>
    </w:p>
    <w:p w:rsidR="00786C3E" w:rsidRPr="00BE1F63" w:rsidRDefault="00786C3E" w:rsidP="00480EAA">
      <w:pPr>
        <w:pStyle w:val="ListParagraph"/>
        <w:numPr>
          <w:ilvl w:val="0"/>
          <w:numId w:val="9"/>
        </w:numPr>
        <w:rPr>
          <w:rFonts w:ascii="Times New Roman" w:hAnsi="Times New Roman" w:cs="Times New Roman"/>
          <w:sz w:val="24"/>
          <w:szCs w:val="24"/>
        </w:rPr>
      </w:pPr>
      <w:r>
        <w:rPr>
          <w:rFonts w:ascii="Times New Roman" w:hAnsi="Times New Roman" w:cs="Times New Roman"/>
          <w:b/>
          <w:sz w:val="24"/>
          <w:szCs w:val="24"/>
        </w:rPr>
        <w:t>target=”__blank"</w:t>
      </w:r>
      <w:r>
        <w:rPr>
          <w:rFonts w:ascii="Times New Roman" w:hAnsi="Times New Roman" w:cs="Times New Roman"/>
          <w:sz w:val="24"/>
          <w:szCs w:val="24"/>
        </w:rPr>
        <w:t xml:space="preserve">: open link </w:t>
      </w:r>
      <w:r w:rsidRPr="00BE1F63">
        <w:rPr>
          <w:rFonts w:ascii="Times New Roman" w:hAnsi="Times New Roman" w:cs="Times New Roman"/>
          <w:sz w:val="24"/>
          <w:szCs w:val="24"/>
        </w:rPr>
        <w:t xml:space="preserve">webpage </w:t>
      </w:r>
      <w:r>
        <w:rPr>
          <w:rFonts w:ascii="Times New Roman" w:hAnsi="Times New Roman" w:cs="Times New Roman"/>
          <w:sz w:val="24"/>
          <w:szCs w:val="24"/>
        </w:rPr>
        <w:t>in new tab.</w:t>
      </w:r>
    </w:p>
    <w:p w:rsidR="00786C3E" w:rsidRPr="00867AB6" w:rsidRDefault="00786C3E" w:rsidP="00480EAA">
      <w:pPr>
        <w:pStyle w:val="ListParagraph"/>
        <w:numPr>
          <w:ilvl w:val="0"/>
          <w:numId w:val="9"/>
        </w:numPr>
        <w:rPr>
          <w:rFonts w:ascii="Times New Roman" w:hAnsi="Times New Roman" w:cs="Times New Roman"/>
          <w:sz w:val="24"/>
          <w:szCs w:val="24"/>
        </w:rPr>
      </w:pPr>
      <w:r w:rsidRPr="00BE1F63">
        <w:rPr>
          <w:rFonts w:ascii="Times New Roman" w:hAnsi="Times New Roman" w:cs="Times New Roman"/>
          <w:b/>
          <w:sz w:val="24"/>
          <w:szCs w:val="24"/>
        </w:rPr>
        <w:t>name="</w:t>
      </w:r>
      <w:r>
        <w:rPr>
          <w:rFonts w:ascii="Times New Roman" w:hAnsi="Times New Roman" w:cs="Times New Roman"/>
          <w:b/>
          <w:sz w:val="24"/>
          <w:szCs w:val="24"/>
        </w:rPr>
        <w:t>Anchrorname address".</w:t>
      </w:r>
    </w:p>
    <w:p w:rsidR="00867AB6" w:rsidRPr="00BE1F63" w:rsidRDefault="00867AB6" w:rsidP="00480EAA">
      <w:pPr>
        <w:pStyle w:val="ListParagraph"/>
        <w:numPr>
          <w:ilvl w:val="0"/>
          <w:numId w:val="9"/>
        </w:numPr>
        <w:rPr>
          <w:rFonts w:ascii="Times New Roman" w:hAnsi="Times New Roman" w:cs="Times New Roman"/>
          <w:sz w:val="24"/>
          <w:szCs w:val="24"/>
        </w:rPr>
      </w:pPr>
    </w:p>
    <w:p w:rsidR="00786C3E" w:rsidRPr="00BE1F63" w:rsidRDefault="00786C3E" w:rsidP="00786C3E">
      <w:pPr>
        <w:rPr>
          <w:rFonts w:ascii="Times New Roman" w:hAnsi="Times New Roman" w:cs="Times New Roman"/>
          <w:b/>
          <w:sz w:val="24"/>
          <w:szCs w:val="24"/>
        </w:rPr>
      </w:pPr>
      <w:r w:rsidRPr="00BE1F63">
        <w:rPr>
          <w:rFonts w:ascii="Times New Roman" w:hAnsi="Times New Roman" w:cs="Times New Roman"/>
          <w:b/>
          <w:sz w:val="24"/>
          <w:szCs w:val="24"/>
          <w:u w:val="single"/>
        </w:rPr>
        <w:t>Types Of Hyperlinks:</w:t>
      </w:r>
    </w:p>
    <w:p w:rsidR="00786C3E" w:rsidRDefault="00786C3E" w:rsidP="00480EAA">
      <w:pPr>
        <w:pStyle w:val="ListParagraph"/>
        <w:numPr>
          <w:ilvl w:val="0"/>
          <w:numId w:val="18"/>
        </w:numPr>
        <w:rPr>
          <w:rFonts w:ascii="Times New Roman" w:hAnsi="Times New Roman" w:cs="Times New Roman"/>
          <w:b/>
          <w:sz w:val="24"/>
          <w:szCs w:val="24"/>
        </w:rPr>
      </w:pPr>
      <w:r w:rsidRPr="00216BD6">
        <w:rPr>
          <w:rFonts w:ascii="Times New Roman" w:hAnsi="Times New Roman" w:cs="Times New Roman"/>
          <w:b/>
          <w:sz w:val="24"/>
          <w:szCs w:val="24"/>
        </w:rPr>
        <w:t>EXTERNAL HYPERLINKS</w:t>
      </w:r>
    </w:p>
    <w:p w:rsidR="00786C3E" w:rsidRDefault="00786C3E" w:rsidP="00480EAA">
      <w:pPr>
        <w:pStyle w:val="ListParagraph"/>
        <w:numPr>
          <w:ilvl w:val="0"/>
          <w:numId w:val="18"/>
        </w:numPr>
        <w:rPr>
          <w:rFonts w:ascii="Times New Roman" w:hAnsi="Times New Roman" w:cs="Times New Roman"/>
          <w:b/>
          <w:sz w:val="24"/>
          <w:szCs w:val="24"/>
        </w:rPr>
      </w:pPr>
      <w:r>
        <w:rPr>
          <w:rFonts w:ascii="Times New Roman" w:hAnsi="Times New Roman" w:cs="Times New Roman"/>
          <w:b/>
          <w:sz w:val="24"/>
          <w:szCs w:val="24"/>
        </w:rPr>
        <w:t>INTERNAL HYPERLINKS</w:t>
      </w:r>
    </w:p>
    <w:p w:rsidR="00786C3E" w:rsidRDefault="00786C3E" w:rsidP="00480EAA">
      <w:pPr>
        <w:pStyle w:val="ListParagraph"/>
        <w:numPr>
          <w:ilvl w:val="0"/>
          <w:numId w:val="18"/>
        </w:numPr>
        <w:rPr>
          <w:rFonts w:ascii="Times New Roman" w:hAnsi="Times New Roman" w:cs="Times New Roman"/>
          <w:b/>
          <w:sz w:val="24"/>
          <w:szCs w:val="24"/>
        </w:rPr>
      </w:pPr>
      <w:r>
        <w:rPr>
          <w:rFonts w:ascii="Times New Roman" w:hAnsi="Times New Roman" w:cs="Times New Roman"/>
          <w:b/>
          <w:sz w:val="24"/>
          <w:szCs w:val="24"/>
        </w:rPr>
        <w:t>INLINE HYPERLINKS</w:t>
      </w:r>
    </w:p>
    <w:p w:rsidR="00786C3E" w:rsidRPr="00ED545D" w:rsidRDefault="00786C3E" w:rsidP="00786C3E">
      <w:pPr>
        <w:rPr>
          <w:rFonts w:ascii="Times New Roman" w:hAnsi="Times New Roman" w:cs="Times New Roman"/>
          <w:b/>
          <w:sz w:val="24"/>
          <w:szCs w:val="24"/>
        </w:rPr>
      </w:pPr>
      <w:r w:rsidRPr="00ED545D">
        <w:rPr>
          <w:rFonts w:ascii="Times New Roman" w:hAnsi="Times New Roman" w:cs="Times New Roman"/>
          <w:b/>
          <w:sz w:val="24"/>
          <w:szCs w:val="24"/>
          <w:u w:val="single"/>
        </w:rPr>
        <w:t>EXTERNAL HYPERLINKS</w:t>
      </w:r>
      <w:r>
        <w:rPr>
          <w:rFonts w:ascii="Times New Roman" w:hAnsi="Times New Roman" w:cs="Times New Roman"/>
          <w:b/>
          <w:sz w:val="24"/>
          <w:szCs w:val="24"/>
        </w:rPr>
        <w:t>:</w:t>
      </w:r>
    </w:p>
    <w:p w:rsidR="00937869" w:rsidRPr="006F79D5" w:rsidRDefault="00786C3E" w:rsidP="006F79D5">
      <w:pPr>
        <w:jc w:val="both"/>
        <w:rPr>
          <w:rFonts w:ascii="Times New Roman" w:hAnsi="Times New Roman" w:cs="Times New Roman"/>
          <w:sz w:val="24"/>
          <w:szCs w:val="24"/>
        </w:rPr>
      </w:pPr>
      <w:r>
        <w:rPr>
          <w:rFonts w:ascii="Times New Roman" w:hAnsi="Times New Roman" w:cs="Times New Roman"/>
          <w:sz w:val="24"/>
          <w:szCs w:val="24"/>
        </w:rPr>
        <w:t xml:space="preserve">To navigate from "one website </w:t>
      </w:r>
      <w:r w:rsidRPr="00BE1F63">
        <w:rPr>
          <w:rFonts w:ascii="Times New Roman" w:hAnsi="Times New Roman" w:cs="Times New Roman"/>
          <w:sz w:val="24"/>
          <w:szCs w:val="24"/>
        </w:rPr>
        <w:t>to another web</w:t>
      </w:r>
      <w:r>
        <w:rPr>
          <w:rFonts w:ascii="Times New Roman" w:hAnsi="Times New Roman" w:cs="Times New Roman"/>
          <w:sz w:val="24"/>
          <w:szCs w:val="24"/>
        </w:rPr>
        <w:t>site</w:t>
      </w:r>
      <w:r w:rsidRPr="00BE1F63">
        <w:rPr>
          <w:rFonts w:ascii="Times New Roman" w:hAnsi="Times New Roman" w:cs="Times New Roman"/>
          <w:sz w:val="24"/>
          <w:szCs w:val="24"/>
        </w:rPr>
        <w:t>"</w:t>
      </w:r>
      <w:r>
        <w:rPr>
          <w:rFonts w:ascii="Times New Roman" w:hAnsi="Times New Roman" w:cs="Times New Roman"/>
          <w:sz w:val="24"/>
          <w:szCs w:val="24"/>
        </w:rPr>
        <w:t xml:space="preserve">  between </w:t>
      </w:r>
      <w:r w:rsidR="00320C80">
        <w:rPr>
          <w:rFonts w:ascii="Times New Roman" w:hAnsi="Times New Roman" w:cs="Times New Roman"/>
          <w:sz w:val="24"/>
          <w:szCs w:val="24"/>
        </w:rPr>
        <w:t>2 different websites using their website url address as Link address. In this Links</w:t>
      </w:r>
      <w:r>
        <w:rPr>
          <w:rFonts w:ascii="Times New Roman" w:hAnsi="Times New Roman" w:cs="Times New Roman"/>
          <w:sz w:val="24"/>
          <w:szCs w:val="24"/>
        </w:rPr>
        <w:t xml:space="preserve"> </w:t>
      </w:r>
      <w:r w:rsidR="004A744A">
        <w:rPr>
          <w:rFonts w:ascii="Times New Roman" w:hAnsi="Times New Roman" w:cs="Times New Roman"/>
          <w:sz w:val="24"/>
          <w:szCs w:val="24"/>
        </w:rPr>
        <w:t>We create no.of ways it is:</w:t>
      </w:r>
    </w:p>
    <w:p w:rsidR="00786C3E" w:rsidRPr="00ED545D" w:rsidRDefault="00786C3E" w:rsidP="00786C3E">
      <w:pPr>
        <w:rPr>
          <w:rFonts w:ascii="Times New Roman" w:hAnsi="Times New Roman" w:cs="Times New Roman"/>
          <w:b/>
          <w:sz w:val="24"/>
          <w:szCs w:val="24"/>
        </w:rPr>
      </w:pPr>
      <w:r>
        <w:rPr>
          <w:rFonts w:ascii="Times New Roman" w:hAnsi="Times New Roman" w:cs="Times New Roman"/>
          <w:b/>
          <w:sz w:val="24"/>
          <w:szCs w:val="24"/>
          <w:u w:val="single"/>
        </w:rPr>
        <w:t>INTERNAL</w:t>
      </w:r>
      <w:r w:rsidRPr="00ED545D">
        <w:rPr>
          <w:rFonts w:ascii="Times New Roman" w:hAnsi="Times New Roman" w:cs="Times New Roman"/>
          <w:b/>
          <w:sz w:val="24"/>
          <w:szCs w:val="24"/>
          <w:u w:val="single"/>
        </w:rPr>
        <w:t xml:space="preserve"> HYPERLINKS</w:t>
      </w:r>
      <w:r>
        <w:rPr>
          <w:rFonts w:ascii="Times New Roman" w:hAnsi="Times New Roman" w:cs="Times New Roman"/>
          <w:b/>
          <w:sz w:val="24"/>
          <w:szCs w:val="24"/>
        </w:rPr>
        <w:t>:</w:t>
      </w:r>
    </w:p>
    <w:p w:rsidR="00786C3E" w:rsidRDefault="00786C3E" w:rsidP="00786C3E">
      <w:pPr>
        <w:jc w:val="both"/>
        <w:rPr>
          <w:rFonts w:ascii="Times New Roman" w:hAnsi="Times New Roman" w:cs="Times New Roman"/>
          <w:sz w:val="24"/>
          <w:szCs w:val="24"/>
        </w:rPr>
      </w:pPr>
      <w:r>
        <w:rPr>
          <w:rFonts w:ascii="Times New Roman" w:hAnsi="Times New Roman" w:cs="Times New Roman"/>
          <w:sz w:val="24"/>
          <w:szCs w:val="24"/>
        </w:rPr>
        <w:t xml:space="preserve">To navigate from "one webpage </w:t>
      </w:r>
      <w:r w:rsidRPr="00BE1F63">
        <w:rPr>
          <w:rFonts w:ascii="Times New Roman" w:hAnsi="Times New Roman" w:cs="Times New Roman"/>
          <w:sz w:val="24"/>
          <w:szCs w:val="24"/>
        </w:rPr>
        <w:t>to another web</w:t>
      </w:r>
      <w:r>
        <w:rPr>
          <w:rFonts w:ascii="Times New Roman" w:hAnsi="Times New Roman" w:cs="Times New Roman"/>
          <w:sz w:val="24"/>
          <w:szCs w:val="24"/>
        </w:rPr>
        <w:t>page</w:t>
      </w:r>
      <w:r w:rsidRPr="00BE1F63">
        <w:rPr>
          <w:rFonts w:ascii="Times New Roman" w:hAnsi="Times New Roman" w:cs="Times New Roman"/>
          <w:sz w:val="24"/>
          <w:szCs w:val="24"/>
        </w:rPr>
        <w:t>"</w:t>
      </w:r>
      <w:r>
        <w:rPr>
          <w:rFonts w:ascii="Times New Roman" w:hAnsi="Times New Roman" w:cs="Times New Roman"/>
          <w:sz w:val="24"/>
          <w:szCs w:val="24"/>
        </w:rPr>
        <w:t xml:space="preserve">  between number of webpages in same website.</w:t>
      </w:r>
    </w:p>
    <w:p w:rsidR="00786C3E" w:rsidRPr="00C21821" w:rsidRDefault="00786C3E" w:rsidP="00480EAA">
      <w:pPr>
        <w:pStyle w:val="ListParagraph"/>
        <w:numPr>
          <w:ilvl w:val="0"/>
          <w:numId w:val="29"/>
        </w:numPr>
        <w:jc w:val="both"/>
        <w:rPr>
          <w:rFonts w:ascii="Times New Roman" w:hAnsi="Times New Roman" w:cs="Times New Roman"/>
          <w:sz w:val="24"/>
          <w:szCs w:val="24"/>
        </w:rPr>
      </w:pPr>
      <w:r w:rsidRPr="00C21821">
        <w:rPr>
          <w:rFonts w:ascii="Times New Roman" w:hAnsi="Times New Roman" w:cs="Times New Roman"/>
          <w:sz w:val="24"/>
          <w:szCs w:val="24"/>
        </w:rPr>
        <w:t xml:space="preserve">&lt;a href=”pagename.html”&gt;TEXTLINK&lt;/a&gt; | </w:t>
      </w:r>
    </w:p>
    <w:p w:rsidR="00786C3E" w:rsidRPr="00C21821" w:rsidRDefault="00786C3E" w:rsidP="00480EAA">
      <w:pPr>
        <w:pStyle w:val="ListParagraph"/>
        <w:numPr>
          <w:ilvl w:val="0"/>
          <w:numId w:val="29"/>
        </w:numPr>
        <w:jc w:val="both"/>
        <w:rPr>
          <w:rFonts w:ascii="Times New Roman" w:hAnsi="Times New Roman" w:cs="Times New Roman"/>
          <w:sz w:val="24"/>
          <w:szCs w:val="24"/>
        </w:rPr>
      </w:pPr>
      <w:r w:rsidRPr="00C21821">
        <w:rPr>
          <w:rFonts w:ascii="Times New Roman" w:hAnsi="Times New Roman" w:cs="Times New Roman"/>
          <w:sz w:val="24"/>
          <w:szCs w:val="24"/>
        </w:rPr>
        <w:t>&lt;a href=” pagename.html”&gt;  &lt;button&gt;ButtonText&lt;/button&gt;   &lt;/a&gt; |</w:t>
      </w:r>
    </w:p>
    <w:p w:rsidR="00786C3E" w:rsidRPr="00C21821" w:rsidRDefault="00786C3E" w:rsidP="00480EAA">
      <w:pPr>
        <w:pStyle w:val="ListParagraph"/>
        <w:numPr>
          <w:ilvl w:val="0"/>
          <w:numId w:val="29"/>
        </w:numPr>
        <w:jc w:val="both"/>
        <w:rPr>
          <w:rFonts w:ascii="Times New Roman" w:hAnsi="Times New Roman" w:cs="Times New Roman"/>
          <w:sz w:val="24"/>
          <w:szCs w:val="24"/>
        </w:rPr>
      </w:pPr>
      <w:r w:rsidRPr="00C21821">
        <w:rPr>
          <w:rFonts w:ascii="Times New Roman" w:hAnsi="Times New Roman" w:cs="Times New Roman"/>
          <w:sz w:val="24"/>
          <w:szCs w:val="24"/>
        </w:rPr>
        <w:t>&lt;a href=” pagename.html”&gt;  &lt;img src=”imagesource” /&gt; &lt;/a&gt;</w:t>
      </w:r>
    </w:p>
    <w:p w:rsidR="00786C3E" w:rsidRPr="00FD72AD" w:rsidRDefault="00786C3E" w:rsidP="00786C3E">
      <w:pPr>
        <w:rPr>
          <w:rFonts w:ascii="Times New Roman" w:hAnsi="Times New Roman" w:cs="Times New Roman"/>
          <w:sz w:val="24"/>
          <w:szCs w:val="24"/>
          <w:u w:val="single"/>
        </w:rPr>
      </w:pPr>
      <w:r w:rsidRPr="00FD72AD">
        <w:rPr>
          <w:rFonts w:ascii="Times New Roman" w:hAnsi="Times New Roman" w:cs="Times New Roman"/>
          <w:b/>
          <w:sz w:val="24"/>
          <w:szCs w:val="24"/>
          <w:u w:val="single"/>
        </w:rPr>
        <w:t>INLINE HYPERLINKS:</w:t>
      </w:r>
    </w:p>
    <w:p w:rsidR="00786C3E" w:rsidRPr="00DA0932" w:rsidRDefault="00786C3E" w:rsidP="00480EAA">
      <w:pPr>
        <w:pStyle w:val="ListParagraph"/>
        <w:numPr>
          <w:ilvl w:val="0"/>
          <w:numId w:val="30"/>
        </w:numPr>
        <w:jc w:val="both"/>
        <w:rPr>
          <w:rFonts w:ascii="Times New Roman" w:hAnsi="Times New Roman" w:cs="Times New Roman"/>
          <w:sz w:val="24"/>
          <w:szCs w:val="24"/>
        </w:rPr>
      </w:pPr>
      <w:r w:rsidRPr="00DA0932">
        <w:rPr>
          <w:rFonts w:ascii="Times New Roman" w:hAnsi="Times New Roman" w:cs="Times New Roman"/>
          <w:sz w:val="24"/>
          <w:szCs w:val="24"/>
        </w:rPr>
        <w:t xml:space="preserve">To navigate or move from Source Link to Target Location point with into same </w:t>
      </w:r>
      <w:r w:rsidRPr="00DA0932">
        <w:rPr>
          <w:rFonts w:ascii="Times New Roman" w:hAnsi="Times New Roman" w:cs="Times New Roman"/>
          <w:sz w:val="24"/>
          <w:szCs w:val="24"/>
        </w:rPr>
        <w:cr/>
        <w:t>webpage without using scrollbars or pressing up/down arrow-keys through keyboard.</w:t>
      </w:r>
    </w:p>
    <w:p w:rsidR="00786C3E" w:rsidRPr="00DA0932" w:rsidRDefault="00786C3E" w:rsidP="00480EAA">
      <w:pPr>
        <w:pStyle w:val="ListParagraph"/>
        <w:numPr>
          <w:ilvl w:val="0"/>
          <w:numId w:val="30"/>
        </w:numPr>
        <w:jc w:val="both"/>
        <w:rPr>
          <w:rFonts w:ascii="Times New Roman" w:hAnsi="Times New Roman" w:cs="Times New Roman"/>
          <w:sz w:val="24"/>
          <w:szCs w:val="24"/>
        </w:rPr>
      </w:pPr>
      <w:r w:rsidRPr="00DA0932">
        <w:rPr>
          <w:rFonts w:ascii="Times New Roman" w:hAnsi="Times New Roman" w:cs="Times New Roman"/>
          <w:sz w:val="24"/>
          <w:szCs w:val="24"/>
        </w:rPr>
        <w:lastRenderedPageBreak/>
        <w:t>Create "Target address for destination using name/id attribute", then give that reference address to source point  and create hyperlink using href="#anchoraddressname"  into &lt;a&gt;-tag.</w:t>
      </w:r>
    </w:p>
    <w:p w:rsidR="00786C3E" w:rsidRPr="004849F6" w:rsidRDefault="00786C3E" w:rsidP="00480EAA">
      <w:pPr>
        <w:pStyle w:val="ListParagraph"/>
        <w:numPr>
          <w:ilvl w:val="0"/>
          <w:numId w:val="30"/>
        </w:numPr>
        <w:jc w:val="both"/>
        <w:rPr>
          <w:rFonts w:ascii="Times New Roman" w:hAnsi="Times New Roman" w:cs="Times New Roman"/>
          <w:sz w:val="24"/>
          <w:szCs w:val="24"/>
        </w:rPr>
      </w:pPr>
      <w:r w:rsidRPr="004849F6">
        <w:rPr>
          <w:rFonts w:ascii="Times New Roman" w:hAnsi="Times New Roman" w:cs="Times New Roman"/>
          <w:sz w:val="24"/>
          <w:szCs w:val="24"/>
        </w:rPr>
        <w:t>&lt;a href=” #anchoraddressname”&gt; SOURCE LINK&lt;/a&gt;</w:t>
      </w:r>
    </w:p>
    <w:p w:rsidR="00DE33AD" w:rsidRPr="004724A8" w:rsidRDefault="00786C3E" w:rsidP="00480EAA">
      <w:pPr>
        <w:pStyle w:val="ListParagraph"/>
        <w:numPr>
          <w:ilvl w:val="0"/>
          <w:numId w:val="30"/>
        </w:numPr>
        <w:jc w:val="both"/>
        <w:rPr>
          <w:rFonts w:ascii="Times New Roman" w:hAnsi="Times New Roman" w:cs="Times New Roman"/>
          <w:sz w:val="24"/>
          <w:szCs w:val="24"/>
        </w:rPr>
      </w:pPr>
      <w:r w:rsidRPr="004849F6">
        <w:rPr>
          <w:rFonts w:ascii="Times New Roman" w:hAnsi="Times New Roman" w:cs="Times New Roman"/>
          <w:sz w:val="24"/>
          <w:szCs w:val="24"/>
        </w:rPr>
        <w:t>&lt;a name=”anchoraddressname”&gt;---&lt;/a&gt;</w:t>
      </w:r>
      <w:r w:rsidR="00405962" w:rsidRPr="00405962">
        <w:rPr>
          <w:rFonts w:ascii="Helvetica" w:hAnsi="Helvetica" w:cs="Helvetica"/>
          <w:color w:val="FFFFFF"/>
          <w:spacing w:val="2"/>
          <w:sz w:val="30"/>
          <w:szCs w:val="30"/>
        </w:rPr>
        <w:t>3. HTML H</w:t>
      </w:r>
    </w:p>
    <w:p w:rsidR="0029474F" w:rsidRPr="000319B7" w:rsidRDefault="0029474F" w:rsidP="0029474F">
      <w:pPr>
        <w:jc w:val="center"/>
        <w:rPr>
          <w:rFonts w:ascii="Arial" w:hAnsi="Arial" w:cs="Arial"/>
          <w:b/>
          <w:i/>
          <w:sz w:val="96"/>
          <w:szCs w:val="96"/>
          <w:u w:val="single"/>
        </w:rPr>
      </w:pPr>
      <w:r w:rsidRPr="000319B7">
        <w:rPr>
          <w:rFonts w:ascii="Arial" w:hAnsi="Arial" w:cs="Arial"/>
          <w:b/>
          <w:i/>
          <w:sz w:val="96"/>
          <w:szCs w:val="96"/>
          <w:u w:val="single"/>
        </w:rPr>
        <w:t>HTML FORMS</w:t>
      </w:r>
    </w:p>
    <w:p w:rsidR="00786C3E" w:rsidRPr="00281708" w:rsidRDefault="00786C3E" w:rsidP="00786C3E">
      <w:pPr>
        <w:rPr>
          <w:rFonts w:ascii="Times New Roman" w:hAnsi="Times New Roman" w:cs="Times New Roman"/>
          <w:sz w:val="24"/>
          <w:szCs w:val="24"/>
        </w:rPr>
      </w:pPr>
      <w:r w:rsidRPr="00BE1F63">
        <w:rPr>
          <w:rFonts w:ascii="Times New Roman" w:hAnsi="Times New Roman" w:cs="Times New Roman"/>
          <w:sz w:val="24"/>
          <w:szCs w:val="24"/>
        </w:rPr>
        <w:t xml:space="preserve">To Create </w:t>
      </w:r>
      <w:r>
        <w:rPr>
          <w:rFonts w:ascii="Times New Roman" w:hAnsi="Times New Roman" w:cs="Times New Roman"/>
          <w:sz w:val="24"/>
          <w:szCs w:val="24"/>
        </w:rPr>
        <w:t>User R</w:t>
      </w:r>
      <w:r w:rsidRPr="00BE1F63">
        <w:rPr>
          <w:rFonts w:ascii="Times New Roman" w:hAnsi="Times New Roman" w:cs="Times New Roman"/>
          <w:sz w:val="24"/>
          <w:szCs w:val="24"/>
        </w:rPr>
        <w:t>egist</w:t>
      </w:r>
      <w:r>
        <w:rPr>
          <w:rFonts w:ascii="Times New Roman" w:hAnsi="Times New Roman" w:cs="Times New Roman"/>
          <w:sz w:val="24"/>
          <w:szCs w:val="24"/>
        </w:rPr>
        <w:t>r</w:t>
      </w:r>
      <w:r w:rsidRPr="00BE1F63">
        <w:rPr>
          <w:rFonts w:ascii="Times New Roman" w:hAnsi="Times New Roman" w:cs="Times New Roman"/>
          <w:sz w:val="24"/>
          <w:szCs w:val="24"/>
        </w:rPr>
        <w:t>ation</w:t>
      </w:r>
      <w:r>
        <w:rPr>
          <w:rFonts w:ascii="Times New Roman" w:hAnsi="Times New Roman" w:cs="Times New Roman"/>
          <w:sz w:val="24"/>
          <w:szCs w:val="24"/>
        </w:rPr>
        <w:t>/Login/Search Boxes</w:t>
      </w:r>
      <w:r w:rsidRPr="00BE1F63">
        <w:rPr>
          <w:rFonts w:ascii="Times New Roman" w:hAnsi="Times New Roman" w:cs="Times New Roman"/>
          <w:sz w:val="24"/>
          <w:szCs w:val="24"/>
        </w:rPr>
        <w:t xml:space="preserve"> Form</w:t>
      </w:r>
      <w:r>
        <w:rPr>
          <w:rFonts w:ascii="Times New Roman" w:hAnsi="Times New Roman" w:cs="Times New Roman"/>
          <w:sz w:val="24"/>
          <w:szCs w:val="24"/>
        </w:rPr>
        <w:t>s</w:t>
      </w:r>
      <w:r w:rsidRPr="00BE1F63">
        <w:rPr>
          <w:rFonts w:ascii="Times New Roman" w:hAnsi="Times New Roman" w:cs="Times New Roman"/>
          <w:sz w:val="24"/>
          <w:szCs w:val="24"/>
        </w:rPr>
        <w:t xml:space="preserve"> </w:t>
      </w:r>
      <w:r>
        <w:rPr>
          <w:rFonts w:ascii="Times New Roman" w:hAnsi="Times New Roman" w:cs="Times New Roman"/>
          <w:sz w:val="24"/>
          <w:szCs w:val="24"/>
        </w:rPr>
        <w:t xml:space="preserve">for webpages using Html </w:t>
      </w:r>
      <w:r w:rsidRPr="00BE1F63">
        <w:rPr>
          <w:rFonts w:ascii="Times New Roman" w:hAnsi="Times New Roman" w:cs="Times New Roman"/>
          <w:sz w:val="24"/>
          <w:szCs w:val="24"/>
        </w:rPr>
        <w:t>Forms Concepts</w:t>
      </w:r>
      <w:r>
        <w:rPr>
          <w:rFonts w:ascii="Times New Roman" w:hAnsi="Times New Roman" w:cs="Times New Roman"/>
          <w:sz w:val="24"/>
          <w:szCs w:val="24"/>
        </w:rPr>
        <w:t xml:space="preserve"> by starts with &lt;FORM&gt;&lt;/FORM&gt;.</w:t>
      </w:r>
      <w:r w:rsidR="00281708">
        <w:rPr>
          <w:rFonts w:ascii="Times New Roman" w:hAnsi="Times New Roman" w:cs="Times New Roman"/>
          <w:sz w:val="24"/>
          <w:szCs w:val="24"/>
        </w:rPr>
        <w:t>The following attributes for &lt;form&gt; Tag are:</w:t>
      </w:r>
    </w:p>
    <w:p w:rsidR="00786C3E" w:rsidRDefault="00786C3E" w:rsidP="00480EAA">
      <w:pPr>
        <w:pStyle w:val="ListParagraph"/>
        <w:numPr>
          <w:ilvl w:val="0"/>
          <w:numId w:val="19"/>
        </w:numPr>
        <w:rPr>
          <w:rFonts w:ascii="Times New Roman" w:hAnsi="Times New Roman" w:cs="Times New Roman"/>
          <w:sz w:val="24"/>
          <w:szCs w:val="24"/>
        </w:rPr>
      </w:pPr>
      <w:r w:rsidRPr="00BC1ADD">
        <w:rPr>
          <w:rFonts w:ascii="Times New Roman" w:hAnsi="Times New Roman" w:cs="Times New Roman"/>
          <w:b/>
          <w:sz w:val="24"/>
          <w:szCs w:val="24"/>
        </w:rPr>
        <w:t>action</w:t>
      </w:r>
      <w:r w:rsidRPr="00BC1ADD">
        <w:rPr>
          <w:rFonts w:ascii="Times New Roman" w:hAnsi="Times New Roman" w:cs="Times New Roman"/>
          <w:sz w:val="24"/>
          <w:szCs w:val="24"/>
        </w:rPr>
        <w:t>="php/java/.net file_names with extention</w:t>
      </w:r>
    </w:p>
    <w:p w:rsidR="00786C3E" w:rsidRDefault="00786C3E" w:rsidP="00480EAA">
      <w:pPr>
        <w:pStyle w:val="ListParagraph"/>
        <w:numPr>
          <w:ilvl w:val="0"/>
          <w:numId w:val="19"/>
        </w:numPr>
        <w:rPr>
          <w:rFonts w:ascii="Times New Roman" w:hAnsi="Times New Roman" w:cs="Times New Roman"/>
          <w:sz w:val="24"/>
          <w:szCs w:val="24"/>
        </w:rPr>
      </w:pPr>
      <w:r>
        <w:rPr>
          <w:rFonts w:ascii="Times New Roman" w:hAnsi="Times New Roman" w:cs="Times New Roman"/>
          <w:b/>
          <w:sz w:val="24"/>
          <w:szCs w:val="24"/>
        </w:rPr>
        <w:t>m</w:t>
      </w:r>
      <w:r w:rsidRPr="00643C7F">
        <w:rPr>
          <w:rFonts w:ascii="Times New Roman" w:hAnsi="Times New Roman" w:cs="Times New Roman"/>
          <w:b/>
          <w:sz w:val="24"/>
          <w:szCs w:val="24"/>
        </w:rPr>
        <w:t>ethod</w:t>
      </w:r>
      <w:r w:rsidRPr="00643C7F">
        <w:rPr>
          <w:rFonts w:ascii="Times New Roman" w:hAnsi="Times New Roman" w:cs="Times New Roman"/>
          <w:sz w:val="24"/>
          <w:szCs w:val="24"/>
        </w:rPr>
        <w:t xml:space="preserve">=get(default)/post </w:t>
      </w:r>
    </w:p>
    <w:p w:rsidR="00786C3E" w:rsidRDefault="00786C3E" w:rsidP="00480EAA">
      <w:pPr>
        <w:pStyle w:val="ListParagraph"/>
        <w:numPr>
          <w:ilvl w:val="0"/>
          <w:numId w:val="19"/>
        </w:numPr>
        <w:rPr>
          <w:rFonts w:ascii="Times New Roman" w:hAnsi="Times New Roman" w:cs="Times New Roman"/>
          <w:sz w:val="24"/>
          <w:szCs w:val="24"/>
        </w:rPr>
      </w:pPr>
      <w:r w:rsidRPr="009809F5">
        <w:rPr>
          <w:rFonts w:ascii="Times New Roman" w:hAnsi="Times New Roman" w:cs="Times New Roman"/>
          <w:b/>
          <w:sz w:val="24"/>
          <w:szCs w:val="24"/>
        </w:rPr>
        <w:t>target</w:t>
      </w:r>
      <w:r w:rsidRPr="009809F5">
        <w:rPr>
          <w:rFonts w:ascii="Times New Roman" w:hAnsi="Times New Roman" w:cs="Times New Roman"/>
          <w:sz w:val="24"/>
          <w:szCs w:val="24"/>
        </w:rPr>
        <w:t xml:space="preserve">="_parent/_blank" </w:t>
      </w:r>
    </w:p>
    <w:p w:rsidR="00786C3E" w:rsidRDefault="00786C3E" w:rsidP="00480EAA">
      <w:pPr>
        <w:pStyle w:val="ListParagraph"/>
        <w:numPr>
          <w:ilvl w:val="0"/>
          <w:numId w:val="19"/>
        </w:numPr>
        <w:rPr>
          <w:rFonts w:ascii="Times New Roman" w:hAnsi="Times New Roman" w:cs="Times New Roman"/>
          <w:sz w:val="24"/>
          <w:szCs w:val="24"/>
        </w:rPr>
      </w:pPr>
      <w:r w:rsidRPr="00FD57C9">
        <w:rPr>
          <w:rFonts w:ascii="Times New Roman" w:hAnsi="Times New Roman" w:cs="Times New Roman"/>
          <w:b/>
          <w:sz w:val="24"/>
          <w:szCs w:val="24"/>
        </w:rPr>
        <w:t>name</w:t>
      </w:r>
      <w:r w:rsidRPr="00FD57C9">
        <w:rPr>
          <w:rFonts w:ascii="Times New Roman" w:hAnsi="Times New Roman" w:cs="Times New Roman"/>
          <w:sz w:val="24"/>
          <w:szCs w:val="24"/>
        </w:rPr>
        <w:t>="ref_address</w:t>
      </w:r>
      <w:r>
        <w:rPr>
          <w:rFonts w:ascii="Times New Roman" w:hAnsi="Times New Roman" w:cs="Times New Roman"/>
          <w:sz w:val="24"/>
          <w:szCs w:val="24"/>
        </w:rPr>
        <w:t>”</w:t>
      </w:r>
    </w:p>
    <w:p w:rsidR="00786C3E" w:rsidRPr="00FD57C9" w:rsidRDefault="00786C3E" w:rsidP="00480EAA">
      <w:pPr>
        <w:pStyle w:val="ListParagraph"/>
        <w:numPr>
          <w:ilvl w:val="0"/>
          <w:numId w:val="19"/>
        </w:numPr>
        <w:rPr>
          <w:rFonts w:ascii="Times New Roman" w:hAnsi="Times New Roman" w:cs="Times New Roman"/>
          <w:sz w:val="24"/>
          <w:szCs w:val="24"/>
        </w:rPr>
      </w:pPr>
      <w:r w:rsidRPr="00FD57C9">
        <w:rPr>
          <w:rFonts w:ascii="Times New Roman" w:hAnsi="Times New Roman" w:cs="Times New Roman"/>
          <w:b/>
          <w:sz w:val="24"/>
          <w:szCs w:val="24"/>
        </w:rPr>
        <w:t>enctype</w:t>
      </w:r>
      <w:r w:rsidRPr="00FD57C9">
        <w:rPr>
          <w:rFonts w:ascii="Times New Roman" w:hAnsi="Times New Roman" w:cs="Times New Roman"/>
          <w:sz w:val="24"/>
          <w:szCs w:val="24"/>
        </w:rPr>
        <w:t>="multipart/form-data</w:t>
      </w:r>
    </w:p>
    <w:p w:rsidR="00786C3E" w:rsidRPr="00C66537" w:rsidRDefault="00786C3E" w:rsidP="00786C3E">
      <w:pPr>
        <w:rPr>
          <w:rFonts w:ascii="Times New Roman" w:hAnsi="Times New Roman" w:cs="Times New Roman"/>
          <w:b/>
          <w:sz w:val="24"/>
          <w:szCs w:val="24"/>
          <w:u w:val="single"/>
        </w:rPr>
      </w:pPr>
      <w:r w:rsidRPr="00BE1F63">
        <w:rPr>
          <w:rFonts w:ascii="Times New Roman" w:hAnsi="Times New Roman" w:cs="Times New Roman"/>
          <w:b/>
          <w:sz w:val="24"/>
          <w:szCs w:val="24"/>
          <w:u w:val="single"/>
        </w:rPr>
        <w:t xml:space="preserve">Note:- </w:t>
      </w:r>
      <w:r w:rsidRPr="00BE1F63">
        <w:rPr>
          <w:rFonts w:ascii="Times New Roman" w:hAnsi="Times New Roman" w:cs="Times New Roman"/>
          <w:b/>
          <w:sz w:val="24"/>
          <w:szCs w:val="24"/>
        </w:rPr>
        <w:t xml:space="preserve">  A</w:t>
      </w:r>
      <w:r w:rsidRPr="00BE1F63">
        <w:rPr>
          <w:rFonts w:ascii="Times New Roman" w:hAnsi="Times New Roman" w:cs="Times New Roman"/>
          <w:sz w:val="24"/>
          <w:szCs w:val="24"/>
        </w:rPr>
        <w:t>ll the &lt;form&gt;-tag attributes, we can use along with php/java/.net</w:t>
      </w:r>
    </w:p>
    <w:p w:rsidR="002B58E2" w:rsidRDefault="002B58E2" w:rsidP="00786C3E">
      <w:pPr>
        <w:rPr>
          <w:rFonts w:ascii="Times New Roman" w:hAnsi="Times New Roman" w:cs="Times New Roman"/>
          <w:b/>
          <w:sz w:val="24"/>
          <w:szCs w:val="24"/>
          <w:u w:val="single"/>
        </w:rPr>
      </w:pPr>
    </w:p>
    <w:p w:rsidR="00786C3E" w:rsidRPr="00BE1F63" w:rsidRDefault="00786C3E" w:rsidP="00786C3E">
      <w:pPr>
        <w:rPr>
          <w:rFonts w:ascii="Times New Roman" w:hAnsi="Times New Roman" w:cs="Times New Roman"/>
          <w:b/>
          <w:sz w:val="24"/>
          <w:szCs w:val="24"/>
        </w:rPr>
      </w:pPr>
      <w:r w:rsidRPr="00BE1F63">
        <w:rPr>
          <w:rFonts w:ascii="Times New Roman" w:hAnsi="Times New Roman" w:cs="Times New Roman"/>
          <w:b/>
          <w:sz w:val="24"/>
          <w:szCs w:val="24"/>
          <w:u w:val="single"/>
        </w:rPr>
        <w:t>SUB_TAGS FOR &lt;FORM&gt;-TAG</w:t>
      </w:r>
    </w:p>
    <w:p w:rsidR="00786C3E" w:rsidRPr="00AE4812" w:rsidRDefault="00B031FF" w:rsidP="00AE4812">
      <w:pPr>
        <w:jc w:val="both"/>
        <w:rPr>
          <w:rFonts w:ascii="Times New Roman" w:hAnsi="Times New Roman" w:cs="Times New Roman"/>
          <w:b/>
          <w:sz w:val="24"/>
          <w:szCs w:val="24"/>
        </w:rPr>
      </w:pPr>
      <w:r>
        <w:rPr>
          <w:rFonts w:ascii="Times New Roman" w:hAnsi="Times New Roman" w:cs="Times New Roman"/>
          <w:b/>
          <w:sz w:val="24"/>
          <w:szCs w:val="24"/>
        </w:rPr>
        <w:t>1</w:t>
      </w:r>
      <w:r w:rsidRPr="00AE4812">
        <w:rPr>
          <w:rFonts w:ascii="Times New Roman" w:hAnsi="Times New Roman" w:cs="Times New Roman"/>
          <w:b/>
          <w:sz w:val="24"/>
          <w:szCs w:val="24"/>
        </w:rPr>
        <w:t xml:space="preserve">)  </w:t>
      </w:r>
      <w:r w:rsidR="00786C3E" w:rsidRPr="00AE4812">
        <w:rPr>
          <w:rFonts w:ascii="Times New Roman" w:hAnsi="Times New Roman" w:cs="Times New Roman"/>
          <w:b/>
          <w:sz w:val="24"/>
          <w:szCs w:val="24"/>
        </w:rPr>
        <w:t>&lt;input  /&gt;: T</w:t>
      </w:r>
      <w:r w:rsidR="00786C3E" w:rsidRPr="00AE4812">
        <w:rPr>
          <w:rFonts w:ascii="Times New Roman" w:hAnsi="Times New Roman" w:cs="Times New Roman"/>
          <w:sz w:val="24"/>
          <w:szCs w:val="24"/>
        </w:rPr>
        <w:t>o create Single Line Text Boxes/Radio Buttons/Check Boxes/Buttons/File Fields,..etc  for Following Requirements</w:t>
      </w:r>
    </w:p>
    <w:p w:rsidR="00786C3E" w:rsidRPr="00AE4812" w:rsidRDefault="00786C3E" w:rsidP="00480EAA">
      <w:pPr>
        <w:pStyle w:val="ListParagraph"/>
        <w:numPr>
          <w:ilvl w:val="0"/>
          <w:numId w:val="10"/>
        </w:numPr>
        <w:jc w:val="both"/>
        <w:rPr>
          <w:rFonts w:ascii="Times New Roman" w:hAnsi="Times New Roman" w:cs="Times New Roman"/>
          <w:b/>
          <w:sz w:val="24"/>
          <w:szCs w:val="24"/>
        </w:rPr>
      </w:pPr>
      <w:r w:rsidRPr="00AE4812">
        <w:rPr>
          <w:rFonts w:ascii="Times New Roman" w:hAnsi="Times New Roman" w:cs="Times New Roman"/>
          <w:b/>
          <w:sz w:val="24"/>
          <w:szCs w:val="24"/>
        </w:rPr>
        <w:t>ENTER FIRST_NAME,  LAST_NAME,  USER_NAME,  PASSWORD,</w:t>
      </w:r>
    </w:p>
    <w:p w:rsidR="00786C3E" w:rsidRPr="00AE4812" w:rsidRDefault="00786C3E" w:rsidP="00480EAA">
      <w:pPr>
        <w:pStyle w:val="ListParagraph"/>
        <w:numPr>
          <w:ilvl w:val="0"/>
          <w:numId w:val="10"/>
        </w:numPr>
        <w:jc w:val="both"/>
        <w:rPr>
          <w:rFonts w:ascii="Times New Roman" w:hAnsi="Times New Roman" w:cs="Times New Roman"/>
          <w:b/>
          <w:sz w:val="24"/>
          <w:szCs w:val="24"/>
        </w:rPr>
      </w:pPr>
      <w:r w:rsidRPr="00AE4812">
        <w:rPr>
          <w:rFonts w:ascii="Times New Roman" w:hAnsi="Times New Roman" w:cs="Times New Roman"/>
          <w:b/>
          <w:sz w:val="24"/>
          <w:szCs w:val="24"/>
        </w:rPr>
        <w:t>GENDER USING RADIO-BUTTONS</w:t>
      </w:r>
    </w:p>
    <w:p w:rsidR="00786C3E" w:rsidRPr="00AE4812" w:rsidRDefault="00786C3E" w:rsidP="00480EAA">
      <w:pPr>
        <w:pStyle w:val="ListParagraph"/>
        <w:numPr>
          <w:ilvl w:val="0"/>
          <w:numId w:val="10"/>
        </w:numPr>
        <w:jc w:val="both"/>
        <w:rPr>
          <w:rFonts w:ascii="Times New Roman" w:hAnsi="Times New Roman" w:cs="Times New Roman"/>
          <w:b/>
          <w:sz w:val="24"/>
          <w:szCs w:val="24"/>
        </w:rPr>
      </w:pPr>
      <w:r w:rsidRPr="00AE4812">
        <w:rPr>
          <w:rFonts w:ascii="Times New Roman" w:hAnsi="Times New Roman" w:cs="Times New Roman"/>
          <w:b/>
          <w:sz w:val="24"/>
          <w:szCs w:val="24"/>
        </w:rPr>
        <w:t>CHECKBOXES FOR HOBBIES</w:t>
      </w:r>
    </w:p>
    <w:p w:rsidR="00786C3E" w:rsidRPr="00AE4812" w:rsidRDefault="00786C3E" w:rsidP="00480EAA">
      <w:pPr>
        <w:pStyle w:val="ListParagraph"/>
        <w:numPr>
          <w:ilvl w:val="0"/>
          <w:numId w:val="10"/>
        </w:numPr>
        <w:jc w:val="both"/>
        <w:rPr>
          <w:rFonts w:ascii="Times New Roman" w:hAnsi="Times New Roman" w:cs="Times New Roman"/>
          <w:b/>
          <w:sz w:val="24"/>
          <w:szCs w:val="24"/>
        </w:rPr>
      </w:pPr>
      <w:r w:rsidRPr="00AE4812">
        <w:rPr>
          <w:rFonts w:ascii="Times New Roman" w:hAnsi="Times New Roman" w:cs="Times New Roman"/>
          <w:b/>
          <w:sz w:val="24"/>
          <w:szCs w:val="24"/>
        </w:rPr>
        <w:t>BUTTONS (SUBMIT,RESET ,BUTTON)</w:t>
      </w:r>
    </w:p>
    <w:p w:rsidR="00786C3E" w:rsidRPr="00AE4812" w:rsidRDefault="00786C3E" w:rsidP="00480EAA">
      <w:pPr>
        <w:pStyle w:val="ListParagraph"/>
        <w:numPr>
          <w:ilvl w:val="0"/>
          <w:numId w:val="10"/>
        </w:numPr>
        <w:jc w:val="both"/>
        <w:rPr>
          <w:rFonts w:ascii="Times New Roman" w:hAnsi="Times New Roman" w:cs="Times New Roman"/>
          <w:b/>
          <w:sz w:val="24"/>
          <w:szCs w:val="24"/>
        </w:rPr>
      </w:pPr>
      <w:r w:rsidRPr="00AE4812">
        <w:rPr>
          <w:rFonts w:ascii="Times New Roman" w:hAnsi="Times New Roman" w:cs="Times New Roman"/>
          <w:b/>
          <w:sz w:val="24"/>
          <w:szCs w:val="24"/>
        </w:rPr>
        <w:t>FOR MOBILE_NUMBERS</w:t>
      </w:r>
    </w:p>
    <w:p w:rsidR="00786C3E" w:rsidRPr="00AE4812" w:rsidRDefault="00786C3E" w:rsidP="00480EAA">
      <w:pPr>
        <w:pStyle w:val="ListParagraph"/>
        <w:numPr>
          <w:ilvl w:val="0"/>
          <w:numId w:val="10"/>
        </w:numPr>
        <w:jc w:val="both"/>
        <w:rPr>
          <w:rFonts w:ascii="Times New Roman" w:hAnsi="Times New Roman" w:cs="Times New Roman"/>
          <w:b/>
          <w:sz w:val="24"/>
          <w:szCs w:val="24"/>
        </w:rPr>
      </w:pPr>
      <w:r w:rsidRPr="00AE4812">
        <w:rPr>
          <w:rFonts w:ascii="Times New Roman" w:hAnsi="Times New Roman" w:cs="Times New Roman"/>
          <w:b/>
          <w:sz w:val="24"/>
          <w:szCs w:val="24"/>
        </w:rPr>
        <w:t>FOR EMAIL_ID NAMES..etc</w:t>
      </w:r>
    </w:p>
    <w:p w:rsidR="00786C3E" w:rsidRPr="00AE4812" w:rsidRDefault="00786C3E" w:rsidP="00480EAA">
      <w:pPr>
        <w:pStyle w:val="ListParagraph"/>
        <w:numPr>
          <w:ilvl w:val="0"/>
          <w:numId w:val="10"/>
        </w:numPr>
        <w:jc w:val="both"/>
        <w:rPr>
          <w:rFonts w:ascii="Times New Roman" w:hAnsi="Times New Roman" w:cs="Times New Roman"/>
          <w:b/>
          <w:sz w:val="24"/>
          <w:szCs w:val="24"/>
        </w:rPr>
      </w:pPr>
      <w:r w:rsidRPr="00AE4812">
        <w:rPr>
          <w:rFonts w:ascii="Times New Roman" w:hAnsi="Times New Roman" w:cs="Times New Roman"/>
          <w:b/>
          <w:sz w:val="24"/>
          <w:szCs w:val="24"/>
        </w:rPr>
        <w:t>FILE-BROWSING-FORMAT</w:t>
      </w:r>
    </w:p>
    <w:p w:rsidR="00786C3E" w:rsidRPr="00A407F1" w:rsidRDefault="00786C3E" w:rsidP="00786C3E">
      <w:pPr>
        <w:rPr>
          <w:rFonts w:ascii="Times New Roman" w:hAnsi="Times New Roman" w:cs="Times New Roman"/>
          <w:b/>
          <w:sz w:val="24"/>
          <w:szCs w:val="24"/>
          <w:u w:val="single"/>
        </w:rPr>
      </w:pPr>
      <w:r w:rsidRPr="00A407F1">
        <w:rPr>
          <w:rFonts w:ascii="Times New Roman" w:hAnsi="Times New Roman" w:cs="Times New Roman"/>
          <w:b/>
          <w:sz w:val="24"/>
          <w:szCs w:val="24"/>
          <w:u w:val="single"/>
        </w:rPr>
        <w:t>Attributes:</w:t>
      </w:r>
    </w:p>
    <w:p w:rsidR="00786C3E" w:rsidRPr="00507C94" w:rsidRDefault="00786C3E" w:rsidP="00480EAA">
      <w:pPr>
        <w:pStyle w:val="ListParagraph"/>
        <w:numPr>
          <w:ilvl w:val="0"/>
          <w:numId w:val="20"/>
        </w:numPr>
        <w:jc w:val="both"/>
        <w:rPr>
          <w:rFonts w:ascii="Times New Roman" w:hAnsi="Times New Roman" w:cs="Times New Roman"/>
          <w:b/>
          <w:sz w:val="24"/>
          <w:szCs w:val="24"/>
        </w:rPr>
      </w:pPr>
      <w:r w:rsidRPr="00507C94">
        <w:rPr>
          <w:rFonts w:ascii="Times New Roman" w:hAnsi="Times New Roman" w:cs="Times New Roman"/>
          <w:b/>
          <w:sz w:val="24"/>
          <w:szCs w:val="24"/>
        </w:rPr>
        <w:t>type="text(default)/password/radio/checkbox/button/submit/reset/file"</w:t>
      </w:r>
    </w:p>
    <w:p w:rsidR="00786C3E" w:rsidRPr="00F04195" w:rsidRDefault="00786C3E" w:rsidP="00480EAA">
      <w:pPr>
        <w:pStyle w:val="ListParagraph"/>
        <w:numPr>
          <w:ilvl w:val="0"/>
          <w:numId w:val="20"/>
        </w:numPr>
        <w:jc w:val="both"/>
        <w:rPr>
          <w:rFonts w:ascii="Times New Roman" w:hAnsi="Times New Roman" w:cs="Times New Roman"/>
          <w:sz w:val="24"/>
          <w:szCs w:val="24"/>
        </w:rPr>
      </w:pPr>
      <w:r w:rsidRPr="00507C94">
        <w:rPr>
          <w:rFonts w:ascii="Times New Roman" w:hAnsi="Times New Roman" w:cs="Times New Roman"/>
          <w:b/>
          <w:sz w:val="24"/>
          <w:szCs w:val="24"/>
        </w:rPr>
        <w:t xml:space="preserve">value="Data" </w:t>
      </w:r>
      <w:r w:rsidR="000177D9">
        <w:rPr>
          <w:rFonts w:ascii="Times New Roman" w:hAnsi="Times New Roman" w:cs="Times New Roman"/>
          <w:b/>
          <w:sz w:val="24"/>
          <w:szCs w:val="24"/>
        </w:rPr>
        <w:tab/>
      </w:r>
      <w:r w:rsidR="000177D9">
        <w:rPr>
          <w:rFonts w:ascii="Times New Roman" w:hAnsi="Times New Roman" w:cs="Times New Roman"/>
          <w:b/>
          <w:sz w:val="24"/>
          <w:szCs w:val="24"/>
        </w:rPr>
        <w:tab/>
      </w:r>
      <w:r w:rsidRPr="00507C94">
        <w:rPr>
          <w:rFonts w:ascii="Times New Roman" w:hAnsi="Times New Roman" w:cs="Times New Roman"/>
          <w:b/>
          <w:sz w:val="24"/>
          <w:szCs w:val="24"/>
        </w:rPr>
        <w:t>:</w:t>
      </w:r>
      <w:r w:rsidRPr="00F04195">
        <w:rPr>
          <w:rFonts w:ascii="Times New Roman" w:hAnsi="Times New Roman" w:cs="Times New Roman"/>
          <w:sz w:val="24"/>
          <w:szCs w:val="24"/>
        </w:rPr>
        <w:t>To show default_input data into textbox.</w:t>
      </w:r>
    </w:p>
    <w:p w:rsidR="00786C3E" w:rsidRPr="00F04195" w:rsidRDefault="000177D9" w:rsidP="00480EAA">
      <w:pPr>
        <w:pStyle w:val="ListParagraph"/>
        <w:numPr>
          <w:ilvl w:val="0"/>
          <w:numId w:val="20"/>
        </w:numPr>
        <w:jc w:val="both"/>
        <w:rPr>
          <w:rFonts w:ascii="Times New Roman" w:hAnsi="Times New Roman" w:cs="Times New Roman"/>
          <w:sz w:val="24"/>
          <w:szCs w:val="24"/>
        </w:rPr>
      </w:pPr>
      <w:r>
        <w:rPr>
          <w:rFonts w:ascii="Times New Roman" w:hAnsi="Times New Roman" w:cs="Times New Roman"/>
          <w:b/>
          <w:sz w:val="24"/>
          <w:szCs w:val="24"/>
        </w:rPr>
        <w:t>maxlength=value</w:t>
      </w:r>
      <w:r>
        <w:rPr>
          <w:rFonts w:ascii="Times New Roman" w:hAnsi="Times New Roman" w:cs="Times New Roman"/>
          <w:b/>
          <w:sz w:val="24"/>
          <w:szCs w:val="24"/>
        </w:rPr>
        <w:tab/>
      </w:r>
      <w:r>
        <w:rPr>
          <w:rFonts w:ascii="Times New Roman" w:hAnsi="Times New Roman" w:cs="Times New Roman"/>
          <w:b/>
          <w:sz w:val="24"/>
          <w:szCs w:val="24"/>
        </w:rPr>
        <w:tab/>
        <w:t>:</w:t>
      </w:r>
      <w:r w:rsidR="00786C3E" w:rsidRPr="00F04195">
        <w:rPr>
          <w:rFonts w:ascii="Times New Roman" w:hAnsi="Times New Roman" w:cs="Times New Roman"/>
          <w:sz w:val="24"/>
          <w:szCs w:val="24"/>
        </w:rPr>
        <w:t>To controle the maximum textbox_characters length.</w:t>
      </w:r>
    </w:p>
    <w:p w:rsidR="00786C3E" w:rsidRPr="00F04195" w:rsidRDefault="000177D9" w:rsidP="00480EAA">
      <w:pPr>
        <w:pStyle w:val="ListParagraph"/>
        <w:numPr>
          <w:ilvl w:val="0"/>
          <w:numId w:val="20"/>
        </w:numPr>
        <w:jc w:val="both"/>
        <w:rPr>
          <w:rFonts w:ascii="Times New Roman" w:hAnsi="Times New Roman" w:cs="Times New Roman"/>
          <w:sz w:val="24"/>
          <w:szCs w:val="24"/>
        </w:rPr>
      </w:pPr>
      <w:r>
        <w:rPr>
          <w:rFonts w:ascii="Times New Roman" w:hAnsi="Times New Roman" w:cs="Times New Roman"/>
          <w:b/>
          <w:sz w:val="24"/>
          <w:szCs w:val="24"/>
        </w:rPr>
        <w:t>readonly=readonly</w:t>
      </w:r>
      <w:r>
        <w:rPr>
          <w:rFonts w:ascii="Times New Roman" w:hAnsi="Times New Roman" w:cs="Times New Roman"/>
          <w:b/>
          <w:sz w:val="24"/>
          <w:szCs w:val="24"/>
        </w:rPr>
        <w:tab/>
      </w:r>
      <w:r>
        <w:rPr>
          <w:rFonts w:ascii="Times New Roman" w:hAnsi="Times New Roman" w:cs="Times New Roman"/>
          <w:b/>
          <w:sz w:val="24"/>
          <w:szCs w:val="24"/>
        </w:rPr>
        <w:tab/>
        <w:t>:</w:t>
      </w:r>
      <w:r w:rsidR="00786C3E" w:rsidRPr="00F04195">
        <w:rPr>
          <w:rFonts w:ascii="Times New Roman" w:hAnsi="Times New Roman" w:cs="Times New Roman"/>
          <w:sz w:val="24"/>
          <w:szCs w:val="24"/>
        </w:rPr>
        <w:t>To read input_textbox request as default_fixed request</w:t>
      </w:r>
    </w:p>
    <w:p w:rsidR="00786C3E" w:rsidRPr="00F04195" w:rsidRDefault="00786C3E" w:rsidP="00480EAA">
      <w:pPr>
        <w:pStyle w:val="ListParagraph"/>
        <w:numPr>
          <w:ilvl w:val="0"/>
          <w:numId w:val="20"/>
        </w:numPr>
        <w:jc w:val="both"/>
        <w:rPr>
          <w:rFonts w:ascii="Times New Roman" w:hAnsi="Times New Roman" w:cs="Times New Roman"/>
          <w:sz w:val="24"/>
          <w:szCs w:val="24"/>
        </w:rPr>
      </w:pPr>
      <w:r w:rsidRPr="00507C94">
        <w:rPr>
          <w:rFonts w:ascii="Times New Roman" w:hAnsi="Times New Roman" w:cs="Times New Roman"/>
          <w:b/>
          <w:sz w:val="24"/>
          <w:szCs w:val="24"/>
        </w:rPr>
        <w:lastRenderedPageBreak/>
        <w:t>disabled=disabled</w:t>
      </w:r>
      <w:r w:rsidR="000177D9">
        <w:rPr>
          <w:rFonts w:ascii="Times New Roman" w:hAnsi="Times New Roman" w:cs="Times New Roman"/>
          <w:sz w:val="24"/>
          <w:szCs w:val="24"/>
        </w:rPr>
        <w:tab/>
      </w:r>
      <w:r w:rsidR="000177D9">
        <w:rPr>
          <w:rFonts w:ascii="Times New Roman" w:hAnsi="Times New Roman" w:cs="Times New Roman"/>
          <w:sz w:val="24"/>
          <w:szCs w:val="24"/>
        </w:rPr>
        <w:tab/>
        <w:t>:</w:t>
      </w:r>
      <w:r w:rsidRPr="00F04195">
        <w:rPr>
          <w:rFonts w:ascii="Times New Roman" w:hAnsi="Times New Roman" w:cs="Times New Roman"/>
          <w:sz w:val="24"/>
          <w:szCs w:val="24"/>
        </w:rPr>
        <w:t>To apply opactiy format on request</w:t>
      </w:r>
    </w:p>
    <w:p w:rsidR="00786C3E" w:rsidRDefault="00786C3E" w:rsidP="00480EAA">
      <w:pPr>
        <w:pStyle w:val="ListParagraph"/>
        <w:numPr>
          <w:ilvl w:val="0"/>
          <w:numId w:val="20"/>
        </w:numPr>
        <w:rPr>
          <w:rFonts w:ascii="Times New Roman" w:hAnsi="Times New Roman" w:cs="Times New Roman"/>
          <w:sz w:val="24"/>
          <w:szCs w:val="24"/>
        </w:rPr>
      </w:pPr>
      <w:r w:rsidRPr="0039341B">
        <w:rPr>
          <w:rFonts w:ascii="Times New Roman" w:hAnsi="Times New Roman" w:cs="Times New Roman"/>
          <w:b/>
          <w:sz w:val="24"/>
          <w:szCs w:val="24"/>
        </w:rPr>
        <w:t>checked=checked</w:t>
      </w:r>
      <w:r w:rsidR="000177D9">
        <w:rPr>
          <w:rFonts w:ascii="Times New Roman" w:hAnsi="Times New Roman" w:cs="Times New Roman"/>
          <w:sz w:val="24"/>
          <w:szCs w:val="24"/>
        </w:rPr>
        <w:tab/>
      </w:r>
      <w:r w:rsidR="000177D9">
        <w:rPr>
          <w:rFonts w:ascii="Times New Roman" w:hAnsi="Times New Roman" w:cs="Times New Roman"/>
          <w:sz w:val="24"/>
          <w:szCs w:val="24"/>
        </w:rPr>
        <w:tab/>
        <w:t>:</w:t>
      </w:r>
      <w:r w:rsidRPr="0039341B">
        <w:rPr>
          <w:rFonts w:ascii="Times New Roman" w:hAnsi="Times New Roman" w:cs="Times New Roman"/>
          <w:sz w:val="24"/>
          <w:szCs w:val="24"/>
        </w:rPr>
        <w:t xml:space="preserve">To check radio and checkbox-buttons </w:t>
      </w:r>
      <w:r w:rsidR="000177D9">
        <w:rPr>
          <w:rFonts w:ascii="Times New Roman" w:hAnsi="Times New Roman" w:cs="Times New Roman"/>
          <w:sz w:val="24"/>
          <w:szCs w:val="24"/>
        </w:rPr>
        <w:t>for  default</w:t>
      </w:r>
      <w:r w:rsidRPr="0039341B">
        <w:rPr>
          <w:rFonts w:ascii="Times New Roman" w:hAnsi="Times New Roman" w:cs="Times New Roman"/>
          <w:sz w:val="24"/>
          <w:szCs w:val="24"/>
        </w:rPr>
        <w:t>selection.</w:t>
      </w:r>
    </w:p>
    <w:p w:rsidR="000F7FBC" w:rsidRPr="000F7FBC" w:rsidRDefault="000F7FBC" w:rsidP="000F7FBC">
      <w:pPr>
        <w:ind w:left="360"/>
        <w:rPr>
          <w:rFonts w:ascii="Times New Roman" w:hAnsi="Times New Roman" w:cs="Times New Roman"/>
          <w:sz w:val="24"/>
          <w:szCs w:val="24"/>
        </w:rPr>
      </w:pPr>
    </w:p>
    <w:p w:rsidR="00786C3E" w:rsidRPr="006B57FB" w:rsidRDefault="00786C3E" w:rsidP="00786C3E">
      <w:pPr>
        <w:rPr>
          <w:rFonts w:ascii="Times New Roman" w:hAnsi="Times New Roman" w:cs="Times New Roman"/>
          <w:b/>
          <w:sz w:val="24"/>
          <w:szCs w:val="24"/>
        </w:rPr>
      </w:pPr>
      <w:r>
        <w:rPr>
          <w:rFonts w:ascii="Times New Roman" w:hAnsi="Times New Roman" w:cs="Times New Roman"/>
          <w:b/>
          <w:sz w:val="24"/>
          <w:szCs w:val="24"/>
        </w:rPr>
        <w:t>2)</w:t>
      </w:r>
      <w:r w:rsidR="00826638">
        <w:rPr>
          <w:rFonts w:ascii="Times New Roman" w:hAnsi="Times New Roman" w:cs="Times New Roman"/>
          <w:b/>
          <w:sz w:val="24"/>
          <w:szCs w:val="24"/>
        </w:rPr>
        <w:t xml:space="preserve"> </w:t>
      </w:r>
      <w:r w:rsidRPr="00017BB7">
        <w:rPr>
          <w:rFonts w:ascii="Times New Roman" w:hAnsi="Times New Roman" w:cs="Times New Roman"/>
          <w:b/>
          <w:sz w:val="28"/>
          <w:szCs w:val="24"/>
        </w:rPr>
        <w:t>&lt;textarea&gt;</w:t>
      </w:r>
      <w:r w:rsidR="00187537">
        <w:rPr>
          <w:rFonts w:ascii="Times New Roman" w:hAnsi="Times New Roman" w:cs="Times New Roman"/>
          <w:b/>
          <w:sz w:val="28"/>
          <w:szCs w:val="24"/>
        </w:rPr>
        <w:t xml:space="preserve"> </w:t>
      </w:r>
      <w:r w:rsidRPr="00017BB7">
        <w:rPr>
          <w:rFonts w:ascii="Times New Roman" w:hAnsi="Times New Roman" w:cs="Times New Roman"/>
          <w:b/>
          <w:sz w:val="28"/>
          <w:szCs w:val="24"/>
        </w:rPr>
        <w:t>&lt;/textarea&gt;</w:t>
      </w:r>
      <w:r>
        <w:rPr>
          <w:rFonts w:ascii="Times New Roman" w:hAnsi="Times New Roman" w:cs="Times New Roman"/>
          <w:b/>
          <w:sz w:val="24"/>
          <w:szCs w:val="24"/>
        </w:rPr>
        <w:t xml:space="preserve">: </w:t>
      </w:r>
      <w:r>
        <w:rPr>
          <w:rFonts w:ascii="Times New Roman" w:hAnsi="Times New Roman" w:cs="Times New Roman"/>
          <w:sz w:val="24"/>
          <w:szCs w:val="24"/>
        </w:rPr>
        <w:t>To create Multiple Line Textbox for  address</w:t>
      </w:r>
      <w:r w:rsidRPr="00BE1F63">
        <w:rPr>
          <w:rFonts w:ascii="Times New Roman" w:hAnsi="Times New Roman" w:cs="Times New Roman"/>
          <w:sz w:val="24"/>
          <w:szCs w:val="24"/>
        </w:rPr>
        <w:t xml:space="preserve"> input textbox to enter multiple lines information.</w:t>
      </w:r>
    </w:p>
    <w:p w:rsidR="00786C3E" w:rsidRPr="009F6385" w:rsidRDefault="00786C3E" w:rsidP="00786C3E">
      <w:pPr>
        <w:rPr>
          <w:rFonts w:ascii="Times New Roman" w:hAnsi="Times New Roman" w:cs="Times New Roman"/>
          <w:b/>
          <w:sz w:val="24"/>
          <w:szCs w:val="24"/>
          <w:u w:val="single"/>
        </w:rPr>
      </w:pPr>
      <w:r w:rsidRPr="009F6385">
        <w:rPr>
          <w:rFonts w:ascii="Times New Roman" w:hAnsi="Times New Roman" w:cs="Times New Roman"/>
          <w:b/>
          <w:sz w:val="24"/>
          <w:szCs w:val="24"/>
          <w:u w:val="single"/>
        </w:rPr>
        <w:t>Attributes:</w:t>
      </w:r>
    </w:p>
    <w:p w:rsidR="00786C3E" w:rsidRPr="00B05F66" w:rsidRDefault="00786C3E" w:rsidP="00480EAA">
      <w:pPr>
        <w:pStyle w:val="ListParagraph"/>
        <w:numPr>
          <w:ilvl w:val="0"/>
          <w:numId w:val="21"/>
        </w:numPr>
        <w:rPr>
          <w:rFonts w:ascii="Times New Roman" w:hAnsi="Times New Roman" w:cs="Times New Roman"/>
          <w:b/>
          <w:sz w:val="24"/>
          <w:szCs w:val="24"/>
        </w:rPr>
      </w:pPr>
      <w:r w:rsidRPr="00B05F66">
        <w:rPr>
          <w:rFonts w:ascii="Times New Roman" w:hAnsi="Times New Roman" w:cs="Times New Roman"/>
          <w:b/>
          <w:sz w:val="24"/>
          <w:szCs w:val="24"/>
        </w:rPr>
        <w:t xml:space="preserve">cols=value </w:t>
      </w:r>
      <w:r w:rsidR="009F6385">
        <w:rPr>
          <w:rFonts w:ascii="Times New Roman" w:hAnsi="Times New Roman" w:cs="Times New Roman"/>
          <w:b/>
          <w:sz w:val="24"/>
          <w:szCs w:val="24"/>
        </w:rPr>
        <w:tab/>
      </w:r>
      <w:r w:rsidR="009F6385">
        <w:rPr>
          <w:rFonts w:ascii="Times New Roman" w:hAnsi="Times New Roman" w:cs="Times New Roman"/>
          <w:sz w:val="24"/>
          <w:szCs w:val="24"/>
        </w:rPr>
        <w:t>:</w:t>
      </w:r>
      <w:r w:rsidRPr="004A303E">
        <w:rPr>
          <w:rFonts w:ascii="Times New Roman" w:hAnsi="Times New Roman" w:cs="Times New Roman"/>
          <w:sz w:val="24"/>
          <w:szCs w:val="24"/>
        </w:rPr>
        <w:t>To incre/decre the size of width of the address textbox.</w:t>
      </w:r>
    </w:p>
    <w:p w:rsidR="00786C3E" w:rsidRDefault="00786C3E" w:rsidP="00480EAA">
      <w:pPr>
        <w:pStyle w:val="ListParagraph"/>
        <w:numPr>
          <w:ilvl w:val="0"/>
          <w:numId w:val="21"/>
        </w:numPr>
        <w:rPr>
          <w:rFonts w:ascii="Times New Roman" w:hAnsi="Times New Roman" w:cs="Times New Roman"/>
          <w:sz w:val="24"/>
          <w:szCs w:val="24"/>
        </w:rPr>
      </w:pPr>
      <w:r w:rsidRPr="00B05F66">
        <w:rPr>
          <w:rFonts w:ascii="Times New Roman" w:hAnsi="Times New Roman" w:cs="Times New Roman"/>
          <w:b/>
          <w:sz w:val="24"/>
          <w:szCs w:val="24"/>
        </w:rPr>
        <w:t>rows=value</w:t>
      </w:r>
      <w:r w:rsidR="009F6385">
        <w:rPr>
          <w:rFonts w:ascii="Times New Roman" w:hAnsi="Times New Roman" w:cs="Times New Roman"/>
          <w:sz w:val="24"/>
          <w:szCs w:val="24"/>
        </w:rPr>
        <w:t xml:space="preserve"> </w:t>
      </w:r>
      <w:r w:rsidR="009F6385">
        <w:rPr>
          <w:rFonts w:ascii="Times New Roman" w:hAnsi="Times New Roman" w:cs="Times New Roman"/>
          <w:sz w:val="24"/>
          <w:szCs w:val="24"/>
        </w:rPr>
        <w:tab/>
        <w:t>:</w:t>
      </w:r>
      <w:r w:rsidRPr="004A303E">
        <w:rPr>
          <w:rFonts w:ascii="Times New Roman" w:hAnsi="Times New Roman" w:cs="Times New Roman"/>
          <w:sz w:val="24"/>
          <w:szCs w:val="24"/>
        </w:rPr>
        <w:t>To incre/decre the size of height of the address textbox.</w:t>
      </w:r>
    </w:p>
    <w:p w:rsidR="00786C3E" w:rsidRPr="00E01B42" w:rsidRDefault="00786C3E" w:rsidP="00480EAA">
      <w:pPr>
        <w:pStyle w:val="ListParagraph"/>
        <w:numPr>
          <w:ilvl w:val="0"/>
          <w:numId w:val="21"/>
        </w:numPr>
        <w:rPr>
          <w:rFonts w:ascii="Times New Roman" w:hAnsi="Times New Roman" w:cs="Times New Roman"/>
          <w:sz w:val="24"/>
          <w:szCs w:val="24"/>
        </w:rPr>
      </w:pPr>
      <w:r>
        <w:rPr>
          <w:rFonts w:ascii="Times New Roman" w:hAnsi="Times New Roman" w:cs="Times New Roman"/>
          <w:b/>
          <w:sz w:val="24"/>
          <w:szCs w:val="24"/>
        </w:rPr>
        <w:t>maxlength=value</w:t>
      </w:r>
    </w:p>
    <w:p w:rsidR="00786C3E" w:rsidRPr="00CF7807" w:rsidRDefault="00786C3E" w:rsidP="00786C3E">
      <w:pPr>
        <w:rPr>
          <w:rFonts w:ascii="Times New Roman" w:hAnsi="Times New Roman" w:cs="Times New Roman"/>
          <w:b/>
          <w:sz w:val="24"/>
          <w:szCs w:val="24"/>
        </w:rPr>
      </w:pPr>
      <w:r>
        <w:rPr>
          <w:rFonts w:ascii="Times New Roman" w:hAnsi="Times New Roman" w:cs="Times New Roman"/>
          <w:b/>
          <w:sz w:val="24"/>
          <w:szCs w:val="24"/>
        </w:rPr>
        <w:t>3)</w:t>
      </w:r>
      <w:r w:rsidR="009F6385">
        <w:rPr>
          <w:rFonts w:ascii="Times New Roman" w:hAnsi="Times New Roman" w:cs="Times New Roman"/>
          <w:b/>
          <w:sz w:val="24"/>
          <w:szCs w:val="24"/>
        </w:rPr>
        <w:t xml:space="preserve"> </w:t>
      </w:r>
      <w:r w:rsidR="009F6385">
        <w:rPr>
          <w:rFonts w:ascii="Times New Roman" w:hAnsi="Times New Roman" w:cs="Times New Roman"/>
          <w:b/>
          <w:sz w:val="28"/>
          <w:szCs w:val="24"/>
        </w:rPr>
        <w:t>&lt;select&gt;</w:t>
      </w:r>
      <w:r w:rsidR="00B24AC3">
        <w:rPr>
          <w:rFonts w:ascii="Times New Roman" w:hAnsi="Times New Roman" w:cs="Times New Roman"/>
          <w:b/>
          <w:sz w:val="28"/>
          <w:szCs w:val="24"/>
        </w:rPr>
        <w:t xml:space="preserve"> </w:t>
      </w:r>
      <w:r w:rsidR="009F6385">
        <w:rPr>
          <w:rFonts w:ascii="Times New Roman" w:hAnsi="Times New Roman" w:cs="Times New Roman"/>
          <w:b/>
          <w:sz w:val="28"/>
          <w:szCs w:val="24"/>
        </w:rPr>
        <w:t xml:space="preserve">&lt;/select&gt;: </w:t>
      </w:r>
      <w:r w:rsidRPr="00BE1F63">
        <w:rPr>
          <w:rFonts w:ascii="Times New Roman" w:hAnsi="Times New Roman" w:cs="Times New Roman"/>
          <w:sz w:val="24"/>
          <w:szCs w:val="24"/>
        </w:rPr>
        <w:t>To create drop_down list menu options format by having</w:t>
      </w:r>
      <w:r>
        <w:rPr>
          <w:rFonts w:ascii="Times New Roman" w:hAnsi="Times New Roman" w:cs="Times New Roman"/>
          <w:sz w:val="24"/>
          <w:szCs w:val="24"/>
        </w:rPr>
        <w:t xml:space="preserve"> no.of option names.It has following attributes are:</w:t>
      </w:r>
    </w:p>
    <w:p w:rsidR="00786C3E" w:rsidRPr="001E6A28" w:rsidRDefault="00786C3E" w:rsidP="00480EAA">
      <w:pPr>
        <w:pStyle w:val="ListParagraph"/>
        <w:numPr>
          <w:ilvl w:val="0"/>
          <w:numId w:val="22"/>
        </w:numPr>
        <w:rPr>
          <w:rFonts w:ascii="Times New Roman" w:hAnsi="Times New Roman" w:cs="Times New Roman"/>
          <w:b/>
          <w:sz w:val="24"/>
          <w:szCs w:val="24"/>
        </w:rPr>
      </w:pPr>
      <w:r w:rsidRPr="001E6A28">
        <w:rPr>
          <w:rFonts w:ascii="Times New Roman" w:hAnsi="Times New Roman" w:cs="Times New Roman"/>
          <w:b/>
          <w:sz w:val="24"/>
          <w:szCs w:val="24"/>
        </w:rPr>
        <w:t xml:space="preserve">multiple="multiple" </w:t>
      </w:r>
      <w:r w:rsidRPr="001E4F7A">
        <w:rPr>
          <w:rFonts w:ascii="Times New Roman" w:hAnsi="Times New Roman" w:cs="Times New Roman"/>
          <w:sz w:val="24"/>
          <w:szCs w:val="24"/>
        </w:rPr>
        <w:t xml:space="preserve"> To select more than one option at a time</w:t>
      </w:r>
    </w:p>
    <w:p w:rsidR="00786C3E" w:rsidRPr="001E4F7A" w:rsidRDefault="00786C3E" w:rsidP="00480EAA">
      <w:pPr>
        <w:pStyle w:val="ListParagraph"/>
        <w:numPr>
          <w:ilvl w:val="0"/>
          <w:numId w:val="22"/>
        </w:numPr>
        <w:rPr>
          <w:rFonts w:ascii="Times New Roman" w:hAnsi="Times New Roman" w:cs="Times New Roman"/>
          <w:sz w:val="24"/>
          <w:szCs w:val="24"/>
        </w:rPr>
      </w:pPr>
      <w:r>
        <w:rPr>
          <w:rFonts w:ascii="Times New Roman" w:hAnsi="Times New Roman" w:cs="Times New Roman"/>
          <w:b/>
          <w:sz w:val="24"/>
          <w:szCs w:val="24"/>
        </w:rPr>
        <w:t>size=value</w:t>
      </w:r>
      <w:r>
        <w:rPr>
          <w:rFonts w:ascii="Times New Roman" w:hAnsi="Times New Roman" w:cs="Times New Roman"/>
          <w:sz w:val="24"/>
          <w:szCs w:val="24"/>
        </w:rPr>
        <w:t xml:space="preserve"> To show number of</w:t>
      </w:r>
      <w:r w:rsidRPr="001E4F7A">
        <w:rPr>
          <w:rFonts w:ascii="Times New Roman" w:hAnsi="Times New Roman" w:cs="Times New Roman"/>
          <w:sz w:val="24"/>
          <w:szCs w:val="24"/>
        </w:rPr>
        <w:t xml:space="preserve"> options at a time by default.</w:t>
      </w:r>
    </w:p>
    <w:p w:rsidR="00786C3E" w:rsidRPr="00BE1F63" w:rsidRDefault="00786C3E" w:rsidP="00786C3E">
      <w:pPr>
        <w:rPr>
          <w:rFonts w:ascii="Times New Roman" w:hAnsi="Times New Roman" w:cs="Times New Roman"/>
          <w:sz w:val="24"/>
          <w:szCs w:val="24"/>
        </w:rPr>
      </w:pPr>
      <w:r w:rsidRPr="00BE1F63">
        <w:rPr>
          <w:rFonts w:ascii="Times New Roman" w:hAnsi="Times New Roman" w:cs="Times New Roman"/>
          <w:b/>
          <w:sz w:val="24"/>
          <w:szCs w:val="24"/>
          <w:u w:val="single"/>
        </w:rPr>
        <w:t>SUB_TAGS</w:t>
      </w:r>
      <w:r w:rsidRPr="00BE1F63">
        <w:rPr>
          <w:rFonts w:ascii="Times New Roman" w:hAnsi="Times New Roman" w:cs="Times New Roman"/>
          <w:sz w:val="24"/>
          <w:szCs w:val="24"/>
          <w:u w:val="single"/>
        </w:rPr>
        <w:t xml:space="preserve"> for </w:t>
      </w:r>
      <w:r w:rsidRPr="00BE1F63">
        <w:rPr>
          <w:rFonts w:ascii="Times New Roman" w:hAnsi="Times New Roman" w:cs="Times New Roman"/>
          <w:b/>
          <w:sz w:val="24"/>
          <w:szCs w:val="24"/>
          <w:u w:val="single"/>
        </w:rPr>
        <w:t>&lt;select&gt;&lt;/select&gt;</w:t>
      </w:r>
    </w:p>
    <w:p w:rsidR="00786C3E" w:rsidRDefault="00786C3E" w:rsidP="00480EAA">
      <w:pPr>
        <w:pStyle w:val="ListParagraph"/>
        <w:numPr>
          <w:ilvl w:val="0"/>
          <w:numId w:val="11"/>
        </w:numPr>
        <w:rPr>
          <w:rFonts w:ascii="Times New Roman" w:hAnsi="Times New Roman" w:cs="Times New Roman"/>
          <w:sz w:val="24"/>
          <w:szCs w:val="24"/>
        </w:rPr>
      </w:pPr>
      <w:r>
        <w:rPr>
          <w:rFonts w:ascii="Times New Roman" w:hAnsi="Times New Roman" w:cs="Times New Roman"/>
          <w:b/>
          <w:sz w:val="26"/>
          <w:szCs w:val="24"/>
        </w:rPr>
        <w:t>&lt;option&gt;option</w:t>
      </w:r>
      <w:r w:rsidRPr="009E4D68">
        <w:rPr>
          <w:rFonts w:ascii="Times New Roman" w:hAnsi="Times New Roman" w:cs="Times New Roman"/>
          <w:b/>
          <w:sz w:val="26"/>
          <w:szCs w:val="24"/>
        </w:rPr>
        <w:t>name&lt;/option&gt;</w:t>
      </w:r>
      <w:r>
        <w:rPr>
          <w:rFonts w:ascii="Times New Roman" w:hAnsi="Times New Roman" w:cs="Times New Roman"/>
          <w:sz w:val="24"/>
          <w:szCs w:val="24"/>
        </w:rPr>
        <w:t xml:space="preserve"> </w:t>
      </w:r>
    </w:p>
    <w:p w:rsidR="00786C3E" w:rsidRDefault="00786C3E" w:rsidP="00786C3E">
      <w:pPr>
        <w:pStyle w:val="ListParagraph"/>
        <w:rPr>
          <w:rFonts w:ascii="Times New Roman" w:hAnsi="Times New Roman" w:cs="Times New Roman"/>
          <w:sz w:val="24"/>
          <w:szCs w:val="24"/>
        </w:rPr>
      </w:pPr>
      <w:r w:rsidRPr="00BE1F63">
        <w:rPr>
          <w:rFonts w:ascii="Times New Roman" w:hAnsi="Times New Roman" w:cs="Times New Roman"/>
          <w:sz w:val="24"/>
          <w:szCs w:val="24"/>
        </w:rPr>
        <w:t>To display or present no.of option list names</w:t>
      </w:r>
      <w:r>
        <w:rPr>
          <w:rFonts w:ascii="Times New Roman" w:hAnsi="Times New Roman" w:cs="Times New Roman"/>
          <w:sz w:val="24"/>
          <w:szCs w:val="24"/>
        </w:rPr>
        <w:t>.</w:t>
      </w:r>
    </w:p>
    <w:p w:rsidR="00416957" w:rsidRPr="00BE1F63" w:rsidRDefault="00416957" w:rsidP="00786C3E">
      <w:pPr>
        <w:pStyle w:val="ListParagraph"/>
        <w:rPr>
          <w:rFonts w:ascii="Times New Roman" w:hAnsi="Times New Roman" w:cs="Times New Roman"/>
          <w:sz w:val="24"/>
          <w:szCs w:val="24"/>
        </w:rPr>
      </w:pPr>
    </w:p>
    <w:p w:rsidR="00786C3E" w:rsidRPr="00A766A3" w:rsidRDefault="00786C3E" w:rsidP="00480EAA">
      <w:pPr>
        <w:pStyle w:val="ListParagraph"/>
        <w:numPr>
          <w:ilvl w:val="0"/>
          <w:numId w:val="11"/>
        </w:numPr>
        <w:rPr>
          <w:rFonts w:ascii="Times New Roman" w:hAnsi="Times New Roman" w:cs="Times New Roman"/>
          <w:sz w:val="24"/>
          <w:szCs w:val="24"/>
        </w:rPr>
      </w:pPr>
      <w:r>
        <w:rPr>
          <w:rFonts w:ascii="Times New Roman" w:hAnsi="Times New Roman" w:cs="Times New Roman"/>
          <w:b/>
          <w:sz w:val="24"/>
          <w:szCs w:val="24"/>
        </w:rPr>
        <w:t>&lt;optgroup label="groupname"&gt;----&lt;/optgroup&gt;</w:t>
      </w:r>
    </w:p>
    <w:p w:rsidR="00786C3E" w:rsidRPr="003F0032" w:rsidRDefault="00786C3E" w:rsidP="00786C3E">
      <w:pPr>
        <w:pStyle w:val="ListParagraph"/>
        <w:rPr>
          <w:rFonts w:ascii="Times New Roman" w:hAnsi="Times New Roman" w:cs="Times New Roman"/>
          <w:sz w:val="24"/>
          <w:szCs w:val="24"/>
        </w:rPr>
      </w:pPr>
      <w:r w:rsidRPr="00BE1F63">
        <w:rPr>
          <w:rFonts w:ascii="Times New Roman" w:hAnsi="Times New Roman" w:cs="Times New Roman"/>
          <w:sz w:val="24"/>
          <w:szCs w:val="24"/>
        </w:rPr>
        <w:t>To maintain group_name for no.of list of option_names.</w:t>
      </w:r>
    </w:p>
    <w:p w:rsidR="00786C3E" w:rsidRPr="00BE1F63" w:rsidRDefault="00786C3E" w:rsidP="00786C3E">
      <w:pPr>
        <w:tabs>
          <w:tab w:val="left" w:pos="3932"/>
        </w:tabs>
        <w:rPr>
          <w:rFonts w:ascii="Times New Roman" w:hAnsi="Times New Roman" w:cs="Times New Roman"/>
          <w:sz w:val="24"/>
          <w:szCs w:val="24"/>
        </w:rPr>
      </w:pPr>
      <w:r>
        <w:rPr>
          <w:rFonts w:ascii="Times New Roman" w:hAnsi="Times New Roman" w:cs="Times New Roman"/>
          <w:b/>
          <w:sz w:val="24"/>
          <w:szCs w:val="24"/>
        </w:rPr>
        <w:t>4)</w:t>
      </w:r>
      <w:r w:rsidR="00C04FFC">
        <w:rPr>
          <w:rFonts w:ascii="Times New Roman" w:hAnsi="Times New Roman" w:cs="Times New Roman"/>
          <w:b/>
          <w:sz w:val="24"/>
          <w:szCs w:val="24"/>
        </w:rPr>
        <w:t xml:space="preserve"> </w:t>
      </w:r>
      <w:r>
        <w:rPr>
          <w:rFonts w:ascii="Times New Roman" w:hAnsi="Times New Roman" w:cs="Times New Roman"/>
          <w:b/>
          <w:sz w:val="24"/>
          <w:szCs w:val="24"/>
        </w:rPr>
        <w:t>&lt;fieldset&gt;&lt;/fieldset&gt;</w:t>
      </w:r>
      <w:r>
        <w:rPr>
          <w:rFonts w:ascii="Times New Roman" w:hAnsi="Times New Roman" w:cs="Times New Roman"/>
          <w:sz w:val="24"/>
          <w:szCs w:val="24"/>
        </w:rPr>
        <w:t xml:space="preserve">: </w:t>
      </w:r>
      <w:r w:rsidRPr="00BE1F63">
        <w:rPr>
          <w:rFonts w:ascii="Times New Roman" w:hAnsi="Times New Roman" w:cs="Times New Roman"/>
          <w:sz w:val="24"/>
          <w:szCs w:val="24"/>
        </w:rPr>
        <w:t>To create border</w:t>
      </w:r>
      <w:r>
        <w:rPr>
          <w:rFonts w:ascii="Times New Roman" w:hAnsi="Times New Roman" w:cs="Times New Roman"/>
          <w:sz w:val="24"/>
          <w:szCs w:val="24"/>
        </w:rPr>
        <w:t xml:space="preserve"> for Form Fields.</w:t>
      </w:r>
    </w:p>
    <w:p w:rsidR="00786C3E" w:rsidRPr="00D02B5A" w:rsidRDefault="00D02B5A" w:rsidP="00D02B5A">
      <w:pPr>
        <w:rPr>
          <w:rFonts w:ascii="Times New Roman" w:hAnsi="Times New Roman" w:cs="Times New Roman"/>
          <w:sz w:val="24"/>
          <w:szCs w:val="24"/>
        </w:rPr>
      </w:pPr>
      <w:r>
        <w:rPr>
          <w:rFonts w:ascii="Times New Roman" w:hAnsi="Times New Roman" w:cs="Times New Roman"/>
          <w:b/>
          <w:sz w:val="24"/>
          <w:szCs w:val="24"/>
        </w:rPr>
        <w:t xml:space="preserve">5 </w:t>
      </w:r>
      <w:r w:rsidR="00786C3E" w:rsidRPr="00D02B5A">
        <w:rPr>
          <w:rFonts w:ascii="Times New Roman" w:hAnsi="Times New Roman" w:cs="Times New Roman"/>
          <w:b/>
          <w:sz w:val="24"/>
          <w:szCs w:val="24"/>
        </w:rPr>
        <w:t>)&lt;legend&gt;</w:t>
      </w:r>
      <w:r w:rsidR="00786C3E" w:rsidRPr="00D02B5A">
        <w:rPr>
          <w:rFonts w:ascii="Times New Roman" w:hAnsi="Times New Roman" w:cs="Times New Roman"/>
          <w:sz w:val="24"/>
          <w:szCs w:val="24"/>
        </w:rPr>
        <w:t>&lt;/legend&gt;:Caption name of the fieldset.</w:t>
      </w:r>
    </w:p>
    <w:p w:rsidR="00786C3E" w:rsidRPr="00D02B5A" w:rsidRDefault="00D02B5A" w:rsidP="00D02B5A">
      <w:pPr>
        <w:rPr>
          <w:rFonts w:ascii="Times New Roman" w:hAnsi="Times New Roman" w:cs="Times New Roman"/>
          <w:sz w:val="24"/>
          <w:szCs w:val="24"/>
        </w:rPr>
      </w:pPr>
      <w:r>
        <w:rPr>
          <w:rFonts w:ascii="Times New Roman" w:hAnsi="Times New Roman" w:cs="Times New Roman"/>
          <w:b/>
          <w:sz w:val="24"/>
          <w:szCs w:val="24"/>
        </w:rPr>
        <w:t xml:space="preserve">6) </w:t>
      </w:r>
      <w:r w:rsidR="00786C3E" w:rsidRPr="00D02B5A">
        <w:rPr>
          <w:rFonts w:ascii="Times New Roman" w:hAnsi="Times New Roman" w:cs="Times New Roman"/>
          <w:b/>
          <w:sz w:val="24"/>
          <w:szCs w:val="24"/>
        </w:rPr>
        <w:t>&lt;label &gt;&lt;/label&gt;</w:t>
      </w:r>
      <w:r w:rsidR="00786C3E" w:rsidRPr="00D02B5A">
        <w:rPr>
          <w:rFonts w:ascii="Times New Roman" w:hAnsi="Times New Roman" w:cs="Times New Roman"/>
          <w:sz w:val="24"/>
          <w:szCs w:val="24"/>
        </w:rPr>
        <w:t>: Label names enclose by &lt;label&gt;-tag</w:t>
      </w:r>
    </w:p>
    <w:p w:rsidR="00D02B5A" w:rsidRDefault="00D02B5A" w:rsidP="00786C3E">
      <w:pPr>
        <w:rPr>
          <w:rFonts w:ascii="Times New Roman" w:hAnsi="Times New Roman" w:cs="Times New Roman"/>
          <w:sz w:val="24"/>
          <w:szCs w:val="24"/>
        </w:rPr>
      </w:pPr>
    </w:p>
    <w:p w:rsidR="003E7339" w:rsidRDefault="003E7339" w:rsidP="00786C3E">
      <w:pPr>
        <w:rPr>
          <w:rFonts w:ascii="Times New Roman" w:hAnsi="Times New Roman" w:cs="Times New Roman"/>
          <w:sz w:val="24"/>
          <w:szCs w:val="24"/>
        </w:rPr>
      </w:pPr>
    </w:p>
    <w:p w:rsidR="003E7339" w:rsidRPr="00946EF7" w:rsidRDefault="008D5A7B" w:rsidP="00786C3E">
      <w:pPr>
        <w:rPr>
          <w:rFonts w:ascii="Times New Roman" w:hAnsi="Times New Roman" w:cs="Times New Roman"/>
          <w:b/>
          <w:sz w:val="24"/>
          <w:szCs w:val="24"/>
        </w:rPr>
      </w:pPr>
      <w:r w:rsidRPr="008D5A7B">
        <w:rPr>
          <w:rFonts w:ascii="Times New Roman" w:hAnsi="Times New Roman" w:cs="Times New Roman"/>
          <w:b/>
          <w:sz w:val="24"/>
          <w:szCs w:val="24"/>
        </w:rPr>
        <w:t>ASSGNMENTS:</w:t>
      </w:r>
    </w:p>
    <w:p w:rsidR="003E7339" w:rsidRDefault="001948F4" w:rsidP="00480EAA">
      <w:pPr>
        <w:pStyle w:val="ListParagraph"/>
        <w:numPr>
          <w:ilvl w:val="0"/>
          <w:numId w:val="32"/>
        </w:numPr>
        <w:rPr>
          <w:rFonts w:ascii="Times New Roman" w:hAnsi="Times New Roman" w:cs="Times New Roman"/>
          <w:sz w:val="24"/>
          <w:szCs w:val="24"/>
        </w:rPr>
      </w:pPr>
      <w:r w:rsidRPr="001948F4">
        <w:rPr>
          <w:rFonts w:ascii="Times New Roman" w:hAnsi="Times New Roman" w:cs="Times New Roman"/>
          <w:sz w:val="24"/>
          <w:szCs w:val="24"/>
        </w:rPr>
        <w:t>GMAIL</w:t>
      </w:r>
      <w:r>
        <w:rPr>
          <w:rFonts w:ascii="Times New Roman" w:hAnsi="Times New Roman" w:cs="Times New Roman"/>
          <w:sz w:val="24"/>
          <w:szCs w:val="24"/>
        </w:rPr>
        <w:t xml:space="preserve"> REGISTRATION FORM ( Both Vertical and Horizantal Format )</w:t>
      </w:r>
    </w:p>
    <w:p w:rsidR="001948F4" w:rsidRPr="001948F4" w:rsidRDefault="001948F4" w:rsidP="00480EAA">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GMAIL LOGIN FORMS ( Both Vertical and Horizantal Format )</w:t>
      </w:r>
    </w:p>
    <w:p w:rsidR="003E7339" w:rsidRDefault="003E7339" w:rsidP="00786C3E">
      <w:pPr>
        <w:rPr>
          <w:rFonts w:ascii="Times New Roman" w:hAnsi="Times New Roman" w:cs="Times New Roman"/>
          <w:sz w:val="24"/>
          <w:szCs w:val="24"/>
        </w:rPr>
      </w:pPr>
    </w:p>
    <w:p w:rsidR="003E7339" w:rsidRDefault="003E7339" w:rsidP="00786C3E">
      <w:pPr>
        <w:rPr>
          <w:rFonts w:ascii="Times New Roman" w:hAnsi="Times New Roman" w:cs="Times New Roman"/>
          <w:sz w:val="24"/>
          <w:szCs w:val="24"/>
        </w:rPr>
      </w:pPr>
    </w:p>
    <w:p w:rsidR="003E7339" w:rsidRDefault="003E7339" w:rsidP="00786C3E">
      <w:pPr>
        <w:rPr>
          <w:rFonts w:ascii="Times New Roman" w:hAnsi="Times New Roman" w:cs="Times New Roman"/>
          <w:sz w:val="24"/>
          <w:szCs w:val="24"/>
        </w:rPr>
      </w:pPr>
    </w:p>
    <w:p w:rsidR="003E7339" w:rsidRDefault="003E7339" w:rsidP="00786C3E">
      <w:pPr>
        <w:rPr>
          <w:rFonts w:ascii="Times New Roman" w:hAnsi="Times New Roman" w:cs="Times New Roman"/>
          <w:sz w:val="24"/>
          <w:szCs w:val="24"/>
        </w:rPr>
      </w:pPr>
    </w:p>
    <w:p w:rsidR="003E7339" w:rsidRDefault="003E7339" w:rsidP="00786C3E">
      <w:pPr>
        <w:rPr>
          <w:rFonts w:ascii="Times New Roman" w:hAnsi="Times New Roman" w:cs="Times New Roman"/>
          <w:sz w:val="24"/>
          <w:szCs w:val="24"/>
        </w:rPr>
      </w:pPr>
    </w:p>
    <w:p w:rsidR="003C6993" w:rsidRDefault="003C6993" w:rsidP="00786C3E">
      <w:pPr>
        <w:rPr>
          <w:rFonts w:ascii="Times New Roman" w:hAnsi="Times New Roman" w:cs="Times New Roman"/>
          <w:sz w:val="24"/>
          <w:szCs w:val="24"/>
        </w:rPr>
      </w:pPr>
    </w:p>
    <w:p w:rsidR="003E7339" w:rsidRPr="000319B7" w:rsidRDefault="003E7339" w:rsidP="00786C3E">
      <w:pPr>
        <w:rPr>
          <w:rFonts w:ascii="Arial" w:hAnsi="Arial" w:cs="Arial"/>
          <w:b/>
          <w:i/>
          <w:sz w:val="78"/>
          <w:szCs w:val="80"/>
          <w:u w:val="single"/>
        </w:rPr>
      </w:pPr>
      <w:r w:rsidRPr="000319B7">
        <w:rPr>
          <w:rFonts w:ascii="Arial" w:hAnsi="Arial" w:cs="Arial"/>
          <w:b/>
          <w:i/>
          <w:sz w:val="78"/>
          <w:szCs w:val="80"/>
          <w:u w:val="single"/>
        </w:rPr>
        <w:t>HTML HEADER SECTION</w:t>
      </w:r>
    </w:p>
    <w:p w:rsidR="00786C3E" w:rsidRPr="00BE1F63" w:rsidRDefault="00786C3E" w:rsidP="00786C3E">
      <w:pPr>
        <w:rPr>
          <w:rFonts w:ascii="Times New Roman" w:hAnsi="Times New Roman" w:cs="Times New Roman"/>
          <w:sz w:val="24"/>
          <w:szCs w:val="24"/>
        </w:rPr>
      </w:pPr>
      <w:r w:rsidRPr="00BE1F63">
        <w:rPr>
          <w:rFonts w:ascii="Times New Roman" w:hAnsi="Times New Roman" w:cs="Times New Roman"/>
          <w:sz w:val="24"/>
          <w:szCs w:val="24"/>
        </w:rPr>
        <w:t>To define header_part section by using &lt;head&gt;-tag and it contains  the follwoing tags are:</w:t>
      </w:r>
      <w:r w:rsidR="00360A89">
        <w:rPr>
          <w:rFonts w:ascii="Times New Roman" w:hAnsi="Times New Roman" w:cs="Times New Roman"/>
          <w:sz w:val="24"/>
          <w:szCs w:val="24"/>
        </w:rPr>
        <w:t xml:space="preserve"> </w:t>
      </w:r>
    </w:p>
    <w:p w:rsidR="00786C3E" w:rsidRDefault="00786C3E" w:rsidP="00786C3E">
      <w:pPr>
        <w:rPr>
          <w:rFonts w:ascii="Times New Roman" w:hAnsi="Times New Roman" w:cs="Times New Roman"/>
          <w:b/>
          <w:sz w:val="24"/>
          <w:szCs w:val="24"/>
        </w:rPr>
      </w:pPr>
      <w:r w:rsidRPr="00BE1F63">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b/>
          <w:sz w:val="24"/>
          <w:szCs w:val="24"/>
        </w:rPr>
        <w:t>&lt;ti</w:t>
      </w:r>
      <w:r w:rsidR="009E7707">
        <w:rPr>
          <w:rFonts w:ascii="Times New Roman" w:hAnsi="Times New Roman" w:cs="Times New Roman"/>
          <w:b/>
          <w:sz w:val="24"/>
          <w:szCs w:val="24"/>
        </w:rPr>
        <w:t>tle&gt;title</w:t>
      </w:r>
      <w:r w:rsidR="005F0818">
        <w:rPr>
          <w:rFonts w:ascii="Times New Roman" w:hAnsi="Times New Roman" w:cs="Times New Roman"/>
          <w:b/>
          <w:sz w:val="24"/>
          <w:szCs w:val="24"/>
        </w:rPr>
        <w:t xml:space="preserve"> </w:t>
      </w:r>
      <w:r w:rsidR="009E7707">
        <w:rPr>
          <w:rFonts w:ascii="Times New Roman" w:hAnsi="Times New Roman" w:cs="Times New Roman"/>
          <w:b/>
          <w:sz w:val="24"/>
          <w:szCs w:val="24"/>
        </w:rPr>
        <w:t>name&lt;/title&gt; For status of web page tab title.</w:t>
      </w:r>
    </w:p>
    <w:p w:rsidR="00786C3E" w:rsidRPr="00BE1F63" w:rsidRDefault="00786C3E" w:rsidP="00786C3E">
      <w:pPr>
        <w:rPr>
          <w:rFonts w:ascii="Times New Roman" w:hAnsi="Times New Roman" w:cs="Times New Roman"/>
          <w:sz w:val="24"/>
          <w:szCs w:val="24"/>
        </w:rPr>
      </w:pPr>
      <w:r w:rsidRPr="00BE1F63">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b/>
          <w:sz w:val="24"/>
          <w:szCs w:val="24"/>
        </w:rPr>
        <w:t>&lt;meta /&gt; For Number of uses are there.</w:t>
      </w:r>
    </w:p>
    <w:p w:rsidR="00786C3E" w:rsidRPr="00BE1F63" w:rsidRDefault="00786C3E" w:rsidP="00786C3E">
      <w:pPr>
        <w:rPr>
          <w:rFonts w:ascii="Times New Roman" w:hAnsi="Times New Roman" w:cs="Times New Roman"/>
          <w:b/>
          <w:sz w:val="24"/>
          <w:szCs w:val="24"/>
        </w:rPr>
      </w:pPr>
      <w:r w:rsidRPr="00BE1F63">
        <w:rPr>
          <w:rFonts w:ascii="Times New Roman" w:hAnsi="Times New Roman" w:cs="Times New Roman"/>
          <w:b/>
          <w:sz w:val="24"/>
          <w:szCs w:val="24"/>
        </w:rPr>
        <w:t>Attributes</w:t>
      </w:r>
      <w:r>
        <w:rPr>
          <w:rFonts w:ascii="Times New Roman" w:hAnsi="Times New Roman" w:cs="Times New Roman"/>
          <w:b/>
          <w:sz w:val="24"/>
          <w:szCs w:val="24"/>
        </w:rPr>
        <w:t>:</w:t>
      </w:r>
    </w:p>
    <w:p w:rsidR="00786C3E" w:rsidRPr="00356167" w:rsidRDefault="00786C3E" w:rsidP="00480EAA">
      <w:pPr>
        <w:pStyle w:val="ListParagraph"/>
        <w:numPr>
          <w:ilvl w:val="0"/>
          <w:numId w:val="23"/>
        </w:numPr>
        <w:rPr>
          <w:rFonts w:ascii="Times New Roman" w:hAnsi="Times New Roman" w:cs="Times New Roman"/>
          <w:sz w:val="24"/>
          <w:szCs w:val="24"/>
        </w:rPr>
      </w:pPr>
      <w:r w:rsidRPr="00356167">
        <w:rPr>
          <w:rFonts w:ascii="Times New Roman" w:hAnsi="Times New Roman" w:cs="Times New Roman"/>
          <w:sz w:val="24"/>
          <w:szCs w:val="24"/>
        </w:rPr>
        <w:t>http-equiv="refresh"</w:t>
      </w:r>
    </w:p>
    <w:p w:rsidR="00786C3E" w:rsidRPr="00356167" w:rsidRDefault="00786C3E" w:rsidP="00480EAA">
      <w:pPr>
        <w:pStyle w:val="ListParagraph"/>
        <w:numPr>
          <w:ilvl w:val="0"/>
          <w:numId w:val="23"/>
        </w:numPr>
        <w:rPr>
          <w:rFonts w:ascii="Times New Roman" w:hAnsi="Times New Roman" w:cs="Times New Roman"/>
          <w:sz w:val="24"/>
          <w:szCs w:val="24"/>
        </w:rPr>
      </w:pPr>
      <w:r w:rsidRPr="00356167">
        <w:rPr>
          <w:rFonts w:ascii="Times New Roman" w:hAnsi="Times New Roman" w:cs="Times New Roman"/>
          <w:sz w:val="24"/>
          <w:szCs w:val="24"/>
        </w:rPr>
        <w:t>content=value(value means no.of seconds).</w:t>
      </w:r>
    </w:p>
    <w:p w:rsidR="00786C3E" w:rsidRDefault="00786C3E" w:rsidP="00480EAA">
      <w:pPr>
        <w:pStyle w:val="ListParagraph"/>
        <w:numPr>
          <w:ilvl w:val="0"/>
          <w:numId w:val="23"/>
        </w:numPr>
        <w:rPr>
          <w:rFonts w:ascii="Times New Roman" w:hAnsi="Times New Roman" w:cs="Times New Roman"/>
          <w:sz w:val="24"/>
          <w:szCs w:val="24"/>
        </w:rPr>
      </w:pPr>
      <w:r w:rsidRPr="00356167">
        <w:rPr>
          <w:rFonts w:ascii="Times New Roman" w:hAnsi="Times New Roman" w:cs="Times New Roman"/>
          <w:sz w:val="24"/>
          <w:szCs w:val="24"/>
        </w:rPr>
        <w:t>url="webpage_name"</w:t>
      </w:r>
    </w:p>
    <w:p w:rsidR="00786C3E" w:rsidRPr="00356167" w:rsidRDefault="00786C3E" w:rsidP="00786C3E">
      <w:pPr>
        <w:pStyle w:val="ListParagraph"/>
        <w:rPr>
          <w:rFonts w:ascii="Times New Roman" w:hAnsi="Times New Roman" w:cs="Times New Roman"/>
          <w:sz w:val="24"/>
          <w:szCs w:val="24"/>
        </w:rPr>
      </w:pPr>
    </w:p>
    <w:p w:rsidR="00786C3E" w:rsidRPr="00BE1F63" w:rsidRDefault="00786C3E" w:rsidP="00786C3E">
      <w:pPr>
        <w:rPr>
          <w:rFonts w:ascii="Times New Roman" w:hAnsi="Times New Roman" w:cs="Times New Roman"/>
          <w:sz w:val="24"/>
          <w:szCs w:val="24"/>
        </w:rPr>
      </w:pPr>
      <w:r w:rsidRPr="00BE1F63">
        <w:rPr>
          <w:rFonts w:ascii="Times New Roman" w:hAnsi="Times New Roman" w:cs="Times New Roman"/>
          <w:sz w:val="24"/>
          <w:szCs w:val="24"/>
        </w:rPr>
        <w:t>3)</w:t>
      </w:r>
      <w:r w:rsidR="00776097">
        <w:rPr>
          <w:rFonts w:ascii="Times New Roman" w:hAnsi="Times New Roman" w:cs="Times New Roman"/>
          <w:sz w:val="24"/>
          <w:szCs w:val="24"/>
        </w:rPr>
        <w:t xml:space="preserve"> </w:t>
      </w:r>
      <w:r>
        <w:rPr>
          <w:rFonts w:ascii="Times New Roman" w:hAnsi="Times New Roman" w:cs="Times New Roman"/>
          <w:b/>
          <w:sz w:val="24"/>
          <w:szCs w:val="24"/>
        </w:rPr>
        <w:t>&lt;style&gt;</w:t>
      </w:r>
      <w:r w:rsidRPr="00BE1F63">
        <w:rPr>
          <w:rFonts w:ascii="Times New Roman" w:hAnsi="Times New Roman" w:cs="Times New Roman"/>
          <w:b/>
          <w:sz w:val="24"/>
          <w:szCs w:val="24"/>
        </w:rPr>
        <w:t>&lt;/style&gt;</w:t>
      </w:r>
      <w:r w:rsidRPr="00BE1F63">
        <w:rPr>
          <w:rFonts w:ascii="Times New Roman" w:hAnsi="Times New Roman" w:cs="Times New Roman"/>
          <w:sz w:val="24"/>
          <w:szCs w:val="24"/>
        </w:rPr>
        <w:t xml:space="preserve">  and </w:t>
      </w:r>
      <w:r w:rsidRPr="00BE1F63">
        <w:rPr>
          <w:rFonts w:ascii="Times New Roman" w:hAnsi="Times New Roman" w:cs="Times New Roman"/>
          <w:b/>
          <w:sz w:val="24"/>
          <w:szCs w:val="24"/>
        </w:rPr>
        <w:t>&lt;link /&gt;</w:t>
      </w:r>
      <w:r>
        <w:rPr>
          <w:rFonts w:ascii="Times New Roman" w:hAnsi="Times New Roman" w:cs="Times New Roman"/>
          <w:sz w:val="24"/>
          <w:szCs w:val="24"/>
        </w:rPr>
        <w:t xml:space="preserve"> To integrate css styles</w:t>
      </w:r>
      <w:r w:rsidRPr="00BE1F63">
        <w:rPr>
          <w:rFonts w:ascii="Times New Roman" w:hAnsi="Times New Roman" w:cs="Times New Roman"/>
          <w:sz w:val="24"/>
          <w:szCs w:val="24"/>
        </w:rPr>
        <w:t xml:space="preserve"> to html_webpage</w:t>
      </w:r>
      <w:r>
        <w:rPr>
          <w:rFonts w:ascii="Times New Roman" w:hAnsi="Times New Roman" w:cs="Times New Roman"/>
          <w:sz w:val="24"/>
          <w:szCs w:val="24"/>
        </w:rPr>
        <w:t>.</w:t>
      </w:r>
    </w:p>
    <w:p w:rsidR="00786C3E" w:rsidRPr="00BE1F63" w:rsidRDefault="00786C3E" w:rsidP="00786C3E">
      <w:pPr>
        <w:rPr>
          <w:rFonts w:ascii="Times New Roman" w:hAnsi="Times New Roman" w:cs="Times New Roman"/>
          <w:sz w:val="24"/>
          <w:szCs w:val="24"/>
        </w:rPr>
      </w:pPr>
      <w:r w:rsidRPr="00BE1F63">
        <w:rPr>
          <w:rFonts w:ascii="Times New Roman" w:hAnsi="Times New Roman" w:cs="Times New Roman"/>
          <w:sz w:val="24"/>
          <w:szCs w:val="24"/>
        </w:rPr>
        <w:t>4)</w:t>
      </w:r>
      <w:r w:rsidR="00776097">
        <w:rPr>
          <w:rFonts w:ascii="Times New Roman" w:hAnsi="Times New Roman" w:cs="Times New Roman"/>
          <w:sz w:val="24"/>
          <w:szCs w:val="24"/>
        </w:rPr>
        <w:t xml:space="preserve"> </w:t>
      </w:r>
      <w:r>
        <w:rPr>
          <w:rFonts w:ascii="Times New Roman" w:hAnsi="Times New Roman" w:cs="Times New Roman"/>
          <w:b/>
          <w:sz w:val="24"/>
          <w:szCs w:val="24"/>
        </w:rPr>
        <w:t>&lt;script&gt;</w:t>
      </w:r>
      <w:r w:rsidRPr="00BE1F63">
        <w:rPr>
          <w:rFonts w:ascii="Times New Roman" w:hAnsi="Times New Roman" w:cs="Times New Roman"/>
          <w:b/>
          <w:sz w:val="24"/>
          <w:szCs w:val="24"/>
        </w:rPr>
        <w:t>&lt;/script&gt;</w:t>
      </w:r>
      <w:r w:rsidRPr="00BE1F63">
        <w:rPr>
          <w:rFonts w:ascii="Times New Roman" w:hAnsi="Times New Roman" w:cs="Times New Roman"/>
          <w:sz w:val="24"/>
          <w:szCs w:val="24"/>
        </w:rPr>
        <w:t>:- T</w:t>
      </w:r>
      <w:r>
        <w:rPr>
          <w:rFonts w:ascii="Times New Roman" w:hAnsi="Times New Roman" w:cs="Times New Roman"/>
          <w:sz w:val="24"/>
          <w:szCs w:val="24"/>
        </w:rPr>
        <w:t>o integrate js/jquery code to html tags</w:t>
      </w:r>
      <w:r w:rsidRPr="00BE1F63">
        <w:rPr>
          <w:rFonts w:ascii="Times New Roman" w:hAnsi="Times New Roman" w:cs="Times New Roman"/>
          <w:sz w:val="24"/>
          <w:szCs w:val="24"/>
        </w:rPr>
        <w:t>.</w:t>
      </w:r>
    </w:p>
    <w:p w:rsidR="00512D74" w:rsidRDefault="00512D74" w:rsidP="00881B52"/>
    <w:p w:rsidR="00D128B9" w:rsidRPr="002D359C" w:rsidRDefault="000045B8" w:rsidP="00881B52">
      <w:pPr>
        <w:rPr>
          <w:b/>
          <w:sz w:val="34"/>
          <w:u w:val="single"/>
        </w:rPr>
      </w:pPr>
      <w:r w:rsidRPr="001D75D6">
        <w:rPr>
          <w:b/>
          <w:sz w:val="34"/>
          <w:u w:val="single"/>
        </w:rPr>
        <w:t>TEST- 1</w:t>
      </w:r>
      <w:r w:rsidR="00C40874" w:rsidRPr="001D75D6">
        <w:rPr>
          <w:b/>
          <w:sz w:val="34"/>
          <w:u w:val="single"/>
        </w:rPr>
        <w:t xml:space="preserve"> </w:t>
      </w:r>
      <w:r w:rsidR="00F35945" w:rsidRPr="001D75D6">
        <w:rPr>
          <w:b/>
          <w:sz w:val="34"/>
          <w:u w:val="single"/>
        </w:rPr>
        <w:t xml:space="preserve">) </w:t>
      </w:r>
      <w:r w:rsidR="00CD4FFD" w:rsidRPr="001D75D6">
        <w:rPr>
          <w:b/>
          <w:sz w:val="34"/>
          <w:u w:val="single"/>
        </w:rPr>
        <w:t xml:space="preserve"> EXAMINATION ON HTML</w:t>
      </w:r>
      <w:r w:rsidR="00EE00D1" w:rsidRPr="001D75D6">
        <w:rPr>
          <w:b/>
          <w:sz w:val="34"/>
          <w:u w:val="single"/>
        </w:rPr>
        <w:t xml:space="preserve"> :</w:t>
      </w:r>
      <w:r w:rsidR="008553D4" w:rsidRPr="001D75D6">
        <w:rPr>
          <w:b/>
          <w:sz w:val="34"/>
          <w:u w:val="single"/>
        </w:rPr>
        <w:t xml:space="preserve"> </w:t>
      </w:r>
    </w:p>
    <w:p w:rsidR="00E32905" w:rsidRPr="008553D4" w:rsidRDefault="008553D4" w:rsidP="00881B52">
      <w:pPr>
        <w:rPr>
          <w:b/>
        </w:rPr>
      </w:pPr>
      <w:r w:rsidRPr="008553D4">
        <w:rPr>
          <w:b/>
        </w:rPr>
        <w:t>The following Topics are:</w:t>
      </w:r>
    </w:p>
    <w:p w:rsidR="00E32905" w:rsidRPr="005D4FCE" w:rsidRDefault="00D128B9" w:rsidP="00480EAA">
      <w:pPr>
        <w:pStyle w:val="ListParagraph"/>
        <w:numPr>
          <w:ilvl w:val="0"/>
          <w:numId w:val="62"/>
        </w:numPr>
        <w:rPr>
          <w:b/>
          <w:sz w:val="28"/>
        </w:rPr>
      </w:pPr>
      <w:r w:rsidRPr="005D4FCE">
        <w:rPr>
          <w:b/>
          <w:sz w:val="28"/>
        </w:rPr>
        <w:t xml:space="preserve">HTML LISTS </w:t>
      </w:r>
    </w:p>
    <w:p w:rsidR="00D128B9" w:rsidRPr="005D4FCE" w:rsidRDefault="00D128B9" w:rsidP="00480EAA">
      <w:pPr>
        <w:pStyle w:val="ListParagraph"/>
        <w:numPr>
          <w:ilvl w:val="0"/>
          <w:numId w:val="62"/>
        </w:numPr>
        <w:rPr>
          <w:b/>
          <w:sz w:val="28"/>
        </w:rPr>
      </w:pPr>
      <w:r w:rsidRPr="005D4FCE">
        <w:rPr>
          <w:b/>
          <w:sz w:val="28"/>
        </w:rPr>
        <w:t>HTML TABLES</w:t>
      </w:r>
    </w:p>
    <w:p w:rsidR="00D128B9" w:rsidRPr="005D4FCE" w:rsidRDefault="00D128B9" w:rsidP="00480EAA">
      <w:pPr>
        <w:pStyle w:val="ListParagraph"/>
        <w:numPr>
          <w:ilvl w:val="0"/>
          <w:numId w:val="62"/>
        </w:numPr>
        <w:rPr>
          <w:b/>
          <w:sz w:val="28"/>
        </w:rPr>
      </w:pPr>
      <w:r w:rsidRPr="005D4FCE">
        <w:rPr>
          <w:b/>
          <w:sz w:val="28"/>
        </w:rPr>
        <w:t>HTML FORMS</w:t>
      </w:r>
    </w:p>
    <w:p w:rsidR="00D128B9" w:rsidRPr="005D4FCE" w:rsidRDefault="00D128B9" w:rsidP="00480EAA">
      <w:pPr>
        <w:pStyle w:val="ListParagraph"/>
        <w:numPr>
          <w:ilvl w:val="0"/>
          <w:numId w:val="62"/>
        </w:numPr>
        <w:rPr>
          <w:b/>
        </w:rPr>
      </w:pPr>
      <w:r w:rsidRPr="005D4FCE">
        <w:rPr>
          <w:b/>
          <w:sz w:val="28"/>
        </w:rPr>
        <w:t>HTML HYPERLINKS</w:t>
      </w:r>
    </w:p>
    <w:p w:rsidR="00E32905" w:rsidRDefault="00E32905" w:rsidP="00881B52"/>
    <w:p w:rsidR="00E32905" w:rsidRDefault="00E32905" w:rsidP="00881B52"/>
    <w:p w:rsidR="00E32905" w:rsidRDefault="00E32905" w:rsidP="00881B52"/>
    <w:p w:rsidR="00E32905" w:rsidRDefault="00E32905" w:rsidP="00881B52"/>
    <w:p w:rsidR="00E32905" w:rsidRDefault="00E32905" w:rsidP="00881B52"/>
    <w:p w:rsidR="00E32905" w:rsidRDefault="00E32905" w:rsidP="00881B52"/>
    <w:p w:rsidR="00E32905" w:rsidRDefault="00E32905" w:rsidP="00881B52"/>
    <w:p w:rsidR="00E32905" w:rsidRDefault="00E32905" w:rsidP="00881B52"/>
    <w:p w:rsidR="00E32905" w:rsidRDefault="00E32905" w:rsidP="00881B52"/>
    <w:p w:rsidR="00E32905" w:rsidRDefault="00E32905" w:rsidP="00881B52"/>
    <w:p w:rsidR="00E32905" w:rsidRDefault="00E32905" w:rsidP="00881B52"/>
    <w:p w:rsidR="00E32905" w:rsidRDefault="00E32905" w:rsidP="00881B52"/>
    <w:p w:rsidR="00E32905" w:rsidRDefault="00E32905" w:rsidP="00881B52"/>
    <w:p w:rsidR="00F84B41" w:rsidRDefault="00F84B41" w:rsidP="00881B52"/>
    <w:p w:rsidR="00F84B41" w:rsidRDefault="00F84B41" w:rsidP="00881B52"/>
    <w:p w:rsidR="00F84B41" w:rsidRDefault="00F84B41" w:rsidP="00881B52"/>
    <w:p w:rsidR="00F84B41" w:rsidRDefault="00F84B41" w:rsidP="00881B52"/>
    <w:p w:rsidR="0004728E" w:rsidRDefault="00400D44" w:rsidP="00881B52">
      <w:pPr>
        <w:rPr>
          <w:rFonts w:ascii="Times New Roman" w:hAnsi="Times New Roman" w:cs="Times New Roman"/>
          <w:b/>
          <w:sz w:val="24"/>
          <w:szCs w:val="24"/>
        </w:rPr>
      </w:pPr>
      <w:r>
        <w:rPr>
          <w:rFonts w:ascii="Times New Roman" w:hAnsi="Times New Roman" w:cs="Times New Roman"/>
          <w:b/>
          <w:sz w:val="24"/>
          <w:szCs w:val="24"/>
        </w:rPr>
        <w:pict>
          <v:shape id="_x0000_i1028" type="#_x0000_t161" style="width:487.5pt;height:168.05pt" adj="5665" fillcolor="black">
            <v:fill r:id="rId9" o:title=""/>
            <v:stroke r:id="rId9" o:title=""/>
            <v:shadow color="#868686"/>
            <v:textpath style="font-family:&quot;Impact&quot;;v-text-kern:t" trim="t" fitpath="t" xscale="f" string="CASCADING STYLE SHEET&#10;(CSS )"/>
          </v:shape>
        </w:pict>
      </w:r>
    </w:p>
    <w:p w:rsidR="00E32905" w:rsidRDefault="00E32905" w:rsidP="00881B52"/>
    <w:p w:rsidR="0004728E" w:rsidRDefault="0004728E" w:rsidP="00881B52"/>
    <w:p w:rsidR="0004728E" w:rsidRDefault="0004728E" w:rsidP="00881B52"/>
    <w:p w:rsidR="0004728E" w:rsidRDefault="0004728E" w:rsidP="00881B52"/>
    <w:p w:rsidR="0004728E" w:rsidRDefault="0004728E" w:rsidP="00881B52"/>
    <w:p w:rsidR="001578EC" w:rsidRDefault="0004728E" w:rsidP="001578EC">
      <w:r>
        <w:rPr>
          <w:noProof/>
        </w:rPr>
        <mc:AlternateContent>
          <mc:Choice Requires="wps">
            <w:drawing>
              <wp:anchor distT="0" distB="0" distL="114300" distR="114300" simplePos="0" relativeHeight="251659264" behindDoc="0" locked="0" layoutInCell="1" allowOverlap="1" wp14:anchorId="27EDC290" wp14:editId="674DE886">
                <wp:simplePos x="0" y="0"/>
                <wp:positionH relativeFrom="column">
                  <wp:posOffset>0</wp:posOffset>
                </wp:positionH>
                <wp:positionV relativeFrom="paragraph">
                  <wp:posOffset>0</wp:posOffset>
                </wp:positionV>
                <wp:extent cx="5724525" cy="1828800"/>
                <wp:effectExtent l="0" t="0" r="0" b="1270"/>
                <wp:wrapSquare wrapText="bothSides"/>
                <wp:docPr id="1" name="Text Box 1"/>
                <wp:cNvGraphicFramePr/>
                <a:graphic xmlns:a="http://schemas.openxmlformats.org/drawingml/2006/main">
                  <a:graphicData uri="http://schemas.microsoft.com/office/word/2010/wordprocessingShape">
                    <wps:wsp>
                      <wps:cNvSpPr txBox="1"/>
                      <wps:spPr>
                        <a:xfrm>
                          <a:off x="0" y="0"/>
                          <a:ext cx="5724525" cy="1828800"/>
                        </a:xfrm>
                        <a:prstGeom prst="rect">
                          <a:avLst/>
                        </a:prstGeom>
                        <a:noFill/>
                        <a:ln>
                          <a:noFill/>
                        </a:ln>
                        <a:effectLst/>
                      </wps:spPr>
                      <wps:txbx>
                        <w:txbxContent>
                          <w:p w:rsidR="00326A94" w:rsidRPr="0004728E" w:rsidRDefault="00326A94" w:rsidP="0004728E">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04728E">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CSS 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0;width:450.75pt;height:2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" filled="f" stroked="f">
                <v:textbox style="mso-fit-shape-to-text:t">
                  <w:txbxContent>
                    <w:p w:rsidR="00326A94" w:rsidRPr="0004728E" w:rsidRDefault="00326A94" w:rsidP="0004728E">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04728E">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CSS INDEX</w:t>
                      </w:r>
                    </w:p>
                  </w:txbxContent>
                </v:textbox>
                <w10:wrap type="square"/>
              </v:shape>
            </w:pict>
          </mc:Fallback>
        </mc:AlternateContent>
      </w:r>
    </w:p>
    <w:p w:rsidR="001578EC" w:rsidRPr="001A386E" w:rsidRDefault="001578EC" w:rsidP="00480EAA">
      <w:pPr>
        <w:numPr>
          <w:ilvl w:val="0"/>
          <w:numId w:val="24"/>
        </w:numPr>
        <w:suppressAutoHyphens/>
        <w:spacing w:after="0" w:line="240" w:lineRule="auto"/>
        <w:jc w:val="both"/>
        <w:rPr>
          <w:rStyle w:val="Emphasis"/>
          <w:rFonts w:ascii="Times New Roman" w:hAnsi="Times New Roman" w:cs="Times New Roman"/>
          <w:b/>
          <w:i w:val="0"/>
          <w:sz w:val="24"/>
          <w:szCs w:val="24"/>
        </w:rPr>
      </w:pPr>
      <w:r>
        <w:rPr>
          <w:rFonts w:ascii="Times New Roman" w:hAnsi="Times New Roman" w:cs="Times New Roman"/>
          <w:b/>
          <w:sz w:val="24"/>
          <w:szCs w:val="24"/>
        </w:rPr>
        <w:t>CSS</w:t>
      </w:r>
      <w:r w:rsidRPr="001A386E">
        <w:rPr>
          <w:rFonts w:ascii="Times New Roman" w:hAnsi="Times New Roman" w:cs="Times New Roman"/>
          <w:b/>
          <w:sz w:val="24"/>
          <w:szCs w:val="24"/>
        </w:rPr>
        <w:t xml:space="preserve"> Introduction</w:t>
      </w:r>
    </w:p>
    <w:p w:rsidR="001578EC" w:rsidRPr="001A386E" w:rsidRDefault="001578EC" w:rsidP="00480EAA">
      <w:pPr>
        <w:numPr>
          <w:ilvl w:val="0"/>
          <w:numId w:val="24"/>
        </w:numPr>
        <w:suppressAutoHyphens/>
        <w:spacing w:after="0" w:line="240" w:lineRule="auto"/>
        <w:rPr>
          <w:rFonts w:ascii="Times New Roman" w:hAnsi="Times New Roman" w:cs="Times New Roman"/>
          <w:b/>
          <w:sz w:val="24"/>
          <w:szCs w:val="24"/>
        </w:rPr>
      </w:pPr>
      <w:r>
        <w:rPr>
          <w:rFonts w:ascii="Times New Roman" w:hAnsi="Times New Roman" w:cs="Times New Roman"/>
          <w:b/>
          <w:sz w:val="24"/>
          <w:szCs w:val="24"/>
        </w:rPr>
        <w:t>CSS</w:t>
      </w:r>
      <w:r>
        <w:rPr>
          <w:rStyle w:val="Emphasis"/>
          <w:rFonts w:ascii="Times New Roman" w:hAnsi="Times New Roman" w:cs="Times New Roman"/>
          <w:b/>
          <w:i w:val="0"/>
          <w:sz w:val="24"/>
          <w:szCs w:val="24"/>
        </w:rPr>
        <w:t xml:space="preserve"> Uses</w:t>
      </w:r>
    </w:p>
    <w:p w:rsidR="001578EC" w:rsidRPr="001A386E" w:rsidRDefault="001578EC" w:rsidP="00480EAA">
      <w:pPr>
        <w:numPr>
          <w:ilvl w:val="0"/>
          <w:numId w:val="24"/>
        </w:numPr>
        <w:suppressAutoHyphens/>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CSS Property Declaration</w:t>
      </w:r>
    </w:p>
    <w:p w:rsidR="001578EC" w:rsidRDefault="001578EC" w:rsidP="00480EAA">
      <w:pPr>
        <w:numPr>
          <w:ilvl w:val="0"/>
          <w:numId w:val="24"/>
        </w:numPr>
        <w:suppressAutoHyphens/>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CSS</w:t>
      </w:r>
      <w:r w:rsidRPr="001A386E">
        <w:rPr>
          <w:rFonts w:ascii="Times New Roman" w:hAnsi="Times New Roman" w:cs="Times New Roman"/>
          <w:b/>
          <w:sz w:val="24"/>
          <w:szCs w:val="24"/>
        </w:rPr>
        <w:t xml:space="preserve"> </w:t>
      </w:r>
      <w:r>
        <w:rPr>
          <w:rFonts w:ascii="Times New Roman" w:hAnsi="Times New Roman" w:cs="Times New Roman"/>
          <w:b/>
          <w:sz w:val="24"/>
          <w:szCs w:val="24"/>
        </w:rPr>
        <w:t>Style Sheet Levels</w:t>
      </w:r>
    </w:p>
    <w:p w:rsidR="001578EC" w:rsidRPr="00F30A9A" w:rsidRDefault="001578EC" w:rsidP="00480EAA">
      <w:pPr>
        <w:pStyle w:val="ListParagraph"/>
        <w:numPr>
          <w:ilvl w:val="0"/>
          <w:numId w:val="33"/>
        </w:numPr>
        <w:suppressAutoHyphens/>
        <w:spacing w:after="0" w:line="240" w:lineRule="auto"/>
        <w:jc w:val="both"/>
        <w:rPr>
          <w:rFonts w:ascii="Times New Roman" w:hAnsi="Times New Roman" w:cs="Times New Roman"/>
          <w:b/>
          <w:sz w:val="24"/>
          <w:szCs w:val="24"/>
        </w:rPr>
      </w:pPr>
      <w:r w:rsidRPr="00F30A9A">
        <w:rPr>
          <w:rFonts w:ascii="Times New Roman" w:hAnsi="Times New Roman" w:cs="Times New Roman"/>
          <w:b/>
          <w:sz w:val="24"/>
          <w:szCs w:val="24"/>
        </w:rPr>
        <w:t>Inline CSS Style sheet</w:t>
      </w:r>
    </w:p>
    <w:p w:rsidR="001578EC" w:rsidRPr="00F30A9A" w:rsidRDefault="001578EC" w:rsidP="00480EAA">
      <w:pPr>
        <w:pStyle w:val="ListParagraph"/>
        <w:numPr>
          <w:ilvl w:val="0"/>
          <w:numId w:val="33"/>
        </w:numPr>
        <w:suppressAutoHyphens/>
        <w:spacing w:after="0" w:line="240" w:lineRule="auto"/>
        <w:jc w:val="both"/>
        <w:rPr>
          <w:rFonts w:ascii="Times New Roman" w:hAnsi="Times New Roman" w:cs="Times New Roman"/>
          <w:b/>
          <w:sz w:val="24"/>
          <w:szCs w:val="24"/>
        </w:rPr>
      </w:pPr>
      <w:r w:rsidRPr="00F30A9A">
        <w:rPr>
          <w:rFonts w:ascii="Times New Roman" w:hAnsi="Times New Roman" w:cs="Times New Roman"/>
          <w:b/>
          <w:sz w:val="24"/>
          <w:szCs w:val="24"/>
        </w:rPr>
        <w:t>Internal CSS Style sheet</w:t>
      </w:r>
    </w:p>
    <w:p w:rsidR="001578EC" w:rsidRPr="00D674E6" w:rsidRDefault="001578EC" w:rsidP="00480EAA">
      <w:pPr>
        <w:pStyle w:val="ListParagraph"/>
        <w:numPr>
          <w:ilvl w:val="0"/>
          <w:numId w:val="33"/>
        </w:numPr>
        <w:suppressAutoHyphens/>
        <w:spacing w:after="0" w:line="240" w:lineRule="auto"/>
        <w:jc w:val="both"/>
        <w:rPr>
          <w:rFonts w:ascii="Times New Roman" w:hAnsi="Times New Roman" w:cs="Times New Roman"/>
          <w:b/>
          <w:sz w:val="24"/>
          <w:szCs w:val="24"/>
        </w:rPr>
      </w:pPr>
      <w:r w:rsidRPr="00F30A9A">
        <w:rPr>
          <w:rFonts w:ascii="Times New Roman" w:hAnsi="Times New Roman" w:cs="Times New Roman"/>
          <w:b/>
          <w:sz w:val="24"/>
          <w:szCs w:val="24"/>
        </w:rPr>
        <w:t>External CSS Style sheet</w:t>
      </w:r>
    </w:p>
    <w:p w:rsidR="001578EC" w:rsidRDefault="001578EC" w:rsidP="00480EAA">
      <w:pPr>
        <w:numPr>
          <w:ilvl w:val="0"/>
          <w:numId w:val="24"/>
        </w:numPr>
        <w:suppressAutoHyphens/>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CSS Selectors Models</w:t>
      </w:r>
    </w:p>
    <w:p w:rsidR="001578EC" w:rsidRPr="00CF03CE" w:rsidRDefault="001578EC" w:rsidP="00480EAA">
      <w:pPr>
        <w:pStyle w:val="ListParagraph"/>
        <w:numPr>
          <w:ilvl w:val="0"/>
          <w:numId w:val="34"/>
        </w:numPr>
        <w:suppressAutoHyphens/>
        <w:spacing w:after="0" w:line="240" w:lineRule="auto"/>
        <w:jc w:val="both"/>
        <w:rPr>
          <w:rFonts w:ascii="Times New Roman" w:hAnsi="Times New Roman" w:cs="Times New Roman"/>
          <w:b/>
          <w:sz w:val="24"/>
          <w:szCs w:val="24"/>
        </w:rPr>
      </w:pPr>
      <w:r w:rsidRPr="00CF03CE">
        <w:rPr>
          <w:rFonts w:ascii="Times New Roman" w:hAnsi="Times New Roman" w:cs="Times New Roman"/>
          <w:b/>
          <w:sz w:val="24"/>
          <w:szCs w:val="24"/>
        </w:rPr>
        <w:t>Type Selector</w:t>
      </w:r>
    </w:p>
    <w:p w:rsidR="001578EC" w:rsidRPr="00CF03CE" w:rsidRDefault="001578EC" w:rsidP="00480EAA">
      <w:pPr>
        <w:pStyle w:val="ListParagraph"/>
        <w:numPr>
          <w:ilvl w:val="0"/>
          <w:numId w:val="34"/>
        </w:numPr>
        <w:suppressAutoHyphens/>
        <w:spacing w:after="0" w:line="240" w:lineRule="auto"/>
        <w:jc w:val="both"/>
        <w:rPr>
          <w:rFonts w:ascii="Times New Roman" w:hAnsi="Times New Roman" w:cs="Times New Roman"/>
          <w:b/>
          <w:sz w:val="24"/>
          <w:szCs w:val="24"/>
        </w:rPr>
      </w:pPr>
      <w:r w:rsidRPr="00CF03CE">
        <w:rPr>
          <w:rFonts w:ascii="Times New Roman" w:hAnsi="Times New Roman" w:cs="Times New Roman"/>
          <w:b/>
          <w:sz w:val="24"/>
          <w:szCs w:val="24"/>
        </w:rPr>
        <w:t>Multiple Selector</w:t>
      </w:r>
    </w:p>
    <w:p w:rsidR="001578EC" w:rsidRPr="00CF03CE" w:rsidRDefault="001578EC" w:rsidP="00480EAA">
      <w:pPr>
        <w:pStyle w:val="ListParagraph"/>
        <w:numPr>
          <w:ilvl w:val="0"/>
          <w:numId w:val="34"/>
        </w:numPr>
        <w:suppressAutoHyphens/>
        <w:spacing w:after="0" w:line="240" w:lineRule="auto"/>
        <w:jc w:val="both"/>
        <w:rPr>
          <w:rFonts w:ascii="Times New Roman" w:hAnsi="Times New Roman" w:cs="Times New Roman"/>
          <w:b/>
          <w:sz w:val="24"/>
          <w:szCs w:val="24"/>
        </w:rPr>
      </w:pPr>
      <w:r w:rsidRPr="00CF03CE">
        <w:rPr>
          <w:rFonts w:ascii="Times New Roman" w:hAnsi="Times New Roman" w:cs="Times New Roman"/>
          <w:b/>
          <w:sz w:val="24"/>
          <w:szCs w:val="24"/>
        </w:rPr>
        <w:t>Decendent Selector</w:t>
      </w:r>
    </w:p>
    <w:p w:rsidR="001578EC" w:rsidRPr="00CF03CE" w:rsidRDefault="001578EC" w:rsidP="00480EAA">
      <w:pPr>
        <w:pStyle w:val="ListParagraph"/>
        <w:numPr>
          <w:ilvl w:val="0"/>
          <w:numId w:val="34"/>
        </w:numPr>
        <w:suppressAutoHyphens/>
        <w:spacing w:after="0" w:line="240" w:lineRule="auto"/>
        <w:jc w:val="both"/>
        <w:rPr>
          <w:rFonts w:ascii="Times New Roman" w:hAnsi="Times New Roman" w:cs="Times New Roman"/>
          <w:b/>
          <w:sz w:val="24"/>
          <w:szCs w:val="24"/>
        </w:rPr>
      </w:pPr>
      <w:r w:rsidRPr="00CF03CE">
        <w:rPr>
          <w:rFonts w:ascii="Times New Roman" w:hAnsi="Times New Roman" w:cs="Times New Roman"/>
          <w:b/>
          <w:sz w:val="24"/>
          <w:szCs w:val="24"/>
        </w:rPr>
        <w:t>Universal Selector</w:t>
      </w:r>
    </w:p>
    <w:p w:rsidR="001578EC" w:rsidRPr="00CF03CE" w:rsidRDefault="001578EC" w:rsidP="00480EAA">
      <w:pPr>
        <w:pStyle w:val="ListParagraph"/>
        <w:numPr>
          <w:ilvl w:val="0"/>
          <w:numId w:val="34"/>
        </w:numPr>
        <w:suppressAutoHyphens/>
        <w:spacing w:after="0" w:line="240" w:lineRule="auto"/>
        <w:jc w:val="both"/>
        <w:rPr>
          <w:rFonts w:ascii="Times New Roman" w:hAnsi="Times New Roman" w:cs="Times New Roman"/>
          <w:b/>
          <w:sz w:val="24"/>
          <w:szCs w:val="24"/>
        </w:rPr>
      </w:pPr>
      <w:r w:rsidRPr="00CF03CE">
        <w:rPr>
          <w:rFonts w:ascii="Times New Roman" w:hAnsi="Times New Roman" w:cs="Times New Roman"/>
          <w:b/>
          <w:sz w:val="24"/>
          <w:szCs w:val="24"/>
        </w:rPr>
        <w:t>Class Selector</w:t>
      </w:r>
    </w:p>
    <w:p w:rsidR="001578EC" w:rsidRPr="00CF03CE" w:rsidRDefault="001578EC" w:rsidP="00480EAA">
      <w:pPr>
        <w:pStyle w:val="ListParagraph"/>
        <w:numPr>
          <w:ilvl w:val="0"/>
          <w:numId w:val="34"/>
        </w:numPr>
        <w:suppressAutoHyphens/>
        <w:spacing w:after="0" w:line="240" w:lineRule="auto"/>
        <w:jc w:val="both"/>
        <w:rPr>
          <w:rFonts w:ascii="Times New Roman" w:hAnsi="Times New Roman" w:cs="Times New Roman"/>
          <w:b/>
          <w:sz w:val="24"/>
          <w:szCs w:val="24"/>
        </w:rPr>
      </w:pPr>
      <w:r w:rsidRPr="00CF03CE">
        <w:rPr>
          <w:rFonts w:ascii="Times New Roman" w:hAnsi="Times New Roman" w:cs="Times New Roman"/>
          <w:b/>
          <w:sz w:val="24"/>
          <w:szCs w:val="24"/>
        </w:rPr>
        <w:t>Id Selector</w:t>
      </w:r>
    </w:p>
    <w:p w:rsidR="001578EC" w:rsidRPr="00CF03CE" w:rsidRDefault="001578EC" w:rsidP="00480EAA">
      <w:pPr>
        <w:pStyle w:val="ListParagraph"/>
        <w:numPr>
          <w:ilvl w:val="0"/>
          <w:numId w:val="34"/>
        </w:numPr>
        <w:suppressAutoHyphens/>
        <w:spacing w:after="0" w:line="240" w:lineRule="auto"/>
        <w:jc w:val="both"/>
        <w:rPr>
          <w:rFonts w:ascii="Times New Roman" w:hAnsi="Times New Roman" w:cs="Times New Roman"/>
          <w:b/>
          <w:sz w:val="24"/>
          <w:szCs w:val="24"/>
        </w:rPr>
      </w:pPr>
      <w:r w:rsidRPr="00CF03CE">
        <w:rPr>
          <w:rFonts w:ascii="Times New Roman" w:hAnsi="Times New Roman" w:cs="Times New Roman"/>
          <w:b/>
          <w:sz w:val="24"/>
          <w:szCs w:val="24"/>
        </w:rPr>
        <w:t>Pseduo Selector</w:t>
      </w:r>
    </w:p>
    <w:p w:rsidR="001578EC" w:rsidRPr="00CF03CE" w:rsidRDefault="001578EC" w:rsidP="00480EAA">
      <w:pPr>
        <w:pStyle w:val="ListParagraph"/>
        <w:numPr>
          <w:ilvl w:val="0"/>
          <w:numId w:val="34"/>
        </w:numPr>
        <w:suppressAutoHyphens/>
        <w:spacing w:after="0" w:line="240" w:lineRule="auto"/>
        <w:jc w:val="both"/>
        <w:rPr>
          <w:rFonts w:ascii="Times New Roman" w:hAnsi="Times New Roman" w:cs="Times New Roman"/>
          <w:b/>
          <w:sz w:val="24"/>
          <w:szCs w:val="24"/>
        </w:rPr>
      </w:pPr>
      <w:r w:rsidRPr="00CF03CE">
        <w:rPr>
          <w:rFonts w:ascii="Times New Roman" w:hAnsi="Times New Roman" w:cs="Times New Roman"/>
          <w:b/>
          <w:sz w:val="24"/>
          <w:szCs w:val="24"/>
        </w:rPr>
        <w:t>Attribute Selector</w:t>
      </w:r>
    </w:p>
    <w:p w:rsidR="001578EC" w:rsidRPr="00CF03CE" w:rsidRDefault="001578EC" w:rsidP="00480EAA">
      <w:pPr>
        <w:pStyle w:val="ListParagraph"/>
        <w:numPr>
          <w:ilvl w:val="0"/>
          <w:numId w:val="34"/>
        </w:numPr>
        <w:suppressAutoHyphens/>
        <w:spacing w:after="0" w:line="240" w:lineRule="auto"/>
        <w:jc w:val="both"/>
        <w:rPr>
          <w:rFonts w:ascii="Times New Roman" w:hAnsi="Times New Roman" w:cs="Times New Roman"/>
          <w:b/>
          <w:sz w:val="24"/>
          <w:szCs w:val="24"/>
        </w:rPr>
      </w:pPr>
      <w:r w:rsidRPr="00CF03CE">
        <w:rPr>
          <w:rFonts w:ascii="Times New Roman" w:hAnsi="Times New Roman" w:cs="Times New Roman"/>
          <w:b/>
          <w:sz w:val="24"/>
          <w:szCs w:val="24"/>
        </w:rPr>
        <w:t>Type with Class Selector</w:t>
      </w:r>
    </w:p>
    <w:p w:rsidR="001578EC" w:rsidRDefault="001578EC" w:rsidP="001578EC">
      <w:pPr>
        <w:suppressAutoHyphens/>
        <w:spacing w:after="0" w:line="240" w:lineRule="auto"/>
        <w:ind w:left="360"/>
        <w:jc w:val="both"/>
        <w:rPr>
          <w:rFonts w:ascii="Times New Roman" w:hAnsi="Times New Roman" w:cs="Times New Roman"/>
          <w:b/>
          <w:sz w:val="24"/>
          <w:szCs w:val="24"/>
        </w:rPr>
      </w:pPr>
    </w:p>
    <w:p w:rsidR="001578EC" w:rsidRDefault="001578EC" w:rsidP="00480EAA">
      <w:pPr>
        <w:numPr>
          <w:ilvl w:val="0"/>
          <w:numId w:val="24"/>
        </w:numPr>
        <w:suppressAutoHyphens/>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CSS Properties List</w:t>
      </w:r>
    </w:p>
    <w:p w:rsidR="001578EC" w:rsidRPr="00C00EE4" w:rsidRDefault="001578EC" w:rsidP="00480EAA">
      <w:pPr>
        <w:pStyle w:val="ListParagraph"/>
        <w:numPr>
          <w:ilvl w:val="0"/>
          <w:numId w:val="35"/>
        </w:numPr>
        <w:suppressAutoHyphens/>
        <w:spacing w:after="0" w:line="240" w:lineRule="auto"/>
        <w:jc w:val="both"/>
        <w:rPr>
          <w:rFonts w:ascii="Times New Roman" w:hAnsi="Times New Roman" w:cs="Times New Roman"/>
          <w:b/>
          <w:sz w:val="24"/>
          <w:szCs w:val="24"/>
        </w:rPr>
      </w:pPr>
      <w:r w:rsidRPr="00C00EE4">
        <w:rPr>
          <w:rFonts w:ascii="Times New Roman" w:hAnsi="Times New Roman" w:cs="Times New Roman"/>
          <w:b/>
          <w:sz w:val="24"/>
          <w:szCs w:val="24"/>
        </w:rPr>
        <w:t>Background Properties</w:t>
      </w:r>
    </w:p>
    <w:p w:rsidR="001578EC" w:rsidRPr="00C00EE4" w:rsidRDefault="001578EC" w:rsidP="00480EAA">
      <w:pPr>
        <w:pStyle w:val="ListParagraph"/>
        <w:numPr>
          <w:ilvl w:val="0"/>
          <w:numId w:val="35"/>
        </w:numPr>
        <w:suppressAutoHyphens/>
        <w:spacing w:after="0" w:line="240" w:lineRule="auto"/>
        <w:jc w:val="both"/>
        <w:rPr>
          <w:rFonts w:ascii="Times New Roman" w:hAnsi="Times New Roman" w:cs="Times New Roman"/>
          <w:b/>
          <w:sz w:val="24"/>
          <w:szCs w:val="24"/>
        </w:rPr>
      </w:pPr>
      <w:r w:rsidRPr="00C00EE4">
        <w:rPr>
          <w:rFonts w:ascii="Times New Roman" w:hAnsi="Times New Roman" w:cs="Times New Roman"/>
          <w:b/>
          <w:sz w:val="24"/>
          <w:szCs w:val="24"/>
        </w:rPr>
        <w:t>Border Properties</w:t>
      </w:r>
    </w:p>
    <w:p w:rsidR="001578EC" w:rsidRPr="00C00EE4" w:rsidRDefault="001578EC" w:rsidP="00480EAA">
      <w:pPr>
        <w:pStyle w:val="ListParagraph"/>
        <w:numPr>
          <w:ilvl w:val="0"/>
          <w:numId w:val="35"/>
        </w:numPr>
        <w:suppressAutoHyphens/>
        <w:spacing w:after="0" w:line="240" w:lineRule="auto"/>
        <w:jc w:val="both"/>
        <w:rPr>
          <w:rFonts w:ascii="Times New Roman" w:hAnsi="Times New Roman" w:cs="Times New Roman"/>
          <w:b/>
          <w:sz w:val="24"/>
          <w:szCs w:val="24"/>
        </w:rPr>
      </w:pPr>
      <w:r w:rsidRPr="00C00EE4">
        <w:rPr>
          <w:rFonts w:ascii="Times New Roman" w:hAnsi="Times New Roman" w:cs="Times New Roman"/>
          <w:b/>
          <w:sz w:val="24"/>
          <w:szCs w:val="24"/>
        </w:rPr>
        <w:t>Outline Properties</w:t>
      </w:r>
    </w:p>
    <w:p w:rsidR="001578EC" w:rsidRPr="00C00EE4" w:rsidRDefault="001578EC" w:rsidP="00480EAA">
      <w:pPr>
        <w:pStyle w:val="ListParagraph"/>
        <w:numPr>
          <w:ilvl w:val="0"/>
          <w:numId w:val="35"/>
        </w:numPr>
        <w:suppressAutoHyphens/>
        <w:spacing w:after="0" w:line="240" w:lineRule="auto"/>
        <w:jc w:val="both"/>
        <w:rPr>
          <w:rFonts w:ascii="Times New Roman" w:hAnsi="Times New Roman" w:cs="Times New Roman"/>
          <w:b/>
          <w:sz w:val="24"/>
          <w:szCs w:val="24"/>
        </w:rPr>
      </w:pPr>
      <w:r w:rsidRPr="00C00EE4">
        <w:rPr>
          <w:rFonts w:ascii="Times New Roman" w:hAnsi="Times New Roman" w:cs="Times New Roman"/>
          <w:b/>
          <w:sz w:val="24"/>
          <w:szCs w:val="24"/>
        </w:rPr>
        <w:t>Dimention Properties</w:t>
      </w:r>
    </w:p>
    <w:p w:rsidR="001578EC" w:rsidRPr="00C00EE4" w:rsidRDefault="001578EC" w:rsidP="00480EAA">
      <w:pPr>
        <w:pStyle w:val="ListParagraph"/>
        <w:numPr>
          <w:ilvl w:val="0"/>
          <w:numId w:val="35"/>
        </w:numPr>
        <w:suppressAutoHyphens/>
        <w:spacing w:after="0" w:line="240" w:lineRule="auto"/>
        <w:jc w:val="both"/>
        <w:rPr>
          <w:rFonts w:ascii="Times New Roman" w:hAnsi="Times New Roman" w:cs="Times New Roman"/>
          <w:b/>
          <w:sz w:val="24"/>
          <w:szCs w:val="24"/>
        </w:rPr>
      </w:pPr>
      <w:r w:rsidRPr="00C00EE4">
        <w:rPr>
          <w:rFonts w:ascii="Times New Roman" w:hAnsi="Times New Roman" w:cs="Times New Roman"/>
          <w:b/>
          <w:sz w:val="24"/>
          <w:szCs w:val="24"/>
        </w:rPr>
        <w:t>Margin Properties</w:t>
      </w:r>
    </w:p>
    <w:p w:rsidR="001578EC" w:rsidRPr="00C00EE4" w:rsidRDefault="001578EC" w:rsidP="00480EAA">
      <w:pPr>
        <w:pStyle w:val="ListParagraph"/>
        <w:numPr>
          <w:ilvl w:val="0"/>
          <w:numId w:val="35"/>
        </w:numPr>
        <w:suppressAutoHyphens/>
        <w:spacing w:after="0" w:line="240" w:lineRule="auto"/>
        <w:jc w:val="both"/>
        <w:rPr>
          <w:rFonts w:ascii="Times New Roman" w:hAnsi="Times New Roman" w:cs="Times New Roman"/>
          <w:b/>
          <w:sz w:val="24"/>
          <w:szCs w:val="24"/>
        </w:rPr>
      </w:pPr>
      <w:r w:rsidRPr="00C00EE4">
        <w:rPr>
          <w:rFonts w:ascii="Times New Roman" w:hAnsi="Times New Roman" w:cs="Times New Roman"/>
          <w:b/>
          <w:sz w:val="24"/>
          <w:szCs w:val="24"/>
        </w:rPr>
        <w:t>Padding Properties</w:t>
      </w:r>
    </w:p>
    <w:p w:rsidR="001578EC" w:rsidRPr="00C00EE4" w:rsidRDefault="001578EC" w:rsidP="00480EAA">
      <w:pPr>
        <w:pStyle w:val="ListParagraph"/>
        <w:numPr>
          <w:ilvl w:val="0"/>
          <w:numId w:val="35"/>
        </w:numPr>
        <w:suppressAutoHyphens/>
        <w:spacing w:after="0" w:line="240" w:lineRule="auto"/>
        <w:jc w:val="both"/>
        <w:rPr>
          <w:rFonts w:ascii="Times New Roman" w:hAnsi="Times New Roman" w:cs="Times New Roman"/>
          <w:b/>
          <w:sz w:val="24"/>
          <w:szCs w:val="24"/>
        </w:rPr>
      </w:pPr>
      <w:r w:rsidRPr="00C00EE4">
        <w:rPr>
          <w:rFonts w:ascii="Times New Roman" w:hAnsi="Times New Roman" w:cs="Times New Roman"/>
          <w:b/>
          <w:sz w:val="24"/>
          <w:szCs w:val="24"/>
        </w:rPr>
        <w:t>Font Properties</w:t>
      </w:r>
    </w:p>
    <w:p w:rsidR="001578EC" w:rsidRPr="00C00EE4" w:rsidRDefault="001578EC" w:rsidP="00480EAA">
      <w:pPr>
        <w:pStyle w:val="ListParagraph"/>
        <w:numPr>
          <w:ilvl w:val="0"/>
          <w:numId w:val="35"/>
        </w:numPr>
        <w:suppressAutoHyphens/>
        <w:spacing w:after="0" w:line="240" w:lineRule="auto"/>
        <w:jc w:val="both"/>
        <w:rPr>
          <w:rFonts w:ascii="Times New Roman" w:hAnsi="Times New Roman" w:cs="Times New Roman"/>
          <w:b/>
          <w:sz w:val="24"/>
          <w:szCs w:val="24"/>
        </w:rPr>
      </w:pPr>
      <w:r w:rsidRPr="00C00EE4">
        <w:rPr>
          <w:rFonts w:ascii="Times New Roman" w:hAnsi="Times New Roman" w:cs="Times New Roman"/>
          <w:b/>
          <w:sz w:val="24"/>
          <w:szCs w:val="24"/>
        </w:rPr>
        <w:t>Text Properties</w:t>
      </w:r>
    </w:p>
    <w:p w:rsidR="001578EC" w:rsidRPr="00C00EE4" w:rsidRDefault="001578EC" w:rsidP="00480EAA">
      <w:pPr>
        <w:pStyle w:val="ListParagraph"/>
        <w:numPr>
          <w:ilvl w:val="0"/>
          <w:numId w:val="35"/>
        </w:numPr>
        <w:suppressAutoHyphens/>
        <w:spacing w:after="0" w:line="240" w:lineRule="auto"/>
        <w:jc w:val="both"/>
        <w:rPr>
          <w:rFonts w:ascii="Times New Roman" w:hAnsi="Times New Roman" w:cs="Times New Roman"/>
          <w:b/>
          <w:sz w:val="24"/>
          <w:szCs w:val="24"/>
        </w:rPr>
      </w:pPr>
      <w:r w:rsidRPr="00C00EE4">
        <w:rPr>
          <w:rFonts w:ascii="Times New Roman" w:hAnsi="Times New Roman" w:cs="Times New Roman"/>
          <w:b/>
          <w:sz w:val="24"/>
          <w:szCs w:val="24"/>
        </w:rPr>
        <w:t>Pseduo Properties</w:t>
      </w:r>
    </w:p>
    <w:p w:rsidR="001578EC" w:rsidRDefault="001578EC" w:rsidP="00480EAA">
      <w:pPr>
        <w:pStyle w:val="ListParagraph"/>
        <w:numPr>
          <w:ilvl w:val="0"/>
          <w:numId w:val="35"/>
        </w:numPr>
        <w:suppressAutoHyphens/>
        <w:spacing w:after="0" w:line="240" w:lineRule="auto"/>
        <w:jc w:val="both"/>
        <w:rPr>
          <w:rFonts w:ascii="Times New Roman" w:hAnsi="Times New Roman" w:cs="Times New Roman"/>
          <w:b/>
          <w:sz w:val="24"/>
          <w:szCs w:val="24"/>
        </w:rPr>
      </w:pPr>
      <w:r w:rsidRPr="00C00EE4">
        <w:rPr>
          <w:rFonts w:ascii="Times New Roman" w:hAnsi="Times New Roman" w:cs="Times New Roman"/>
          <w:b/>
          <w:sz w:val="24"/>
          <w:szCs w:val="24"/>
        </w:rPr>
        <w:t>Classification Properties</w:t>
      </w:r>
    </w:p>
    <w:p w:rsidR="001578EC" w:rsidRPr="00C00EE4" w:rsidRDefault="001578EC" w:rsidP="00480EAA">
      <w:pPr>
        <w:pStyle w:val="ListParagraph"/>
        <w:numPr>
          <w:ilvl w:val="0"/>
          <w:numId w:val="35"/>
        </w:numPr>
        <w:suppressAutoHyphens/>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List Properties</w:t>
      </w:r>
    </w:p>
    <w:p w:rsidR="001578EC" w:rsidRPr="00C00EE4" w:rsidRDefault="001578EC" w:rsidP="00480EAA">
      <w:pPr>
        <w:pStyle w:val="ListParagraph"/>
        <w:numPr>
          <w:ilvl w:val="0"/>
          <w:numId w:val="35"/>
        </w:numPr>
        <w:suppressAutoHyphens/>
        <w:spacing w:after="0" w:line="240" w:lineRule="auto"/>
        <w:jc w:val="both"/>
        <w:rPr>
          <w:rFonts w:ascii="Times New Roman" w:hAnsi="Times New Roman" w:cs="Times New Roman"/>
          <w:b/>
          <w:sz w:val="24"/>
          <w:szCs w:val="24"/>
        </w:rPr>
      </w:pPr>
      <w:r w:rsidRPr="00C00EE4">
        <w:rPr>
          <w:rFonts w:ascii="Times New Roman" w:hAnsi="Times New Roman" w:cs="Times New Roman"/>
          <w:b/>
          <w:sz w:val="24"/>
          <w:szCs w:val="24"/>
        </w:rPr>
        <w:t>Position Properties</w:t>
      </w:r>
    </w:p>
    <w:p w:rsidR="001578EC" w:rsidRPr="00C00EE4" w:rsidRDefault="001578EC" w:rsidP="00480EAA">
      <w:pPr>
        <w:pStyle w:val="ListParagraph"/>
        <w:numPr>
          <w:ilvl w:val="0"/>
          <w:numId w:val="35"/>
        </w:numPr>
        <w:suppressAutoHyphens/>
        <w:spacing w:after="0" w:line="240" w:lineRule="auto"/>
        <w:jc w:val="both"/>
        <w:rPr>
          <w:rFonts w:ascii="Times New Roman" w:hAnsi="Times New Roman" w:cs="Times New Roman"/>
          <w:b/>
          <w:sz w:val="24"/>
          <w:szCs w:val="24"/>
        </w:rPr>
      </w:pPr>
      <w:r w:rsidRPr="00C00EE4">
        <w:rPr>
          <w:rFonts w:ascii="Times New Roman" w:hAnsi="Times New Roman" w:cs="Times New Roman"/>
          <w:b/>
          <w:sz w:val="24"/>
          <w:szCs w:val="24"/>
        </w:rPr>
        <w:t>Table Properties</w:t>
      </w:r>
    </w:p>
    <w:p w:rsidR="001578EC" w:rsidRPr="00C00EE4" w:rsidRDefault="001578EC" w:rsidP="00480EAA">
      <w:pPr>
        <w:pStyle w:val="ListParagraph"/>
        <w:numPr>
          <w:ilvl w:val="0"/>
          <w:numId w:val="35"/>
        </w:numPr>
        <w:suppressAutoHyphens/>
        <w:spacing w:after="0" w:line="240" w:lineRule="auto"/>
        <w:jc w:val="both"/>
        <w:rPr>
          <w:rFonts w:ascii="Times New Roman" w:hAnsi="Times New Roman" w:cs="Times New Roman"/>
          <w:b/>
          <w:sz w:val="24"/>
          <w:szCs w:val="24"/>
        </w:rPr>
      </w:pPr>
      <w:r w:rsidRPr="00C00EE4">
        <w:rPr>
          <w:rFonts w:ascii="Times New Roman" w:hAnsi="Times New Roman" w:cs="Times New Roman"/>
          <w:b/>
          <w:sz w:val="24"/>
          <w:szCs w:val="24"/>
        </w:rPr>
        <w:t>Content Properties</w:t>
      </w:r>
    </w:p>
    <w:p w:rsidR="001578EC" w:rsidRDefault="001578EC" w:rsidP="001578EC">
      <w:pPr>
        <w:suppressAutoHyphens/>
        <w:spacing w:after="0" w:line="240" w:lineRule="auto"/>
        <w:ind w:left="360"/>
        <w:jc w:val="both"/>
        <w:rPr>
          <w:rFonts w:ascii="Times New Roman" w:hAnsi="Times New Roman" w:cs="Times New Roman"/>
          <w:b/>
          <w:sz w:val="24"/>
          <w:szCs w:val="24"/>
        </w:rPr>
      </w:pPr>
    </w:p>
    <w:p w:rsidR="001578EC" w:rsidRDefault="001578EC" w:rsidP="00480EAA">
      <w:pPr>
        <w:numPr>
          <w:ilvl w:val="0"/>
          <w:numId w:val="24"/>
        </w:numPr>
        <w:suppressAutoHyphens/>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Block Level and Inline Level Elements.</w:t>
      </w:r>
    </w:p>
    <w:p w:rsidR="001578EC" w:rsidRDefault="001578EC" w:rsidP="00480EAA">
      <w:pPr>
        <w:numPr>
          <w:ilvl w:val="0"/>
          <w:numId w:val="24"/>
        </w:numPr>
        <w:suppressAutoHyphens/>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CSS Div </w:t>
      </w:r>
      <w:r w:rsidR="00DD512C">
        <w:rPr>
          <w:rFonts w:ascii="Times New Roman" w:hAnsi="Times New Roman" w:cs="Times New Roman"/>
          <w:b/>
          <w:sz w:val="24"/>
          <w:szCs w:val="24"/>
        </w:rPr>
        <w:t xml:space="preserve">Web </w:t>
      </w:r>
      <w:r>
        <w:rPr>
          <w:rFonts w:ascii="Times New Roman" w:hAnsi="Times New Roman" w:cs="Times New Roman"/>
          <w:b/>
          <w:sz w:val="24"/>
          <w:szCs w:val="24"/>
        </w:rPr>
        <w:t>Layouts</w:t>
      </w:r>
      <w:r w:rsidR="00372E55">
        <w:rPr>
          <w:rFonts w:ascii="Times New Roman" w:hAnsi="Times New Roman" w:cs="Times New Roman"/>
          <w:b/>
          <w:sz w:val="24"/>
          <w:szCs w:val="24"/>
        </w:rPr>
        <w:t xml:space="preserve"> and Convert PSD to Webpage. </w:t>
      </w:r>
    </w:p>
    <w:p w:rsidR="00DD512C" w:rsidRDefault="006525C9" w:rsidP="00480EAA">
      <w:pPr>
        <w:numPr>
          <w:ilvl w:val="0"/>
          <w:numId w:val="24"/>
        </w:numPr>
        <w:suppressAutoHyphens/>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Menus and Image Galleries. </w:t>
      </w:r>
    </w:p>
    <w:p w:rsidR="00055502" w:rsidRPr="00055502" w:rsidRDefault="00055502" w:rsidP="00055502">
      <w:pPr>
        <w:pStyle w:val="Heading1"/>
        <w:shd w:val="clear" w:color="auto" w:fill="EF8D24"/>
        <w:jc w:val="center"/>
        <w:rPr>
          <w:rFonts w:ascii="Arial" w:hAnsi="Arial" w:cs="Arial"/>
          <w:sz w:val="36"/>
          <w:szCs w:val="36"/>
        </w:rPr>
      </w:pPr>
      <w:r w:rsidRPr="00055502">
        <w:rPr>
          <w:rFonts w:ascii="Arial" w:hAnsi="Arial" w:cs="Arial"/>
          <w:color w:val="FFFFFF"/>
          <w:spacing w:val="2"/>
          <w:sz w:val="36"/>
          <w:szCs w:val="36"/>
          <w:u w:val="single"/>
        </w:rPr>
        <w:t>CSS INTRODUCTION</w:t>
      </w:r>
    </w:p>
    <w:p w:rsidR="00055502" w:rsidRPr="00A31864" w:rsidRDefault="00C60303" w:rsidP="00480EAA">
      <w:pPr>
        <w:pStyle w:val="ListParagraph"/>
        <w:numPr>
          <w:ilvl w:val="0"/>
          <w:numId w:val="36"/>
        </w:numPr>
        <w:rPr>
          <w:rFonts w:ascii="Times New Roman" w:hAnsi="Times New Roman" w:cs="Times New Roman"/>
          <w:sz w:val="24"/>
          <w:szCs w:val="24"/>
        </w:rPr>
      </w:pPr>
      <w:r w:rsidRPr="00C60303">
        <w:rPr>
          <w:rFonts w:ascii="Times New Roman" w:hAnsi="Times New Roman" w:cs="Times New Roman"/>
          <w:b/>
          <w:sz w:val="24"/>
          <w:szCs w:val="24"/>
        </w:rPr>
        <w:t>CSS</w:t>
      </w:r>
      <w:r w:rsidR="00055502" w:rsidRPr="00A31864">
        <w:rPr>
          <w:rFonts w:ascii="Times New Roman" w:hAnsi="Times New Roman" w:cs="Times New Roman"/>
          <w:sz w:val="24"/>
          <w:szCs w:val="24"/>
        </w:rPr>
        <w:t xml:space="preserve"> stands cascading Style sheet.</w:t>
      </w:r>
    </w:p>
    <w:p w:rsidR="00055502" w:rsidRPr="009121E9" w:rsidRDefault="00055502" w:rsidP="00480EAA">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 xml:space="preserve">It is not a new language. Its </w:t>
      </w:r>
      <w:r w:rsidR="003F6C0B">
        <w:rPr>
          <w:rFonts w:ascii="Times New Roman" w:hAnsi="Times New Roman" w:cs="Times New Roman"/>
          <w:sz w:val="24"/>
          <w:szCs w:val="24"/>
        </w:rPr>
        <w:t xml:space="preserve"> </w:t>
      </w:r>
      <w:r>
        <w:rPr>
          <w:rFonts w:ascii="Times New Roman" w:hAnsi="Times New Roman" w:cs="Times New Roman"/>
          <w:sz w:val="24"/>
          <w:szCs w:val="24"/>
        </w:rPr>
        <w:t>just only Styles</w:t>
      </w:r>
      <w:r w:rsidR="00DD24EB">
        <w:rPr>
          <w:rFonts w:ascii="Times New Roman" w:hAnsi="Times New Roman" w:cs="Times New Roman"/>
          <w:sz w:val="24"/>
          <w:szCs w:val="24"/>
        </w:rPr>
        <w:t xml:space="preserve"> for HTML</w:t>
      </w:r>
      <w:r>
        <w:rPr>
          <w:rFonts w:ascii="Times New Roman" w:hAnsi="Times New Roman" w:cs="Times New Roman"/>
          <w:sz w:val="24"/>
          <w:szCs w:val="24"/>
        </w:rPr>
        <w:t>.</w:t>
      </w:r>
    </w:p>
    <w:p w:rsidR="00055502" w:rsidRDefault="00055502" w:rsidP="00480EAA">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 xml:space="preserve">It is style sheet language which is used for to apply styles on </w:t>
      </w:r>
      <w:r w:rsidR="00C45C4C">
        <w:rPr>
          <w:rFonts w:ascii="Times New Roman" w:hAnsi="Times New Roman" w:cs="Times New Roman"/>
          <w:sz w:val="24"/>
          <w:szCs w:val="24"/>
        </w:rPr>
        <w:t>HTML</w:t>
      </w:r>
      <w:r>
        <w:rPr>
          <w:rFonts w:ascii="Times New Roman" w:hAnsi="Times New Roman" w:cs="Times New Roman"/>
          <w:sz w:val="24"/>
          <w:szCs w:val="24"/>
        </w:rPr>
        <w:t xml:space="preserve"> webpages.</w:t>
      </w:r>
    </w:p>
    <w:p w:rsidR="00055502" w:rsidRDefault="00055502" w:rsidP="00480EAA">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 xml:space="preserve">CSS can contain properties , that we  can call as in </w:t>
      </w:r>
      <w:r w:rsidR="001F0D52">
        <w:rPr>
          <w:rFonts w:ascii="Times New Roman" w:hAnsi="Times New Roman" w:cs="Times New Roman"/>
          <w:sz w:val="24"/>
          <w:szCs w:val="24"/>
        </w:rPr>
        <w:t>HTML</w:t>
      </w:r>
      <w:r>
        <w:rPr>
          <w:rFonts w:ascii="Times New Roman" w:hAnsi="Times New Roman" w:cs="Times New Roman"/>
          <w:sz w:val="24"/>
          <w:szCs w:val="24"/>
        </w:rPr>
        <w:t xml:space="preserve"> "at</w:t>
      </w:r>
      <w:r w:rsidR="00195860">
        <w:rPr>
          <w:rFonts w:ascii="Times New Roman" w:hAnsi="Times New Roman" w:cs="Times New Roman"/>
          <w:sz w:val="24"/>
          <w:szCs w:val="24"/>
        </w:rPr>
        <w:t>t</w:t>
      </w:r>
      <w:r>
        <w:rPr>
          <w:rFonts w:ascii="Times New Roman" w:hAnsi="Times New Roman" w:cs="Times New Roman"/>
          <w:sz w:val="24"/>
          <w:szCs w:val="24"/>
        </w:rPr>
        <w:t>ributes"</w:t>
      </w:r>
    </w:p>
    <w:p w:rsidR="00055502" w:rsidRPr="00A45329" w:rsidRDefault="00055502" w:rsidP="00055502">
      <w:pPr>
        <w:pStyle w:val="Heading1"/>
        <w:shd w:val="clear" w:color="auto" w:fill="EF8D24"/>
        <w:jc w:val="center"/>
        <w:rPr>
          <w:rFonts w:ascii="Arial" w:hAnsi="Arial" w:cs="Arial"/>
          <w:sz w:val="36"/>
          <w:szCs w:val="36"/>
        </w:rPr>
      </w:pPr>
      <w:r w:rsidRPr="00A45329">
        <w:rPr>
          <w:rFonts w:ascii="Arial" w:hAnsi="Arial" w:cs="Arial"/>
          <w:color w:val="FFFFFF"/>
          <w:spacing w:val="2"/>
          <w:sz w:val="36"/>
          <w:szCs w:val="36"/>
          <w:u w:val="single"/>
        </w:rPr>
        <w:t xml:space="preserve">USES OF CSS </w:t>
      </w:r>
    </w:p>
    <w:p w:rsidR="00055502" w:rsidRDefault="00055502" w:rsidP="00480EAA">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Apply styles on </w:t>
      </w:r>
      <w:r w:rsidR="004F53E2" w:rsidRPr="009F2DD2">
        <w:rPr>
          <w:rFonts w:ascii="Times New Roman" w:hAnsi="Times New Roman" w:cs="Times New Roman"/>
          <w:b/>
          <w:sz w:val="24"/>
          <w:szCs w:val="24"/>
        </w:rPr>
        <w:t>HTML</w:t>
      </w:r>
      <w:r w:rsidR="00C258CC">
        <w:rPr>
          <w:rFonts w:ascii="Times New Roman" w:hAnsi="Times New Roman" w:cs="Times New Roman"/>
          <w:sz w:val="24"/>
          <w:szCs w:val="24"/>
        </w:rPr>
        <w:t xml:space="preserve"> </w:t>
      </w:r>
      <w:r w:rsidRPr="00C258CC">
        <w:rPr>
          <w:rFonts w:ascii="Times New Roman" w:hAnsi="Times New Roman" w:cs="Times New Roman"/>
          <w:b/>
          <w:sz w:val="24"/>
          <w:szCs w:val="24"/>
        </w:rPr>
        <w:t>TAGS</w:t>
      </w:r>
    </w:p>
    <w:p w:rsidR="00055502" w:rsidRDefault="00055502" w:rsidP="00480EAA">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Reduce </w:t>
      </w:r>
      <w:r w:rsidR="00CD40B2" w:rsidRPr="00E07A5B">
        <w:rPr>
          <w:rFonts w:ascii="Times New Roman" w:hAnsi="Times New Roman" w:cs="Times New Roman"/>
          <w:b/>
          <w:sz w:val="24"/>
          <w:szCs w:val="24"/>
        </w:rPr>
        <w:t>HTML</w:t>
      </w:r>
      <w:r>
        <w:rPr>
          <w:rFonts w:ascii="Times New Roman" w:hAnsi="Times New Roman" w:cs="Times New Roman"/>
          <w:sz w:val="24"/>
          <w:szCs w:val="24"/>
        </w:rPr>
        <w:t xml:space="preserve"> code size without writing  number of </w:t>
      </w:r>
      <w:r w:rsidR="00817363" w:rsidRPr="00E07A5B">
        <w:rPr>
          <w:rFonts w:ascii="Times New Roman" w:hAnsi="Times New Roman" w:cs="Times New Roman"/>
          <w:b/>
          <w:sz w:val="24"/>
          <w:szCs w:val="24"/>
        </w:rPr>
        <w:t>HTML</w:t>
      </w:r>
      <w:r>
        <w:rPr>
          <w:rFonts w:ascii="Times New Roman" w:hAnsi="Times New Roman" w:cs="Times New Roman"/>
          <w:sz w:val="24"/>
          <w:szCs w:val="24"/>
        </w:rPr>
        <w:t xml:space="preserve"> tags using CSS.</w:t>
      </w:r>
    </w:p>
    <w:p w:rsidR="00055502" w:rsidRDefault="00055502" w:rsidP="00480EAA">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No need to remember </w:t>
      </w:r>
      <w:r w:rsidR="00F56400" w:rsidRPr="00E07A5B">
        <w:rPr>
          <w:rFonts w:ascii="Times New Roman" w:hAnsi="Times New Roman" w:cs="Times New Roman"/>
          <w:b/>
          <w:sz w:val="24"/>
          <w:szCs w:val="24"/>
        </w:rPr>
        <w:t>HTML</w:t>
      </w:r>
      <w:r>
        <w:rPr>
          <w:rFonts w:ascii="Times New Roman" w:hAnsi="Times New Roman" w:cs="Times New Roman"/>
          <w:sz w:val="24"/>
          <w:szCs w:val="24"/>
        </w:rPr>
        <w:t xml:space="preserve"> tag</w:t>
      </w:r>
      <w:r w:rsidR="00530D4C">
        <w:rPr>
          <w:rFonts w:ascii="Times New Roman" w:hAnsi="Times New Roman" w:cs="Times New Roman"/>
          <w:sz w:val="24"/>
          <w:szCs w:val="24"/>
        </w:rPr>
        <w:t>s</w:t>
      </w:r>
      <w:r>
        <w:rPr>
          <w:rFonts w:ascii="Times New Roman" w:hAnsi="Times New Roman" w:cs="Times New Roman"/>
          <w:sz w:val="24"/>
          <w:szCs w:val="24"/>
        </w:rPr>
        <w:t xml:space="preserve"> Attributes if you know about CSS.</w:t>
      </w:r>
    </w:p>
    <w:p w:rsidR="00055502" w:rsidRDefault="00055502" w:rsidP="00480EAA">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All CSS properties use and apply on any </w:t>
      </w:r>
      <w:r w:rsidR="00B5136D" w:rsidRPr="00E07A5B">
        <w:rPr>
          <w:rFonts w:ascii="Times New Roman" w:hAnsi="Times New Roman" w:cs="Times New Roman"/>
          <w:b/>
          <w:sz w:val="24"/>
          <w:szCs w:val="24"/>
        </w:rPr>
        <w:t>HTML</w:t>
      </w:r>
      <w:r>
        <w:rPr>
          <w:rFonts w:ascii="Times New Roman" w:hAnsi="Times New Roman" w:cs="Times New Roman"/>
          <w:sz w:val="24"/>
          <w:szCs w:val="24"/>
        </w:rPr>
        <w:t xml:space="preserve"> tag.</w:t>
      </w:r>
    </w:p>
    <w:p w:rsidR="00055502" w:rsidRDefault="00055502" w:rsidP="00480EAA">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CSS is RE-USABILITY-CONCEPT</w:t>
      </w:r>
      <w:r w:rsidR="00033ADA">
        <w:rPr>
          <w:rFonts w:ascii="Times New Roman" w:hAnsi="Times New Roman" w:cs="Times New Roman"/>
          <w:sz w:val="24"/>
          <w:szCs w:val="24"/>
        </w:rPr>
        <w:t>: means writing once and use nu</w:t>
      </w:r>
      <w:r w:rsidR="00236027">
        <w:rPr>
          <w:rFonts w:ascii="Times New Roman" w:hAnsi="Times New Roman" w:cs="Times New Roman"/>
          <w:sz w:val="24"/>
          <w:szCs w:val="24"/>
        </w:rPr>
        <w:t>m</w:t>
      </w:r>
      <w:r w:rsidR="00033ADA">
        <w:rPr>
          <w:rFonts w:ascii="Times New Roman" w:hAnsi="Times New Roman" w:cs="Times New Roman"/>
          <w:sz w:val="24"/>
          <w:szCs w:val="24"/>
        </w:rPr>
        <w:t xml:space="preserve">ber </w:t>
      </w:r>
      <w:r>
        <w:rPr>
          <w:rFonts w:ascii="Times New Roman" w:hAnsi="Times New Roman" w:cs="Times New Roman"/>
          <w:sz w:val="24"/>
          <w:szCs w:val="24"/>
        </w:rPr>
        <w:t>of times.</w:t>
      </w:r>
    </w:p>
    <w:p w:rsidR="00055502" w:rsidRDefault="00055502" w:rsidP="00480EAA">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Apply same Styles on more than one </w:t>
      </w:r>
      <w:r w:rsidR="004F2541" w:rsidRPr="00E07A5B">
        <w:rPr>
          <w:rFonts w:ascii="Times New Roman" w:hAnsi="Times New Roman" w:cs="Times New Roman"/>
          <w:b/>
          <w:sz w:val="24"/>
          <w:szCs w:val="24"/>
        </w:rPr>
        <w:t>HTML</w:t>
      </w:r>
      <w:r>
        <w:rPr>
          <w:rFonts w:ascii="Times New Roman" w:hAnsi="Times New Roman" w:cs="Times New Roman"/>
          <w:sz w:val="24"/>
          <w:szCs w:val="24"/>
        </w:rPr>
        <w:t xml:space="preserve"> TAGS. and No.of </w:t>
      </w:r>
      <w:r w:rsidR="00944992" w:rsidRPr="00E07A5B">
        <w:rPr>
          <w:rFonts w:ascii="Times New Roman" w:hAnsi="Times New Roman" w:cs="Times New Roman"/>
          <w:b/>
          <w:sz w:val="24"/>
          <w:szCs w:val="24"/>
        </w:rPr>
        <w:t>HTML</w:t>
      </w:r>
      <w:r>
        <w:rPr>
          <w:rFonts w:ascii="Times New Roman" w:hAnsi="Times New Roman" w:cs="Times New Roman"/>
          <w:sz w:val="24"/>
          <w:szCs w:val="24"/>
        </w:rPr>
        <w:t xml:space="preserve"> PAGES.</w:t>
      </w:r>
    </w:p>
    <w:p w:rsidR="00055502" w:rsidRDefault="00055502" w:rsidP="00480EAA">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It is common basic style sheet language for all web-technologies i.e PHP, JAVA, .NET, </w:t>
      </w:r>
      <w:r w:rsidR="008C3AE9">
        <w:rPr>
          <w:rFonts w:ascii="Times New Roman" w:hAnsi="Times New Roman" w:cs="Times New Roman"/>
          <w:sz w:val="24"/>
          <w:szCs w:val="24"/>
        </w:rPr>
        <w:t>j</w:t>
      </w:r>
      <w:r w:rsidR="00306BA1">
        <w:rPr>
          <w:rFonts w:ascii="Times New Roman" w:hAnsi="Times New Roman" w:cs="Times New Roman"/>
          <w:sz w:val="24"/>
          <w:szCs w:val="24"/>
        </w:rPr>
        <w:t>ava S</w:t>
      </w:r>
      <w:r w:rsidR="005A39F8">
        <w:rPr>
          <w:rFonts w:ascii="Times New Roman" w:hAnsi="Times New Roman" w:cs="Times New Roman"/>
          <w:sz w:val="24"/>
          <w:szCs w:val="24"/>
        </w:rPr>
        <w:t>cript, jQ</w:t>
      </w:r>
      <w:r>
        <w:rPr>
          <w:rFonts w:ascii="Times New Roman" w:hAnsi="Times New Roman" w:cs="Times New Roman"/>
          <w:sz w:val="24"/>
          <w:szCs w:val="24"/>
        </w:rPr>
        <w:t>uery,..etc</w:t>
      </w:r>
    </w:p>
    <w:p w:rsidR="00055502" w:rsidRDefault="00055502" w:rsidP="00480EAA">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There is no limitations to extend sizes of font using CSS.</w:t>
      </w:r>
    </w:p>
    <w:p w:rsidR="00055502" w:rsidRPr="00D25424" w:rsidRDefault="00055502" w:rsidP="00055502">
      <w:pPr>
        <w:rPr>
          <w:rFonts w:ascii="Times New Roman" w:hAnsi="Times New Roman" w:cs="Times New Roman"/>
          <w:b/>
          <w:sz w:val="24"/>
          <w:szCs w:val="24"/>
        </w:rPr>
      </w:pPr>
      <w:r w:rsidRPr="00D25424">
        <w:rPr>
          <w:rFonts w:ascii="Times New Roman" w:hAnsi="Times New Roman" w:cs="Times New Roman"/>
          <w:b/>
          <w:sz w:val="24"/>
          <w:szCs w:val="24"/>
          <w:u w:val="single"/>
        </w:rPr>
        <w:t xml:space="preserve">DRAWBACKS OF </w:t>
      </w:r>
      <w:r>
        <w:rPr>
          <w:rFonts w:ascii="Times New Roman" w:hAnsi="Times New Roman" w:cs="Times New Roman"/>
          <w:b/>
          <w:sz w:val="24"/>
          <w:szCs w:val="24"/>
          <w:u w:val="single"/>
        </w:rPr>
        <w:t>CSS</w:t>
      </w:r>
      <w:r w:rsidRPr="00D25424">
        <w:rPr>
          <w:rFonts w:ascii="Times New Roman" w:hAnsi="Times New Roman" w:cs="Times New Roman"/>
          <w:b/>
          <w:sz w:val="24"/>
          <w:szCs w:val="24"/>
          <w:u w:val="single"/>
        </w:rPr>
        <w:t>:</w:t>
      </w:r>
    </w:p>
    <w:p w:rsidR="00055502" w:rsidRDefault="00055502" w:rsidP="00480EAA">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while writng CSS</w:t>
      </w:r>
      <w:r w:rsidR="008F761E">
        <w:rPr>
          <w:rFonts w:ascii="Times New Roman" w:hAnsi="Times New Roman" w:cs="Times New Roman"/>
          <w:sz w:val="24"/>
          <w:szCs w:val="24"/>
        </w:rPr>
        <w:t xml:space="preserve"> styles</w:t>
      </w:r>
      <w:r>
        <w:rPr>
          <w:rFonts w:ascii="Times New Roman" w:hAnsi="Times New Roman" w:cs="Times New Roman"/>
          <w:sz w:val="24"/>
          <w:szCs w:val="24"/>
        </w:rPr>
        <w:t>, then if you make any mistake, it won't return ANY errors.</w:t>
      </w:r>
    </w:p>
    <w:p w:rsidR="00055502" w:rsidRPr="00A45329" w:rsidRDefault="00055502" w:rsidP="00055502">
      <w:pPr>
        <w:pStyle w:val="Heading1"/>
        <w:shd w:val="clear" w:color="auto" w:fill="EF8D24"/>
        <w:jc w:val="center"/>
        <w:rPr>
          <w:rFonts w:ascii="Arial" w:hAnsi="Arial" w:cs="Arial"/>
          <w:sz w:val="36"/>
          <w:szCs w:val="36"/>
        </w:rPr>
      </w:pPr>
      <w:r w:rsidRPr="00A45329">
        <w:rPr>
          <w:rFonts w:ascii="Arial" w:hAnsi="Arial" w:cs="Arial"/>
          <w:color w:val="FFFFFF"/>
          <w:spacing w:val="2"/>
          <w:sz w:val="36"/>
          <w:szCs w:val="36"/>
          <w:u w:val="single"/>
        </w:rPr>
        <w:t>CSS PROPERTY DECLARATION</w:t>
      </w:r>
    </w:p>
    <w:p w:rsidR="001578EC" w:rsidRDefault="001578EC" w:rsidP="001578EC">
      <w:pPr>
        <w:tabs>
          <w:tab w:val="left" w:pos="6315"/>
        </w:tabs>
      </w:pPr>
    </w:p>
    <w:p w:rsidR="00B6225E" w:rsidRPr="00317C3D" w:rsidRDefault="00B6225E" w:rsidP="00480EAA">
      <w:pPr>
        <w:pStyle w:val="ListParagraph"/>
        <w:numPr>
          <w:ilvl w:val="0"/>
          <w:numId w:val="39"/>
        </w:numPr>
        <w:tabs>
          <w:tab w:val="left" w:pos="6315"/>
        </w:tabs>
        <w:rPr>
          <w:rFonts w:ascii="Times New Roman" w:hAnsi="Times New Roman" w:cs="Times New Roman"/>
          <w:sz w:val="24"/>
          <w:szCs w:val="24"/>
        </w:rPr>
      </w:pPr>
      <w:r w:rsidRPr="00317C3D">
        <w:rPr>
          <w:rFonts w:ascii="Times New Roman" w:hAnsi="Times New Roman" w:cs="Times New Roman"/>
          <w:sz w:val="24"/>
          <w:szCs w:val="24"/>
        </w:rPr>
        <w:t xml:space="preserve">In HTML,  Apply the styles on Tags, We can use </w:t>
      </w:r>
      <w:r w:rsidR="00476255" w:rsidRPr="00317C3D">
        <w:rPr>
          <w:rFonts w:ascii="Times New Roman" w:hAnsi="Times New Roman" w:cs="Times New Roman"/>
          <w:sz w:val="24"/>
          <w:szCs w:val="24"/>
        </w:rPr>
        <w:t xml:space="preserve">Attributes, </w:t>
      </w:r>
      <w:r w:rsidRPr="00317C3D">
        <w:rPr>
          <w:rFonts w:ascii="Times New Roman" w:hAnsi="Times New Roman" w:cs="Times New Roman"/>
          <w:sz w:val="24"/>
          <w:szCs w:val="24"/>
        </w:rPr>
        <w:t xml:space="preserve">Like attribute-name=value; </w:t>
      </w:r>
      <w:r w:rsidR="00B97BD4" w:rsidRPr="00317C3D">
        <w:rPr>
          <w:rFonts w:ascii="Times New Roman" w:hAnsi="Times New Roman" w:cs="Times New Roman"/>
          <w:sz w:val="24"/>
          <w:szCs w:val="24"/>
        </w:rPr>
        <w:t xml:space="preserve"> </w:t>
      </w:r>
      <w:r w:rsidRPr="00317C3D">
        <w:rPr>
          <w:rFonts w:ascii="Times New Roman" w:hAnsi="Times New Roman" w:cs="Times New Roman"/>
          <w:sz w:val="24"/>
          <w:szCs w:val="24"/>
        </w:rPr>
        <w:t>But In CSS</w:t>
      </w:r>
    </w:p>
    <w:p w:rsidR="00B6225E" w:rsidRPr="00317C3D" w:rsidRDefault="00B862B0" w:rsidP="00480EAA">
      <w:pPr>
        <w:pStyle w:val="ListParagraph"/>
        <w:numPr>
          <w:ilvl w:val="0"/>
          <w:numId w:val="39"/>
        </w:numPr>
        <w:tabs>
          <w:tab w:val="left" w:pos="6315"/>
        </w:tabs>
        <w:rPr>
          <w:rFonts w:ascii="Times New Roman" w:hAnsi="Times New Roman" w:cs="Times New Roman"/>
          <w:sz w:val="24"/>
          <w:szCs w:val="24"/>
        </w:rPr>
      </w:pPr>
      <w:r w:rsidRPr="00317C3D">
        <w:rPr>
          <w:rFonts w:ascii="Times New Roman" w:hAnsi="Times New Roman" w:cs="Times New Roman"/>
          <w:sz w:val="24"/>
          <w:szCs w:val="24"/>
        </w:rPr>
        <w:t xml:space="preserve">All </w:t>
      </w:r>
      <w:r w:rsidR="00F31215" w:rsidRPr="00317C3D">
        <w:rPr>
          <w:rFonts w:ascii="Times New Roman" w:hAnsi="Times New Roman" w:cs="Times New Roman"/>
          <w:sz w:val="24"/>
          <w:szCs w:val="24"/>
        </w:rPr>
        <w:t xml:space="preserve">HTML </w:t>
      </w:r>
      <w:r w:rsidR="00B6225E" w:rsidRPr="00317C3D">
        <w:rPr>
          <w:rFonts w:ascii="Times New Roman" w:hAnsi="Times New Roman" w:cs="Times New Roman"/>
          <w:sz w:val="24"/>
          <w:szCs w:val="24"/>
        </w:rPr>
        <w:t xml:space="preserve"> attributes re u</w:t>
      </w:r>
      <w:r w:rsidR="00043815" w:rsidRPr="00317C3D">
        <w:rPr>
          <w:rFonts w:ascii="Times New Roman" w:hAnsi="Times New Roman" w:cs="Times New Roman"/>
          <w:sz w:val="24"/>
          <w:szCs w:val="24"/>
        </w:rPr>
        <w:t>pdated and Introduced with name</w:t>
      </w:r>
      <w:r w:rsidR="00E62D64" w:rsidRPr="00317C3D">
        <w:rPr>
          <w:rFonts w:ascii="Times New Roman" w:hAnsi="Times New Roman" w:cs="Times New Roman"/>
          <w:sz w:val="24"/>
          <w:szCs w:val="24"/>
        </w:rPr>
        <w:t xml:space="preserve"> is</w:t>
      </w:r>
      <w:r w:rsidR="00B6225E" w:rsidRPr="00317C3D">
        <w:rPr>
          <w:rFonts w:ascii="Times New Roman" w:hAnsi="Times New Roman" w:cs="Times New Roman"/>
          <w:sz w:val="24"/>
          <w:szCs w:val="24"/>
        </w:rPr>
        <w:t xml:space="preserve"> CSS properties with More Features.</w:t>
      </w:r>
    </w:p>
    <w:p w:rsidR="001D59EF" w:rsidRPr="00317C3D" w:rsidRDefault="00915EA4" w:rsidP="00480EAA">
      <w:pPr>
        <w:pStyle w:val="ListParagraph"/>
        <w:numPr>
          <w:ilvl w:val="0"/>
          <w:numId w:val="39"/>
        </w:numPr>
        <w:tabs>
          <w:tab w:val="left" w:pos="6315"/>
        </w:tabs>
        <w:rPr>
          <w:rFonts w:ascii="Times New Roman" w:hAnsi="Times New Roman" w:cs="Times New Roman"/>
          <w:b/>
          <w:sz w:val="24"/>
          <w:szCs w:val="24"/>
        </w:rPr>
      </w:pPr>
      <w:r w:rsidRPr="00317C3D">
        <w:rPr>
          <w:rFonts w:ascii="Times New Roman" w:hAnsi="Times New Roman" w:cs="Times New Roman"/>
          <w:b/>
          <w:sz w:val="24"/>
          <w:szCs w:val="24"/>
          <w:u w:val="single"/>
        </w:rPr>
        <w:t>Syntax</w:t>
      </w:r>
      <w:r w:rsidRPr="00317C3D">
        <w:rPr>
          <w:rFonts w:ascii="Times New Roman" w:hAnsi="Times New Roman" w:cs="Times New Roman"/>
          <w:b/>
          <w:sz w:val="24"/>
          <w:szCs w:val="24"/>
        </w:rPr>
        <w:t>:</w:t>
      </w:r>
      <w:r w:rsidR="00D80A5C" w:rsidRPr="00317C3D">
        <w:rPr>
          <w:rFonts w:ascii="Times New Roman" w:hAnsi="Times New Roman" w:cs="Times New Roman"/>
          <w:b/>
          <w:sz w:val="24"/>
          <w:szCs w:val="24"/>
        </w:rPr>
        <w:t xml:space="preserve">     </w:t>
      </w:r>
      <w:r w:rsidR="00A2626D" w:rsidRPr="00317C3D">
        <w:rPr>
          <w:rFonts w:ascii="Times New Roman" w:hAnsi="Times New Roman" w:cs="Times New Roman"/>
          <w:b/>
          <w:sz w:val="24"/>
          <w:szCs w:val="24"/>
        </w:rPr>
        <w:t>P</w:t>
      </w:r>
      <w:r w:rsidR="00D80A5C" w:rsidRPr="00317C3D">
        <w:rPr>
          <w:rFonts w:ascii="Times New Roman" w:hAnsi="Times New Roman" w:cs="Times New Roman"/>
          <w:b/>
          <w:sz w:val="24"/>
          <w:szCs w:val="24"/>
        </w:rPr>
        <w:t>ropertyname : value</w:t>
      </w:r>
    </w:p>
    <w:p w:rsidR="008E56E0" w:rsidRDefault="008E56E0" w:rsidP="001578EC">
      <w:pPr>
        <w:tabs>
          <w:tab w:val="left" w:pos="6315"/>
        </w:tabs>
        <w:rPr>
          <w:b/>
          <w:sz w:val="26"/>
        </w:rPr>
      </w:pPr>
    </w:p>
    <w:p w:rsidR="008E56E0" w:rsidRDefault="008E56E0" w:rsidP="001578EC">
      <w:pPr>
        <w:tabs>
          <w:tab w:val="left" w:pos="6315"/>
        </w:tabs>
        <w:rPr>
          <w:b/>
          <w:sz w:val="26"/>
        </w:rPr>
      </w:pPr>
    </w:p>
    <w:p w:rsidR="008E56E0" w:rsidRDefault="008E56E0" w:rsidP="001578EC">
      <w:pPr>
        <w:tabs>
          <w:tab w:val="left" w:pos="6315"/>
        </w:tabs>
        <w:rPr>
          <w:b/>
          <w:sz w:val="26"/>
        </w:rPr>
      </w:pPr>
    </w:p>
    <w:p w:rsidR="008E56E0" w:rsidRDefault="008E56E0" w:rsidP="001578EC">
      <w:pPr>
        <w:tabs>
          <w:tab w:val="left" w:pos="6315"/>
        </w:tabs>
        <w:rPr>
          <w:b/>
          <w:sz w:val="26"/>
        </w:rPr>
      </w:pPr>
    </w:p>
    <w:p w:rsidR="008E56E0" w:rsidRDefault="008E56E0" w:rsidP="001578EC">
      <w:pPr>
        <w:tabs>
          <w:tab w:val="left" w:pos="6315"/>
        </w:tabs>
        <w:rPr>
          <w:b/>
          <w:sz w:val="26"/>
        </w:rPr>
      </w:pPr>
    </w:p>
    <w:p w:rsidR="008E56E0" w:rsidRPr="0040704E" w:rsidRDefault="008D4BA4" w:rsidP="008D4BA4">
      <w:pPr>
        <w:tabs>
          <w:tab w:val="left" w:pos="6315"/>
        </w:tabs>
        <w:jc w:val="center"/>
        <w:rPr>
          <w:rFonts w:ascii="Arial" w:hAnsi="Arial" w:cs="Arial"/>
          <w:b/>
          <w:i/>
          <w:sz w:val="60"/>
          <w:szCs w:val="60"/>
          <w:u w:val="single"/>
        </w:rPr>
      </w:pPr>
      <w:r w:rsidRPr="0040704E">
        <w:rPr>
          <w:rFonts w:ascii="Arial" w:hAnsi="Arial" w:cs="Arial"/>
          <w:b/>
          <w:i/>
          <w:sz w:val="60"/>
          <w:szCs w:val="60"/>
          <w:u w:val="single"/>
        </w:rPr>
        <w:t>CSS STYLE SHEETS</w:t>
      </w:r>
    </w:p>
    <w:p w:rsidR="001876B3" w:rsidRDefault="001876B3" w:rsidP="00480EAA">
      <w:pPr>
        <w:pStyle w:val="ListParagraph"/>
        <w:numPr>
          <w:ilvl w:val="0"/>
          <w:numId w:val="40"/>
        </w:numPr>
        <w:rPr>
          <w:rFonts w:ascii="Times New Roman" w:hAnsi="Times New Roman" w:cs="Times New Roman"/>
          <w:b/>
          <w:sz w:val="24"/>
          <w:szCs w:val="24"/>
        </w:rPr>
      </w:pPr>
      <w:r>
        <w:rPr>
          <w:rFonts w:ascii="Times New Roman" w:hAnsi="Times New Roman" w:cs="Times New Roman"/>
          <w:b/>
          <w:sz w:val="24"/>
          <w:szCs w:val="24"/>
        </w:rPr>
        <w:t xml:space="preserve">INLINE CSS STYLE SHEET </w:t>
      </w:r>
      <w:r>
        <w:rPr>
          <w:rFonts w:ascii="Times New Roman" w:hAnsi="Times New Roman" w:cs="Times New Roman"/>
          <w:sz w:val="24"/>
          <w:szCs w:val="24"/>
        </w:rPr>
        <w:t>(</w:t>
      </w:r>
      <w:r w:rsidR="002B3AE2">
        <w:rPr>
          <w:rFonts w:ascii="Times New Roman" w:hAnsi="Times New Roman" w:cs="Times New Roman"/>
          <w:sz w:val="24"/>
          <w:szCs w:val="24"/>
        </w:rPr>
        <w:t xml:space="preserve">Declare </w:t>
      </w:r>
      <w:r>
        <w:rPr>
          <w:rFonts w:ascii="Times New Roman" w:hAnsi="Times New Roman" w:cs="Times New Roman"/>
          <w:sz w:val="24"/>
          <w:szCs w:val="24"/>
        </w:rPr>
        <w:t xml:space="preserve">Using </w:t>
      </w:r>
      <w:r w:rsidRPr="008130E6">
        <w:rPr>
          <w:rFonts w:ascii="Times New Roman" w:hAnsi="Times New Roman" w:cs="Times New Roman"/>
          <w:b/>
          <w:sz w:val="24"/>
          <w:szCs w:val="24"/>
        </w:rPr>
        <w:t>style</w:t>
      </w:r>
      <w:r w:rsidR="00093D89">
        <w:rPr>
          <w:rFonts w:ascii="Times New Roman" w:hAnsi="Times New Roman" w:cs="Times New Roman"/>
          <w:sz w:val="24"/>
          <w:szCs w:val="24"/>
        </w:rPr>
        <w:t xml:space="preserve"> A</w:t>
      </w:r>
      <w:r>
        <w:rPr>
          <w:rFonts w:ascii="Times New Roman" w:hAnsi="Times New Roman" w:cs="Times New Roman"/>
          <w:sz w:val="24"/>
          <w:szCs w:val="24"/>
        </w:rPr>
        <w:t>ttribute)</w:t>
      </w:r>
    </w:p>
    <w:p w:rsidR="001876B3" w:rsidRDefault="001876B3" w:rsidP="00480EAA">
      <w:pPr>
        <w:pStyle w:val="ListParagraph"/>
        <w:numPr>
          <w:ilvl w:val="0"/>
          <w:numId w:val="40"/>
        </w:numPr>
        <w:rPr>
          <w:rFonts w:ascii="Times New Roman" w:hAnsi="Times New Roman" w:cs="Times New Roman"/>
          <w:b/>
          <w:sz w:val="24"/>
          <w:szCs w:val="24"/>
        </w:rPr>
      </w:pPr>
      <w:r>
        <w:rPr>
          <w:rFonts w:ascii="Times New Roman" w:hAnsi="Times New Roman" w:cs="Times New Roman"/>
          <w:b/>
          <w:sz w:val="24"/>
          <w:szCs w:val="24"/>
        </w:rPr>
        <w:t xml:space="preserve">INTERNAL CSS STYLE SHEET </w:t>
      </w:r>
      <w:r>
        <w:rPr>
          <w:rFonts w:ascii="Times New Roman" w:hAnsi="Times New Roman" w:cs="Times New Roman"/>
          <w:sz w:val="24"/>
          <w:szCs w:val="24"/>
        </w:rPr>
        <w:t>(</w:t>
      </w:r>
      <w:r w:rsidR="00B70B06">
        <w:rPr>
          <w:rFonts w:ascii="Times New Roman" w:hAnsi="Times New Roman" w:cs="Times New Roman"/>
          <w:sz w:val="24"/>
          <w:szCs w:val="24"/>
        </w:rPr>
        <w:t xml:space="preserve">Declare </w:t>
      </w:r>
      <w:r>
        <w:rPr>
          <w:rFonts w:ascii="Times New Roman" w:hAnsi="Times New Roman" w:cs="Times New Roman"/>
          <w:sz w:val="24"/>
          <w:szCs w:val="24"/>
        </w:rPr>
        <w:t>Using &lt;style&gt;&lt;/style&gt;)</w:t>
      </w:r>
    </w:p>
    <w:p w:rsidR="00E7223A" w:rsidRPr="000C3BC1" w:rsidRDefault="001876B3" w:rsidP="00480EAA">
      <w:pPr>
        <w:pStyle w:val="ListParagraph"/>
        <w:numPr>
          <w:ilvl w:val="0"/>
          <w:numId w:val="40"/>
        </w:numPr>
        <w:rPr>
          <w:rFonts w:ascii="Times New Roman" w:hAnsi="Times New Roman" w:cs="Times New Roman"/>
          <w:b/>
          <w:sz w:val="24"/>
          <w:szCs w:val="24"/>
        </w:rPr>
      </w:pPr>
      <w:r>
        <w:rPr>
          <w:rFonts w:ascii="Times New Roman" w:hAnsi="Times New Roman" w:cs="Times New Roman"/>
          <w:b/>
          <w:sz w:val="24"/>
          <w:szCs w:val="24"/>
        </w:rPr>
        <w:t>EXTERNAL CSS STYLE SHEET.</w:t>
      </w:r>
      <w:r>
        <w:rPr>
          <w:rFonts w:ascii="Times New Roman" w:hAnsi="Times New Roman" w:cs="Times New Roman"/>
          <w:sz w:val="24"/>
          <w:szCs w:val="24"/>
        </w:rPr>
        <w:t>(</w:t>
      </w:r>
      <w:r w:rsidR="003E5928">
        <w:rPr>
          <w:rFonts w:ascii="Times New Roman" w:hAnsi="Times New Roman" w:cs="Times New Roman"/>
          <w:sz w:val="24"/>
          <w:szCs w:val="24"/>
        </w:rPr>
        <w:t xml:space="preserve">Declare </w:t>
      </w:r>
      <w:r>
        <w:rPr>
          <w:rFonts w:ascii="Times New Roman" w:hAnsi="Times New Roman" w:cs="Times New Roman"/>
          <w:sz w:val="24"/>
          <w:szCs w:val="24"/>
        </w:rPr>
        <w:t>Using &lt;link /&gt;)</w:t>
      </w:r>
    </w:p>
    <w:p w:rsidR="000C3BC1" w:rsidRPr="008E5EE0" w:rsidRDefault="00122DEF" w:rsidP="000C3BC1">
      <w:pPr>
        <w:rPr>
          <w:rFonts w:ascii="Times New Roman" w:hAnsi="Times New Roman" w:cs="Times New Roman"/>
          <w:b/>
          <w:sz w:val="24"/>
          <w:szCs w:val="24"/>
        </w:rPr>
      </w:pPr>
      <w:r w:rsidRPr="00122DEF">
        <w:rPr>
          <w:rFonts w:ascii="Times New Roman" w:hAnsi="Times New Roman" w:cs="Times New Roman"/>
          <w:b/>
          <w:sz w:val="24"/>
          <w:szCs w:val="24"/>
        </w:rPr>
        <w:t xml:space="preserve">1) </w:t>
      </w:r>
      <w:r w:rsidR="000C3BC1" w:rsidRPr="008E5EE0">
        <w:rPr>
          <w:rFonts w:ascii="Times New Roman" w:hAnsi="Times New Roman" w:cs="Times New Roman"/>
          <w:b/>
          <w:sz w:val="24"/>
          <w:szCs w:val="24"/>
          <w:u w:val="single"/>
        </w:rPr>
        <w:t xml:space="preserve">INLINE </w:t>
      </w:r>
      <w:r w:rsidR="000C3BC1">
        <w:rPr>
          <w:rFonts w:ascii="Times New Roman" w:hAnsi="Times New Roman" w:cs="Times New Roman"/>
          <w:b/>
          <w:sz w:val="24"/>
          <w:szCs w:val="24"/>
          <w:u w:val="single"/>
        </w:rPr>
        <w:t>CSS</w:t>
      </w:r>
      <w:r w:rsidR="000C3BC1" w:rsidRPr="008E5EE0">
        <w:rPr>
          <w:rFonts w:ascii="Times New Roman" w:hAnsi="Times New Roman" w:cs="Times New Roman"/>
          <w:b/>
          <w:sz w:val="24"/>
          <w:szCs w:val="24"/>
          <w:u w:val="single"/>
        </w:rPr>
        <w:t xml:space="preserve"> STYLE SHEET</w:t>
      </w:r>
      <w:r w:rsidR="000C3BC1" w:rsidRPr="008E5EE0">
        <w:rPr>
          <w:rFonts w:ascii="Times New Roman" w:hAnsi="Times New Roman" w:cs="Times New Roman"/>
          <w:b/>
          <w:sz w:val="24"/>
          <w:szCs w:val="24"/>
        </w:rPr>
        <w:t xml:space="preserve">: </w:t>
      </w:r>
    </w:p>
    <w:p w:rsidR="000C3BC1" w:rsidRDefault="000C3BC1" w:rsidP="000C3BC1">
      <w:pPr>
        <w:rPr>
          <w:rFonts w:ascii="Times New Roman" w:hAnsi="Times New Roman" w:cs="Times New Roman"/>
          <w:b/>
          <w:sz w:val="28"/>
          <w:szCs w:val="24"/>
        </w:rPr>
      </w:pPr>
      <w:r>
        <w:rPr>
          <w:rFonts w:ascii="Times New Roman" w:hAnsi="Times New Roman" w:cs="Times New Roman"/>
          <w:sz w:val="24"/>
          <w:szCs w:val="24"/>
        </w:rPr>
        <w:t xml:space="preserve">To Apply CSS styles on  HTML </w:t>
      </w:r>
      <w:r w:rsidR="009612ED">
        <w:rPr>
          <w:rFonts w:ascii="Times New Roman" w:hAnsi="Times New Roman" w:cs="Times New Roman"/>
          <w:sz w:val="24"/>
          <w:szCs w:val="24"/>
        </w:rPr>
        <w:t>Tags</w:t>
      </w:r>
      <w:r>
        <w:rPr>
          <w:rFonts w:ascii="Times New Roman" w:hAnsi="Times New Roman" w:cs="Times New Roman"/>
          <w:sz w:val="24"/>
          <w:szCs w:val="24"/>
        </w:rPr>
        <w:t xml:space="preserve"> </w:t>
      </w:r>
      <w:r w:rsidR="009612ED">
        <w:rPr>
          <w:rFonts w:ascii="Times New Roman" w:hAnsi="Times New Roman" w:cs="Times New Roman"/>
          <w:sz w:val="24"/>
          <w:szCs w:val="24"/>
        </w:rPr>
        <w:t xml:space="preserve">the use </w:t>
      </w:r>
      <w:r>
        <w:rPr>
          <w:rFonts w:ascii="Times New Roman" w:hAnsi="Times New Roman" w:cs="Times New Roman"/>
          <w:b/>
          <w:sz w:val="24"/>
          <w:szCs w:val="24"/>
        </w:rPr>
        <w:t xml:space="preserve">"style” attribute </w:t>
      </w:r>
      <w:r>
        <w:rPr>
          <w:rFonts w:ascii="Times New Roman" w:hAnsi="Times New Roman" w:cs="Times New Roman"/>
          <w:sz w:val="24"/>
          <w:szCs w:val="24"/>
        </w:rPr>
        <w:t>which is declaring inside of  HTML-tag and with CSS properties.</w:t>
      </w:r>
    </w:p>
    <w:p w:rsidR="000C3BC1" w:rsidRPr="00942804" w:rsidRDefault="00866379" w:rsidP="000C3BC1">
      <w:pPr>
        <w:rPr>
          <w:rFonts w:ascii="Times New Roman" w:hAnsi="Times New Roman" w:cs="Times New Roman"/>
          <w:b/>
          <w:sz w:val="28"/>
          <w:szCs w:val="24"/>
        </w:rPr>
      </w:pPr>
      <w:r>
        <w:rPr>
          <w:rFonts w:ascii="Times New Roman" w:hAnsi="Times New Roman" w:cs="Times New Roman"/>
          <w:b/>
          <w:sz w:val="24"/>
          <w:szCs w:val="24"/>
          <w:u w:val="single"/>
        </w:rPr>
        <w:t>Syntax</w:t>
      </w:r>
      <w:r w:rsidR="000C3BC1" w:rsidRPr="00FA70EE">
        <w:rPr>
          <w:rFonts w:ascii="Times New Roman" w:hAnsi="Times New Roman" w:cs="Times New Roman"/>
          <w:b/>
          <w:sz w:val="24"/>
          <w:szCs w:val="24"/>
        </w:rPr>
        <w:t>:</w:t>
      </w:r>
    </w:p>
    <w:p w:rsidR="000C3BC1" w:rsidRDefault="000C3BC1" w:rsidP="000C3BC1">
      <w:pPr>
        <w:rPr>
          <w:rFonts w:ascii="Times New Roman" w:hAnsi="Times New Roman" w:cs="Times New Roman"/>
          <w:b/>
          <w:sz w:val="24"/>
          <w:szCs w:val="24"/>
        </w:rPr>
      </w:pPr>
      <w:r>
        <w:rPr>
          <w:rFonts w:ascii="Times New Roman" w:hAnsi="Times New Roman" w:cs="Times New Roman"/>
          <w:b/>
          <w:sz w:val="24"/>
          <w:szCs w:val="24"/>
        </w:rPr>
        <w:t>To apply only single CSS property style using inline CSS style sheet</w:t>
      </w:r>
    </w:p>
    <w:p w:rsidR="000C3BC1" w:rsidRDefault="000C3BC1" w:rsidP="000C3BC1">
      <w:pPr>
        <w:rPr>
          <w:rFonts w:ascii="Times New Roman" w:hAnsi="Times New Roman" w:cs="Times New Roman"/>
          <w:sz w:val="24"/>
          <w:szCs w:val="24"/>
        </w:rPr>
      </w:pPr>
      <w:r>
        <w:rPr>
          <w:rFonts w:ascii="Times New Roman" w:hAnsi="Times New Roman" w:cs="Times New Roman"/>
          <w:sz w:val="24"/>
          <w:szCs w:val="24"/>
        </w:rPr>
        <w:t>&lt;tagname style="property:value" &gt;---&lt;/tagname&gt;</w:t>
      </w:r>
    </w:p>
    <w:p w:rsidR="000C3BC1" w:rsidRDefault="000C3BC1" w:rsidP="000C3BC1">
      <w:pPr>
        <w:rPr>
          <w:rFonts w:ascii="Times New Roman" w:hAnsi="Times New Roman" w:cs="Times New Roman"/>
          <w:b/>
          <w:sz w:val="24"/>
          <w:szCs w:val="24"/>
        </w:rPr>
      </w:pPr>
      <w:r>
        <w:rPr>
          <w:rFonts w:ascii="Times New Roman" w:hAnsi="Times New Roman" w:cs="Times New Roman"/>
          <w:b/>
          <w:sz w:val="24"/>
          <w:szCs w:val="24"/>
        </w:rPr>
        <w:t>To apply Multiple CSS styles which is seperated by semi-colon (;)</w:t>
      </w:r>
    </w:p>
    <w:p w:rsidR="00424BC1" w:rsidRDefault="000C3BC1" w:rsidP="000C3BC1">
      <w:pPr>
        <w:rPr>
          <w:rFonts w:ascii="Times New Roman" w:hAnsi="Times New Roman" w:cs="Times New Roman"/>
          <w:sz w:val="24"/>
          <w:szCs w:val="24"/>
        </w:rPr>
      </w:pPr>
      <w:r>
        <w:rPr>
          <w:rFonts w:ascii="Times New Roman" w:hAnsi="Times New Roman" w:cs="Times New Roman"/>
          <w:sz w:val="24"/>
          <w:szCs w:val="24"/>
        </w:rPr>
        <w:t>&lt;tagname style="property:value; property:value; property</w:t>
      </w:r>
      <w:r w:rsidR="00F6298C">
        <w:rPr>
          <w:rFonts w:ascii="Times New Roman" w:hAnsi="Times New Roman" w:cs="Times New Roman"/>
          <w:sz w:val="24"/>
          <w:szCs w:val="24"/>
        </w:rPr>
        <w:t>:value;...."&gt;---&lt;/tagname</w:t>
      </w:r>
      <w:r>
        <w:rPr>
          <w:rFonts w:ascii="Times New Roman" w:hAnsi="Times New Roman" w:cs="Times New Roman"/>
          <w:sz w:val="24"/>
          <w:szCs w:val="24"/>
        </w:rPr>
        <w:t>&gt;</w:t>
      </w:r>
    </w:p>
    <w:p w:rsidR="00C05E6D" w:rsidRDefault="00C05E6D" w:rsidP="000C3BC1">
      <w:pPr>
        <w:rPr>
          <w:rFonts w:ascii="Times New Roman" w:hAnsi="Times New Roman" w:cs="Times New Roman"/>
          <w:sz w:val="24"/>
          <w:szCs w:val="24"/>
        </w:rPr>
      </w:pPr>
    </w:p>
    <w:p w:rsidR="00C7396E" w:rsidRPr="00640985" w:rsidRDefault="008B5755" w:rsidP="00C7396E">
      <w:pPr>
        <w:rPr>
          <w:rFonts w:ascii="Times New Roman" w:hAnsi="Times New Roman" w:cs="Times New Roman"/>
          <w:b/>
          <w:sz w:val="26"/>
          <w:szCs w:val="24"/>
          <w:u w:val="single"/>
        </w:rPr>
      </w:pPr>
      <w:r w:rsidRPr="008B5755">
        <w:rPr>
          <w:rFonts w:ascii="Times New Roman" w:hAnsi="Times New Roman" w:cs="Times New Roman"/>
          <w:b/>
          <w:sz w:val="26"/>
          <w:szCs w:val="24"/>
        </w:rPr>
        <w:t xml:space="preserve">2) </w:t>
      </w:r>
      <w:r w:rsidR="00C7396E" w:rsidRPr="00640985">
        <w:rPr>
          <w:rFonts w:ascii="Times New Roman" w:hAnsi="Times New Roman" w:cs="Times New Roman"/>
          <w:b/>
          <w:sz w:val="26"/>
          <w:szCs w:val="24"/>
          <w:u w:val="single"/>
        </w:rPr>
        <w:t xml:space="preserve">INTERNAL </w:t>
      </w:r>
      <w:r w:rsidR="00C7396E">
        <w:rPr>
          <w:rFonts w:ascii="Times New Roman" w:hAnsi="Times New Roman" w:cs="Times New Roman"/>
          <w:b/>
          <w:sz w:val="26"/>
          <w:szCs w:val="24"/>
          <w:u w:val="single"/>
        </w:rPr>
        <w:t>CSS</w:t>
      </w:r>
      <w:r w:rsidR="00C7396E" w:rsidRPr="00640985">
        <w:rPr>
          <w:rFonts w:ascii="Times New Roman" w:hAnsi="Times New Roman" w:cs="Times New Roman"/>
          <w:b/>
          <w:sz w:val="26"/>
          <w:szCs w:val="24"/>
          <w:u w:val="single"/>
        </w:rPr>
        <w:t xml:space="preserve"> STYLE SHEET</w:t>
      </w:r>
      <w:r w:rsidR="00E708A6">
        <w:rPr>
          <w:rFonts w:ascii="Times New Roman" w:hAnsi="Times New Roman" w:cs="Times New Roman"/>
          <w:b/>
          <w:sz w:val="26"/>
          <w:szCs w:val="24"/>
          <w:u w:val="single"/>
        </w:rPr>
        <w:t>:</w:t>
      </w:r>
    </w:p>
    <w:p w:rsidR="00C7396E" w:rsidRDefault="00C7396E" w:rsidP="00480EAA">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Apply CSS</w:t>
      </w:r>
      <w:r w:rsidR="00114BBB">
        <w:rPr>
          <w:rFonts w:ascii="Times New Roman" w:hAnsi="Times New Roman" w:cs="Times New Roman"/>
          <w:sz w:val="24"/>
          <w:szCs w:val="24"/>
        </w:rPr>
        <w:t xml:space="preserve"> Styles to Single</w:t>
      </w:r>
      <w:r w:rsidR="00CC4FA1">
        <w:rPr>
          <w:rFonts w:ascii="Times New Roman" w:hAnsi="Times New Roman" w:cs="Times New Roman"/>
          <w:sz w:val="24"/>
          <w:szCs w:val="24"/>
        </w:rPr>
        <w:t xml:space="preserve"> </w:t>
      </w:r>
      <w:r w:rsidR="00114BBB">
        <w:rPr>
          <w:rFonts w:ascii="Times New Roman" w:hAnsi="Times New Roman" w:cs="Times New Roman"/>
          <w:sz w:val="24"/>
          <w:szCs w:val="24"/>
        </w:rPr>
        <w:t>Web</w:t>
      </w:r>
      <w:r w:rsidR="00FA386F">
        <w:rPr>
          <w:rFonts w:ascii="Times New Roman" w:hAnsi="Times New Roman" w:cs="Times New Roman"/>
          <w:sz w:val="24"/>
          <w:szCs w:val="24"/>
        </w:rPr>
        <w:t xml:space="preserve"> page</w:t>
      </w:r>
      <w:r>
        <w:rPr>
          <w:rFonts w:ascii="Times New Roman" w:hAnsi="Times New Roman" w:cs="Times New Roman"/>
          <w:sz w:val="24"/>
          <w:szCs w:val="24"/>
        </w:rPr>
        <w:t>.</w:t>
      </w:r>
    </w:p>
    <w:p w:rsidR="00C7396E" w:rsidRDefault="00C7396E" w:rsidP="00480EAA">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 xml:space="preserve">Using &lt;style&gt;&lt;/style&gt;-Tag declare into &lt;head&gt;&lt;/head&gt;-section . </w:t>
      </w:r>
    </w:p>
    <w:p w:rsidR="00C7396E" w:rsidRDefault="00C7396E" w:rsidP="00480EAA">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In This style sheet</w:t>
      </w:r>
      <w:r w:rsidR="00241ABE">
        <w:rPr>
          <w:rFonts w:ascii="Times New Roman" w:hAnsi="Times New Roman" w:cs="Times New Roman"/>
          <w:sz w:val="24"/>
          <w:szCs w:val="24"/>
        </w:rPr>
        <w:t>,</w:t>
      </w:r>
      <w:r>
        <w:rPr>
          <w:rFonts w:ascii="Times New Roman" w:hAnsi="Times New Roman" w:cs="Times New Roman"/>
          <w:sz w:val="24"/>
          <w:szCs w:val="24"/>
        </w:rPr>
        <w:t xml:space="preserve"> </w:t>
      </w:r>
      <w:r w:rsidR="00241ABE">
        <w:rPr>
          <w:rFonts w:ascii="Times New Roman" w:hAnsi="Times New Roman" w:cs="Times New Roman"/>
          <w:sz w:val="24"/>
          <w:szCs w:val="24"/>
        </w:rPr>
        <w:t>Declare D</w:t>
      </w:r>
      <w:r>
        <w:rPr>
          <w:rFonts w:ascii="Times New Roman" w:hAnsi="Times New Roman" w:cs="Times New Roman"/>
          <w:sz w:val="24"/>
          <w:szCs w:val="24"/>
        </w:rPr>
        <w:t>iff</w:t>
      </w:r>
      <w:r w:rsidR="00241ABE">
        <w:rPr>
          <w:rFonts w:ascii="Times New Roman" w:hAnsi="Times New Roman" w:cs="Times New Roman"/>
          <w:sz w:val="24"/>
          <w:szCs w:val="24"/>
        </w:rPr>
        <w:t xml:space="preserve">erent </w:t>
      </w:r>
      <w:r>
        <w:rPr>
          <w:rFonts w:ascii="Times New Roman" w:hAnsi="Times New Roman" w:cs="Times New Roman"/>
          <w:sz w:val="24"/>
          <w:szCs w:val="24"/>
        </w:rPr>
        <w:t xml:space="preserve"> types of selectors which is writing or declarating</w:t>
      </w:r>
      <w:r w:rsidR="00241ABE">
        <w:rPr>
          <w:rFonts w:ascii="Times New Roman" w:hAnsi="Times New Roman" w:cs="Times New Roman"/>
          <w:sz w:val="24"/>
          <w:szCs w:val="24"/>
        </w:rPr>
        <w:t xml:space="preserve"> with in the &lt;style&gt;&lt;/style&gt;.</w:t>
      </w:r>
    </w:p>
    <w:p w:rsidR="00C7396E" w:rsidRDefault="00C7396E" w:rsidP="00C7396E">
      <w:pPr>
        <w:rPr>
          <w:rFonts w:ascii="Times New Roman" w:hAnsi="Times New Roman" w:cs="Times New Roman"/>
          <w:b/>
          <w:sz w:val="28"/>
          <w:szCs w:val="24"/>
        </w:rPr>
      </w:pPr>
      <w:r w:rsidRPr="004B6F77">
        <w:rPr>
          <w:rFonts w:ascii="Times New Roman" w:hAnsi="Times New Roman" w:cs="Times New Roman"/>
          <w:b/>
          <w:sz w:val="28"/>
          <w:szCs w:val="24"/>
          <w:u w:val="single"/>
        </w:rPr>
        <w:t>Syntax</w:t>
      </w:r>
      <w:r>
        <w:rPr>
          <w:rFonts w:ascii="Times New Roman" w:hAnsi="Times New Roman" w:cs="Times New Roman"/>
          <w:b/>
          <w:sz w:val="28"/>
          <w:szCs w:val="24"/>
        </w:rPr>
        <w:t>:</w:t>
      </w:r>
    </w:p>
    <w:p w:rsidR="00C7396E" w:rsidRDefault="00241ABE" w:rsidP="00C7396E">
      <w:pPr>
        <w:rPr>
          <w:rFonts w:ascii="Times New Roman" w:hAnsi="Times New Roman" w:cs="Times New Roman"/>
          <w:sz w:val="24"/>
          <w:szCs w:val="24"/>
        </w:rPr>
      </w:pPr>
      <w:r>
        <w:rPr>
          <w:rFonts w:ascii="Times New Roman" w:hAnsi="Times New Roman" w:cs="Times New Roman"/>
          <w:sz w:val="24"/>
          <w:szCs w:val="24"/>
        </w:rPr>
        <w:t>&lt;head&gt;</w:t>
      </w:r>
      <w:r w:rsidR="00616922">
        <w:rPr>
          <w:rFonts w:ascii="Times New Roman" w:hAnsi="Times New Roman" w:cs="Times New Roman"/>
          <w:sz w:val="24"/>
          <w:szCs w:val="24"/>
        </w:rPr>
        <w:t xml:space="preserve">   </w:t>
      </w:r>
      <w:r w:rsidR="00C7396E">
        <w:rPr>
          <w:rFonts w:ascii="Times New Roman" w:hAnsi="Times New Roman" w:cs="Times New Roman"/>
          <w:sz w:val="24"/>
          <w:szCs w:val="24"/>
        </w:rPr>
        <w:t>&lt;style&gt;-------Declare internal CSS style sheet selectors-----&lt;/style&gt;</w:t>
      </w:r>
      <w:r w:rsidR="00616922">
        <w:rPr>
          <w:rFonts w:ascii="Times New Roman" w:hAnsi="Times New Roman" w:cs="Times New Roman"/>
          <w:sz w:val="24"/>
          <w:szCs w:val="24"/>
        </w:rPr>
        <w:t xml:space="preserve">   </w:t>
      </w:r>
      <w:r w:rsidR="00C7396E">
        <w:rPr>
          <w:rFonts w:ascii="Times New Roman" w:hAnsi="Times New Roman" w:cs="Times New Roman"/>
          <w:sz w:val="24"/>
          <w:szCs w:val="24"/>
        </w:rPr>
        <w:t>&lt;/head&gt;</w:t>
      </w:r>
    </w:p>
    <w:p w:rsidR="00E752E6" w:rsidRDefault="00E752E6" w:rsidP="00C7396E">
      <w:pPr>
        <w:rPr>
          <w:rFonts w:ascii="Times New Roman" w:hAnsi="Times New Roman" w:cs="Times New Roman"/>
          <w:sz w:val="24"/>
          <w:szCs w:val="24"/>
        </w:rPr>
      </w:pPr>
    </w:p>
    <w:p w:rsidR="001A7556" w:rsidRPr="00640985" w:rsidRDefault="001A7556" w:rsidP="001A7556">
      <w:pPr>
        <w:rPr>
          <w:rFonts w:ascii="Times New Roman" w:hAnsi="Times New Roman" w:cs="Times New Roman"/>
          <w:b/>
          <w:sz w:val="26"/>
          <w:szCs w:val="24"/>
          <w:u w:val="single"/>
        </w:rPr>
      </w:pPr>
      <w:r w:rsidRPr="001A7556">
        <w:rPr>
          <w:rFonts w:ascii="Times New Roman" w:hAnsi="Times New Roman" w:cs="Times New Roman"/>
          <w:b/>
          <w:sz w:val="26"/>
          <w:szCs w:val="24"/>
        </w:rPr>
        <w:t xml:space="preserve">3) </w:t>
      </w:r>
      <w:r>
        <w:rPr>
          <w:rFonts w:ascii="Times New Roman" w:hAnsi="Times New Roman" w:cs="Times New Roman"/>
          <w:b/>
          <w:sz w:val="26"/>
          <w:szCs w:val="24"/>
          <w:u w:val="single"/>
        </w:rPr>
        <w:t>EXTERNAL CSS</w:t>
      </w:r>
      <w:r w:rsidRPr="00640985">
        <w:rPr>
          <w:rFonts w:ascii="Times New Roman" w:hAnsi="Times New Roman" w:cs="Times New Roman"/>
          <w:b/>
          <w:sz w:val="26"/>
          <w:szCs w:val="24"/>
          <w:u w:val="single"/>
        </w:rPr>
        <w:t xml:space="preserve"> STYLE SHEET</w:t>
      </w:r>
      <w:r>
        <w:rPr>
          <w:rFonts w:ascii="Times New Roman" w:hAnsi="Times New Roman" w:cs="Times New Roman"/>
          <w:b/>
          <w:sz w:val="26"/>
          <w:szCs w:val="24"/>
          <w:u w:val="single"/>
        </w:rPr>
        <w:t>:</w:t>
      </w:r>
    </w:p>
    <w:p w:rsidR="001A7556" w:rsidRDefault="001A7556" w:rsidP="00480EAA">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Apply SAME CSS Styles to Single or More</w:t>
      </w:r>
      <w:r w:rsidR="001508DF">
        <w:rPr>
          <w:rFonts w:ascii="Times New Roman" w:hAnsi="Times New Roman" w:cs="Times New Roman"/>
          <w:sz w:val="24"/>
          <w:szCs w:val="24"/>
        </w:rPr>
        <w:t xml:space="preserve"> </w:t>
      </w:r>
      <w:r>
        <w:rPr>
          <w:rFonts w:ascii="Times New Roman" w:hAnsi="Times New Roman" w:cs="Times New Roman"/>
          <w:sz w:val="24"/>
          <w:szCs w:val="24"/>
        </w:rPr>
        <w:t xml:space="preserve">than one </w:t>
      </w:r>
      <w:r w:rsidR="001508DF">
        <w:rPr>
          <w:rFonts w:ascii="Times New Roman" w:hAnsi="Times New Roman" w:cs="Times New Roman"/>
          <w:sz w:val="24"/>
          <w:szCs w:val="24"/>
        </w:rPr>
        <w:t>Web</w:t>
      </w:r>
      <w:r>
        <w:rPr>
          <w:rFonts w:ascii="Times New Roman" w:hAnsi="Times New Roman" w:cs="Times New Roman"/>
          <w:sz w:val="24"/>
          <w:szCs w:val="24"/>
        </w:rPr>
        <w:t xml:space="preserve"> pages.</w:t>
      </w:r>
    </w:p>
    <w:p w:rsidR="001A7556" w:rsidRDefault="00B461AE" w:rsidP="00480EAA">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 xml:space="preserve">Then write </w:t>
      </w:r>
      <w:r w:rsidR="001A7556">
        <w:rPr>
          <w:rFonts w:ascii="Times New Roman" w:hAnsi="Times New Roman" w:cs="Times New Roman"/>
          <w:sz w:val="24"/>
          <w:szCs w:val="24"/>
        </w:rPr>
        <w:t xml:space="preserve">CSS styles in new page with filename extention is </w:t>
      </w:r>
      <w:r w:rsidR="001A7556" w:rsidRPr="00A212B2">
        <w:rPr>
          <w:rFonts w:ascii="Times New Roman" w:hAnsi="Times New Roman" w:cs="Times New Roman"/>
          <w:b/>
          <w:sz w:val="24"/>
          <w:szCs w:val="24"/>
          <w:u w:val="single"/>
        </w:rPr>
        <w:t>.</w:t>
      </w:r>
      <w:r w:rsidR="001A7556">
        <w:rPr>
          <w:rFonts w:ascii="Times New Roman" w:hAnsi="Times New Roman" w:cs="Times New Roman"/>
          <w:b/>
          <w:sz w:val="24"/>
          <w:szCs w:val="24"/>
          <w:u w:val="single"/>
        </w:rPr>
        <w:t>CSS</w:t>
      </w:r>
    </w:p>
    <w:p w:rsidR="001A7556" w:rsidRDefault="00B461AE" w:rsidP="00480EAA">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lastRenderedPageBreak/>
        <w:t xml:space="preserve">Connect </w:t>
      </w:r>
      <w:r w:rsidR="001A7556">
        <w:rPr>
          <w:rFonts w:ascii="Times New Roman" w:hAnsi="Times New Roman" w:cs="Times New Roman"/>
          <w:sz w:val="24"/>
          <w:szCs w:val="24"/>
        </w:rPr>
        <w:t xml:space="preserve">External CSS file link to </w:t>
      </w:r>
      <w:r>
        <w:rPr>
          <w:rFonts w:ascii="Times New Roman" w:hAnsi="Times New Roman" w:cs="Times New Roman"/>
          <w:sz w:val="24"/>
          <w:szCs w:val="24"/>
        </w:rPr>
        <w:t>web</w:t>
      </w:r>
      <w:r w:rsidR="001A7556">
        <w:rPr>
          <w:rFonts w:ascii="Times New Roman" w:hAnsi="Times New Roman" w:cs="Times New Roman"/>
          <w:sz w:val="24"/>
          <w:szCs w:val="24"/>
        </w:rPr>
        <w:t xml:space="preserve"> pages Using &lt;link  /&gt;Tag </w:t>
      </w:r>
      <w:r>
        <w:rPr>
          <w:rFonts w:ascii="Times New Roman" w:hAnsi="Times New Roman" w:cs="Times New Roman"/>
          <w:sz w:val="24"/>
          <w:szCs w:val="24"/>
        </w:rPr>
        <w:t xml:space="preserve">and which is </w:t>
      </w:r>
      <w:r w:rsidR="001A7556">
        <w:rPr>
          <w:rFonts w:ascii="Times New Roman" w:hAnsi="Times New Roman" w:cs="Times New Roman"/>
          <w:sz w:val="24"/>
          <w:szCs w:val="24"/>
        </w:rPr>
        <w:t xml:space="preserve">declare into &lt;head&gt;&lt;/head&gt;. </w:t>
      </w:r>
    </w:p>
    <w:p w:rsidR="001A7556" w:rsidRPr="00FD4FA4" w:rsidRDefault="00A05ED2" w:rsidP="00480EAA">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 xml:space="preserve">EXTERNAL CSS FILE LINK SYNTAX: </w:t>
      </w:r>
      <w:r w:rsidR="001A7556">
        <w:rPr>
          <w:rFonts w:ascii="Times New Roman" w:hAnsi="Times New Roman" w:cs="Times New Roman"/>
          <w:sz w:val="24"/>
          <w:szCs w:val="24"/>
        </w:rPr>
        <w:t>&lt;link href=”filename.css</w:t>
      </w:r>
      <w:r w:rsidR="001A7556" w:rsidRPr="00FD4FA4">
        <w:rPr>
          <w:rFonts w:ascii="Times New Roman" w:hAnsi="Times New Roman" w:cs="Times New Roman"/>
          <w:sz w:val="24"/>
          <w:szCs w:val="24"/>
        </w:rPr>
        <w:t>” rel=”stylesheet”  /&gt;</w:t>
      </w:r>
    </w:p>
    <w:p w:rsidR="0096531C" w:rsidRPr="0037244A" w:rsidRDefault="00D32C8B" w:rsidP="00E7223A">
      <w:pPr>
        <w:tabs>
          <w:tab w:val="left" w:pos="6315"/>
        </w:tabs>
        <w:rPr>
          <w:rFonts w:ascii="Arial" w:hAnsi="Arial" w:cs="Arial"/>
          <w:b/>
          <w:i/>
          <w:sz w:val="60"/>
          <w:szCs w:val="60"/>
          <w:u w:val="single"/>
        </w:rPr>
      </w:pPr>
      <w:r w:rsidRPr="0037244A">
        <w:rPr>
          <w:rFonts w:ascii="Arial" w:hAnsi="Arial" w:cs="Arial"/>
          <w:b/>
          <w:i/>
          <w:sz w:val="60"/>
          <w:szCs w:val="60"/>
          <w:u w:val="single"/>
        </w:rPr>
        <w:t xml:space="preserve">TYPES OF CSS PROPERTIES </w:t>
      </w:r>
    </w:p>
    <w:p w:rsidR="00E26BEF" w:rsidRPr="005370B5" w:rsidRDefault="00206149" w:rsidP="00480EAA">
      <w:pPr>
        <w:pStyle w:val="ListParagraph"/>
        <w:numPr>
          <w:ilvl w:val="0"/>
          <w:numId w:val="42"/>
        </w:numPr>
        <w:tabs>
          <w:tab w:val="left" w:pos="6315"/>
        </w:tabs>
        <w:rPr>
          <w:rFonts w:ascii="Times New Roman" w:hAnsi="Times New Roman" w:cs="Times New Roman"/>
          <w:b/>
          <w:sz w:val="28"/>
          <w:szCs w:val="28"/>
        </w:rPr>
      </w:pPr>
      <w:r>
        <w:rPr>
          <w:rFonts w:ascii="Times New Roman" w:hAnsi="Times New Roman" w:cs="Times New Roman"/>
          <w:b/>
          <w:sz w:val="28"/>
          <w:szCs w:val="28"/>
        </w:rPr>
        <w:t>BACKGROUND</w:t>
      </w:r>
      <w:r w:rsidR="006440FD" w:rsidRPr="005370B5">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6440FD" w:rsidRPr="005370B5">
        <w:rPr>
          <w:rFonts w:ascii="Times New Roman" w:hAnsi="Times New Roman" w:cs="Times New Roman"/>
          <w:b/>
          <w:sz w:val="28"/>
          <w:szCs w:val="28"/>
        </w:rPr>
        <w:t>Properties</w:t>
      </w:r>
    </w:p>
    <w:p w:rsidR="006440FD" w:rsidRPr="005370B5" w:rsidRDefault="00206149" w:rsidP="00480EAA">
      <w:pPr>
        <w:pStyle w:val="ListParagraph"/>
        <w:numPr>
          <w:ilvl w:val="0"/>
          <w:numId w:val="42"/>
        </w:numPr>
        <w:tabs>
          <w:tab w:val="left" w:pos="6315"/>
        </w:tabs>
        <w:rPr>
          <w:rFonts w:ascii="Times New Roman" w:hAnsi="Times New Roman" w:cs="Times New Roman"/>
          <w:b/>
          <w:sz w:val="28"/>
          <w:szCs w:val="28"/>
        </w:rPr>
      </w:pPr>
      <w:r>
        <w:rPr>
          <w:rFonts w:ascii="Times New Roman" w:hAnsi="Times New Roman" w:cs="Times New Roman"/>
          <w:b/>
          <w:sz w:val="28"/>
          <w:szCs w:val="28"/>
        </w:rPr>
        <w:t xml:space="preserve">BORDER </w:t>
      </w:r>
      <w:r w:rsidR="006440FD" w:rsidRPr="005370B5">
        <w:rPr>
          <w:rFonts w:ascii="Times New Roman" w:hAnsi="Times New Roman" w:cs="Times New Roman"/>
          <w:b/>
          <w:sz w:val="28"/>
          <w:szCs w:val="28"/>
        </w:rPr>
        <w:t xml:space="preserve"> Properties</w:t>
      </w:r>
    </w:p>
    <w:p w:rsidR="006440FD" w:rsidRDefault="00206149" w:rsidP="00480EAA">
      <w:pPr>
        <w:pStyle w:val="ListParagraph"/>
        <w:numPr>
          <w:ilvl w:val="0"/>
          <w:numId w:val="42"/>
        </w:numPr>
        <w:tabs>
          <w:tab w:val="left" w:pos="6315"/>
        </w:tabs>
        <w:rPr>
          <w:rFonts w:ascii="Times New Roman" w:hAnsi="Times New Roman" w:cs="Times New Roman"/>
          <w:b/>
          <w:sz w:val="28"/>
          <w:szCs w:val="28"/>
        </w:rPr>
      </w:pPr>
      <w:r>
        <w:rPr>
          <w:rFonts w:ascii="Times New Roman" w:hAnsi="Times New Roman" w:cs="Times New Roman"/>
          <w:b/>
          <w:sz w:val="28"/>
          <w:szCs w:val="28"/>
        </w:rPr>
        <w:t xml:space="preserve">OUTLINE </w:t>
      </w:r>
      <w:r w:rsidR="006D1D5B" w:rsidRPr="005370B5">
        <w:rPr>
          <w:rFonts w:ascii="Times New Roman" w:hAnsi="Times New Roman" w:cs="Times New Roman"/>
          <w:b/>
          <w:sz w:val="28"/>
          <w:szCs w:val="28"/>
        </w:rPr>
        <w:t xml:space="preserve"> Properties</w:t>
      </w:r>
    </w:p>
    <w:p w:rsidR="00206149" w:rsidRDefault="00C321D0" w:rsidP="00480EAA">
      <w:pPr>
        <w:pStyle w:val="ListParagraph"/>
        <w:numPr>
          <w:ilvl w:val="0"/>
          <w:numId w:val="42"/>
        </w:numPr>
        <w:tabs>
          <w:tab w:val="left" w:pos="6315"/>
        </w:tabs>
        <w:rPr>
          <w:rFonts w:ascii="Times New Roman" w:hAnsi="Times New Roman" w:cs="Times New Roman"/>
          <w:b/>
          <w:sz w:val="28"/>
          <w:szCs w:val="28"/>
        </w:rPr>
      </w:pPr>
      <w:r>
        <w:rPr>
          <w:rFonts w:ascii="Times New Roman" w:hAnsi="Times New Roman" w:cs="Times New Roman"/>
          <w:b/>
          <w:sz w:val="28"/>
          <w:szCs w:val="28"/>
        </w:rPr>
        <w:t xml:space="preserve">TEXT </w:t>
      </w:r>
      <w:r w:rsidRPr="005370B5">
        <w:rPr>
          <w:rFonts w:ascii="Times New Roman" w:hAnsi="Times New Roman" w:cs="Times New Roman"/>
          <w:b/>
          <w:sz w:val="28"/>
          <w:szCs w:val="28"/>
        </w:rPr>
        <w:t>Properties</w:t>
      </w:r>
    </w:p>
    <w:p w:rsidR="00C321D0" w:rsidRDefault="004F7DC0" w:rsidP="00480EAA">
      <w:pPr>
        <w:pStyle w:val="ListParagraph"/>
        <w:numPr>
          <w:ilvl w:val="0"/>
          <w:numId w:val="42"/>
        </w:numPr>
        <w:tabs>
          <w:tab w:val="left" w:pos="6315"/>
        </w:tabs>
        <w:rPr>
          <w:rFonts w:ascii="Times New Roman" w:hAnsi="Times New Roman" w:cs="Times New Roman"/>
          <w:b/>
          <w:sz w:val="28"/>
          <w:szCs w:val="28"/>
        </w:rPr>
      </w:pPr>
      <w:r>
        <w:rPr>
          <w:rFonts w:ascii="Times New Roman" w:hAnsi="Times New Roman" w:cs="Times New Roman"/>
          <w:b/>
          <w:sz w:val="28"/>
          <w:szCs w:val="28"/>
        </w:rPr>
        <w:t>FONT</w:t>
      </w:r>
      <w:r w:rsidR="00017ADA">
        <w:rPr>
          <w:rFonts w:ascii="Times New Roman" w:hAnsi="Times New Roman" w:cs="Times New Roman"/>
          <w:b/>
          <w:sz w:val="28"/>
          <w:szCs w:val="28"/>
        </w:rPr>
        <w:t xml:space="preserve"> </w:t>
      </w:r>
      <w:r w:rsidR="00017ADA" w:rsidRPr="005370B5">
        <w:rPr>
          <w:rFonts w:ascii="Times New Roman" w:hAnsi="Times New Roman" w:cs="Times New Roman"/>
          <w:b/>
          <w:sz w:val="28"/>
          <w:szCs w:val="28"/>
        </w:rPr>
        <w:t>Properties</w:t>
      </w:r>
    </w:p>
    <w:p w:rsidR="00017ADA" w:rsidRDefault="004F7DC0" w:rsidP="00480EAA">
      <w:pPr>
        <w:pStyle w:val="ListParagraph"/>
        <w:numPr>
          <w:ilvl w:val="0"/>
          <w:numId w:val="42"/>
        </w:numPr>
        <w:tabs>
          <w:tab w:val="left" w:pos="6315"/>
        </w:tabs>
        <w:rPr>
          <w:rFonts w:ascii="Times New Roman" w:hAnsi="Times New Roman" w:cs="Times New Roman"/>
          <w:b/>
          <w:sz w:val="28"/>
          <w:szCs w:val="28"/>
        </w:rPr>
      </w:pPr>
      <w:r>
        <w:rPr>
          <w:rFonts w:ascii="Times New Roman" w:hAnsi="Times New Roman" w:cs="Times New Roman"/>
          <w:b/>
          <w:sz w:val="28"/>
          <w:szCs w:val="28"/>
        </w:rPr>
        <w:t xml:space="preserve">LIST </w:t>
      </w:r>
      <w:r w:rsidRPr="005370B5">
        <w:rPr>
          <w:rFonts w:ascii="Times New Roman" w:hAnsi="Times New Roman" w:cs="Times New Roman"/>
          <w:b/>
          <w:sz w:val="28"/>
          <w:szCs w:val="28"/>
        </w:rPr>
        <w:t>Properties</w:t>
      </w:r>
    </w:p>
    <w:p w:rsidR="004F7DC0" w:rsidRDefault="002B69B1" w:rsidP="00480EAA">
      <w:pPr>
        <w:pStyle w:val="ListParagraph"/>
        <w:numPr>
          <w:ilvl w:val="0"/>
          <w:numId w:val="42"/>
        </w:numPr>
        <w:tabs>
          <w:tab w:val="left" w:pos="6315"/>
        </w:tabs>
        <w:rPr>
          <w:rFonts w:ascii="Times New Roman" w:hAnsi="Times New Roman" w:cs="Times New Roman"/>
          <w:b/>
          <w:sz w:val="28"/>
          <w:szCs w:val="28"/>
        </w:rPr>
      </w:pPr>
      <w:r>
        <w:rPr>
          <w:rFonts w:ascii="Times New Roman" w:hAnsi="Times New Roman" w:cs="Times New Roman"/>
          <w:b/>
          <w:sz w:val="28"/>
          <w:szCs w:val="28"/>
        </w:rPr>
        <w:t xml:space="preserve">MARGIN </w:t>
      </w:r>
      <w:r w:rsidRPr="005370B5">
        <w:rPr>
          <w:rFonts w:ascii="Times New Roman" w:hAnsi="Times New Roman" w:cs="Times New Roman"/>
          <w:b/>
          <w:sz w:val="28"/>
          <w:szCs w:val="28"/>
        </w:rPr>
        <w:t>Properties</w:t>
      </w:r>
    </w:p>
    <w:p w:rsidR="002B69B1" w:rsidRDefault="002B69B1" w:rsidP="00480EAA">
      <w:pPr>
        <w:pStyle w:val="ListParagraph"/>
        <w:numPr>
          <w:ilvl w:val="0"/>
          <w:numId w:val="42"/>
        </w:numPr>
        <w:tabs>
          <w:tab w:val="left" w:pos="6315"/>
        </w:tabs>
        <w:rPr>
          <w:rFonts w:ascii="Times New Roman" w:hAnsi="Times New Roman" w:cs="Times New Roman"/>
          <w:b/>
          <w:sz w:val="28"/>
          <w:szCs w:val="28"/>
        </w:rPr>
      </w:pPr>
      <w:r>
        <w:rPr>
          <w:rFonts w:ascii="Times New Roman" w:hAnsi="Times New Roman" w:cs="Times New Roman"/>
          <w:b/>
          <w:sz w:val="28"/>
          <w:szCs w:val="28"/>
        </w:rPr>
        <w:t xml:space="preserve">PADDING </w:t>
      </w:r>
      <w:r w:rsidRPr="005370B5">
        <w:rPr>
          <w:rFonts w:ascii="Times New Roman" w:hAnsi="Times New Roman" w:cs="Times New Roman"/>
          <w:b/>
          <w:sz w:val="28"/>
          <w:szCs w:val="28"/>
        </w:rPr>
        <w:t>Properties</w:t>
      </w:r>
    </w:p>
    <w:p w:rsidR="002B69B1" w:rsidRDefault="002B69B1" w:rsidP="00480EAA">
      <w:pPr>
        <w:pStyle w:val="ListParagraph"/>
        <w:numPr>
          <w:ilvl w:val="0"/>
          <w:numId w:val="42"/>
        </w:numPr>
        <w:tabs>
          <w:tab w:val="left" w:pos="6315"/>
        </w:tabs>
        <w:rPr>
          <w:rFonts w:ascii="Times New Roman" w:hAnsi="Times New Roman" w:cs="Times New Roman"/>
          <w:b/>
          <w:sz w:val="28"/>
          <w:szCs w:val="28"/>
        </w:rPr>
      </w:pPr>
      <w:r>
        <w:rPr>
          <w:rFonts w:ascii="Times New Roman" w:hAnsi="Times New Roman" w:cs="Times New Roman"/>
          <w:b/>
          <w:sz w:val="28"/>
          <w:szCs w:val="28"/>
        </w:rPr>
        <w:t xml:space="preserve">DIMENTION </w:t>
      </w:r>
      <w:r w:rsidRPr="005370B5">
        <w:rPr>
          <w:rFonts w:ascii="Times New Roman" w:hAnsi="Times New Roman" w:cs="Times New Roman"/>
          <w:b/>
          <w:sz w:val="28"/>
          <w:szCs w:val="28"/>
        </w:rPr>
        <w:t>Properties</w:t>
      </w:r>
    </w:p>
    <w:p w:rsidR="002B69B1" w:rsidRDefault="00EC1B05" w:rsidP="00480EAA">
      <w:pPr>
        <w:pStyle w:val="ListParagraph"/>
        <w:numPr>
          <w:ilvl w:val="0"/>
          <w:numId w:val="42"/>
        </w:numPr>
        <w:tabs>
          <w:tab w:val="left" w:pos="6315"/>
        </w:tabs>
        <w:rPr>
          <w:rFonts w:ascii="Times New Roman" w:hAnsi="Times New Roman" w:cs="Times New Roman"/>
          <w:b/>
          <w:sz w:val="28"/>
          <w:szCs w:val="28"/>
        </w:rPr>
      </w:pPr>
      <w:r>
        <w:rPr>
          <w:rFonts w:ascii="Times New Roman" w:hAnsi="Times New Roman" w:cs="Times New Roman"/>
          <w:b/>
          <w:sz w:val="28"/>
          <w:szCs w:val="28"/>
        </w:rPr>
        <w:t xml:space="preserve">PSEDUO </w:t>
      </w:r>
      <w:r w:rsidRPr="005370B5">
        <w:rPr>
          <w:rFonts w:ascii="Times New Roman" w:hAnsi="Times New Roman" w:cs="Times New Roman"/>
          <w:b/>
          <w:sz w:val="28"/>
          <w:szCs w:val="28"/>
        </w:rPr>
        <w:t>Properties</w:t>
      </w:r>
    </w:p>
    <w:p w:rsidR="00DA72A4" w:rsidRDefault="00B242D1" w:rsidP="00480EAA">
      <w:pPr>
        <w:pStyle w:val="ListParagraph"/>
        <w:numPr>
          <w:ilvl w:val="0"/>
          <w:numId w:val="42"/>
        </w:numPr>
        <w:tabs>
          <w:tab w:val="left" w:pos="6315"/>
        </w:tabs>
        <w:rPr>
          <w:rFonts w:ascii="Times New Roman" w:hAnsi="Times New Roman" w:cs="Times New Roman"/>
          <w:b/>
          <w:sz w:val="28"/>
          <w:szCs w:val="28"/>
        </w:rPr>
      </w:pPr>
      <w:r>
        <w:rPr>
          <w:rFonts w:ascii="Times New Roman" w:hAnsi="Times New Roman" w:cs="Times New Roman"/>
          <w:b/>
          <w:sz w:val="28"/>
          <w:szCs w:val="28"/>
        </w:rPr>
        <w:t xml:space="preserve">CLASSIFICATION </w:t>
      </w:r>
      <w:r w:rsidRPr="005370B5">
        <w:rPr>
          <w:rFonts w:ascii="Times New Roman" w:hAnsi="Times New Roman" w:cs="Times New Roman"/>
          <w:b/>
          <w:sz w:val="28"/>
          <w:szCs w:val="28"/>
        </w:rPr>
        <w:t>Properties</w:t>
      </w:r>
    </w:p>
    <w:p w:rsidR="00B242D1" w:rsidRDefault="00B242D1" w:rsidP="00480EAA">
      <w:pPr>
        <w:pStyle w:val="ListParagraph"/>
        <w:numPr>
          <w:ilvl w:val="0"/>
          <w:numId w:val="42"/>
        </w:numPr>
        <w:tabs>
          <w:tab w:val="left" w:pos="6315"/>
        </w:tabs>
        <w:rPr>
          <w:rFonts w:ascii="Times New Roman" w:hAnsi="Times New Roman" w:cs="Times New Roman"/>
          <w:b/>
          <w:sz w:val="28"/>
          <w:szCs w:val="28"/>
        </w:rPr>
      </w:pPr>
      <w:r>
        <w:rPr>
          <w:rFonts w:ascii="Times New Roman" w:hAnsi="Times New Roman" w:cs="Times New Roman"/>
          <w:b/>
          <w:sz w:val="28"/>
          <w:szCs w:val="28"/>
        </w:rPr>
        <w:t xml:space="preserve">POSITION </w:t>
      </w:r>
      <w:r w:rsidRPr="005370B5">
        <w:rPr>
          <w:rFonts w:ascii="Times New Roman" w:hAnsi="Times New Roman" w:cs="Times New Roman"/>
          <w:b/>
          <w:sz w:val="28"/>
          <w:szCs w:val="28"/>
        </w:rPr>
        <w:t>Properties</w:t>
      </w:r>
    </w:p>
    <w:p w:rsidR="00FE0BC2" w:rsidRDefault="00FE0BC2" w:rsidP="00480EAA">
      <w:pPr>
        <w:pStyle w:val="ListParagraph"/>
        <w:numPr>
          <w:ilvl w:val="0"/>
          <w:numId w:val="42"/>
        </w:numPr>
        <w:tabs>
          <w:tab w:val="left" w:pos="6315"/>
        </w:tabs>
        <w:rPr>
          <w:rFonts w:ascii="Times New Roman" w:hAnsi="Times New Roman" w:cs="Times New Roman"/>
          <w:b/>
          <w:sz w:val="28"/>
          <w:szCs w:val="28"/>
        </w:rPr>
      </w:pPr>
      <w:r>
        <w:rPr>
          <w:rFonts w:ascii="Times New Roman" w:hAnsi="Times New Roman" w:cs="Times New Roman"/>
          <w:b/>
          <w:sz w:val="28"/>
          <w:szCs w:val="28"/>
        </w:rPr>
        <w:t xml:space="preserve">TABLE </w:t>
      </w:r>
      <w:r w:rsidRPr="005370B5">
        <w:rPr>
          <w:rFonts w:ascii="Times New Roman" w:hAnsi="Times New Roman" w:cs="Times New Roman"/>
          <w:b/>
          <w:sz w:val="28"/>
          <w:szCs w:val="28"/>
        </w:rPr>
        <w:t>Properties</w:t>
      </w:r>
    </w:p>
    <w:p w:rsidR="00FE0BC2" w:rsidRDefault="00FE0BC2" w:rsidP="00480EAA">
      <w:pPr>
        <w:pStyle w:val="ListParagraph"/>
        <w:numPr>
          <w:ilvl w:val="0"/>
          <w:numId w:val="42"/>
        </w:numPr>
        <w:tabs>
          <w:tab w:val="left" w:pos="6315"/>
        </w:tabs>
        <w:rPr>
          <w:rFonts w:ascii="Times New Roman" w:hAnsi="Times New Roman" w:cs="Times New Roman"/>
          <w:b/>
          <w:sz w:val="28"/>
          <w:szCs w:val="28"/>
        </w:rPr>
      </w:pPr>
      <w:r>
        <w:rPr>
          <w:rFonts w:ascii="Times New Roman" w:hAnsi="Times New Roman" w:cs="Times New Roman"/>
          <w:b/>
          <w:sz w:val="28"/>
          <w:szCs w:val="28"/>
        </w:rPr>
        <w:t xml:space="preserve">CONTENT </w:t>
      </w:r>
      <w:r w:rsidRPr="005370B5">
        <w:rPr>
          <w:rFonts w:ascii="Times New Roman" w:hAnsi="Times New Roman" w:cs="Times New Roman"/>
          <w:b/>
          <w:sz w:val="28"/>
          <w:szCs w:val="28"/>
        </w:rPr>
        <w:t>Properties</w:t>
      </w:r>
    </w:p>
    <w:p w:rsidR="00D73CD6" w:rsidRDefault="00D73CD6" w:rsidP="00D73CD6">
      <w:pPr>
        <w:rPr>
          <w:rFonts w:ascii="Times New Roman" w:hAnsi="Times New Roman" w:cs="Times New Roman"/>
          <w:b/>
          <w:sz w:val="28"/>
          <w:szCs w:val="28"/>
        </w:rPr>
      </w:pPr>
    </w:p>
    <w:p w:rsidR="00D73CD6" w:rsidRPr="00626EEE" w:rsidRDefault="00D73CD6" w:rsidP="00D73CD6">
      <w:pPr>
        <w:rPr>
          <w:rFonts w:ascii="Times New Roman" w:hAnsi="Times New Roman" w:cs="Times New Roman"/>
          <w:b/>
          <w:sz w:val="24"/>
          <w:szCs w:val="24"/>
        </w:rPr>
      </w:pPr>
      <w:r>
        <w:rPr>
          <w:rFonts w:ascii="Times New Roman" w:hAnsi="Times New Roman" w:cs="Times New Roman"/>
          <w:b/>
          <w:sz w:val="24"/>
          <w:szCs w:val="24"/>
        </w:rPr>
        <w:t xml:space="preserve">1)  </w:t>
      </w:r>
      <w:r w:rsidRPr="00626EEE">
        <w:rPr>
          <w:rFonts w:ascii="Times New Roman" w:hAnsi="Times New Roman" w:cs="Times New Roman"/>
          <w:b/>
          <w:sz w:val="24"/>
          <w:szCs w:val="24"/>
          <w:u w:val="single"/>
        </w:rPr>
        <w:t>BACKGROUND PROPERTIES:</w:t>
      </w:r>
    </w:p>
    <w:p w:rsidR="00D73CD6" w:rsidRDefault="00D73CD6" w:rsidP="00480EAA">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background-color:colorname;</w:t>
      </w:r>
    </w:p>
    <w:p w:rsidR="00D73CD6" w:rsidRDefault="00D73CD6" w:rsidP="00480EAA">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background-image:url(imagesource)</w:t>
      </w:r>
    </w:p>
    <w:p w:rsidR="00D73CD6" w:rsidRDefault="00D73CD6" w:rsidP="00480EAA">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background-repeat:repeat(default)/no-repeat/repeat-x/repeat-y</w:t>
      </w:r>
    </w:p>
    <w:p w:rsidR="00D73CD6" w:rsidRDefault="00D73CD6" w:rsidP="00480EAA">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background-position:top/center/bottom left/right/center</w:t>
      </w:r>
    </w:p>
    <w:p w:rsidR="00D73CD6" w:rsidRDefault="00D73CD6" w:rsidP="00480EAA">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background-attachment:fixed;</w:t>
      </w:r>
    </w:p>
    <w:p w:rsidR="00D73CD6" w:rsidRPr="00D557B5" w:rsidRDefault="00D73CD6" w:rsidP="00D73CD6">
      <w:pPr>
        <w:rPr>
          <w:rFonts w:ascii="Times New Roman" w:hAnsi="Times New Roman" w:cs="Times New Roman"/>
          <w:b/>
          <w:sz w:val="24"/>
          <w:szCs w:val="24"/>
        </w:rPr>
      </w:pPr>
      <w:r w:rsidRPr="00D557B5">
        <w:rPr>
          <w:rFonts w:ascii="Times New Roman" w:hAnsi="Times New Roman" w:cs="Times New Roman"/>
          <w:b/>
          <w:sz w:val="24"/>
          <w:szCs w:val="24"/>
          <w:u w:val="single"/>
        </w:rPr>
        <w:t>Short hand for background:</w:t>
      </w:r>
    </w:p>
    <w:p w:rsidR="004E2136" w:rsidRPr="00D73CD6" w:rsidRDefault="00D73CD6" w:rsidP="00480EAA">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background: colorname   url(source)  repeatvalue positionvalue attachmentvalue;</w:t>
      </w:r>
    </w:p>
    <w:p w:rsidR="00D73CD6" w:rsidRPr="002170D9" w:rsidRDefault="00D73CD6" w:rsidP="00D73CD6">
      <w:pPr>
        <w:tabs>
          <w:tab w:val="left" w:pos="3331"/>
        </w:tabs>
        <w:rPr>
          <w:rFonts w:ascii="Times New Roman" w:hAnsi="Times New Roman" w:cs="Times New Roman"/>
          <w:b/>
          <w:sz w:val="24"/>
          <w:szCs w:val="24"/>
        </w:rPr>
      </w:pPr>
      <w:r>
        <w:rPr>
          <w:rFonts w:ascii="Times New Roman" w:hAnsi="Times New Roman" w:cs="Times New Roman"/>
          <w:b/>
          <w:sz w:val="24"/>
          <w:szCs w:val="24"/>
        </w:rPr>
        <w:t xml:space="preserve">2) </w:t>
      </w:r>
      <w:r w:rsidRPr="002170D9">
        <w:rPr>
          <w:rFonts w:ascii="Times New Roman" w:hAnsi="Times New Roman" w:cs="Times New Roman"/>
          <w:b/>
          <w:sz w:val="24"/>
          <w:szCs w:val="24"/>
          <w:u w:val="single"/>
        </w:rPr>
        <w:t>BORDER PROPERTIES:</w:t>
      </w:r>
    </w:p>
    <w:p w:rsidR="00D73CD6" w:rsidRDefault="00D73CD6" w:rsidP="00480EAA">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border-top/bottom/left/right-style:stylename;</w:t>
      </w:r>
    </w:p>
    <w:p w:rsidR="00D73CD6" w:rsidRDefault="00D73CD6" w:rsidP="00480EAA">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lastRenderedPageBreak/>
        <w:t>border-top/bottom/left/right-color:colorname;</w:t>
      </w:r>
    </w:p>
    <w:p w:rsidR="00D73CD6" w:rsidRDefault="00D73CD6" w:rsidP="00480EAA">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border-top/bottom/left/right-width:value(px);</w:t>
      </w:r>
    </w:p>
    <w:p w:rsidR="00D73CD6" w:rsidRDefault="00D73CD6" w:rsidP="00D73CD6">
      <w:pPr>
        <w:rPr>
          <w:rFonts w:ascii="Times New Roman" w:hAnsi="Times New Roman" w:cs="Times New Roman"/>
          <w:b/>
          <w:sz w:val="24"/>
          <w:szCs w:val="24"/>
          <w:u w:val="single"/>
        </w:rPr>
      </w:pPr>
    </w:p>
    <w:p w:rsidR="00D73CD6" w:rsidRDefault="00D73CD6" w:rsidP="00D73CD6">
      <w:pPr>
        <w:rPr>
          <w:rFonts w:ascii="Times New Roman" w:hAnsi="Times New Roman" w:cs="Times New Roman"/>
          <w:b/>
          <w:sz w:val="24"/>
          <w:szCs w:val="24"/>
        </w:rPr>
      </w:pPr>
      <w:r w:rsidRPr="007369EF">
        <w:rPr>
          <w:rFonts w:ascii="Times New Roman" w:hAnsi="Times New Roman" w:cs="Times New Roman"/>
          <w:b/>
          <w:sz w:val="24"/>
          <w:szCs w:val="24"/>
          <w:u w:val="single"/>
        </w:rPr>
        <w:t>NOTE</w:t>
      </w:r>
      <w:r>
        <w:rPr>
          <w:rFonts w:ascii="Times New Roman" w:hAnsi="Times New Roman" w:cs="Times New Roman"/>
          <w:b/>
          <w:sz w:val="24"/>
          <w:szCs w:val="24"/>
        </w:rPr>
        <w:t>:</w:t>
      </w:r>
    </w:p>
    <w:p w:rsidR="004E2136" w:rsidRDefault="00D73CD6" w:rsidP="00412AB3">
      <w:pPr>
        <w:rPr>
          <w:rFonts w:ascii="Times New Roman" w:hAnsi="Times New Roman" w:cs="Times New Roman"/>
          <w:sz w:val="24"/>
          <w:szCs w:val="24"/>
        </w:rPr>
      </w:pPr>
      <w:r>
        <w:rPr>
          <w:rFonts w:ascii="Times New Roman" w:hAnsi="Times New Roman" w:cs="Times New Roman"/>
          <w:sz w:val="24"/>
          <w:szCs w:val="24"/>
        </w:rPr>
        <w:t xml:space="preserve">Border styles are: none(default) /groove/ solid/ double /dotted /dashed /inset /outset /ridge. </w:t>
      </w:r>
    </w:p>
    <w:p w:rsidR="001E4756" w:rsidRPr="0041070D" w:rsidRDefault="001E4756" w:rsidP="001E4756">
      <w:pPr>
        <w:rPr>
          <w:rFonts w:ascii="Times New Roman" w:hAnsi="Times New Roman" w:cs="Times New Roman"/>
          <w:b/>
          <w:sz w:val="26"/>
          <w:szCs w:val="24"/>
        </w:rPr>
      </w:pPr>
      <w:r w:rsidRPr="0041070D">
        <w:rPr>
          <w:rFonts w:ascii="Times New Roman" w:hAnsi="Times New Roman" w:cs="Times New Roman"/>
          <w:b/>
          <w:sz w:val="26"/>
          <w:szCs w:val="24"/>
          <w:u w:val="single"/>
        </w:rPr>
        <w:t>Shorthand for Border style,color,width</w:t>
      </w:r>
    </w:p>
    <w:p w:rsidR="001E4756" w:rsidRDefault="001E4756" w:rsidP="00480EAA">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border-top:stylename colorname widthvalue;</w:t>
      </w:r>
    </w:p>
    <w:p w:rsidR="001E4756" w:rsidRDefault="001E4756" w:rsidP="00480EAA">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border-left:stylename colorname widthvalue;</w:t>
      </w:r>
    </w:p>
    <w:p w:rsidR="001E4756" w:rsidRDefault="001E4756" w:rsidP="00480EAA">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border-right:stylename colorname widthvalue;</w:t>
      </w:r>
    </w:p>
    <w:p w:rsidR="001E4756" w:rsidRDefault="001E4756" w:rsidP="00480EAA">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border-bottom:stylename colorname widthvalue;</w:t>
      </w:r>
    </w:p>
    <w:p w:rsidR="001E4756" w:rsidRPr="009B1818" w:rsidRDefault="001E4756" w:rsidP="001E4756">
      <w:pPr>
        <w:rPr>
          <w:rFonts w:ascii="Times New Roman" w:hAnsi="Times New Roman" w:cs="Times New Roman"/>
          <w:b/>
          <w:sz w:val="24"/>
          <w:szCs w:val="24"/>
          <w:u w:val="single"/>
        </w:rPr>
      </w:pPr>
      <w:r w:rsidRPr="009B1818">
        <w:rPr>
          <w:rFonts w:ascii="Times New Roman" w:hAnsi="Times New Roman" w:cs="Times New Roman"/>
          <w:b/>
          <w:sz w:val="24"/>
          <w:szCs w:val="24"/>
          <w:u w:val="single"/>
        </w:rPr>
        <w:t>VERY SHORT HAND PROPEWRTIES FOR  BORDER</w:t>
      </w:r>
    </w:p>
    <w:p w:rsidR="001E4756" w:rsidRDefault="001E4756" w:rsidP="00480EAA">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border-style:stylename;</w:t>
      </w:r>
    </w:p>
    <w:p w:rsidR="001E4756" w:rsidRDefault="001E4756" w:rsidP="00480EAA">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border-color:colorname;</w:t>
      </w:r>
    </w:p>
    <w:p w:rsidR="001E4756" w:rsidRDefault="001E4756" w:rsidP="00480EAA">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border-width:value(px)</w:t>
      </w:r>
    </w:p>
    <w:p w:rsidR="001E4756" w:rsidRPr="0089433C" w:rsidRDefault="001E4756" w:rsidP="001E4756">
      <w:pPr>
        <w:pStyle w:val="ListParagraph"/>
        <w:rPr>
          <w:rFonts w:ascii="Times New Roman" w:hAnsi="Times New Roman" w:cs="Times New Roman"/>
          <w:sz w:val="24"/>
          <w:szCs w:val="24"/>
        </w:rPr>
      </w:pPr>
    </w:p>
    <w:p w:rsidR="001E4756" w:rsidRDefault="001E4756" w:rsidP="00480EAA">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border-style:style1 style2;</w:t>
      </w:r>
      <w:r w:rsidR="00C631BC">
        <w:rPr>
          <w:rFonts w:ascii="Times New Roman" w:hAnsi="Times New Roman" w:cs="Times New Roman"/>
          <w:sz w:val="24"/>
          <w:szCs w:val="24"/>
        </w:rPr>
        <w:t xml:space="preserve"> (</w:t>
      </w:r>
      <w:r w:rsidR="00574D81">
        <w:rPr>
          <w:rFonts w:ascii="Times New Roman" w:hAnsi="Times New Roman" w:cs="Times New Roman"/>
          <w:sz w:val="24"/>
          <w:szCs w:val="24"/>
        </w:rPr>
        <w:t>2 B</w:t>
      </w:r>
      <w:r>
        <w:rPr>
          <w:rFonts w:ascii="Times New Roman" w:hAnsi="Times New Roman" w:cs="Times New Roman"/>
          <w:sz w:val="24"/>
          <w:szCs w:val="24"/>
        </w:rPr>
        <w:t>order styles)</w:t>
      </w:r>
    </w:p>
    <w:p w:rsidR="001E4756" w:rsidRDefault="001E4756" w:rsidP="00480EAA">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border-style:style1 style2 style3;</w:t>
      </w:r>
      <w:r w:rsidR="001D165E">
        <w:rPr>
          <w:rFonts w:ascii="Times New Roman" w:hAnsi="Times New Roman" w:cs="Times New Roman"/>
          <w:sz w:val="24"/>
          <w:szCs w:val="24"/>
        </w:rPr>
        <w:t xml:space="preserve"> </w:t>
      </w:r>
      <w:r>
        <w:rPr>
          <w:rFonts w:ascii="Times New Roman" w:hAnsi="Times New Roman" w:cs="Times New Roman"/>
          <w:sz w:val="24"/>
          <w:szCs w:val="24"/>
        </w:rPr>
        <w:t>(</w:t>
      </w:r>
      <w:r w:rsidR="00574D81">
        <w:rPr>
          <w:rFonts w:ascii="Times New Roman" w:hAnsi="Times New Roman" w:cs="Times New Roman"/>
          <w:sz w:val="24"/>
          <w:szCs w:val="24"/>
        </w:rPr>
        <w:t>3 B</w:t>
      </w:r>
      <w:r>
        <w:rPr>
          <w:rFonts w:ascii="Times New Roman" w:hAnsi="Times New Roman" w:cs="Times New Roman"/>
          <w:sz w:val="24"/>
          <w:szCs w:val="24"/>
        </w:rPr>
        <w:t>order styles)</w:t>
      </w:r>
    </w:p>
    <w:p w:rsidR="001E4756" w:rsidRPr="004B7C53" w:rsidRDefault="001E4756" w:rsidP="00480EAA">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border-style:</w:t>
      </w:r>
      <w:r w:rsidR="00672A9F" w:rsidRPr="00672A9F">
        <w:rPr>
          <w:rFonts w:ascii="Times New Roman" w:hAnsi="Times New Roman" w:cs="Times New Roman"/>
          <w:sz w:val="24"/>
          <w:szCs w:val="24"/>
        </w:rPr>
        <w:t xml:space="preserve"> </w:t>
      </w:r>
      <w:r w:rsidR="00672A9F">
        <w:rPr>
          <w:rFonts w:ascii="Times New Roman" w:hAnsi="Times New Roman" w:cs="Times New Roman"/>
          <w:sz w:val="24"/>
          <w:szCs w:val="24"/>
        </w:rPr>
        <w:t>style1 style2 style3 style4</w:t>
      </w:r>
      <w:r>
        <w:rPr>
          <w:rFonts w:ascii="Times New Roman" w:hAnsi="Times New Roman" w:cs="Times New Roman"/>
          <w:sz w:val="24"/>
          <w:szCs w:val="24"/>
        </w:rPr>
        <w:t>;</w:t>
      </w:r>
      <w:r w:rsidRPr="002702D7">
        <w:rPr>
          <w:rFonts w:ascii="Times New Roman" w:hAnsi="Times New Roman" w:cs="Times New Roman"/>
          <w:sz w:val="24"/>
          <w:szCs w:val="24"/>
        </w:rPr>
        <w:t xml:space="preserve"> </w:t>
      </w:r>
      <w:r w:rsidR="007974B6">
        <w:rPr>
          <w:rFonts w:ascii="Times New Roman" w:hAnsi="Times New Roman" w:cs="Times New Roman"/>
          <w:sz w:val="24"/>
          <w:szCs w:val="24"/>
        </w:rPr>
        <w:t>(</w:t>
      </w:r>
      <w:r w:rsidR="0034076C">
        <w:rPr>
          <w:rFonts w:ascii="Times New Roman" w:hAnsi="Times New Roman" w:cs="Times New Roman"/>
          <w:sz w:val="24"/>
          <w:szCs w:val="24"/>
        </w:rPr>
        <w:t>4 B</w:t>
      </w:r>
      <w:r w:rsidR="00840C2E">
        <w:rPr>
          <w:rFonts w:ascii="Times New Roman" w:hAnsi="Times New Roman" w:cs="Times New Roman"/>
          <w:sz w:val="24"/>
          <w:szCs w:val="24"/>
        </w:rPr>
        <w:t>order S</w:t>
      </w:r>
      <w:r>
        <w:rPr>
          <w:rFonts w:ascii="Times New Roman" w:hAnsi="Times New Roman" w:cs="Times New Roman"/>
          <w:sz w:val="24"/>
          <w:szCs w:val="24"/>
        </w:rPr>
        <w:t>tyles)</w:t>
      </w:r>
    </w:p>
    <w:p w:rsidR="001E4756" w:rsidRPr="00D450C0" w:rsidRDefault="001E4756" w:rsidP="001E4756">
      <w:pPr>
        <w:rPr>
          <w:rFonts w:ascii="Times New Roman" w:hAnsi="Times New Roman" w:cs="Times New Roman"/>
          <w:b/>
          <w:sz w:val="24"/>
          <w:szCs w:val="24"/>
        </w:rPr>
      </w:pPr>
      <w:r w:rsidRPr="00D450C0">
        <w:rPr>
          <w:rFonts w:ascii="Times New Roman" w:hAnsi="Times New Roman" w:cs="Times New Roman"/>
          <w:b/>
          <w:sz w:val="24"/>
          <w:szCs w:val="24"/>
          <w:u w:val="single"/>
        </w:rPr>
        <w:t>VERY VERY SHORT-HAND PROPERTY FOR BORDER</w:t>
      </w:r>
    </w:p>
    <w:p w:rsidR="001E4756" w:rsidRDefault="001E4756" w:rsidP="00480EAA">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border:stylename  colorname  widthvalue(px);</w:t>
      </w:r>
    </w:p>
    <w:p w:rsidR="001E4756" w:rsidRDefault="001E4756" w:rsidP="001E4756">
      <w:pPr>
        <w:pStyle w:val="ListParagraph"/>
        <w:rPr>
          <w:rFonts w:ascii="Times New Roman" w:hAnsi="Times New Roman" w:cs="Times New Roman"/>
          <w:sz w:val="24"/>
          <w:szCs w:val="24"/>
        </w:rPr>
      </w:pPr>
    </w:p>
    <w:p w:rsidR="001E4756" w:rsidRDefault="001E4756" w:rsidP="001E4756">
      <w:pPr>
        <w:rPr>
          <w:rFonts w:ascii="Times New Roman" w:hAnsi="Times New Roman" w:cs="Times New Roman"/>
          <w:b/>
          <w:sz w:val="24"/>
          <w:szCs w:val="24"/>
        </w:rPr>
      </w:pPr>
      <w:r>
        <w:rPr>
          <w:rFonts w:ascii="Times New Roman" w:hAnsi="Times New Roman" w:cs="Times New Roman"/>
          <w:b/>
          <w:sz w:val="24"/>
          <w:szCs w:val="24"/>
        </w:rPr>
        <w:t xml:space="preserve">3)  </w:t>
      </w:r>
      <w:r w:rsidRPr="00BE21E0">
        <w:rPr>
          <w:rFonts w:ascii="Times New Roman" w:hAnsi="Times New Roman" w:cs="Times New Roman"/>
          <w:b/>
          <w:sz w:val="24"/>
          <w:szCs w:val="24"/>
          <w:u w:val="single"/>
        </w:rPr>
        <w:t>OUTLINE PROPERTIES</w:t>
      </w:r>
    </w:p>
    <w:p w:rsidR="001E4756" w:rsidRDefault="001E4756" w:rsidP="00480EAA">
      <w:pPr>
        <w:pStyle w:val="ListParagraph"/>
        <w:numPr>
          <w:ilvl w:val="0"/>
          <w:numId w:val="48"/>
        </w:numPr>
        <w:rPr>
          <w:rFonts w:ascii="Times New Roman" w:hAnsi="Times New Roman" w:cs="Times New Roman"/>
          <w:sz w:val="24"/>
          <w:szCs w:val="24"/>
        </w:rPr>
      </w:pPr>
      <w:r>
        <w:rPr>
          <w:rFonts w:ascii="Times New Roman" w:hAnsi="Times New Roman" w:cs="Times New Roman"/>
          <w:sz w:val="24"/>
          <w:szCs w:val="24"/>
        </w:rPr>
        <w:t>outline-style:stylename</w:t>
      </w:r>
    </w:p>
    <w:p w:rsidR="001E4756" w:rsidRDefault="001E4756" w:rsidP="00480EAA">
      <w:pPr>
        <w:pStyle w:val="ListParagraph"/>
        <w:numPr>
          <w:ilvl w:val="0"/>
          <w:numId w:val="48"/>
        </w:numPr>
        <w:rPr>
          <w:rFonts w:ascii="Times New Roman" w:hAnsi="Times New Roman" w:cs="Times New Roman"/>
          <w:sz w:val="24"/>
          <w:szCs w:val="24"/>
        </w:rPr>
      </w:pPr>
      <w:r>
        <w:rPr>
          <w:rFonts w:ascii="Times New Roman" w:hAnsi="Times New Roman" w:cs="Times New Roman"/>
          <w:sz w:val="24"/>
          <w:szCs w:val="24"/>
        </w:rPr>
        <w:t>outline-color:colorname</w:t>
      </w:r>
    </w:p>
    <w:p w:rsidR="001E4756" w:rsidRDefault="001E4756" w:rsidP="00480EAA">
      <w:pPr>
        <w:pStyle w:val="ListParagraph"/>
        <w:numPr>
          <w:ilvl w:val="0"/>
          <w:numId w:val="48"/>
        </w:numPr>
        <w:rPr>
          <w:rFonts w:ascii="Times New Roman" w:hAnsi="Times New Roman" w:cs="Times New Roman"/>
          <w:sz w:val="24"/>
          <w:szCs w:val="24"/>
        </w:rPr>
      </w:pPr>
      <w:r>
        <w:rPr>
          <w:rFonts w:ascii="Times New Roman" w:hAnsi="Times New Roman" w:cs="Times New Roman"/>
          <w:sz w:val="24"/>
          <w:szCs w:val="24"/>
        </w:rPr>
        <w:t>outline-width:value(px)</w:t>
      </w:r>
    </w:p>
    <w:p w:rsidR="001E4756" w:rsidRPr="009E3D68" w:rsidRDefault="001E4756" w:rsidP="001E4756">
      <w:pPr>
        <w:tabs>
          <w:tab w:val="left" w:pos="1966"/>
        </w:tabs>
        <w:rPr>
          <w:rFonts w:ascii="Times New Roman" w:hAnsi="Times New Roman" w:cs="Times New Roman"/>
          <w:sz w:val="24"/>
          <w:szCs w:val="24"/>
          <w:u w:val="single"/>
        </w:rPr>
      </w:pPr>
      <w:r w:rsidRPr="009E3D68">
        <w:rPr>
          <w:rFonts w:ascii="Times New Roman" w:hAnsi="Times New Roman" w:cs="Times New Roman"/>
          <w:b/>
          <w:sz w:val="24"/>
          <w:szCs w:val="24"/>
          <w:u w:val="single"/>
        </w:rPr>
        <w:t>ShortHand for Outline:</w:t>
      </w:r>
    </w:p>
    <w:p w:rsidR="00970DE9" w:rsidRDefault="001E4756" w:rsidP="00480EAA">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outline:stylename colorname widthvalue;</w:t>
      </w:r>
    </w:p>
    <w:p w:rsidR="001E4756" w:rsidRDefault="001E4756" w:rsidP="001E4756">
      <w:pPr>
        <w:ind w:left="360"/>
        <w:rPr>
          <w:rFonts w:ascii="Times New Roman" w:hAnsi="Times New Roman" w:cs="Times New Roman"/>
          <w:sz w:val="24"/>
          <w:szCs w:val="24"/>
        </w:rPr>
      </w:pPr>
    </w:p>
    <w:p w:rsidR="00637B51" w:rsidRPr="004C4DB5" w:rsidRDefault="00637B51" w:rsidP="00637B51">
      <w:pPr>
        <w:rPr>
          <w:rFonts w:ascii="Times New Roman" w:hAnsi="Times New Roman" w:cs="Times New Roman"/>
          <w:b/>
          <w:sz w:val="24"/>
          <w:szCs w:val="24"/>
          <w:u w:val="single"/>
        </w:rPr>
      </w:pPr>
      <w:r>
        <w:rPr>
          <w:rFonts w:ascii="Times New Roman" w:hAnsi="Times New Roman" w:cs="Times New Roman"/>
          <w:b/>
          <w:sz w:val="24"/>
          <w:szCs w:val="24"/>
          <w:u w:val="single"/>
        </w:rPr>
        <w:t>4</w:t>
      </w:r>
      <w:r w:rsidRPr="004C4DB5">
        <w:rPr>
          <w:rFonts w:ascii="Times New Roman" w:hAnsi="Times New Roman" w:cs="Times New Roman"/>
          <w:b/>
          <w:sz w:val="24"/>
          <w:szCs w:val="24"/>
          <w:u w:val="single"/>
        </w:rPr>
        <w:t>) FONT PROPERTIES</w:t>
      </w:r>
      <w:r>
        <w:rPr>
          <w:rFonts w:ascii="Times New Roman" w:hAnsi="Times New Roman" w:cs="Times New Roman"/>
          <w:b/>
          <w:sz w:val="24"/>
          <w:szCs w:val="24"/>
          <w:u w:val="single"/>
        </w:rPr>
        <w:t>:</w:t>
      </w:r>
    </w:p>
    <w:p w:rsidR="00637B51" w:rsidRDefault="00637B51" w:rsidP="00480EAA">
      <w:pPr>
        <w:pStyle w:val="ListParagraph"/>
        <w:numPr>
          <w:ilvl w:val="0"/>
          <w:numId w:val="50"/>
        </w:numPr>
        <w:rPr>
          <w:rFonts w:ascii="Times New Roman" w:hAnsi="Times New Roman" w:cs="Times New Roman"/>
          <w:sz w:val="24"/>
          <w:szCs w:val="24"/>
        </w:rPr>
      </w:pPr>
      <w:r>
        <w:rPr>
          <w:rFonts w:ascii="Times New Roman" w:hAnsi="Times New Roman" w:cs="Times New Roman"/>
          <w:sz w:val="24"/>
          <w:szCs w:val="24"/>
        </w:rPr>
        <w:lastRenderedPageBreak/>
        <w:t>font-family:font_name;</w:t>
      </w:r>
    </w:p>
    <w:p w:rsidR="00637B51" w:rsidRDefault="00637B51" w:rsidP="00480EAA">
      <w:pPr>
        <w:pStyle w:val="ListParagraph"/>
        <w:numPr>
          <w:ilvl w:val="0"/>
          <w:numId w:val="50"/>
        </w:numPr>
        <w:rPr>
          <w:rFonts w:ascii="Times New Roman" w:hAnsi="Times New Roman" w:cs="Times New Roman"/>
          <w:sz w:val="24"/>
          <w:szCs w:val="24"/>
        </w:rPr>
      </w:pPr>
      <w:r>
        <w:rPr>
          <w:rFonts w:ascii="Times New Roman" w:hAnsi="Times New Roman" w:cs="Times New Roman"/>
          <w:sz w:val="24"/>
          <w:szCs w:val="24"/>
        </w:rPr>
        <w:t>font-size:value(px)</w:t>
      </w:r>
    </w:p>
    <w:p w:rsidR="00637B51" w:rsidRDefault="00637B51" w:rsidP="00480EAA">
      <w:pPr>
        <w:pStyle w:val="ListParagraph"/>
        <w:numPr>
          <w:ilvl w:val="0"/>
          <w:numId w:val="50"/>
        </w:numPr>
        <w:rPr>
          <w:rFonts w:ascii="Times New Roman" w:hAnsi="Times New Roman" w:cs="Times New Roman"/>
          <w:sz w:val="24"/>
          <w:szCs w:val="24"/>
        </w:rPr>
      </w:pPr>
      <w:r>
        <w:rPr>
          <w:rFonts w:ascii="Times New Roman" w:hAnsi="Times New Roman" w:cs="Times New Roman"/>
          <w:sz w:val="24"/>
          <w:szCs w:val="24"/>
        </w:rPr>
        <w:t>font-weight:bold/bolder/smaller/medium/100-900</w:t>
      </w:r>
    </w:p>
    <w:p w:rsidR="001E4756" w:rsidRDefault="001E4756" w:rsidP="001E4756">
      <w:pPr>
        <w:ind w:left="360"/>
        <w:rPr>
          <w:rFonts w:ascii="Times New Roman" w:hAnsi="Times New Roman" w:cs="Times New Roman"/>
          <w:sz w:val="24"/>
          <w:szCs w:val="24"/>
        </w:rPr>
      </w:pPr>
    </w:p>
    <w:p w:rsidR="002A38DA" w:rsidRPr="00F71C66" w:rsidRDefault="002A38DA" w:rsidP="002A38DA">
      <w:pPr>
        <w:rPr>
          <w:rFonts w:ascii="Times New Roman" w:hAnsi="Times New Roman" w:cs="Times New Roman"/>
          <w:b/>
          <w:sz w:val="24"/>
          <w:szCs w:val="24"/>
        </w:rPr>
      </w:pPr>
      <w:r>
        <w:rPr>
          <w:rFonts w:ascii="Times New Roman" w:hAnsi="Times New Roman" w:cs="Times New Roman"/>
          <w:b/>
          <w:sz w:val="24"/>
          <w:szCs w:val="24"/>
          <w:u w:val="single"/>
        </w:rPr>
        <w:t>5</w:t>
      </w:r>
      <w:r w:rsidRPr="00F71C66">
        <w:rPr>
          <w:rFonts w:ascii="Times New Roman" w:hAnsi="Times New Roman" w:cs="Times New Roman"/>
          <w:b/>
          <w:sz w:val="24"/>
          <w:szCs w:val="24"/>
          <w:u w:val="single"/>
        </w:rPr>
        <w:t>)</w:t>
      </w:r>
      <w:r>
        <w:rPr>
          <w:rFonts w:ascii="Times New Roman" w:hAnsi="Times New Roman" w:cs="Times New Roman"/>
          <w:b/>
          <w:sz w:val="24"/>
          <w:szCs w:val="24"/>
          <w:u w:val="single"/>
        </w:rPr>
        <w:t xml:space="preserve"> </w:t>
      </w:r>
      <w:r w:rsidRPr="00F71C66">
        <w:rPr>
          <w:rFonts w:ascii="Times New Roman" w:hAnsi="Times New Roman" w:cs="Times New Roman"/>
          <w:b/>
          <w:sz w:val="24"/>
          <w:szCs w:val="24"/>
          <w:u w:val="single"/>
        </w:rPr>
        <w:t>TEXT PROPERTIES</w:t>
      </w:r>
    </w:p>
    <w:p w:rsidR="002A38DA" w:rsidRDefault="002A38DA" w:rsidP="00480EAA">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color:colorname;</w:t>
      </w:r>
    </w:p>
    <w:p w:rsidR="002A38DA" w:rsidRDefault="002A38DA" w:rsidP="00480EAA">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text-align:left/right/center</w:t>
      </w:r>
    </w:p>
    <w:p w:rsidR="002A38DA" w:rsidRDefault="002A38DA" w:rsidP="00480EAA">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text-decoration:none/underline/overline/line-thorugh/blink</w:t>
      </w:r>
    </w:p>
    <w:p w:rsidR="002A38DA" w:rsidRDefault="002A38DA" w:rsidP="00480EAA">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direction:ltr(left-to-right)/rtl(right-to-left)</w:t>
      </w:r>
    </w:p>
    <w:p w:rsidR="002A38DA" w:rsidRDefault="002A38DA" w:rsidP="00480EAA">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line-height:value(px)</w:t>
      </w:r>
    </w:p>
    <w:p w:rsidR="002A38DA" w:rsidRDefault="002A38DA" w:rsidP="00480EAA">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letter-spacing:value(px)</w:t>
      </w:r>
    </w:p>
    <w:p w:rsidR="002A38DA" w:rsidRDefault="002A38DA" w:rsidP="00480EAA">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word-spacing:value(px)</w:t>
      </w:r>
    </w:p>
    <w:p w:rsidR="002A38DA" w:rsidRDefault="002A38DA" w:rsidP="00480EAA">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text-indent:value(px)</w:t>
      </w:r>
    </w:p>
    <w:p w:rsidR="002A38DA" w:rsidRDefault="002A38DA" w:rsidP="00480EAA">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text-transform:normal/lowercase/uppercase</w:t>
      </w:r>
    </w:p>
    <w:p w:rsidR="002A38DA" w:rsidRDefault="002A38DA" w:rsidP="00480EAA">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white-space:pre/nowrap/normal</w:t>
      </w:r>
    </w:p>
    <w:p w:rsidR="00637B51" w:rsidRPr="003033E0" w:rsidRDefault="002A38DA" w:rsidP="00480EAA">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text-shadow:x-axis y-axis blurvalue colorname;</w:t>
      </w:r>
    </w:p>
    <w:p w:rsidR="00707F54" w:rsidRPr="0083343E" w:rsidRDefault="00707F54" w:rsidP="00707F54">
      <w:pPr>
        <w:rPr>
          <w:rFonts w:ascii="Times New Roman" w:hAnsi="Times New Roman" w:cs="Times New Roman"/>
          <w:b/>
          <w:sz w:val="26"/>
          <w:szCs w:val="24"/>
          <w:u w:val="single"/>
        </w:rPr>
      </w:pPr>
      <w:r w:rsidRPr="0083343E">
        <w:rPr>
          <w:rFonts w:ascii="Times New Roman" w:hAnsi="Times New Roman" w:cs="Times New Roman"/>
          <w:b/>
          <w:sz w:val="26"/>
          <w:szCs w:val="24"/>
          <w:u w:val="single"/>
        </w:rPr>
        <w:t>6) LIST-PROPERTIES:</w:t>
      </w:r>
    </w:p>
    <w:p w:rsidR="00707F54" w:rsidRDefault="00707F54" w:rsidP="00480EAA">
      <w:pPr>
        <w:pStyle w:val="ListParagraph"/>
        <w:numPr>
          <w:ilvl w:val="0"/>
          <w:numId w:val="51"/>
        </w:numPr>
        <w:rPr>
          <w:rFonts w:ascii="Times New Roman" w:hAnsi="Times New Roman" w:cs="Times New Roman"/>
          <w:sz w:val="24"/>
          <w:szCs w:val="24"/>
        </w:rPr>
      </w:pPr>
      <w:r>
        <w:rPr>
          <w:rFonts w:ascii="Times New Roman" w:hAnsi="Times New Roman" w:cs="Times New Roman"/>
          <w:sz w:val="24"/>
          <w:szCs w:val="24"/>
        </w:rPr>
        <w:t>list-style-type: typename;</w:t>
      </w:r>
    </w:p>
    <w:p w:rsidR="00707F54" w:rsidRDefault="00707F54" w:rsidP="00480EAA">
      <w:pPr>
        <w:pStyle w:val="ListParagraph"/>
        <w:numPr>
          <w:ilvl w:val="0"/>
          <w:numId w:val="51"/>
        </w:numPr>
        <w:tabs>
          <w:tab w:val="left" w:pos="3569"/>
        </w:tabs>
        <w:rPr>
          <w:rFonts w:ascii="Times New Roman" w:hAnsi="Times New Roman" w:cs="Times New Roman"/>
          <w:sz w:val="24"/>
          <w:szCs w:val="24"/>
        </w:rPr>
      </w:pPr>
      <w:r>
        <w:rPr>
          <w:rFonts w:ascii="Times New Roman" w:hAnsi="Times New Roman" w:cs="Times New Roman"/>
          <w:sz w:val="24"/>
          <w:szCs w:val="24"/>
        </w:rPr>
        <w:t>list-style-position: inside/outside</w:t>
      </w:r>
      <w:r>
        <w:rPr>
          <w:rFonts w:ascii="Times New Roman" w:hAnsi="Times New Roman" w:cs="Times New Roman"/>
          <w:sz w:val="24"/>
          <w:szCs w:val="24"/>
        </w:rPr>
        <w:tab/>
      </w:r>
    </w:p>
    <w:p w:rsidR="00707F54" w:rsidRDefault="00707F54" w:rsidP="00480EAA">
      <w:pPr>
        <w:pStyle w:val="ListParagraph"/>
        <w:numPr>
          <w:ilvl w:val="0"/>
          <w:numId w:val="51"/>
        </w:numPr>
        <w:tabs>
          <w:tab w:val="left" w:pos="5046"/>
        </w:tabs>
        <w:rPr>
          <w:rFonts w:ascii="Times New Roman" w:hAnsi="Times New Roman" w:cs="Times New Roman"/>
          <w:sz w:val="24"/>
          <w:szCs w:val="24"/>
        </w:rPr>
      </w:pPr>
      <w:r>
        <w:rPr>
          <w:rFonts w:ascii="Times New Roman" w:hAnsi="Times New Roman" w:cs="Times New Roman"/>
          <w:sz w:val="24"/>
          <w:szCs w:val="24"/>
        </w:rPr>
        <w:t>list-style-image:url(image-name.extention)</w:t>
      </w:r>
      <w:r>
        <w:rPr>
          <w:rFonts w:ascii="Times New Roman" w:hAnsi="Times New Roman" w:cs="Times New Roman"/>
          <w:sz w:val="24"/>
          <w:szCs w:val="24"/>
        </w:rPr>
        <w:tab/>
      </w:r>
    </w:p>
    <w:p w:rsidR="00707F54" w:rsidRPr="005227D2" w:rsidRDefault="00707F54" w:rsidP="00707F54">
      <w:pPr>
        <w:rPr>
          <w:rFonts w:ascii="Times New Roman" w:hAnsi="Times New Roman" w:cs="Times New Roman"/>
          <w:b/>
          <w:sz w:val="24"/>
          <w:szCs w:val="24"/>
        </w:rPr>
      </w:pPr>
      <w:r w:rsidRPr="005227D2">
        <w:rPr>
          <w:rFonts w:ascii="Times New Roman" w:hAnsi="Times New Roman" w:cs="Times New Roman"/>
          <w:b/>
          <w:sz w:val="24"/>
          <w:szCs w:val="24"/>
          <w:u w:val="single"/>
        </w:rPr>
        <w:t>Shorthand for list-style:</w:t>
      </w:r>
    </w:p>
    <w:p w:rsidR="00707F54" w:rsidRDefault="00707F54" w:rsidP="00480EAA">
      <w:pPr>
        <w:pStyle w:val="ListParagraph"/>
        <w:numPr>
          <w:ilvl w:val="0"/>
          <w:numId w:val="52"/>
        </w:numPr>
        <w:rPr>
          <w:rFonts w:ascii="Times New Roman" w:hAnsi="Times New Roman" w:cs="Times New Roman"/>
          <w:sz w:val="24"/>
          <w:szCs w:val="24"/>
        </w:rPr>
      </w:pPr>
      <w:r>
        <w:rPr>
          <w:rFonts w:ascii="Times New Roman" w:hAnsi="Times New Roman" w:cs="Times New Roman"/>
          <w:sz w:val="24"/>
          <w:szCs w:val="24"/>
        </w:rPr>
        <w:t>list-style:</w:t>
      </w:r>
      <w:r w:rsidR="009F3E72">
        <w:rPr>
          <w:rFonts w:ascii="Times New Roman" w:hAnsi="Times New Roman" w:cs="Times New Roman"/>
          <w:sz w:val="24"/>
          <w:szCs w:val="24"/>
        </w:rPr>
        <w:t xml:space="preserve"> </w:t>
      </w:r>
      <w:r>
        <w:rPr>
          <w:rFonts w:ascii="Times New Roman" w:hAnsi="Times New Roman" w:cs="Times New Roman"/>
          <w:sz w:val="24"/>
          <w:szCs w:val="24"/>
        </w:rPr>
        <w:t>typename/url(imagename.ext)  position</w:t>
      </w:r>
      <w:r w:rsidR="00481B4E">
        <w:rPr>
          <w:rFonts w:ascii="Times New Roman" w:hAnsi="Times New Roman" w:cs="Times New Roman"/>
          <w:sz w:val="24"/>
          <w:szCs w:val="24"/>
        </w:rPr>
        <w:t>_</w:t>
      </w:r>
      <w:r>
        <w:rPr>
          <w:rFonts w:ascii="Times New Roman" w:hAnsi="Times New Roman" w:cs="Times New Roman"/>
          <w:sz w:val="24"/>
          <w:szCs w:val="24"/>
        </w:rPr>
        <w:t>name;</w:t>
      </w:r>
    </w:p>
    <w:p w:rsidR="00707F54" w:rsidRDefault="00707F54" w:rsidP="00707F54">
      <w:pPr>
        <w:rPr>
          <w:rFonts w:ascii="Times New Roman" w:hAnsi="Times New Roman" w:cs="Times New Roman"/>
          <w:b/>
          <w:sz w:val="24"/>
          <w:szCs w:val="24"/>
          <w:u w:val="single"/>
        </w:rPr>
      </w:pPr>
      <w:r>
        <w:rPr>
          <w:rFonts w:ascii="Times New Roman" w:hAnsi="Times New Roman" w:cs="Times New Roman"/>
          <w:b/>
          <w:sz w:val="24"/>
          <w:szCs w:val="24"/>
          <w:u w:val="single"/>
        </w:rPr>
        <w:t>NOTE:</w:t>
      </w:r>
    </w:p>
    <w:p w:rsidR="00707F54" w:rsidRDefault="00CB1F11" w:rsidP="00707F54">
      <w:pPr>
        <w:rPr>
          <w:rFonts w:ascii="Times New Roman" w:hAnsi="Times New Roman" w:cs="Times New Roman"/>
          <w:sz w:val="24"/>
          <w:szCs w:val="24"/>
        </w:rPr>
      </w:pPr>
      <w:r>
        <w:rPr>
          <w:rFonts w:ascii="Times New Roman" w:hAnsi="Times New Roman" w:cs="Times New Roman"/>
          <w:sz w:val="24"/>
          <w:szCs w:val="24"/>
        </w:rPr>
        <w:t>L</w:t>
      </w:r>
      <w:r w:rsidR="00707F54">
        <w:rPr>
          <w:rFonts w:ascii="Times New Roman" w:hAnsi="Times New Roman" w:cs="Times New Roman"/>
          <w:sz w:val="24"/>
          <w:szCs w:val="24"/>
        </w:rPr>
        <w:t>ist types are:</w:t>
      </w:r>
      <w:r w:rsidR="008E7A85">
        <w:rPr>
          <w:rFonts w:ascii="Times New Roman" w:hAnsi="Times New Roman" w:cs="Times New Roman"/>
          <w:sz w:val="24"/>
          <w:szCs w:val="24"/>
        </w:rPr>
        <w:t xml:space="preserve"> </w:t>
      </w:r>
      <w:r w:rsidR="00707F54">
        <w:rPr>
          <w:rFonts w:ascii="Times New Roman" w:hAnsi="Times New Roman" w:cs="Times New Roman"/>
          <w:sz w:val="24"/>
          <w:szCs w:val="24"/>
        </w:rPr>
        <w:t>disc/square /circle /decimal /decimal-leading-zero/lower-roman/upper-roman /lower -alpha /upper-alpha /lower-greek/lower-latin/upper-latin/katakana..</w:t>
      </w:r>
    </w:p>
    <w:p w:rsidR="00707F54" w:rsidRPr="001D32DB" w:rsidRDefault="00707F54" w:rsidP="00707F54">
      <w:pPr>
        <w:rPr>
          <w:rFonts w:ascii="Times New Roman" w:hAnsi="Times New Roman" w:cs="Times New Roman"/>
          <w:sz w:val="24"/>
          <w:szCs w:val="24"/>
        </w:rPr>
      </w:pPr>
      <w:r w:rsidRPr="00F0773F">
        <w:rPr>
          <w:rFonts w:ascii="Times New Roman" w:hAnsi="Times New Roman" w:cs="Times New Roman"/>
          <w:b/>
          <w:sz w:val="28"/>
          <w:szCs w:val="24"/>
          <w:u w:val="single"/>
        </w:rPr>
        <w:t>7) PSEDUO PROPERTIES</w:t>
      </w:r>
      <w:r>
        <w:rPr>
          <w:rFonts w:ascii="Times New Roman" w:hAnsi="Times New Roman" w:cs="Times New Roman"/>
          <w:b/>
          <w:sz w:val="28"/>
          <w:szCs w:val="24"/>
          <w:u w:val="single"/>
        </w:rPr>
        <w:t>:</w:t>
      </w:r>
    </w:p>
    <w:p w:rsidR="00707F54" w:rsidRDefault="00707F54" w:rsidP="00480EAA">
      <w:pPr>
        <w:pStyle w:val="ListParagraph"/>
        <w:numPr>
          <w:ilvl w:val="0"/>
          <w:numId w:val="52"/>
        </w:numPr>
        <w:rPr>
          <w:rFonts w:ascii="Times New Roman" w:hAnsi="Times New Roman" w:cs="Times New Roman"/>
          <w:sz w:val="24"/>
          <w:szCs w:val="24"/>
        </w:rPr>
      </w:pPr>
      <w:r>
        <w:rPr>
          <w:rFonts w:ascii="Times New Roman" w:hAnsi="Times New Roman" w:cs="Times New Roman"/>
          <w:sz w:val="24"/>
          <w:szCs w:val="24"/>
        </w:rPr>
        <w:t>:link</w:t>
      </w:r>
    </w:p>
    <w:p w:rsidR="00707F54" w:rsidRDefault="00707F54" w:rsidP="00480EAA">
      <w:pPr>
        <w:pStyle w:val="ListParagraph"/>
        <w:numPr>
          <w:ilvl w:val="0"/>
          <w:numId w:val="52"/>
        </w:numPr>
        <w:rPr>
          <w:rFonts w:ascii="Times New Roman" w:hAnsi="Times New Roman" w:cs="Times New Roman"/>
          <w:sz w:val="24"/>
          <w:szCs w:val="24"/>
        </w:rPr>
      </w:pPr>
      <w:r>
        <w:rPr>
          <w:rFonts w:ascii="Times New Roman" w:hAnsi="Times New Roman" w:cs="Times New Roman"/>
          <w:sz w:val="24"/>
          <w:szCs w:val="24"/>
        </w:rPr>
        <w:t>:active</w:t>
      </w:r>
    </w:p>
    <w:p w:rsidR="00707F54" w:rsidRDefault="00707F54" w:rsidP="00480EAA">
      <w:pPr>
        <w:pStyle w:val="ListParagraph"/>
        <w:numPr>
          <w:ilvl w:val="0"/>
          <w:numId w:val="52"/>
        </w:numPr>
        <w:rPr>
          <w:rFonts w:ascii="Times New Roman" w:hAnsi="Times New Roman" w:cs="Times New Roman"/>
          <w:sz w:val="24"/>
          <w:szCs w:val="24"/>
        </w:rPr>
      </w:pPr>
      <w:r>
        <w:rPr>
          <w:rFonts w:ascii="Times New Roman" w:hAnsi="Times New Roman" w:cs="Times New Roman"/>
          <w:sz w:val="24"/>
          <w:szCs w:val="24"/>
        </w:rPr>
        <w:t>:visited</w:t>
      </w:r>
    </w:p>
    <w:p w:rsidR="00707F54" w:rsidRDefault="00707F54" w:rsidP="00480EAA">
      <w:pPr>
        <w:pStyle w:val="ListParagraph"/>
        <w:numPr>
          <w:ilvl w:val="0"/>
          <w:numId w:val="52"/>
        </w:numPr>
        <w:rPr>
          <w:rFonts w:ascii="Times New Roman" w:hAnsi="Times New Roman" w:cs="Times New Roman"/>
          <w:sz w:val="24"/>
          <w:szCs w:val="24"/>
        </w:rPr>
      </w:pPr>
      <w:r>
        <w:rPr>
          <w:rFonts w:ascii="Times New Roman" w:hAnsi="Times New Roman" w:cs="Times New Roman"/>
          <w:sz w:val="24"/>
          <w:szCs w:val="24"/>
        </w:rPr>
        <w:t>:hover</w:t>
      </w:r>
    </w:p>
    <w:p w:rsidR="00707F54" w:rsidRDefault="00707F54" w:rsidP="00480EAA">
      <w:pPr>
        <w:pStyle w:val="ListParagraph"/>
        <w:numPr>
          <w:ilvl w:val="0"/>
          <w:numId w:val="52"/>
        </w:numPr>
        <w:rPr>
          <w:rFonts w:ascii="Times New Roman" w:hAnsi="Times New Roman" w:cs="Times New Roman"/>
          <w:sz w:val="24"/>
          <w:szCs w:val="24"/>
        </w:rPr>
      </w:pPr>
      <w:r>
        <w:rPr>
          <w:rFonts w:ascii="Times New Roman" w:hAnsi="Times New Roman" w:cs="Times New Roman"/>
          <w:sz w:val="24"/>
          <w:szCs w:val="24"/>
        </w:rPr>
        <w:t>:focus</w:t>
      </w:r>
    </w:p>
    <w:p w:rsidR="00707F54" w:rsidRDefault="00707F54" w:rsidP="00480EAA">
      <w:pPr>
        <w:pStyle w:val="ListParagraph"/>
        <w:numPr>
          <w:ilvl w:val="0"/>
          <w:numId w:val="52"/>
        </w:numPr>
        <w:rPr>
          <w:rFonts w:ascii="Times New Roman" w:hAnsi="Times New Roman" w:cs="Times New Roman"/>
          <w:sz w:val="24"/>
          <w:szCs w:val="24"/>
        </w:rPr>
      </w:pPr>
      <w:r>
        <w:rPr>
          <w:rFonts w:ascii="Times New Roman" w:hAnsi="Times New Roman" w:cs="Times New Roman"/>
          <w:sz w:val="24"/>
          <w:szCs w:val="24"/>
        </w:rPr>
        <w:t>:first-line</w:t>
      </w:r>
    </w:p>
    <w:p w:rsidR="00707F54" w:rsidRDefault="00707F54" w:rsidP="00480EAA">
      <w:pPr>
        <w:pStyle w:val="ListParagraph"/>
        <w:numPr>
          <w:ilvl w:val="0"/>
          <w:numId w:val="52"/>
        </w:numPr>
        <w:rPr>
          <w:rFonts w:ascii="Times New Roman" w:hAnsi="Times New Roman" w:cs="Times New Roman"/>
          <w:sz w:val="24"/>
          <w:szCs w:val="24"/>
        </w:rPr>
      </w:pPr>
      <w:r>
        <w:rPr>
          <w:rFonts w:ascii="Times New Roman" w:hAnsi="Times New Roman" w:cs="Times New Roman"/>
          <w:sz w:val="24"/>
          <w:szCs w:val="24"/>
        </w:rPr>
        <w:lastRenderedPageBreak/>
        <w:t>:first-letter</w:t>
      </w:r>
    </w:p>
    <w:p w:rsidR="00707F54" w:rsidRDefault="00707F54" w:rsidP="00480EAA">
      <w:pPr>
        <w:pStyle w:val="ListParagraph"/>
        <w:numPr>
          <w:ilvl w:val="0"/>
          <w:numId w:val="52"/>
        </w:numPr>
        <w:rPr>
          <w:rFonts w:ascii="Times New Roman" w:hAnsi="Times New Roman" w:cs="Times New Roman"/>
          <w:sz w:val="24"/>
          <w:szCs w:val="24"/>
        </w:rPr>
      </w:pPr>
      <w:r>
        <w:rPr>
          <w:rFonts w:ascii="Times New Roman" w:hAnsi="Times New Roman" w:cs="Times New Roman"/>
          <w:sz w:val="24"/>
          <w:szCs w:val="24"/>
        </w:rPr>
        <w:t>:before</w:t>
      </w:r>
    </w:p>
    <w:p w:rsidR="00707F54" w:rsidRDefault="00707F54" w:rsidP="00480EAA">
      <w:pPr>
        <w:pStyle w:val="ListParagraph"/>
        <w:numPr>
          <w:ilvl w:val="0"/>
          <w:numId w:val="52"/>
        </w:numPr>
        <w:rPr>
          <w:rFonts w:ascii="Times New Roman" w:hAnsi="Times New Roman" w:cs="Times New Roman"/>
          <w:sz w:val="24"/>
          <w:szCs w:val="24"/>
        </w:rPr>
      </w:pPr>
      <w:r>
        <w:rPr>
          <w:rFonts w:ascii="Times New Roman" w:hAnsi="Times New Roman" w:cs="Times New Roman"/>
          <w:sz w:val="24"/>
          <w:szCs w:val="24"/>
        </w:rPr>
        <w:t>:after</w:t>
      </w:r>
    </w:p>
    <w:p w:rsidR="003A0E6D" w:rsidRPr="003A0E6D" w:rsidRDefault="003A0E6D" w:rsidP="003A0E6D">
      <w:pPr>
        <w:rPr>
          <w:rFonts w:ascii="Times New Roman" w:hAnsi="Times New Roman" w:cs="Times New Roman"/>
          <w:sz w:val="24"/>
          <w:szCs w:val="24"/>
        </w:rPr>
      </w:pPr>
    </w:p>
    <w:p w:rsidR="00707F54" w:rsidRPr="00A028DB" w:rsidRDefault="00707F54" w:rsidP="00707F54">
      <w:pPr>
        <w:rPr>
          <w:rFonts w:ascii="Times New Roman" w:hAnsi="Times New Roman" w:cs="Times New Roman"/>
          <w:b/>
          <w:sz w:val="24"/>
          <w:szCs w:val="24"/>
        </w:rPr>
      </w:pPr>
      <w:r w:rsidRPr="00A028DB">
        <w:rPr>
          <w:rFonts w:ascii="Times New Roman" w:hAnsi="Times New Roman" w:cs="Times New Roman"/>
          <w:b/>
          <w:sz w:val="24"/>
          <w:szCs w:val="24"/>
          <w:u w:val="single"/>
        </w:rPr>
        <w:t>8) MARGIN PROPERTIES:</w:t>
      </w:r>
    </w:p>
    <w:p w:rsidR="00707F54" w:rsidRDefault="00707F54" w:rsidP="00480EAA">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margin-top:value(px)</w:t>
      </w:r>
    </w:p>
    <w:p w:rsidR="00707F54" w:rsidRDefault="00707F54" w:rsidP="00480EAA">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margin-left:value(px)</w:t>
      </w:r>
    </w:p>
    <w:p w:rsidR="00707F54" w:rsidRDefault="00707F54" w:rsidP="00480EAA">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margin-right:value(px)</w:t>
      </w:r>
    </w:p>
    <w:p w:rsidR="00707F54" w:rsidRDefault="00707F54" w:rsidP="00480EAA">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margin-bottom:value(px)</w:t>
      </w:r>
    </w:p>
    <w:p w:rsidR="00707F54" w:rsidRPr="00862505" w:rsidRDefault="00707F54" w:rsidP="00707F54">
      <w:pPr>
        <w:rPr>
          <w:rFonts w:ascii="Times New Roman" w:hAnsi="Times New Roman" w:cs="Times New Roman"/>
          <w:b/>
          <w:sz w:val="24"/>
          <w:szCs w:val="24"/>
          <w:u w:val="single"/>
        </w:rPr>
      </w:pPr>
      <w:r w:rsidRPr="00862505">
        <w:rPr>
          <w:rFonts w:ascii="Times New Roman" w:hAnsi="Times New Roman" w:cs="Times New Roman"/>
          <w:b/>
          <w:sz w:val="24"/>
          <w:szCs w:val="24"/>
          <w:u w:val="single"/>
        </w:rPr>
        <w:t>Shorthand for Margin:</w:t>
      </w:r>
    </w:p>
    <w:p w:rsidR="00707F54" w:rsidRPr="00756B68" w:rsidRDefault="00707F54" w:rsidP="00480EAA">
      <w:pPr>
        <w:pStyle w:val="ListParagraph"/>
        <w:numPr>
          <w:ilvl w:val="0"/>
          <w:numId w:val="58"/>
        </w:numPr>
        <w:rPr>
          <w:rFonts w:ascii="Times New Roman" w:hAnsi="Times New Roman" w:cs="Times New Roman"/>
          <w:sz w:val="24"/>
          <w:szCs w:val="24"/>
        </w:rPr>
      </w:pPr>
      <w:r w:rsidRPr="00756B68">
        <w:rPr>
          <w:rFonts w:ascii="Times New Roman" w:hAnsi="Times New Roman" w:cs="Times New Roman"/>
          <w:sz w:val="24"/>
          <w:szCs w:val="24"/>
        </w:rPr>
        <w:t>margin:value; (If single margin value)</w:t>
      </w:r>
    </w:p>
    <w:p w:rsidR="00707F54" w:rsidRPr="00756B68" w:rsidRDefault="00707F54" w:rsidP="00480EAA">
      <w:pPr>
        <w:pStyle w:val="ListParagraph"/>
        <w:numPr>
          <w:ilvl w:val="0"/>
          <w:numId w:val="58"/>
        </w:numPr>
        <w:rPr>
          <w:rFonts w:ascii="Times New Roman" w:hAnsi="Times New Roman" w:cs="Times New Roman"/>
          <w:sz w:val="24"/>
          <w:szCs w:val="24"/>
        </w:rPr>
      </w:pPr>
      <w:r w:rsidRPr="00756B68">
        <w:rPr>
          <w:rFonts w:ascii="Times New Roman" w:hAnsi="Times New Roman" w:cs="Times New Roman"/>
          <w:sz w:val="24"/>
          <w:szCs w:val="24"/>
        </w:rPr>
        <w:t>margin: value1 value2; (If 2 margin values)</w:t>
      </w:r>
    </w:p>
    <w:p w:rsidR="00707F54" w:rsidRPr="00756B68" w:rsidRDefault="00707F54" w:rsidP="00480EAA">
      <w:pPr>
        <w:pStyle w:val="ListParagraph"/>
        <w:numPr>
          <w:ilvl w:val="0"/>
          <w:numId w:val="58"/>
        </w:numPr>
        <w:rPr>
          <w:rFonts w:ascii="Times New Roman" w:hAnsi="Times New Roman" w:cs="Times New Roman"/>
          <w:sz w:val="24"/>
          <w:szCs w:val="24"/>
        </w:rPr>
      </w:pPr>
      <w:r w:rsidRPr="00756B68">
        <w:rPr>
          <w:rFonts w:ascii="Times New Roman" w:hAnsi="Times New Roman" w:cs="Times New Roman"/>
          <w:sz w:val="24"/>
          <w:szCs w:val="24"/>
        </w:rPr>
        <w:t>margin: value1 value2 value3; (If 3 margin values)</w:t>
      </w:r>
    </w:p>
    <w:p w:rsidR="00707F54" w:rsidRPr="00C631BC" w:rsidRDefault="00707F54" w:rsidP="00480EAA">
      <w:pPr>
        <w:pStyle w:val="ListParagraph"/>
        <w:numPr>
          <w:ilvl w:val="0"/>
          <w:numId w:val="58"/>
        </w:numPr>
        <w:rPr>
          <w:rFonts w:ascii="Times New Roman" w:hAnsi="Times New Roman" w:cs="Times New Roman"/>
          <w:sz w:val="24"/>
          <w:szCs w:val="24"/>
        </w:rPr>
      </w:pPr>
      <w:r w:rsidRPr="00756B68">
        <w:rPr>
          <w:rFonts w:ascii="Times New Roman" w:hAnsi="Times New Roman" w:cs="Times New Roman"/>
          <w:sz w:val="24"/>
          <w:szCs w:val="24"/>
        </w:rPr>
        <w:t>margin: value1  value2 value3 value4; (If 4 margin values)</w:t>
      </w:r>
      <w:r w:rsidRPr="00C631BC">
        <w:rPr>
          <w:rFonts w:ascii="Times New Roman" w:hAnsi="Times New Roman" w:cs="Times New Roman"/>
          <w:sz w:val="24"/>
          <w:szCs w:val="24"/>
        </w:rPr>
        <w:t>.</w:t>
      </w:r>
    </w:p>
    <w:p w:rsidR="00707F54" w:rsidRPr="001A3208" w:rsidRDefault="00707F54" w:rsidP="00707F54">
      <w:pPr>
        <w:rPr>
          <w:rFonts w:ascii="Times New Roman" w:hAnsi="Times New Roman" w:cs="Times New Roman"/>
          <w:b/>
          <w:sz w:val="24"/>
          <w:szCs w:val="24"/>
        </w:rPr>
      </w:pPr>
      <w:r w:rsidRPr="001A3208">
        <w:rPr>
          <w:rFonts w:ascii="Times New Roman" w:hAnsi="Times New Roman" w:cs="Times New Roman"/>
          <w:b/>
          <w:sz w:val="24"/>
          <w:szCs w:val="24"/>
          <w:u w:val="single"/>
        </w:rPr>
        <w:t>9) PADDING PROPERTIES</w:t>
      </w:r>
      <w:r>
        <w:rPr>
          <w:rFonts w:ascii="Times New Roman" w:hAnsi="Times New Roman" w:cs="Times New Roman"/>
          <w:b/>
          <w:sz w:val="24"/>
          <w:szCs w:val="24"/>
        </w:rPr>
        <w:t>:</w:t>
      </w:r>
    </w:p>
    <w:p w:rsidR="00707F54" w:rsidRDefault="00707F54" w:rsidP="00480EAA">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padding-top:value;</w:t>
      </w:r>
    </w:p>
    <w:p w:rsidR="00707F54" w:rsidRDefault="00707F54" w:rsidP="00480EAA">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padding-left:value;</w:t>
      </w:r>
    </w:p>
    <w:p w:rsidR="00707F54" w:rsidRDefault="00707F54" w:rsidP="00480EAA">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padding-right:value;</w:t>
      </w:r>
    </w:p>
    <w:p w:rsidR="00707F54" w:rsidRPr="00E60A2C" w:rsidRDefault="00707F54" w:rsidP="00480EAA">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padding-bottom:value;</w:t>
      </w:r>
    </w:p>
    <w:p w:rsidR="00707F54" w:rsidRPr="00222B5D" w:rsidRDefault="00707F54" w:rsidP="00707F54">
      <w:pPr>
        <w:rPr>
          <w:rFonts w:ascii="Times New Roman" w:hAnsi="Times New Roman" w:cs="Times New Roman"/>
          <w:b/>
          <w:sz w:val="24"/>
          <w:szCs w:val="24"/>
        </w:rPr>
      </w:pPr>
      <w:r w:rsidRPr="00222B5D">
        <w:rPr>
          <w:rFonts w:ascii="Times New Roman" w:hAnsi="Times New Roman" w:cs="Times New Roman"/>
          <w:b/>
          <w:sz w:val="24"/>
          <w:szCs w:val="24"/>
          <w:u w:val="single"/>
        </w:rPr>
        <w:t>Shorthand for padding</w:t>
      </w:r>
      <w:r>
        <w:rPr>
          <w:rFonts w:ascii="Times New Roman" w:hAnsi="Times New Roman" w:cs="Times New Roman"/>
          <w:b/>
          <w:sz w:val="24"/>
          <w:szCs w:val="24"/>
        </w:rPr>
        <w:t>:</w:t>
      </w:r>
    </w:p>
    <w:p w:rsidR="00707F54" w:rsidRPr="00876D20" w:rsidRDefault="00707F54" w:rsidP="00480EAA">
      <w:pPr>
        <w:pStyle w:val="ListParagraph"/>
        <w:numPr>
          <w:ilvl w:val="0"/>
          <w:numId w:val="59"/>
        </w:numPr>
        <w:rPr>
          <w:rFonts w:ascii="Times New Roman" w:hAnsi="Times New Roman" w:cs="Times New Roman"/>
          <w:sz w:val="24"/>
          <w:szCs w:val="24"/>
        </w:rPr>
      </w:pPr>
      <w:r w:rsidRPr="00876D20">
        <w:rPr>
          <w:rFonts w:ascii="Times New Roman" w:hAnsi="Times New Roman" w:cs="Times New Roman"/>
          <w:sz w:val="24"/>
          <w:szCs w:val="24"/>
        </w:rPr>
        <w:t>padding: value; (If Single Padding value)</w:t>
      </w:r>
    </w:p>
    <w:p w:rsidR="00707F54" w:rsidRPr="00876D20" w:rsidRDefault="00707F54" w:rsidP="00480EAA">
      <w:pPr>
        <w:pStyle w:val="ListParagraph"/>
        <w:numPr>
          <w:ilvl w:val="0"/>
          <w:numId w:val="59"/>
        </w:numPr>
        <w:rPr>
          <w:rFonts w:ascii="Times New Roman" w:hAnsi="Times New Roman" w:cs="Times New Roman"/>
          <w:sz w:val="24"/>
          <w:szCs w:val="24"/>
        </w:rPr>
      </w:pPr>
      <w:r w:rsidRPr="00876D20">
        <w:rPr>
          <w:rFonts w:ascii="Times New Roman" w:hAnsi="Times New Roman" w:cs="Times New Roman"/>
          <w:sz w:val="24"/>
          <w:szCs w:val="24"/>
        </w:rPr>
        <w:t>padding: value1  value2; (If 2 Padding values)</w:t>
      </w:r>
    </w:p>
    <w:p w:rsidR="00707F54" w:rsidRPr="00876D20" w:rsidRDefault="00707F54" w:rsidP="00480EAA">
      <w:pPr>
        <w:pStyle w:val="ListParagraph"/>
        <w:numPr>
          <w:ilvl w:val="0"/>
          <w:numId w:val="59"/>
        </w:numPr>
        <w:rPr>
          <w:rFonts w:ascii="Times New Roman" w:hAnsi="Times New Roman" w:cs="Times New Roman"/>
          <w:sz w:val="24"/>
          <w:szCs w:val="24"/>
        </w:rPr>
      </w:pPr>
      <w:r w:rsidRPr="00876D20">
        <w:rPr>
          <w:rFonts w:ascii="Times New Roman" w:hAnsi="Times New Roman" w:cs="Times New Roman"/>
          <w:sz w:val="24"/>
          <w:szCs w:val="24"/>
        </w:rPr>
        <w:t>padding: value1 value2 value3; (If 3 Padding values)</w:t>
      </w:r>
    </w:p>
    <w:p w:rsidR="00707F54" w:rsidRPr="00C631BC" w:rsidRDefault="00707F54" w:rsidP="00480EAA">
      <w:pPr>
        <w:pStyle w:val="ListParagraph"/>
        <w:numPr>
          <w:ilvl w:val="0"/>
          <w:numId w:val="59"/>
        </w:numPr>
        <w:rPr>
          <w:rFonts w:ascii="Times New Roman" w:hAnsi="Times New Roman" w:cs="Times New Roman"/>
          <w:sz w:val="24"/>
          <w:szCs w:val="24"/>
        </w:rPr>
      </w:pPr>
      <w:r w:rsidRPr="00876D20">
        <w:rPr>
          <w:rFonts w:ascii="Times New Roman" w:hAnsi="Times New Roman" w:cs="Times New Roman"/>
          <w:sz w:val="24"/>
          <w:szCs w:val="24"/>
        </w:rPr>
        <w:t>padding: value1 value2 value3 value4; (If 4 Padding values)</w:t>
      </w:r>
    </w:p>
    <w:p w:rsidR="00707F54" w:rsidRPr="00874EA5" w:rsidRDefault="00707F54" w:rsidP="00707F54">
      <w:pPr>
        <w:rPr>
          <w:rFonts w:ascii="Times New Roman" w:hAnsi="Times New Roman" w:cs="Times New Roman"/>
          <w:b/>
          <w:sz w:val="24"/>
          <w:szCs w:val="24"/>
          <w:u w:val="single"/>
        </w:rPr>
      </w:pPr>
      <w:r w:rsidRPr="00874EA5">
        <w:rPr>
          <w:rFonts w:ascii="Times New Roman" w:hAnsi="Times New Roman" w:cs="Times New Roman"/>
          <w:b/>
          <w:sz w:val="24"/>
          <w:szCs w:val="24"/>
          <w:u w:val="single"/>
        </w:rPr>
        <w:t>10) DIMENTION PROPERTIES</w:t>
      </w:r>
      <w:r>
        <w:rPr>
          <w:rFonts w:ascii="Times New Roman" w:hAnsi="Times New Roman" w:cs="Times New Roman"/>
          <w:b/>
          <w:sz w:val="24"/>
          <w:szCs w:val="24"/>
          <w:u w:val="single"/>
        </w:rPr>
        <w:t>:</w:t>
      </w:r>
    </w:p>
    <w:p w:rsidR="00707F54" w:rsidRDefault="00707F54" w:rsidP="00480EAA">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width:value</w:t>
      </w:r>
    </w:p>
    <w:p w:rsidR="00707F54" w:rsidRDefault="00707F54" w:rsidP="00480EAA">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height:value</w:t>
      </w:r>
    </w:p>
    <w:p w:rsidR="00707F54" w:rsidRDefault="00707F54" w:rsidP="00480EAA">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min-width:value</w:t>
      </w:r>
    </w:p>
    <w:p w:rsidR="00707F54" w:rsidRDefault="00707F54" w:rsidP="00480EAA">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min-height:value</w:t>
      </w:r>
    </w:p>
    <w:p w:rsidR="00707F54" w:rsidRDefault="00707F54" w:rsidP="00480EAA">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max-width:value</w:t>
      </w:r>
    </w:p>
    <w:p w:rsidR="00707F54" w:rsidRPr="006F0788" w:rsidRDefault="00707F54" w:rsidP="00480EAA">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max-height:value</w:t>
      </w:r>
    </w:p>
    <w:p w:rsidR="00707F54" w:rsidRPr="00300F12" w:rsidRDefault="00707F54" w:rsidP="00707F54">
      <w:pPr>
        <w:rPr>
          <w:rFonts w:ascii="Times New Roman" w:hAnsi="Times New Roman" w:cs="Times New Roman"/>
          <w:b/>
          <w:sz w:val="24"/>
          <w:szCs w:val="24"/>
          <w:u w:val="single"/>
        </w:rPr>
      </w:pPr>
      <w:r w:rsidRPr="00300F12">
        <w:rPr>
          <w:rFonts w:ascii="Times New Roman" w:hAnsi="Times New Roman" w:cs="Times New Roman"/>
          <w:b/>
          <w:sz w:val="24"/>
          <w:szCs w:val="24"/>
          <w:u w:val="single"/>
        </w:rPr>
        <w:t>11) CLASSIFICATION PROPERTIES</w:t>
      </w:r>
      <w:r>
        <w:rPr>
          <w:rFonts w:ascii="Times New Roman" w:hAnsi="Times New Roman" w:cs="Times New Roman"/>
          <w:b/>
          <w:sz w:val="24"/>
          <w:szCs w:val="24"/>
          <w:u w:val="single"/>
        </w:rPr>
        <w:t>:</w:t>
      </w:r>
    </w:p>
    <w:p w:rsidR="00707F54" w:rsidRDefault="00707F54" w:rsidP="00480EAA">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lastRenderedPageBreak/>
        <w:t>cursor:move/cross-hai/pointer/wait/help/e-resize/...</w:t>
      </w:r>
    </w:p>
    <w:p w:rsidR="00707F54" w:rsidRDefault="00707F54" w:rsidP="00480EAA">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overflow:hidden/auto/scroll</w:t>
      </w:r>
    </w:p>
    <w:p w:rsidR="00707F54" w:rsidRDefault="00707F54" w:rsidP="00480EAA">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visibility:hidden/visible</w:t>
      </w:r>
    </w:p>
    <w:p w:rsidR="00707F54" w:rsidRDefault="00707F54" w:rsidP="00480EAA">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float:left/right/both</w:t>
      </w:r>
    </w:p>
    <w:p w:rsidR="00707F54" w:rsidRDefault="00707F54" w:rsidP="00480EAA">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disply:none/block/inline</w:t>
      </w:r>
    </w:p>
    <w:p w:rsidR="00707F54" w:rsidRDefault="00707F54" w:rsidP="00480EAA">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z-index:value</w:t>
      </w:r>
    </w:p>
    <w:p w:rsidR="00707F54" w:rsidRPr="00027DAF" w:rsidRDefault="00707F54" w:rsidP="00707F54">
      <w:pPr>
        <w:pStyle w:val="ListParagraph"/>
        <w:rPr>
          <w:rFonts w:ascii="Times New Roman" w:hAnsi="Times New Roman" w:cs="Times New Roman"/>
          <w:sz w:val="24"/>
          <w:szCs w:val="24"/>
        </w:rPr>
      </w:pPr>
    </w:p>
    <w:p w:rsidR="00707F54" w:rsidRPr="00A70E8B" w:rsidRDefault="00707F54" w:rsidP="00707F54">
      <w:pPr>
        <w:rPr>
          <w:rFonts w:ascii="Times New Roman" w:hAnsi="Times New Roman" w:cs="Times New Roman"/>
          <w:b/>
          <w:sz w:val="24"/>
          <w:szCs w:val="24"/>
        </w:rPr>
      </w:pPr>
      <w:r w:rsidRPr="00EC525F">
        <w:rPr>
          <w:rFonts w:ascii="Times New Roman" w:hAnsi="Times New Roman" w:cs="Times New Roman"/>
          <w:b/>
          <w:sz w:val="24"/>
          <w:szCs w:val="24"/>
          <w:u w:val="single"/>
        </w:rPr>
        <w:t>12) POSITION PROPERTIES</w:t>
      </w:r>
      <w:r>
        <w:rPr>
          <w:rFonts w:ascii="Times New Roman" w:hAnsi="Times New Roman" w:cs="Times New Roman"/>
          <w:b/>
          <w:sz w:val="24"/>
          <w:szCs w:val="24"/>
          <w:u w:val="single"/>
        </w:rPr>
        <w:t>:</w:t>
      </w:r>
    </w:p>
    <w:p w:rsidR="00707F54" w:rsidRDefault="00707F54" w:rsidP="00480EAA">
      <w:pPr>
        <w:pStyle w:val="ListParagraph"/>
        <w:numPr>
          <w:ilvl w:val="0"/>
          <w:numId w:val="57"/>
        </w:numPr>
        <w:rPr>
          <w:rFonts w:ascii="Times New Roman" w:hAnsi="Times New Roman" w:cs="Times New Roman"/>
          <w:b/>
          <w:sz w:val="24"/>
          <w:szCs w:val="24"/>
        </w:rPr>
      </w:pPr>
      <w:r>
        <w:rPr>
          <w:rFonts w:ascii="Times New Roman" w:hAnsi="Times New Roman" w:cs="Times New Roman"/>
          <w:sz w:val="24"/>
          <w:szCs w:val="24"/>
        </w:rPr>
        <w:t>position:relative(default)/absolute/fixed;</w:t>
      </w:r>
    </w:p>
    <w:p w:rsidR="00707F54" w:rsidRDefault="00707F54" w:rsidP="00480EAA">
      <w:pPr>
        <w:pStyle w:val="ListParagraph"/>
        <w:numPr>
          <w:ilvl w:val="0"/>
          <w:numId w:val="57"/>
        </w:numPr>
        <w:rPr>
          <w:rFonts w:ascii="Times New Roman" w:hAnsi="Times New Roman" w:cs="Times New Roman"/>
          <w:sz w:val="24"/>
          <w:szCs w:val="24"/>
        </w:rPr>
      </w:pPr>
      <w:r>
        <w:rPr>
          <w:rFonts w:ascii="Times New Roman" w:hAnsi="Times New Roman" w:cs="Times New Roman"/>
          <w:sz w:val="24"/>
          <w:szCs w:val="24"/>
        </w:rPr>
        <w:t>top:value(px)</w:t>
      </w:r>
    </w:p>
    <w:p w:rsidR="00707F54" w:rsidRDefault="00707F54" w:rsidP="00480EAA">
      <w:pPr>
        <w:pStyle w:val="ListParagraph"/>
        <w:numPr>
          <w:ilvl w:val="0"/>
          <w:numId w:val="57"/>
        </w:numPr>
        <w:rPr>
          <w:rFonts w:ascii="Times New Roman" w:hAnsi="Times New Roman" w:cs="Times New Roman"/>
          <w:sz w:val="24"/>
          <w:szCs w:val="24"/>
        </w:rPr>
      </w:pPr>
      <w:r>
        <w:rPr>
          <w:rFonts w:ascii="Times New Roman" w:hAnsi="Times New Roman" w:cs="Times New Roman"/>
          <w:sz w:val="24"/>
          <w:szCs w:val="24"/>
        </w:rPr>
        <w:t>bottom:value(px)</w:t>
      </w:r>
    </w:p>
    <w:p w:rsidR="00707F54" w:rsidRDefault="00707F54" w:rsidP="00480EAA">
      <w:pPr>
        <w:pStyle w:val="ListParagraph"/>
        <w:numPr>
          <w:ilvl w:val="0"/>
          <w:numId w:val="57"/>
        </w:numPr>
        <w:rPr>
          <w:rFonts w:ascii="Times New Roman" w:hAnsi="Times New Roman" w:cs="Times New Roman"/>
          <w:sz w:val="24"/>
          <w:szCs w:val="24"/>
        </w:rPr>
      </w:pPr>
      <w:r>
        <w:rPr>
          <w:rFonts w:ascii="Times New Roman" w:hAnsi="Times New Roman" w:cs="Times New Roman"/>
          <w:sz w:val="24"/>
          <w:szCs w:val="24"/>
        </w:rPr>
        <w:t>left:value(px)</w:t>
      </w:r>
    </w:p>
    <w:p w:rsidR="00497888" w:rsidRDefault="00707F54" w:rsidP="00480EAA">
      <w:pPr>
        <w:pStyle w:val="ListParagraph"/>
        <w:numPr>
          <w:ilvl w:val="0"/>
          <w:numId w:val="57"/>
        </w:numPr>
        <w:rPr>
          <w:rFonts w:ascii="Times New Roman" w:hAnsi="Times New Roman" w:cs="Times New Roman"/>
          <w:sz w:val="24"/>
          <w:szCs w:val="24"/>
        </w:rPr>
      </w:pPr>
      <w:r>
        <w:rPr>
          <w:rFonts w:ascii="Times New Roman" w:hAnsi="Times New Roman" w:cs="Times New Roman"/>
          <w:sz w:val="24"/>
          <w:szCs w:val="24"/>
        </w:rPr>
        <w:t>right:value(px)</w:t>
      </w:r>
    </w:p>
    <w:p w:rsidR="001D7E24" w:rsidRDefault="009B2FF5" w:rsidP="001D7E24">
      <w:pPr>
        <w:rPr>
          <w:rFonts w:ascii="Times New Roman" w:hAnsi="Times New Roman" w:cs="Times New Roman"/>
          <w:b/>
          <w:sz w:val="24"/>
          <w:szCs w:val="24"/>
        </w:rPr>
      </w:pPr>
      <w:r w:rsidRPr="00331D34">
        <w:rPr>
          <w:rFonts w:ascii="Times New Roman" w:hAnsi="Times New Roman" w:cs="Times New Roman"/>
          <w:b/>
          <w:sz w:val="24"/>
          <w:szCs w:val="24"/>
          <w:u w:val="single"/>
        </w:rPr>
        <w:t>13) TABLE PROPERTIES :</w:t>
      </w:r>
      <w:r w:rsidR="00331D34">
        <w:rPr>
          <w:rFonts w:ascii="Times New Roman" w:hAnsi="Times New Roman" w:cs="Times New Roman"/>
          <w:b/>
          <w:sz w:val="24"/>
          <w:szCs w:val="24"/>
          <w:u w:val="single"/>
        </w:rPr>
        <w:t xml:space="preserve"> </w:t>
      </w:r>
    </w:p>
    <w:p w:rsidR="00331D34" w:rsidRPr="00824945" w:rsidRDefault="0067564C" w:rsidP="00480EAA">
      <w:pPr>
        <w:pStyle w:val="ListParagraph"/>
        <w:numPr>
          <w:ilvl w:val="0"/>
          <w:numId w:val="60"/>
        </w:numPr>
        <w:rPr>
          <w:rStyle w:val="apple-converted-space"/>
          <w:rFonts w:ascii="Times New Roman" w:hAnsi="Times New Roman" w:cs="Times New Roman"/>
          <w:color w:val="000000"/>
          <w:sz w:val="24"/>
          <w:szCs w:val="24"/>
          <w:shd w:val="clear" w:color="auto" w:fill="FFFFFF"/>
        </w:rPr>
      </w:pPr>
      <w:r w:rsidRPr="00824945">
        <w:rPr>
          <w:rFonts w:ascii="Times New Roman" w:hAnsi="Times New Roman" w:cs="Times New Roman"/>
          <w:bCs/>
          <w:color w:val="000000"/>
          <w:sz w:val="24"/>
          <w:szCs w:val="24"/>
          <w:shd w:val="clear" w:color="auto" w:fill="FFFFFF"/>
        </w:rPr>
        <w:t>border-collapse</w:t>
      </w:r>
      <w:r w:rsidRPr="00824945">
        <w:rPr>
          <w:rStyle w:val="apple-converted-space"/>
          <w:rFonts w:ascii="Times New Roman" w:hAnsi="Times New Roman" w:cs="Times New Roman"/>
          <w:color w:val="000000"/>
          <w:sz w:val="24"/>
          <w:szCs w:val="24"/>
          <w:shd w:val="clear" w:color="auto" w:fill="FFFFFF"/>
        </w:rPr>
        <w:t>:</w:t>
      </w:r>
      <w:r w:rsidR="00A114FC">
        <w:rPr>
          <w:rStyle w:val="apple-converted-space"/>
          <w:rFonts w:ascii="Times New Roman" w:hAnsi="Times New Roman" w:cs="Times New Roman"/>
          <w:color w:val="000000"/>
          <w:sz w:val="24"/>
          <w:szCs w:val="24"/>
          <w:shd w:val="clear" w:color="auto" w:fill="FFFFFF"/>
        </w:rPr>
        <w:t xml:space="preserve"> </w:t>
      </w:r>
      <w:r w:rsidR="00A4709A">
        <w:rPr>
          <w:rFonts w:ascii="Courier" w:hAnsi="Courier"/>
          <w:i/>
          <w:iCs/>
          <w:color w:val="000000"/>
          <w:sz w:val="20"/>
          <w:szCs w:val="20"/>
          <w:shd w:val="clear" w:color="auto" w:fill="FFFFFF"/>
        </w:rPr>
        <w:t>collapse</w:t>
      </w:r>
      <w:r w:rsidR="00A4709A">
        <w:rPr>
          <w:rFonts w:ascii="Courier" w:hAnsi="Courier"/>
          <w:i/>
          <w:iCs/>
          <w:color w:val="000000"/>
          <w:sz w:val="20"/>
          <w:szCs w:val="20"/>
        </w:rPr>
        <w:t>/</w:t>
      </w:r>
      <w:r w:rsidR="00A4709A">
        <w:rPr>
          <w:rFonts w:ascii="Courier" w:hAnsi="Courier"/>
          <w:i/>
          <w:iCs/>
          <w:color w:val="000000"/>
          <w:sz w:val="20"/>
          <w:szCs w:val="20"/>
          <w:shd w:val="clear" w:color="auto" w:fill="FFFFFF"/>
        </w:rPr>
        <w:t>separate</w:t>
      </w:r>
    </w:p>
    <w:p w:rsidR="0067564C" w:rsidRPr="00824945" w:rsidRDefault="0067564C" w:rsidP="00480EAA">
      <w:pPr>
        <w:pStyle w:val="ListParagraph"/>
        <w:numPr>
          <w:ilvl w:val="0"/>
          <w:numId w:val="60"/>
        </w:numPr>
        <w:rPr>
          <w:rFonts w:ascii="Times New Roman" w:hAnsi="Times New Roman" w:cs="Times New Roman"/>
          <w:bCs/>
          <w:color w:val="000000"/>
          <w:sz w:val="24"/>
          <w:szCs w:val="24"/>
          <w:shd w:val="clear" w:color="auto" w:fill="FFFFFF"/>
        </w:rPr>
      </w:pPr>
      <w:r w:rsidRPr="00824945">
        <w:rPr>
          <w:rFonts w:ascii="Times New Roman" w:hAnsi="Times New Roman" w:cs="Times New Roman"/>
          <w:bCs/>
          <w:color w:val="000000"/>
          <w:sz w:val="24"/>
          <w:szCs w:val="24"/>
          <w:shd w:val="clear" w:color="auto" w:fill="FFFFFF"/>
        </w:rPr>
        <w:t>border-spacing:</w:t>
      </w:r>
      <w:r w:rsidR="00C63598">
        <w:rPr>
          <w:rFonts w:ascii="Times New Roman" w:hAnsi="Times New Roman" w:cs="Times New Roman"/>
          <w:bCs/>
          <w:color w:val="000000"/>
          <w:sz w:val="24"/>
          <w:szCs w:val="24"/>
          <w:shd w:val="clear" w:color="auto" w:fill="FFFFFF"/>
        </w:rPr>
        <w:t xml:space="preserve"> value</w:t>
      </w:r>
      <w:r w:rsidR="004E0BE0">
        <w:rPr>
          <w:rFonts w:ascii="Times New Roman" w:hAnsi="Times New Roman" w:cs="Times New Roman"/>
          <w:bCs/>
          <w:color w:val="000000"/>
          <w:sz w:val="24"/>
          <w:szCs w:val="24"/>
          <w:shd w:val="clear" w:color="auto" w:fill="FFFFFF"/>
        </w:rPr>
        <w:t xml:space="preserve"> </w:t>
      </w:r>
      <w:r w:rsidR="00C63598">
        <w:rPr>
          <w:rFonts w:ascii="Times New Roman" w:hAnsi="Times New Roman" w:cs="Times New Roman"/>
          <w:bCs/>
          <w:color w:val="000000"/>
          <w:sz w:val="24"/>
          <w:szCs w:val="24"/>
          <w:shd w:val="clear" w:color="auto" w:fill="FFFFFF"/>
        </w:rPr>
        <w:t>( px )</w:t>
      </w:r>
    </w:p>
    <w:p w:rsidR="0067564C" w:rsidRPr="00824945" w:rsidRDefault="0067564C" w:rsidP="00480EAA">
      <w:pPr>
        <w:pStyle w:val="ListParagraph"/>
        <w:numPr>
          <w:ilvl w:val="0"/>
          <w:numId w:val="60"/>
        </w:numPr>
        <w:rPr>
          <w:rFonts w:ascii="Times New Roman" w:hAnsi="Times New Roman" w:cs="Times New Roman"/>
          <w:bCs/>
          <w:color w:val="000000"/>
          <w:sz w:val="24"/>
          <w:szCs w:val="24"/>
          <w:shd w:val="clear" w:color="auto" w:fill="FFFFFF"/>
        </w:rPr>
      </w:pPr>
      <w:r w:rsidRPr="00824945">
        <w:rPr>
          <w:rFonts w:ascii="Times New Roman" w:hAnsi="Times New Roman" w:cs="Times New Roman"/>
          <w:bCs/>
          <w:color w:val="000000"/>
          <w:sz w:val="24"/>
          <w:szCs w:val="24"/>
          <w:shd w:val="clear" w:color="auto" w:fill="FFFFFF"/>
        </w:rPr>
        <w:t>caption-side:</w:t>
      </w:r>
      <w:r w:rsidR="00A114FC">
        <w:rPr>
          <w:rFonts w:ascii="Times New Roman" w:hAnsi="Times New Roman" w:cs="Times New Roman"/>
          <w:bCs/>
          <w:color w:val="000000"/>
          <w:sz w:val="24"/>
          <w:szCs w:val="24"/>
          <w:shd w:val="clear" w:color="auto" w:fill="FFFFFF"/>
        </w:rPr>
        <w:t xml:space="preserve"> </w:t>
      </w:r>
      <w:r w:rsidR="00CA1BB9">
        <w:rPr>
          <w:rFonts w:ascii="Courier" w:hAnsi="Courier"/>
          <w:i/>
          <w:iCs/>
          <w:color w:val="000000"/>
          <w:sz w:val="20"/>
          <w:szCs w:val="20"/>
          <w:shd w:val="clear" w:color="auto" w:fill="FFFFFF"/>
        </w:rPr>
        <w:t>top</w:t>
      </w:r>
      <w:r w:rsidR="00CA1BB9">
        <w:rPr>
          <w:rFonts w:ascii="Courier" w:hAnsi="Courier"/>
          <w:i/>
          <w:iCs/>
          <w:color w:val="000000"/>
          <w:sz w:val="20"/>
          <w:szCs w:val="20"/>
        </w:rPr>
        <w:t>/</w:t>
      </w:r>
      <w:r w:rsidR="00CA1BB9">
        <w:rPr>
          <w:rFonts w:ascii="Courier" w:hAnsi="Courier"/>
          <w:i/>
          <w:iCs/>
          <w:color w:val="000000"/>
          <w:sz w:val="20"/>
          <w:szCs w:val="20"/>
          <w:shd w:val="clear" w:color="auto" w:fill="FFFFFF"/>
        </w:rPr>
        <w:t>bottom</w:t>
      </w:r>
      <w:r w:rsidR="00CA1BB9">
        <w:rPr>
          <w:rFonts w:ascii="Courier" w:hAnsi="Courier"/>
          <w:i/>
          <w:iCs/>
          <w:color w:val="000000"/>
          <w:sz w:val="20"/>
          <w:szCs w:val="20"/>
        </w:rPr>
        <w:t>/</w:t>
      </w:r>
      <w:r w:rsidR="00CA1BB9">
        <w:rPr>
          <w:rFonts w:ascii="Courier" w:hAnsi="Courier"/>
          <w:i/>
          <w:iCs/>
          <w:color w:val="000000"/>
          <w:sz w:val="20"/>
          <w:szCs w:val="20"/>
          <w:shd w:val="clear" w:color="auto" w:fill="FFFFFF"/>
        </w:rPr>
        <w:t>left</w:t>
      </w:r>
      <w:r w:rsidR="00CA1BB9">
        <w:rPr>
          <w:rFonts w:ascii="Courier" w:hAnsi="Courier"/>
          <w:i/>
          <w:iCs/>
          <w:color w:val="000000"/>
          <w:sz w:val="20"/>
          <w:szCs w:val="20"/>
        </w:rPr>
        <w:t>/</w:t>
      </w:r>
      <w:r w:rsidR="00CA1BB9">
        <w:rPr>
          <w:rFonts w:ascii="Courier" w:hAnsi="Courier"/>
          <w:i/>
          <w:iCs/>
          <w:color w:val="000000"/>
          <w:sz w:val="20"/>
          <w:szCs w:val="20"/>
          <w:shd w:val="clear" w:color="auto" w:fill="FFFFFF"/>
        </w:rPr>
        <w:t>right</w:t>
      </w:r>
    </w:p>
    <w:p w:rsidR="0067564C" w:rsidRPr="00824945" w:rsidRDefault="0067564C" w:rsidP="00480EAA">
      <w:pPr>
        <w:pStyle w:val="ListParagraph"/>
        <w:numPr>
          <w:ilvl w:val="0"/>
          <w:numId w:val="60"/>
        </w:numPr>
        <w:rPr>
          <w:rFonts w:ascii="Times New Roman" w:hAnsi="Times New Roman" w:cs="Times New Roman"/>
          <w:bCs/>
          <w:color w:val="000000"/>
          <w:sz w:val="24"/>
          <w:szCs w:val="24"/>
          <w:shd w:val="clear" w:color="auto" w:fill="FFFFFF"/>
        </w:rPr>
      </w:pPr>
      <w:r w:rsidRPr="00824945">
        <w:rPr>
          <w:rFonts w:ascii="Times New Roman" w:hAnsi="Times New Roman" w:cs="Times New Roman"/>
          <w:bCs/>
          <w:color w:val="000000"/>
          <w:sz w:val="24"/>
          <w:szCs w:val="24"/>
          <w:shd w:val="clear" w:color="auto" w:fill="FFFFFF"/>
        </w:rPr>
        <w:t>empty-cells:</w:t>
      </w:r>
      <w:r w:rsidR="001F6F15">
        <w:rPr>
          <w:rFonts w:ascii="Times New Roman" w:hAnsi="Times New Roman" w:cs="Times New Roman"/>
          <w:bCs/>
          <w:color w:val="000000"/>
          <w:sz w:val="24"/>
          <w:szCs w:val="24"/>
          <w:shd w:val="clear" w:color="auto" w:fill="FFFFFF"/>
        </w:rPr>
        <w:t xml:space="preserve"> </w:t>
      </w:r>
      <w:r w:rsidR="00CA1BB9">
        <w:rPr>
          <w:rFonts w:ascii="Courier" w:hAnsi="Courier"/>
          <w:i/>
          <w:iCs/>
          <w:color w:val="000000"/>
          <w:sz w:val="20"/>
          <w:szCs w:val="20"/>
          <w:shd w:val="clear" w:color="auto" w:fill="FFFFFF"/>
        </w:rPr>
        <w:t>show</w:t>
      </w:r>
      <w:r w:rsidR="00CA1BB9">
        <w:rPr>
          <w:rFonts w:ascii="Courier" w:hAnsi="Courier"/>
          <w:i/>
          <w:iCs/>
          <w:color w:val="000000"/>
          <w:sz w:val="20"/>
          <w:szCs w:val="20"/>
        </w:rPr>
        <w:t>/</w:t>
      </w:r>
      <w:r w:rsidR="00CA1BB9">
        <w:rPr>
          <w:rFonts w:ascii="Courier" w:hAnsi="Courier"/>
          <w:i/>
          <w:iCs/>
          <w:color w:val="000000"/>
          <w:sz w:val="20"/>
          <w:szCs w:val="20"/>
          <w:shd w:val="clear" w:color="auto" w:fill="FFFFFF"/>
        </w:rPr>
        <w:t>hide</w:t>
      </w:r>
    </w:p>
    <w:p w:rsidR="0067564C" w:rsidRPr="00590641" w:rsidRDefault="0067564C" w:rsidP="00480EAA">
      <w:pPr>
        <w:pStyle w:val="ListParagraph"/>
        <w:numPr>
          <w:ilvl w:val="0"/>
          <w:numId w:val="60"/>
        </w:numPr>
        <w:rPr>
          <w:rFonts w:ascii="Times New Roman" w:hAnsi="Times New Roman" w:cs="Times New Roman"/>
          <w:sz w:val="24"/>
          <w:szCs w:val="24"/>
        </w:rPr>
      </w:pPr>
      <w:r w:rsidRPr="00824945">
        <w:rPr>
          <w:rFonts w:ascii="Times New Roman" w:hAnsi="Times New Roman" w:cs="Times New Roman"/>
          <w:bCs/>
          <w:color w:val="000000"/>
          <w:sz w:val="24"/>
          <w:szCs w:val="24"/>
          <w:shd w:val="clear" w:color="auto" w:fill="FFFFFF"/>
        </w:rPr>
        <w:t>table-layout:</w:t>
      </w:r>
      <w:r w:rsidR="001F6F15">
        <w:rPr>
          <w:rFonts w:ascii="Times New Roman" w:hAnsi="Times New Roman" w:cs="Times New Roman"/>
          <w:bCs/>
          <w:color w:val="000000"/>
          <w:sz w:val="24"/>
          <w:szCs w:val="24"/>
          <w:shd w:val="clear" w:color="auto" w:fill="FFFFFF"/>
        </w:rPr>
        <w:t xml:space="preserve"> </w:t>
      </w:r>
      <w:r w:rsidR="00A114FC">
        <w:rPr>
          <w:rFonts w:ascii="Courier" w:hAnsi="Courier"/>
          <w:i/>
          <w:iCs/>
          <w:color w:val="000000"/>
          <w:sz w:val="20"/>
          <w:szCs w:val="20"/>
          <w:shd w:val="clear" w:color="auto" w:fill="FFFFFF"/>
        </w:rPr>
        <w:t>auto</w:t>
      </w:r>
      <w:r w:rsidR="00A114FC">
        <w:rPr>
          <w:rFonts w:ascii="Courier" w:hAnsi="Courier"/>
          <w:i/>
          <w:iCs/>
          <w:color w:val="000000"/>
          <w:sz w:val="20"/>
          <w:szCs w:val="20"/>
        </w:rPr>
        <w:t>/</w:t>
      </w:r>
      <w:r w:rsidR="00A114FC">
        <w:rPr>
          <w:rFonts w:ascii="Courier" w:hAnsi="Courier"/>
          <w:i/>
          <w:iCs/>
          <w:color w:val="000000"/>
          <w:sz w:val="20"/>
          <w:szCs w:val="20"/>
          <w:shd w:val="clear" w:color="auto" w:fill="FFFFFF"/>
        </w:rPr>
        <w:t>fixed</w:t>
      </w:r>
    </w:p>
    <w:p w:rsidR="00590641" w:rsidRDefault="00590641" w:rsidP="00590641">
      <w:pPr>
        <w:rPr>
          <w:rFonts w:ascii="Times New Roman" w:hAnsi="Times New Roman" w:cs="Times New Roman"/>
          <w:sz w:val="24"/>
          <w:szCs w:val="24"/>
        </w:rPr>
      </w:pPr>
    </w:p>
    <w:p w:rsidR="00590641" w:rsidRDefault="00590641" w:rsidP="00590641">
      <w:pPr>
        <w:rPr>
          <w:rFonts w:ascii="Times New Roman" w:hAnsi="Times New Roman" w:cs="Times New Roman"/>
          <w:sz w:val="24"/>
          <w:szCs w:val="24"/>
        </w:rPr>
      </w:pPr>
    </w:p>
    <w:p w:rsidR="00590641" w:rsidRDefault="00590641" w:rsidP="00590641">
      <w:pPr>
        <w:rPr>
          <w:rFonts w:ascii="Times New Roman" w:hAnsi="Times New Roman" w:cs="Times New Roman"/>
          <w:sz w:val="24"/>
          <w:szCs w:val="24"/>
        </w:rPr>
      </w:pPr>
    </w:p>
    <w:p w:rsidR="00590641" w:rsidRDefault="00590641" w:rsidP="00590641">
      <w:pPr>
        <w:rPr>
          <w:rFonts w:ascii="Times New Roman" w:hAnsi="Times New Roman" w:cs="Times New Roman"/>
          <w:sz w:val="24"/>
          <w:szCs w:val="24"/>
        </w:rPr>
      </w:pPr>
    </w:p>
    <w:p w:rsidR="00590641" w:rsidRDefault="00590641" w:rsidP="00590641">
      <w:pPr>
        <w:rPr>
          <w:rFonts w:ascii="Times New Roman" w:hAnsi="Times New Roman" w:cs="Times New Roman"/>
          <w:sz w:val="24"/>
          <w:szCs w:val="24"/>
        </w:rPr>
      </w:pPr>
    </w:p>
    <w:p w:rsidR="00590641" w:rsidRDefault="00590641" w:rsidP="00590641">
      <w:pPr>
        <w:rPr>
          <w:rFonts w:ascii="Times New Roman" w:hAnsi="Times New Roman" w:cs="Times New Roman"/>
          <w:sz w:val="24"/>
          <w:szCs w:val="24"/>
        </w:rPr>
      </w:pPr>
    </w:p>
    <w:p w:rsidR="00590641" w:rsidRDefault="00590641" w:rsidP="00590641">
      <w:pPr>
        <w:rPr>
          <w:rFonts w:ascii="Times New Roman" w:hAnsi="Times New Roman" w:cs="Times New Roman"/>
          <w:sz w:val="24"/>
          <w:szCs w:val="24"/>
        </w:rPr>
      </w:pPr>
    </w:p>
    <w:p w:rsidR="00590641" w:rsidRDefault="00590641" w:rsidP="00590641">
      <w:pPr>
        <w:rPr>
          <w:rFonts w:ascii="Times New Roman" w:hAnsi="Times New Roman" w:cs="Times New Roman"/>
          <w:sz w:val="24"/>
          <w:szCs w:val="24"/>
        </w:rPr>
      </w:pPr>
    </w:p>
    <w:p w:rsidR="00590641" w:rsidRDefault="00590641" w:rsidP="00590641">
      <w:pPr>
        <w:rPr>
          <w:rFonts w:ascii="Times New Roman" w:hAnsi="Times New Roman" w:cs="Times New Roman"/>
          <w:sz w:val="24"/>
          <w:szCs w:val="24"/>
        </w:rPr>
      </w:pPr>
    </w:p>
    <w:p w:rsidR="00590641" w:rsidRDefault="00590641" w:rsidP="00590641">
      <w:pPr>
        <w:rPr>
          <w:rFonts w:ascii="Times New Roman" w:hAnsi="Times New Roman" w:cs="Times New Roman"/>
          <w:sz w:val="24"/>
          <w:szCs w:val="24"/>
        </w:rPr>
      </w:pPr>
    </w:p>
    <w:p w:rsidR="00590641" w:rsidRDefault="00590641" w:rsidP="00590641">
      <w:pPr>
        <w:rPr>
          <w:rFonts w:ascii="Times New Roman" w:hAnsi="Times New Roman" w:cs="Times New Roman"/>
          <w:sz w:val="24"/>
          <w:szCs w:val="24"/>
        </w:rPr>
      </w:pPr>
    </w:p>
    <w:p w:rsidR="00590641" w:rsidRDefault="00590641" w:rsidP="00590641">
      <w:pPr>
        <w:rPr>
          <w:rFonts w:ascii="Times New Roman" w:hAnsi="Times New Roman" w:cs="Times New Roman"/>
          <w:sz w:val="24"/>
          <w:szCs w:val="24"/>
        </w:rPr>
      </w:pPr>
    </w:p>
    <w:p w:rsidR="00590641" w:rsidRDefault="00590641" w:rsidP="00590641">
      <w:pPr>
        <w:rPr>
          <w:rFonts w:ascii="Times New Roman" w:hAnsi="Times New Roman" w:cs="Times New Roman"/>
          <w:sz w:val="24"/>
          <w:szCs w:val="24"/>
        </w:rPr>
      </w:pPr>
    </w:p>
    <w:p w:rsidR="00590641" w:rsidRDefault="00590641" w:rsidP="00590641">
      <w:pPr>
        <w:jc w:val="center"/>
        <w:rPr>
          <w:rFonts w:ascii="Arial" w:hAnsi="Arial" w:cs="Arial"/>
          <w:b/>
          <w:sz w:val="60"/>
          <w:szCs w:val="60"/>
        </w:rPr>
      </w:pPr>
      <w:r w:rsidRPr="00590641">
        <w:rPr>
          <w:rFonts w:ascii="Arial" w:hAnsi="Arial" w:cs="Arial"/>
          <w:b/>
          <w:sz w:val="60"/>
          <w:szCs w:val="60"/>
        </w:rPr>
        <w:t>CSS SELECTORS TYPES</w:t>
      </w:r>
    </w:p>
    <w:p w:rsidR="006C1504" w:rsidRPr="00DA6E63" w:rsidRDefault="006C1504" w:rsidP="00480EAA">
      <w:pPr>
        <w:pStyle w:val="ListParagraph"/>
        <w:numPr>
          <w:ilvl w:val="0"/>
          <w:numId w:val="61"/>
        </w:numPr>
        <w:rPr>
          <w:rFonts w:ascii="Times New Roman" w:hAnsi="Times New Roman" w:cs="Times New Roman"/>
          <w:b/>
          <w:sz w:val="24"/>
          <w:szCs w:val="24"/>
        </w:rPr>
      </w:pPr>
      <w:r>
        <w:rPr>
          <w:rFonts w:ascii="Times New Roman" w:hAnsi="Times New Roman" w:cs="Times New Roman"/>
          <w:b/>
          <w:sz w:val="24"/>
          <w:szCs w:val="24"/>
        </w:rPr>
        <w:t>SINGLE/TYPE/</w:t>
      </w:r>
      <w:r w:rsidRPr="00DA6E63">
        <w:rPr>
          <w:rFonts w:ascii="Times New Roman" w:hAnsi="Times New Roman" w:cs="Times New Roman"/>
          <w:b/>
          <w:sz w:val="24"/>
          <w:szCs w:val="24"/>
        </w:rPr>
        <w:t>ELEMENT SELECTOR</w:t>
      </w:r>
    </w:p>
    <w:p w:rsidR="006C1504" w:rsidRPr="00DA6E63" w:rsidRDefault="006C1504" w:rsidP="00480EAA">
      <w:pPr>
        <w:pStyle w:val="ListParagraph"/>
        <w:numPr>
          <w:ilvl w:val="0"/>
          <w:numId w:val="61"/>
        </w:numPr>
        <w:rPr>
          <w:rFonts w:ascii="Times New Roman" w:hAnsi="Times New Roman" w:cs="Times New Roman"/>
          <w:b/>
          <w:sz w:val="24"/>
          <w:szCs w:val="24"/>
        </w:rPr>
      </w:pPr>
      <w:r w:rsidRPr="00DA6E63">
        <w:rPr>
          <w:rFonts w:ascii="Times New Roman" w:hAnsi="Times New Roman" w:cs="Times New Roman"/>
          <w:b/>
          <w:sz w:val="24"/>
          <w:szCs w:val="24"/>
        </w:rPr>
        <w:t>MULTIPLE SELECTOR</w:t>
      </w:r>
    </w:p>
    <w:p w:rsidR="006C1504" w:rsidRPr="00DA6E63" w:rsidRDefault="006C1504" w:rsidP="00480EAA">
      <w:pPr>
        <w:pStyle w:val="ListParagraph"/>
        <w:numPr>
          <w:ilvl w:val="0"/>
          <w:numId w:val="61"/>
        </w:numPr>
        <w:rPr>
          <w:rFonts w:ascii="Times New Roman" w:hAnsi="Times New Roman" w:cs="Times New Roman"/>
          <w:b/>
          <w:sz w:val="24"/>
          <w:szCs w:val="24"/>
        </w:rPr>
      </w:pPr>
      <w:r w:rsidRPr="00DA6E63">
        <w:rPr>
          <w:rFonts w:ascii="Times New Roman" w:hAnsi="Times New Roman" w:cs="Times New Roman"/>
          <w:b/>
          <w:sz w:val="24"/>
          <w:szCs w:val="24"/>
        </w:rPr>
        <w:t>SELECTOR WITH CLASS_NAME</w:t>
      </w:r>
    </w:p>
    <w:p w:rsidR="006C1504" w:rsidRPr="00DA6E63" w:rsidRDefault="006C1504" w:rsidP="00480EAA">
      <w:pPr>
        <w:pStyle w:val="ListParagraph"/>
        <w:numPr>
          <w:ilvl w:val="0"/>
          <w:numId w:val="61"/>
        </w:numPr>
        <w:rPr>
          <w:rFonts w:ascii="Times New Roman" w:hAnsi="Times New Roman" w:cs="Times New Roman"/>
          <w:b/>
          <w:sz w:val="24"/>
          <w:szCs w:val="24"/>
        </w:rPr>
      </w:pPr>
      <w:r w:rsidRPr="00DA6E63">
        <w:rPr>
          <w:rFonts w:ascii="Times New Roman" w:hAnsi="Times New Roman" w:cs="Times New Roman"/>
          <w:b/>
          <w:sz w:val="24"/>
          <w:szCs w:val="24"/>
        </w:rPr>
        <w:t>UNIVERSAL SELECTOR</w:t>
      </w:r>
    </w:p>
    <w:p w:rsidR="006C1504" w:rsidRPr="00DA6E63" w:rsidRDefault="006C1504" w:rsidP="00480EAA">
      <w:pPr>
        <w:pStyle w:val="ListParagraph"/>
        <w:numPr>
          <w:ilvl w:val="0"/>
          <w:numId w:val="61"/>
        </w:numPr>
        <w:rPr>
          <w:rFonts w:ascii="Times New Roman" w:hAnsi="Times New Roman" w:cs="Times New Roman"/>
          <w:b/>
          <w:sz w:val="24"/>
          <w:szCs w:val="24"/>
        </w:rPr>
      </w:pPr>
      <w:r w:rsidRPr="00DA6E63">
        <w:rPr>
          <w:rFonts w:ascii="Times New Roman" w:hAnsi="Times New Roman" w:cs="Times New Roman"/>
          <w:b/>
          <w:sz w:val="24"/>
          <w:szCs w:val="24"/>
        </w:rPr>
        <w:t>DECENDENT SELECTOR</w:t>
      </w:r>
    </w:p>
    <w:p w:rsidR="006C1504" w:rsidRPr="00DA6E63" w:rsidRDefault="006C1504" w:rsidP="00480EAA">
      <w:pPr>
        <w:pStyle w:val="ListParagraph"/>
        <w:numPr>
          <w:ilvl w:val="0"/>
          <w:numId w:val="61"/>
        </w:numPr>
        <w:rPr>
          <w:rFonts w:ascii="Times New Roman" w:hAnsi="Times New Roman" w:cs="Times New Roman"/>
          <w:b/>
          <w:sz w:val="24"/>
          <w:szCs w:val="24"/>
        </w:rPr>
      </w:pPr>
      <w:r w:rsidRPr="00DA6E63">
        <w:rPr>
          <w:rFonts w:ascii="Times New Roman" w:hAnsi="Times New Roman" w:cs="Times New Roman"/>
          <w:b/>
          <w:sz w:val="24"/>
          <w:szCs w:val="24"/>
        </w:rPr>
        <w:t>PSEDUO SELECTOR</w:t>
      </w:r>
    </w:p>
    <w:p w:rsidR="006C1504" w:rsidRPr="00DA6E63" w:rsidRDefault="006C1504" w:rsidP="00480EAA">
      <w:pPr>
        <w:pStyle w:val="ListParagraph"/>
        <w:numPr>
          <w:ilvl w:val="0"/>
          <w:numId w:val="61"/>
        </w:numPr>
        <w:rPr>
          <w:rFonts w:ascii="Times New Roman" w:hAnsi="Times New Roman" w:cs="Times New Roman"/>
          <w:b/>
          <w:sz w:val="24"/>
          <w:szCs w:val="24"/>
        </w:rPr>
      </w:pPr>
      <w:r w:rsidRPr="00DA6E63">
        <w:rPr>
          <w:rFonts w:ascii="Times New Roman" w:hAnsi="Times New Roman" w:cs="Times New Roman"/>
          <w:b/>
          <w:sz w:val="24"/>
          <w:szCs w:val="24"/>
        </w:rPr>
        <w:t>ID-SELECTOR</w:t>
      </w:r>
    </w:p>
    <w:p w:rsidR="006C1504" w:rsidRDefault="006C1504" w:rsidP="00480EAA">
      <w:pPr>
        <w:pStyle w:val="ListParagraph"/>
        <w:numPr>
          <w:ilvl w:val="0"/>
          <w:numId w:val="61"/>
        </w:numPr>
        <w:rPr>
          <w:rFonts w:ascii="Times New Roman" w:hAnsi="Times New Roman" w:cs="Times New Roman"/>
          <w:b/>
          <w:sz w:val="24"/>
          <w:szCs w:val="24"/>
        </w:rPr>
      </w:pPr>
      <w:r w:rsidRPr="00DA6E63">
        <w:rPr>
          <w:rFonts w:ascii="Times New Roman" w:hAnsi="Times New Roman" w:cs="Times New Roman"/>
          <w:b/>
          <w:sz w:val="24"/>
          <w:szCs w:val="24"/>
        </w:rPr>
        <w:t>CLASS SELECTORS</w:t>
      </w:r>
    </w:p>
    <w:p w:rsidR="00A30F65" w:rsidRDefault="006C1504" w:rsidP="00480EAA">
      <w:pPr>
        <w:pStyle w:val="ListParagraph"/>
        <w:numPr>
          <w:ilvl w:val="0"/>
          <w:numId w:val="61"/>
        </w:numPr>
        <w:rPr>
          <w:rFonts w:ascii="Times New Roman" w:hAnsi="Times New Roman" w:cs="Times New Roman"/>
          <w:b/>
          <w:sz w:val="24"/>
          <w:szCs w:val="24"/>
        </w:rPr>
      </w:pPr>
      <w:r>
        <w:rPr>
          <w:rFonts w:ascii="Times New Roman" w:hAnsi="Times New Roman" w:cs="Times New Roman"/>
          <w:b/>
          <w:sz w:val="24"/>
          <w:szCs w:val="24"/>
        </w:rPr>
        <w:t>ATTRIBUTE SELECTOR</w:t>
      </w:r>
    </w:p>
    <w:p w:rsidR="00FC1662" w:rsidRPr="00FC1662" w:rsidRDefault="00FC1662" w:rsidP="00FC1662">
      <w:pPr>
        <w:ind w:left="720"/>
        <w:rPr>
          <w:rFonts w:ascii="Times New Roman" w:hAnsi="Times New Roman" w:cs="Times New Roman"/>
          <w:b/>
          <w:sz w:val="24"/>
          <w:szCs w:val="24"/>
        </w:rPr>
      </w:pPr>
    </w:p>
    <w:p w:rsidR="00520B64" w:rsidRDefault="00767397" w:rsidP="00767397">
      <w:pPr>
        <w:rPr>
          <w:rFonts w:ascii="Times New Roman" w:hAnsi="Times New Roman" w:cs="Times New Roman"/>
          <w:b/>
          <w:sz w:val="24"/>
          <w:szCs w:val="24"/>
        </w:rPr>
      </w:pPr>
      <w:r w:rsidRPr="009528C6">
        <w:rPr>
          <w:rFonts w:ascii="Times New Roman" w:hAnsi="Times New Roman" w:cs="Times New Roman"/>
          <w:b/>
          <w:sz w:val="24"/>
          <w:szCs w:val="24"/>
          <w:u w:val="single"/>
        </w:rPr>
        <w:t xml:space="preserve">1) ELEMENT </w:t>
      </w:r>
      <w:r w:rsidR="00A63B55">
        <w:rPr>
          <w:rFonts w:ascii="Times New Roman" w:hAnsi="Times New Roman" w:cs="Times New Roman"/>
          <w:b/>
          <w:sz w:val="24"/>
          <w:szCs w:val="24"/>
          <w:u w:val="single"/>
        </w:rPr>
        <w:t xml:space="preserve"> </w:t>
      </w:r>
      <w:r w:rsidRPr="009528C6">
        <w:rPr>
          <w:rFonts w:ascii="Times New Roman" w:hAnsi="Times New Roman" w:cs="Times New Roman"/>
          <w:b/>
          <w:sz w:val="24"/>
          <w:szCs w:val="24"/>
          <w:u w:val="single"/>
        </w:rPr>
        <w:t>SELECTOR</w:t>
      </w:r>
      <w:r w:rsidR="00737637">
        <w:rPr>
          <w:rFonts w:ascii="Times New Roman" w:hAnsi="Times New Roman" w:cs="Times New Roman"/>
          <w:b/>
          <w:sz w:val="24"/>
          <w:szCs w:val="24"/>
          <w:u w:val="single"/>
        </w:rPr>
        <w:t xml:space="preserve"> </w:t>
      </w:r>
      <w:r w:rsidRPr="00094E00">
        <w:rPr>
          <w:rFonts w:ascii="Times New Roman" w:hAnsi="Times New Roman" w:cs="Times New Roman"/>
          <w:b/>
          <w:sz w:val="24"/>
          <w:szCs w:val="24"/>
          <w:u w:val="single"/>
        </w:rPr>
        <w:t>:</w:t>
      </w:r>
      <w:r>
        <w:rPr>
          <w:rFonts w:ascii="Times New Roman" w:hAnsi="Times New Roman" w:cs="Times New Roman"/>
          <w:b/>
          <w:sz w:val="24"/>
          <w:szCs w:val="24"/>
        </w:rPr>
        <w:t xml:space="preserve"> </w:t>
      </w:r>
    </w:p>
    <w:p w:rsidR="00767397" w:rsidRPr="00094E00" w:rsidRDefault="00767397" w:rsidP="00767397">
      <w:pPr>
        <w:rPr>
          <w:rFonts w:ascii="Times New Roman" w:hAnsi="Times New Roman" w:cs="Times New Roman"/>
          <w:b/>
          <w:sz w:val="24"/>
          <w:szCs w:val="24"/>
          <w:u w:val="single"/>
        </w:rPr>
      </w:pPr>
      <w:r>
        <w:rPr>
          <w:rFonts w:ascii="Times New Roman" w:hAnsi="Times New Roman" w:cs="Times New Roman"/>
          <w:b/>
          <w:sz w:val="24"/>
          <w:szCs w:val="24"/>
        </w:rPr>
        <w:t>Apply CSS</w:t>
      </w:r>
      <w:r w:rsidR="000A2462">
        <w:rPr>
          <w:rFonts w:ascii="Times New Roman" w:hAnsi="Times New Roman" w:cs="Times New Roman"/>
          <w:b/>
          <w:sz w:val="24"/>
          <w:szCs w:val="24"/>
        </w:rPr>
        <w:t xml:space="preserve"> styles on selected </w:t>
      </w:r>
      <w:r>
        <w:rPr>
          <w:rFonts w:ascii="Times New Roman" w:hAnsi="Times New Roman" w:cs="Times New Roman"/>
          <w:b/>
          <w:sz w:val="24"/>
          <w:szCs w:val="24"/>
        </w:rPr>
        <w:t xml:space="preserve"> </w:t>
      </w:r>
      <w:r w:rsidR="000A2462">
        <w:rPr>
          <w:rFonts w:ascii="Times New Roman" w:hAnsi="Times New Roman" w:cs="Times New Roman"/>
          <w:b/>
          <w:sz w:val="24"/>
          <w:szCs w:val="24"/>
        </w:rPr>
        <w:t xml:space="preserve">HTML </w:t>
      </w:r>
      <w:r>
        <w:rPr>
          <w:rFonts w:ascii="Times New Roman" w:hAnsi="Times New Roman" w:cs="Times New Roman"/>
          <w:b/>
          <w:sz w:val="24"/>
          <w:szCs w:val="24"/>
        </w:rPr>
        <w:t>element.</w:t>
      </w:r>
    </w:p>
    <w:p w:rsidR="00767397" w:rsidRPr="0051325C" w:rsidRDefault="00767397" w:rsidP="00767397">
      <w:pPr>
        <w:rPr>
          <w:rFonts w:ascii="Times New Roman" w:hAnsi="Times New Roman" w:cs="Times New Roman"/>
          <w:b/>
          <w:sz w:val="24"/>
          <w:szCs w:val="24"/>
          <w:u w:val="single"/>
        </w:rPr>
      </w:pPr>
      <w:r w:rsidRPr="0051325C">
        <w:rPr>
          <w:rFonts w:ascii="Times New Roman" w:hAnsi="Times New Roman" w:cs="Times New Roman"/>
          <w:b/>
          <w:sz w:val="24"/>
          <w:szCs w:val="24"/>
          <w:u w:val="single"/>
        </w:rPr>
        <w:t xml:space="preserve">Syntax:   </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Selector</w:t>
      </w:r>
      <w:r w:rsidR="00BF4665">
        <w:rPr>
          <w:rFonts w:ascii="Times New Roman" w:hAnsi="Times New Roman" w:cs="Times New Roman"/>
          <w:sz w:val="24"/>
          <w:szCs w:val="24"/>
        </w:rPr>
        <w:t xml:space="preserve"> </w:t>
      </w:r>
      <w:r>
        <w:rPr>
          <w:rFonts w:ascii="Times New Roman" w:hAnsi="Times New Roman" w:cs="Times New Roman"/>
          <w:sz w:val="24"/>
          <w:szCs w:val="24"/>
        </w:rPr>
        <w:t>{</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 xml:space="preserve">propert1:value; </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propert2:value;…</w:t>
      </w:r>
    </w:p>
    <w:p w:rsidR="00520B64" w:rsidRDefault="00767397" w:rsidP="00767397">
      <w:pPr>
        <w:rPr>
          <w:rFonts w:ascii="Times New Roman" w:hAnsi="Times New Roman" w:cs="Times New Roman"/>
          <w:sz w:val="24"/>
          <w:szCs w:val="24"/>
        </w:rPr>
      </w:pPr>
      <w:r>
        <w:rPr>
          <w:rFonts w:ascii="Times New Roman" w:hAnsi="Times New Roman" w:cs="Times New Roman"/>
          <w:sz w:val="24"/>
          <w:szCs w:val="24"/>
        </w:rPr>
        <w:t>}</w:t>
      </w:r>
    </w:p>
    <w:p w:rsidR="00767397" w:rsidRPr="007D71AC" w:rsidRDefault="00767397" w:rsidP="00767397">
      <w:pPr>
        <w:rPr>
          <w:rFonts w:ascii="Times New Roman" w:hAnsi="Times New Roman" w:cs="Times New Roman"/>
          <w:b/>
          <w:sz w:val="24"/>
          <w:szCs w:val="24"/>
        </w:rPr>
      </w:pPr>
      <w:r w:rsidRPr="00A351AF">
        <w:rPr>
          <w:rFonts w:ascii="Times New Roman" w:hAnsi="Times New Roman" w:cs="Times New Roman"/>
          <w:b/>
          <w:sz w:val="24"/>
          <w:szCs w:val="24"/>
          <w:u w:val="single"/>
        </w:rPr>
        <w:t xml:space="preserve">2) </w:t>
      </w:r>
      <w:r>
        <w:rPr>
          <w:rFonts w:ascii="Times New Roman" w:hAnsi="Times New Roman" w:cs="Times New Roman"/>
          <w:b/>
          <w:sz w:val="24"/>
          <w:szCs w:val="24"/>
          <w:u w:val="single"/>
        </w:rPr>
        <w:t>MULTIPLE SELECTOR</w:t>
      </w:r>
      <w:r w:rsidR="00737637">
        <w:rPr>
          <w:rFonts w:ascii="Times New Roman" w:hAnsi="Times New Roman" w:cs="Times New Roman"/>
          <w:b/>
          <w:sz w:val="24"/>
          <w:szCs w:val="24"/>
          <w:u w:val="single"/>
        </w:rPr>
        <w:t xml:space="preserve"> </w:t>
      </w:r>
      <w:r w:rsidRPr="007D71AC">
        <w:rPr>
          <w:rFonts w:ascii="Times New Roman" w:hAnsi="Times New Roman" w:cs="Times New Roman"/>
          <w:b/>
          <w:sz w:val="24"/>
          <w:szCs w:val="24"/>
          <w:u w:val="single"/>
        </w:rPr>
        <w:t>:</w:t>
      </w:r>
    </w:p>
    <w:p w:rsidR="00767397" w:rsidRDefault="00767397" w:rsidP="00480EAA">
      <w:pPr>
        <w:pStyle w:val="ListParagraph"/>
        <w:numPr>
          <w:ilvl w:val="0"/>
          <w:numId w:val="63"/>
        </w:numPr>
        <w:rPr>
          <w:rFonts w:ascii="Times New Roman" w:hAnsi="Times New Roman" w:cs="Times New Roman"/>
          <w:sz w:val="24"/>
          <w:szCs w:val="24"/>
        </w:rPr>
      </w:pPr>
      <w:r>
        <w:rPr>
          <w:rFonts w:ascii="Times New Roman" w:hAnsi="Times New Roman" w:cs="Times New Roman"/>
          <w:sz w:val="24"/>
          <w:szCs w:val="24"/>
        </w:rPr>
        <w:t>Apply same styles on different tags without writing same properties again.</w:t>
      </w:r>
    </w:p>
    <w:p w:rsidR="00767397" w:rsidRDefault="00767397" w:rsidP="00480EAA">
      <w:pPr>
        <w:pStyle w:val="ListParagraph"/>
        <w:numPr>
          <w:ilvl w:val="0"/>
          <w:numId w:val="63"/>
        </w:numPr>
        <w:rPr>
          <w:rFonts w:ascii="Times New Roman" w:hAnsi="Times New Roman" w:cs="Times New Roman"/>
          <w:sz w:val="24"/>
          <w:szCs w:val="24"/>
        </w:rPr>
      </w:pPr>
      <w:r>
        <w:rPr>
          <w:rFonts w:ascii="Times New Roman" w:hAnsi="Times New Roman" w:cs="Times New Roman"/>
          <w:sz w:val="24"/>
          <w:szCs w:val="24"/>
        </w:rPr>
        <w:t>Now declare all selected selectors declared by separating with cama (,)</w:t>
      </w:r>
    </w:p>
    <w:p w:rsidR="00767397" w:rsidRPr="0042475F" w:rsidRDefault="00767397" w:rsidP="00767397">
      <w:pPr>
        <w:rPr>
          <w:rFonts w:ascii="Times New Roman" w:hAnsi="Times New Roman" w:cs="Times New Roman"/>
          <w:b/>
          <w:sz w:val="24"/>
          <w:szCs w:val="24"/>
        </w:rPr>
      </w:pPr>
      <w:r w:rsidRPr="0042475F">
        <w:rPr>
          <w:rFonts w:ascii="Times New Roman" w:hAnsi="Times New Roman" w:cs="Times New Roman"/>
          <w:b/>
          <w:sz w:val="24"/>
          <w:szCs w:val="24"/>
          <w:u w:val="single"/>
        </w:rPr>
        <w:t>Syntax:</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 xml:space="preserve">selector, selector, selector,... </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 xml:space="preserve">{ </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 xml:space="preserve">Property:value;   </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Property:value;  ….</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9E6962" w:rsidRDefault="009E6962" w:rsidP="00767397">
      <w:pPr>
        <w:rPr>
          <w:rFonts w:ascii="Times New Roman" w:hAnsi="Times New Roman" w:cs="Times New Roman"/>
          <w:sz w:val="24"/>
          <w:szCs w:val="24"/>
        </w:rPr>
      </w:pPr>
    </w:p>
    <w:p w:rsidR="00767397" w:rsidRPr="00971E64" w:rsidRDefault="00767397" w:rsidP="00767397">
      <w:pPr>
        <w:rPr>
          <w:rFonts w:ascii="Times New Roman" w:hAnsi="Times New Roman" w:cs="Times New Roman"/>
          <w:sz w:val="24"/>
          <w:szCs w:val="24"/>
          <w:u w:val="single"/>
        </w:rPr>
      </w:pPr>
      <w:r w:rsidRPr="00971E64">
        <w:rPr>
          <w:rFonts w:ascii="Times New Roman" w:hAnsi="Times New Roman" w:cs="Times New Roman"/>
          <w:b/>
          <w:sz w:val="24"/>
          <w:szCs w:val="24"/>
          <w:u w:val="single"/>
        </w:rPr>
        <w:t>3)</w:t>
      </w:r>
      <w:r>
        <w:rPr>
          <w:rFonts w:ascii="Times New Roman" w:hAnsi="Times New Roman" w:cs="Times New Roman"/>
          <w:b/>
          <w:sz w:val="24"/>
          <w:szCs w:val="24"/>
          <w:u w:val="single"/>
        </w:rPr>
        <w:t xml:space="preserve"> </w:t>
      </w:r>
      <w:r w:rsidRPr="00971E64">
        <w:rPr>
          <w:rFonts w:ascii="Times New Roman" w:hAnsi="Times New Roman" w:cs="Times New Roman"/>
          <w:b/>
          <w:sz w:val="24"/>
          <w:szCs w:val="24"/>
          <w:u w:val="single"/>
        </w:rPr>
        <w:t>SELECTOR WITH CLASSNAME SELECTOR</w:t>
      </w:r>
      <w:r>
        <w:rPr>
          <w:rFonts w:ascii="Times New Roman" w:hAnsi="Times New Roman" w:cs="Times New Roman"/>
          <w:b/>
          <w:sz w:val="24"/>
          <w:szCs w:val="24"/>
          <w:u w:val="single"/>
        </w:rPr>
        <w:t>:</w:t>
      </w:r>
    </w:p>
    <w:p w:rsidR="00767397" w:rsidRPr="00C92E74" w:rsidRDefault="00767397" w:rsidP="00767397">
      <w:pPr>
        <w:ind w:left="360"/>
        <w:jc w:val="both"/>
        <w:rPr>
          <w:rFonts w:ascii="Times New Roman" w:hAnsi="Times New Roman" w:cs="Times New Roman"/>
          <w:sz w:val="24"/>
          <w:szCs w:val="24"/>
        </w:rPr>
      </w:pPr>
      <w:r w:rsidRPr="005B2E44">
        <w:rPr>
          <w:rFonts w:ascii="Times New Roman" w:hAnsi="Times New Roman" w:cs="Times New Roman"/>
          <w:sz w:val="24"/>
          <w:szCs w:val="24"/>
        </w:rPr>
        <w:t>If we declare same tag  more than once  either with same or diff content,</w:t>
      </w:r>
      <w:r>
        <w:rPr>
          <w:rFonts w:ascii="Times New Roman" w:hAnsi="Times New Roman" w:cs="Times New Roman"/>
          <w:sz w:val="24"/>
          <w:szCs w:val="24"/>
        </w:rPr>
        <w:t xml:space="preserve"> </w:t>
      </w:r>
      <w:r w:rsidRPr="005B2E44">
        <w:rPr>
          <w:rFonts w:ascii="Times New Roman" w:hAnsi="Times New Roman" w:cs="Times New Roman"/>
          <w:sz w:val="24"/>
          <w:szCs w:val="24"/>
        </w:rPr>
        <w:t xml:space="preserve">then to apply </w:t>
      </w:r>
      <w:r>
        <w:rPr>
          <w:rFonts w:ascii="Times New Roman" w:hAnsi="Times New Roman" w:cs="Times New Roman"/>
          <w:sz w:val="24"/>
          <w:szCs w:val="24"/>
        </w:rPr>
        <w:t>CSS</w:t>
      </w:r>
      <w:r w:rsidRPr="005B2E44">
        <w:rPr>
          <w:rFonts w:ascii="Times New Roman" w:hAnsi="Times New Roman" w:cs="Times New Roman"/>
          <w:sz w:val="24"/>
          <w:szCs w:val="24"/>
        </w:rPr>
        <w:t xml:space="preserve"> styles differently on </w:t>
      </w:r>
      <w:r>
        <w:rPr>
          <w:rFonts w:ascii="Times New Roman" w:hAnsi="Times New Roman" w:cs="Times New Roman"/>
          <w:sz w:val="24"/>
          <w:szCs w:val="24"/>
        </w:rPr>
        <w:t>CSS</w:t>
      </w:r>
      <w:r w:rsidRPr="005B2E44">
        <w:rPr>
          <w:rFonts w:ascii="Times New Roman" w:hAnsi="Times New Roman" w:cs="Times New Roman"/>
          <w:sz w:val="24"/>
          <w:szCs w:val="24"/>
        </w:rPr>
        <w:t xml:space="preserve"> </w:t>
      </w:r>
      <w:r>
        <w:rPr>
          <w:rFonts w:ascii="Times New Roman" w:hAnsi="Times New Roman" w:cs="Times New Roman"/>
          <w:sz w:val="24"/>
          <w:szCs w:val="24"/>
        </w:rPr>
        <w:t>tags, along  with selector</w:t>
      </w:r>
      <w:r w:rsidRPr="005B2E44">
        <w:rPr>
          <w:rFonts w:ascii="Times New Roman" w:hAnsi="Times New Roman" w:cs="Times New Roman"/>
          <w:sz w:val="24"/>
          <w:szCs w:val="24"/>
        </w:rPr>
        <w:t xml:space="preserve"> </w:t>
      </w:r>
      <w:r w:rsidRPr="00C92E74">
        <w:rPr>
          <w:rFonts w:ascii="Times New Roman" w:hAnsi="Times New Roman" w:cs="Times New Roman"/>
          <w:sz w:val="24"/>
          <w:szCs w:val="24"/>
        </w:rPr>
        <w:t xml:space="preserve">then create </w:t>
      </w:r>
      <w:r>
        <w:rPr>
          <w:rFonts w:ascii="Times New Roman" w:hAnsi="Times New Roman" w:cs="Times New Roman"/>
          <w:sz w:val="24"/>
          <w:szCs w:val="24"/>
        </w:rPr>
        <w:t>developer customize selector i.e class name which is pre</w:t>
      </w:r>
      <w:r w:rsidRPr="00C92E74">
        <w:rPr>
          <w:rFonts w:ascii="Times New Roman" w:hAnsi="Times New Roman" w:cs="Times New Roman"/>
          <w:sz w:val="24"/>
          <w:szCs w:val="24"/>
        </w:rPr>
        <w:t>cedded by  dot-sy</w:t>
      </w:r>
      <w:r>
        <w:rPr>
          <w:rFonts w:ascii="Times New Roman" w:hAnsi="Times New Roman" w:cs="Times New Roman"/>
          <w:sz w:val="24"/>
          <w:szCs w:val="24"/>
        </w:rPr>
        <w:t>m</w:t>
      </w:r>
      <w:r w:rsidRPr="00C92E74">
        <w:rPr>
          <w:rFonts w:ascii="Times New Roman" w:hAnsi="Times New Roman" w:cs="Times New Roman"/>
          <w:sz w:val="24"/>
          <w:szCs w:val="24"/>
        </w:rPr>
        <w:t xml:space="preserve">bol(.) to seperate both </w:t>
      </w:r>
      <w:r>
        <w:rPr>
          <w:rFonts w:ascii="Times New Roman" w:hAnsi="Times New Roman" w:cs="Times New Roman"/>
          <w:sz w:val="24"/>
          <w:szCs w:val="24"/>
        </w:rPr>
        <w:t>selected selector</w:t>
      </w:r>
      <w:r w:rsidRPr="00C92E74">
        <w:rPr>
          <w:rFonts w:ascii="Times New Roman" w:hAnsi="Times New Roman" w:cs="Times New Roman"/>
          <w:sz w:val="24"/>
          <w:szCs w:val="24"/>
        </w:rPr>
        <w:t xml:space="preserve"> and </w:t>
      </w:r>
      <w:r>
        <w:rPr>
          <w:rFonts w:ascii="Times New Roman" w:hAnsi="Times New Roman" w:cs="Times New Roman"/>
          <w:sz w:val="24"/>
          <w:szCs w:val="24"/>
        </w:rPr>
        <w:t xml:space="preserve">class </w:t>
      </w:r>
      <w:r w:rsidRPr="00C92E74">
        <w:rPr>
          <w:rFonts w:ascii="Times New Roman" w:hAnsi="Times New Roman" w:cs="Times New Roman"/>
          <w:sz w:val="24"/>
          <w:szCs w:val="24"/>
        </w:rPr>
        <w:t xml:space="preserve">name and </w:t>
      </w:r>
      <w:r>
        <w:rPr>
          <w:rFonts w:ascii="Times New Roman" w:hAnsi="Times New Roman" w:cs="Times New Roman"/>
          <w:sz w:val="24"/>
          <w:szCs w:val="24"/>
        </w:rPr>
        <w:t xml:space="preserve">which is access by class </w:t>
      </w:r>
      <w:r w:rsidRPr="00C92E74">
        <w:rPr>
          <w:rFonts w:ascii="Times New Roman" w:hAnsi="Times New Roman" w:cs="Times New Roman"/>
          <w:sz w:val="24"/>
          <w:szCs w:val="24"/>
        </w:rPr>
        <w:t>att</w:t>
      </w:r>
      <w:r>
        <w:rPr>
          <w:rFonts w:ascii="Times New Roman" w:hAnsi="Times New Roman" w:cs="Times New Roman"/>
          <w:sz w:val="24"/>
          <w:szCs w:val="24"/>
        </w:rPr>
        <w:t xml:space="preserve">ribute from </w:t>
      </w:r>
      <w:r w:rsidRPr="00C92E74">
        <w:rPr>
          <w:rFonts w:ascii="Times New Roman" w:hAnsi="Times New Roman" w:cs="Times New Roman"/>
          <w:sz w:val="24"/>
          <w:szCs w:val="24"/>
        </w:rPr>
        <w:t xml:space="preserve"> </w:t>
      </w:r>
      <w:r>
        <w:rPr>
          <w:rFonts w:ascii="Times New Roman" w:hAnsi="Times New Roman" w:cs="Times New Roman"/>
          <w:sz w:val="24"/>
          <w:szCs w:val="24"/>
        </w:rPr>
        <w:t>CSS</w:t>
      </w:r>
      <w:r w:rsidRPr="00C92E74">
        <w:rPr>
          <w:rFonts w:ascii="Times New Roman" w:hAnsi="Times New Roman" w:cs="Times New Roman"/>
          <w:sz w:val="24"/>
          <w:szCs w:val="24"/>
        </w:rPr>
        <w:t>-tags.</w:t>
      </w:r>
    </w:p>
    <w:p w:rsidR="00767397" w:rsidRPr="00A11381" w:rsidRDefault="00767397" w:rsidP="00767397">
      <w:pPr>
        <w:rPr>
          <w:rFonts w:ascii="Times New Roman" w:hAnsi="Times New Roman" w:cs="Times New Roman"/>
          <w:b/>
          <w:sz w:val="24"/>
          <w:szCs w:val="24"/>
        </w:rPr>
      </w:pPr>
      <w:r w:rsidRPr="00A11381">
        <w:rPr>
          <w:rFonts w:ascii="Times New Roman" w:hAnsi="Times New Roman" w:cs="Times New Roman"/>
          <w:b/>
          <w:sz w:val="24"/>
          <w:szCs w:val="24"/>
          <w:u w:val="single"/>
        </w:rPr>
        <w:t>Syntax:</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selector.classname</w:t>
      </w:r>
      <w:r w:rsidR="00BE2019">
        <w:rPr>
          <w:rFonts w:ascii="Times New Roman" w:hAnsi="Times New Roman" w:cs="Times New Roman"/>
          <w:sz w:val="24"/>
          <w:szCs w:val="24"/>
        </w:rPr>
        <w:t xml:space="preserve"> </w:t>
      </w:r>
      <w:r>
        <w:rPr>
          <w:rFonts w:ascii="Times New Roman" w:hAnsi="Times New Roman" w:cs="Times New Roman"/>
          <w:sz w:val="24"/>
          <w:szCs w:val="24"/>
        </w:rPr>
        <w:t>{</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property:value;</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property:value;…</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w:t>
      </w:r>
    </w:p>
    <w:p w:rsidR="00767397" w:rsidRDefault="00767397" w:rsidP="00767397">
      <w:pPr>
        <w:rPr>
          <w:rFonts w:ascii="Times New Roman" w:hAnsi="Times New Roman" w:cs="Times New Roman"/>
          <w:b/>
          <w:sz w:val="30"/>
          <w:szCs w:val="24"/>
        </w:rPr>
      </w:pPr>
      <w:r>
        <w:rPr>
          <w:rFonts w:ascii="Times New Roman" w:hAnsi="Times New Roman" w:cs="Times New Roman"/>
          <w:b/>
          <w:sz w:val="24"/>
          <w:szCs w:val="24"/>
          <w:u w:val="single"/>
        </w:rPr>
        <w:t xml:space="preserve">4) </w:t>
      </w:r>
      <w:r w:rsidRPr="00E65BBE">
        <w:rPr>
          <w:rFonts w:ascii="Times New Roman" w:hAnsi="Times New Roman" w:cs="Times New Roman"/>
          <w:b/>
          <w:sz w:val="24"/>
          <w:szCs w:val="24"/>
          <w:u w:val="single"/>
        </w:rPr>
        <w:t>UNIVERSAL SELECTOR</w:t>
      </w:r>
      <w:r>
        <w:rPr>
          <w:rFonts w:ascii="Times New Roman" w:hAnsi="Times New Roman" w:cs="Times New Roman"/>
          <w:b/>
          <w:sz w:val="30"/>
          <w:szCs w:val="24"/>
        </w:rPr>
        <w:t xml:space="preserve">: </w:t>
      </w:r>
      <w:r>
        <w:rPr>
          <w:rFonts w:ascii="Times New Roman" w:hAnsi="Times New Roman" w:cs="Times New Roman"/>
          <w:sz w:val="24"/>
          <w:szCs w:val="24"/>
        </w:rPr>
        <w:t>To apply same CSS property style effects on Entire body-section CSS-tags.</w:t>
      </w:r>
      <w:r>
        <w:rPr>
          <w:rFonts w:ascii="Times New Roman" w:hAnsi="Times New Roman" w:cs="Times New Roman"/>
          <w:b/>
          <w:sz w:val="30"/>
          <w:szCs w:val="24"/>
        </w:rPr>
        <w:t xml:space="preserve"> </w:t>
      </w:r>
      <w:r>
        <w:rPr>
          <w:rFonts w:ascii="Times New Roman" w:hAnsi="Times New Roman" w:cs="Times New Roman"/>
          <w:sz w:val="24"/>
          <w:szCs w:val="24"/>
        </w:rPr>
        <w:t>it is used for to remove gaps or spaces between the CSS tags content using margin  and padding properties.</w:t>
      </w:r>
    </w:p>
    <w:p w:rsidR="00767397" w:rsidRPr="004F11C7" w:rsidRDefault="00767397" w:rsidP="00767397">
      <w:pPr>
        <w:rPr>
          <w:rFonts w:ascii="Times New Roman" w:hAnsi="Times New Roman" w:cs="Times New Roman"/>
          <w:b/>
          <w:sz w:val="24"/>
          <w:szCs w:val="24"/>
        </w:rPr>
      </w:pPr>
      <w:r w:rsidRPr="004F11C7">
        <w:rPr>
          <w:rFonts w:ascii="Times New Roman" w:hAnsi="Times New Roman" w:cs="Times New Roman"/>
          <w:b/>
          <w:sz w:val="24"/>
          <w:szCs w:val="24"/>
          <w:u w:val="single"/>
        </w:rPr>
        <w:t>Syntax:</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property:value;</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property:value;….</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 xml:space="preserve">} </w:t>
      </w:r>
    </w:p>
    <w:p w:rsidR="00767397" w:rsidRPr="000A407E" w:rsidRDefault="00767397" w:rsidP="00767397">
      <w:pPr>
        <w:rPr>
          <w:rFonts w:ascii="Times New Roman" w:hAnsi="Times New Roman" w:cs="Times New Roman"/>
          <w:b/>
          <w:sz w:val="24"/>
          <w:szCs w:val="24"/>
        </w:rPr>
      </w:pPr>
      <w:r>
        <w:rPr>
          <w:rFonts w:ascii="Times New Roman" w:hAnsi="Times New Roman" w:cs="Times New Roman"/>
          <w:b/>
          <w:sz w:val="24"/>
          <w:szCs w:val="24"/>
        </w:rPr>
        <w:t xml:space="preserve">5) </w:t>
      </w:r>
      <w:r w:rsidRPr="00602F9B">
        <w:rPr>
          <w:rFonts w:ascii="Times New Roman" w:hAnsi="Times New Roman" w:cs="Times New Roman"/>
          <w:b/>
          <w:sz w:val="24"/>
          <w:szCs w:val="24"/>
          <w:u w:val="single"/>
        </w:rPr>
        <w:t xml:space="preserve">DECENDENT  </w:t>
      </w:r>
      <w:r>
        <w:rPr>
          <w:rFonts w:ascii="Times New Roman" w:hAnsi="Times New Roman" w:cs="Times New Roman"/>
          <w:b/>
          <w:sz w:val="24"/>
          <w:szCs w:val="24"/>
          <w:u w:val="single"/>
        </w:rPr>
        <w:t>SELECTOR:</w:t>
      </w:r>
    </w:p>
    <w:p w:rsidR="00767397" w:rsidRDefault="00767397" w:rsidP="00767397">
      <w:pPr>
        <w:jc w:val="both"/>
        <w:rPr>
          <w:rFonts w:ascii="Times New Roman" w:hAnsi="Times New Roman" w:cs="Times New Roman"/>
          <w:b/>
          <w:sz w:val="24"/>
          <w:szCs w:val="24"/>
        </w:rPr>
      </w:pPr>
      <w:r>
        <w:rPr>
          <w:rFonts w:ascii="Times New Roman" w:hAnsi="Times New Roman" w:cs="Times New Roman"/>
          <w:sz w:val="24"/>
          <w:szCs w:val="24"/>
        </w:rPr>
        <w:t>Apply CSS  styles on either child or sub-child or super  sub child tags... which is declared inside of their parent tag.</w:t>
      </w:r>
    </w:p>
    <w:p w:rsidR="00767397" w:rsidRDefault="00767397" w:rsidP="00767397">
      <w:pPr>
        <w:rPr>
          <w:rFonts w:ascii="Times New Roman" w:hAnsi="Times New Roman" w:cs="Times New Roman"/>
          <w:b/>
          <w:sz w:val="28"/>
          <w:szCs w:val="24"/>
        </w:rPr>
      </w:pPr>
      <w:r w:rsidRPr="00DB7958">
        <w:rPr>
          <w:rFonts w:ascii="Times New Roman" w:hAnsi="Times New Roman" w:cs="Times New Roman"/>
          <w:b/>
          <w:sz w:val="28"/>
          <w:szCs w:val="24"/>
          <w:u w:val="single"/>
        </w:rPr>
        <w:t>Syntax</w:t>
      </w:r>
      <w:r>
        <w:rPr>
          <w:rFonts w:ascii="Times New Roman" w:hAnsi="Times New Roman" w:cs="Times New Roman"/>
          <w:b/>
          <w:sz w:val="28"/>
          <w:szCs w:val="24"/>
        </w:rPr>
        <w:t>:</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parentselector    childselector    subchildselector....</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 xml:space="preserve">property:value;  </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lastRenderedPageBreak/>
        <w:t>property:value;…</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w:t>
      </w:r>
    </w:p>
    <w:p w:rsidR="00767397" w:rsidRDefault="00767397" w:rsidP="00767397">
      <w:pPr>
        <w:rPr>
          <w:rFonts w:ascii="Times New Roman" w:hAnsi="Times New Roman" w:cs="Times New Roman"/>
          <w:b/>
          <w:sz w:val="24"/>
          <w:szCs w:val="24"/>
        </w:rPr>
      </w:pPr>
      <w:r w:rsidRPr="0034205D">
        <w:rPr>
          <w:rFonts w:ascii="Times New Roman" w:hAnsi="Times New Roman" w:cs="Times New Roman"/>
          <w:b/>
          <w:sz w:val="24"/>
          <w:szCs w:val="24"/>
          <w:u w:val="single"/>
        </w:rPr>
        <w:t>6) PSEDUO SELECTOR:</w:t>
      </w:r>
      <w:r>
        <w:rPr>
          <w:rFonts w:ascii="Times New Roman" w:hAnsi="Times New Roman" w:cs="Times New Roman"/>
          <w:b/>
          <w:sz w:val="24"/>
          <w:szCs w:val="24"/>
        </w:rPr>
        <w:t xml:space="preserve">  </w:t>
      </w:r>
      <w:r>
        <w:rPr>
          <w:rFonts w:ascii="Times New Roman" w:hAnsi="Times New Roman" w:cs="Times New Roman"/>
          <w:sz w:val="24"/>
          <w:szCs w:val="24"/>
        </w:rPr>
        <w:t>Apply CSS styles with animations.</w:t>
      </w:r>
    </w:p>
    <w:p w:rsidR="00767397" w:rsidRPr="005A0FA7" w:rsidRDefault="00767397" w:rsidP="00767397">
      <w:pPr>
        <w:rPr>
          <w:rFonts w:ascii="Times New Roman" w:hAnsi="Times New Roman" w:cs="Times New Roman"/>
          <w:b/>
          <w:sz w:val="24"/>
          <w:szCs w:val="24"/>
          <w:u w:val="single"/>
        </w:rPr>
      </w:pPr>
      <w:r w:rsidRPr="005A0FA7">
        <w:rPr>
          <w:rFonts w:ascii="Times New Roman" w:hAnsi="Times New Roman" w:cs="Times New Roman"/>
          <w:b/>
          <w:sz w:val="24"/>
          <w:szCs w:val="24"/>
          <w:u w:val="single"/>
        </w:rPr>
        <w:t>Syntax:</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selector:pseudoproperty</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property:value;</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property:value;..</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w:t>
      </w:r>
    </w:p>
    <w:p w:rsidR="00767397" w:rsidRPr="007F23BF" w:rsidRDefault="00767397" w:rsidP="00767397">
      <w:pPr>
        <w:rPr>
          <w:rFonts w:ascii="Times New Roman" w:hAnsi="Times New Roman" w:cs="Times New Roman"/>
          <w:b/>
          <w:sz w:val="32"/>
          <w:szCs w:val="24"/>
        </w:rPr>
      </w:pPr>
      <w:r>
        <w:rPr>
          <w:rFonts w:ascii="Times New Roman" w:hAnsi="Times New Roman" w:cs="Times New Roman"/>
          <w:b/>
          <w:sz w:val="24"/>
          <w:szCs w:val="24"/>
          <w:u w:val="single"/>
        </w:rPr>
        <w:t xml:space="preserve">7) </w:t>
      </w:r>
      <w:r w:rsidRPr="00F50CFA">
        <w:rPr>
          <w:rFonts w:ascii="Times New Roman" w:hAnsi="Times New Roman" w:cs="Times New Roman"/>
          <w:b/>
          <w:sz w:val="24"/>
          <w:szCs w:val="24"/>
          <w:u w:val="single"/>
        </w:rPr>
        <w:t>CLASS SELECTOR</w:t>
      </w:r>
      <w:r w:rsidRPr="00F50CFA">
        <w:rPr>
          <w:rFonts w:ascii="Times New Roman" w:hAnsi="Times New Roman" w:cs="Times New Roman"/>
          <w:b/>
          <w:sz w:val="32"/>
          <w:szCs w:val="24"/>
          <w:u w:val="single"/>
        </w:rPr>
        <w:t>:</w:t>
      </w:r>
    </w:p>
    <w:p w:rsidR="00767397" w:rsidRDefault="00767397" w:rsidP="00767397">
      <w:pPr>
        <w:jc w:val="both"/>
        <w:rPr>
          <w:rFonts w:ascii="Times New Roman" w:hAnsi="Times New Roman" w:cs="Times New Roman"/>
          <w:sz w:val="24"/>
          <w:szCs w:val="24"/>
        </w:rPr>
      </w:pPr>
      <w:r>
        <w:rPr>
          <w:rFonts w:ascii="Times New Roman" w:hAnsi="Times New Roman" w:cs="Times New Roman"/>
          <w:sz w:val="24"/>
          <w:szCs w:val="24"/>
        </w:rPr>
        <w:t>To apply same CSS styles on any CSS-tags using class attribute either once more than once by declaring classname from CSS-tags.</w:t>
      </w:r>
    </w:p>
    <w:p w:rsidR="00767397" w:rsidRPr="0023062B" w:rsidRDefault="00767397" w:rsidP="00767397">
      <w:pPr>
        <w:rPr>
          <w:rFonts w:ascii="Times New Roman" w:hAnsi="Times New Roman" w:cs="Times New Roman"/>
          <w:b/>
          <w:sz w:val="24"/>
          <w:szCs w:val="24"/>
        </w:rPr>
      </w:pPr>
      <w:r w:rsidRPr="0023062B">
        <w:rPr>
          <w:rFonts w:ascii="Times New Roman" w:hAnsi="Times New Roman" w:cs="Times New Roman"/>
          <w:b/>
          <w:sz w:val="24"/>
          <w:szCs w:val="24"/>
          <w:u w:val="single"/>
        </w:rPr>
        <w:t>Syntax:</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.classsname</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property:value;</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property:value;..</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w:t>
      </w:r>
    </w:p>
    <w:p w:rsidR="00767397" w:rsidRPr="00D00066" w:rsidRDefault="00767397" w:rsidP="00767397">
      <w:pPr>
        <w:rPr>
          <w:rFonts w:ascii="Times New Roman" w:hAnsi="Times New Roman" w:cs="Times New Roman"/>
          <w:sz w:val="24"/>
          <w:szCs w:val="24"/>
        </w:rPr>
      </w:pPr>
      <w:r w:rsidRPr="00D00066">
        <w:rPr>
          <w:rFonts w:ascii="Times New Roman" w:hAnsi="Times New Roman" w:cs="Times New Roman"/>
          <w:b/>
          <w:sz w:val="26"/>
          <w:szCs w:val="24"/>
          <w:u w:val="single"/>
        </w:rPr>
        <w:t>8) ID SELECTOR</w:t>
      </w:r>
      <w:r w:rsidRPr="00D00066">
        <w:rPr>
          <w:rFonts w:ascii="Times New Roman" w:hAnsi="Times New Roman" w:cs="Times New Roman"/>
          <w:b/>
          <w:sz w:val="26"/>
          <w:szCs w:val="24"/>
        </w:rPr>
        <w:t>: I</w:t>
      </w:r>
      <w:r>
        <w:rPr>
          <w:rFonts w:ascii="Times New Roman" w:hAnsi="Times New Roman" w:cs="Times New Roman"/>
          <w:sz w:val="24"/>
          <w:szCs w:val="24"/>
        </w:rPr>
        <w:t xml:space="preserve">t’s same like as class selector, but we can declare id </w:t>
      </w:r>
      <w:r w:rsidRPr="00D00066">
        <w:rPr>
          <w:rFonts w:ascii="Times New Roman" w:hAnsi="Times New Roman" w:cs="Times New Roman"/>
          <w:sz w:val="24"/>
          <w:szCs w:val="24"/>
        </w:rPr>
        <w:t xml:space="preserve">selector which is preceded with ‘#’symbol. It is used </w:t>
      </w:r>
      <w:r>
        <w:rPr>
          <w:rFonts w:ascii="Times New Roman" w:hAnsi="Times New Roman" w:cs="Times New Roman"/>
          <w:sz w:val="24"/>
          <w:szCs w:val="24"/>
        </w:rPr>
        <w:t>for to create website layouts u</w:t>
      </w:r>
      <w:r w:rsidRPr="00D00066">
        <w:rPr>
          <w:rFonts w:ascii="Times New Roman" w:hAnsi="Times New Roman" w:cs="Times New Roman"/>
          <w:sz w:val="24"/>
          <w:szCs w:val="24"/>
        </w:rPr>
        <w:t>s</w:t>
      </w:r>
      <w:r>
        <w:rPr>
          <w:rFonts w:ascii="Times New Roman" w:hAnsi="Times New Roman" w:cs="Times New Roman"/>
          <w:sz w:val="24"/>
          <w:szCs w:val="24"/>
        </w:rPr>
        <w:t>ing &lt;div&gt;&lt;/div&gt;</w:t>
      </w:r>
      <w:r w:rsidRPr="00D00066">
        <w:rPr>
          <w:rFonts w:ascii="Times New Roman" w:hAnsi="Times New Roman" w:cs="Times New Roman"/>
          <w:sz w:val="24"/>
          <w:szCs w:val="24"/>
        </w:rPr>
        <w:t xml:space="preserve"> </w:t>
      </w:r>
      <w:r>
        <w:rPr>
          <w:rFonts w:ascii="Times New Roman" w:hAnsi="Times New Roman" w:cs="Times New Roman"/>
          <w:sz w:val="24"/>
          <w:szCs w:val="24"/>
        </w:rPr>
        <w:t>.</w:t>
      </w:r>
    </w:p>
    <w:p w:rsidR="00767397" w:rsidRPr="00ED0E69" w:rsidRDefault="00767397" w:rsidP="00767397">
      <w:pPr>
        <w:rPr>
          <w:rFonts w:ascii="Times New Roman" w:hAnsi="Times New Roman" w:cs="Times New Roman"/>
          <w:b/>
          <w:sz w:val="28"/>
          <w:szCs w:val="24"/>
          <w:u w:val="single"/>
        </w:rPr>
      </w:pPr>
      <w:r w:rsidRPr="00ED0E69">
        <w:rPr>
          <w:rFonts w:ascii="Times New Roman" w:hAnsi="Times New Roman" w:cs="Times New Roman"/>
          <w:b/>
          <w:sz w:val="28"/>
          <w:szCs w:val="24"/>
          <w:u w:val="single"/>
        </w:rPr>
        <w:t>Syntax</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#idselector</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property:value;</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t>property:value;……</w:t>
      </w:r>
    </w:p>
    <w:p w:rsidR="00767397" w:rsidRDefault="00767397" w:rsidP="00767397">
      <w:pPr>
        <w:rPr>
          <w:rFonts w:ascii="Times New Roman" w:hAnsi="Times New Roman" w:cs="Times New Roman"/>
          <w:sz w:val="24"/>
          <w:szCs w:val="24"/>
        </w:rPr>
      </w:pPr>
      <w:r>
        <w:rPr>
          <w:rFonts w:ascii="Times New Roman" w:hAnsi="Times New Roman" w:cs="Times New Roman"/>
          <w:sz w:val="24"/>
          <w:szCs w:val="24"/>
        </w:rPr>
        <w:lastRenderedPageBreak/>
        <w:t>}</w:t>
      </w:r>
    </w:p>
    <w:p w:rsidR="00560C3F" w:rsidRDefault="00560C3F" w:rsidP="00767397">
      <w:pPr>
        <w:rPr>
          <w:rFonts w:ascii="Times New Roman" w:hAnsi="Times New Roman" w:cs="Times New Roman"/>
          <w:sz w:val="24"/>
          <w:szCs w:val="24"/>
        </w:rPr>
      </w:pPr>
    </w:p>
    <w:p w:rsidR="00177004" w:rsidRDefault="00347D2C" w:rsidP="00480EAA">
      <w:pPr>
        <w:pStyle w:val="ListParagraph"/>
        <w:numPr>
          <w:ilvl w:val="0"/>
          <w:numId w:val="24"/>
        </w:numPr>
        <w:rPr>
          <w:rFonts w:ascii="Times New Roman" w:hAnsi="Times New Roman" w:cs="Times New Roman"/>
          <w:b/>
          <w:sz w:val="24"/>
          <w:szCs w:val="24"/>
        </w:rPr>
      </w:pPr>
      <w:r>
        <w:rPr>
          <w:rFonts w:ascii="Times New Roman" w:hAnsi="Times New Roman" w:cs="Times New Roman"/>
          <w:b/>
          <w:sz w:val="24"/>
          <w:szCs w:val="24"/>
        </w:rPr>
        <w:t xml:space="preserve"> </w:t>
      </w:r>
      <w:r w:rsidR="00560C3F" w:rsidRPr="00177004">
        <w:rPr>
          <w:rFonts w:ascii="Times New Roman" w:hAnsi="Times New Roman" w:cs="Times New Roman"/>
          <w:b/>
          <w:sz w:val="24"/>
          <w:szCs w:val="24"/>
        </w:rPr>
        <w:t>ATTRIBUTE SELECTORS</w:t>
      </w:r>
      <w:r w:rsidR="00096AAF">
        <w:rPr>
          <w:rFonts w:ascii="Times New Roman" w:hAnsi="Times New Roman" w:cs="Times New Roman"/>
          <w:b/>
          <w:sz w:val="24"/>
          <w:szCs w:val="24"/>
        </w:rPr>
        <w:t xml:space="preserve"> </w:t>
      </w:r>
      <w:r w:rsidR="003F50B5" w:rsidRPr="00177004">
        <w:rPr>
          <w:rFonts w:ascii="Times New Roman" w:hAnsi="Times New Roman" w:cs="Times New Roman"/>
          <w:b/>
          <w:sz w:val="24"/>
          <w:szCs w:val="24"/>
        </w:rPr>
        <w:t>:</w:t>
      </w:r>
      <w:r w:rsidR="00560C3F" w:rsidRPr="00177004">
        <w:rPr>
          <w:rFonts w:ascii="Times New Roman" w:hAnsi="Times New Roman" w:cs="Times New Roman"/>
          <w:b/>
          <w:sz w:val="24"/>
          <w:szCs w:val="24"/>
        </w:rPr>
        <w:t xml:space="preserve"> </w:t>
      </w:r>
    </w:p>
    <w:p w:rsidR="009A39E0" w:rsidRPr="00177004" w:rsidRDefault="009A39E0" w:rsidP="009A39E0">
      <w:pPr>
        <w:pStyle w:val="ListParagraph"/>
        <w:ind w:left="360"/>
        <w:rPr>
          <w:rFonts w:ascii="Times New Roman" w:hAnsi="Times New Roman" w:cs="Times New Roman"/>
          <w:b/>
          <w:sz w:val="24"/>
          <w:szCs w:val="24"/>
        </w:rPr>
      </w:pPr>
    </w:p>
    <w:p w:rsidR="00F82379" w:rsidRPr="009A39E0" w:rsidRDefault="00F82379" w:rsidP="00480EAA">
      <w:pPr>
        <w:pStyle w:val="ListParagraph"/>
        <w:numPr>
          <w:ilvl w:val="0"/>
          <w:numId w:val="66"/>
        </w:numPr>
        <w:rPr>
          <w:rFonts w:ascii="Times New Roman" w:hAnsi="Times New Roman" w:cs="Times New Roman"/>
          <w:b/>
          <w:sz w:val="24"/>
          <w:szCs w:val="24"/>
        </w:rPr>
      </w:pPr>
      <w:r w:rsidRPr="009A39E0">
        <w:rPr>
          <w:rFonts w:ascii="Times New Roman" w:hAnsi="Times New Roman" w:cs="Times New Roman"/>
          <w:b/>
          <w:sz w:val="24"/>
          <w:szCs w:val="24"/>
        </w:rPr>
        <w:t>Selector[attribute]</w:t>
      </w:r>
    </w:p>
    <w:p w:rsidR="00F82379" w:rsidRPr="009A39E0" w:rsidRDefault="00F82379" w:rsidP="00480EAA">
      <w:pPr>
        <w:pStyle w:val="ListParagraph"/>
        <w:numPr>
          <w:ilvl w:val="0"/>
          <w:numId w:val="66"/>
        </w:numPr>
        <w:rPr>
          <w:rFonts w:ascii="Times New Roman" w:hAnsi="Times New Roman" w:cs="Times New Roman"/>
          <w:b/>
          <w:sz w:val="24"/>
          <w:szCs w:val="24"/>
        </w:rPr>
      </w:pPr>
      <w:r w:rsidRPr="009A39E0">
        <w:rPr>
          <w:rFonts w:ascii="Times New Roman" w:hAnsi="Times New Roman" w:cs="Times New Roman"/>
          <w:b/>
          <w:sz w:val="24"/>
          <w:szCs w:val="24"/>
        </w:rPr>
        <w:t>Selector[attribute=value]</w:t>
      </w:r>
    </w:p>
    <w:p w:rsidR="00F82379" w:rsidRPr="009A39E0" w:rsidRDefault="00F82379" w:rsidP="00480EAA">
      <w:pPr>
        <w:pStyle w:val="ListParagraph"/>
        <w:numPr>
          <w:ilvl w:val="0"/>
          <w:numId w:val="66"/>
        </w:numPr>
        <w:rPr>
          <w:rFonts w:ascii="Times New Roman" w:hAnsi="Times New Roman" w:cs="Times New Roman"/>
          <w:b/>
          <w:sz w:val="24"/>
          <w:szCs w:val="24"/>
        </w:rPr>
      </w:pPr>
      <w:r w:rsidRPr="009A39E0">
        <w:rPr>
          <w:rFonts w:ascii="Times New Roman" w:hAnsi="Times New Roman" w:cs="Times New Roman"/>
          <w:b/>
          <w:sz w:val="24"/>
          <w:szCs w:val="24"/>
        </w:rPr>
        <w:t>Selector[attribute~=value]</w:t>
      </w:r>
    </w:p>
    <w:p w:rsidR="00F82379" w:rsidRPr="009A39E0" w:rsidRDefault="00F82379" w:rsidP="00480EAA">
      <w:pPr>
        <w:pStyle w:val="ListParagraph"/>
        <w:numPr>
          <w:ilvl w:val="0"/>
          <w:numId w:val="66"/>
        </w:numPr>
        <w:rPr>
          <w:rFonts w:ascii="Times New Roman" w:hAnsi="Times New Roman" w:cs="Times New Roman"/>
          <w:b/>
          <w:sz w:val="24"/>
          <w:szCs w:val="24"/>
        </w:rPr>
      </w:pPr>
      <w:r w:rsidRPr="009A39E0">
        <w:rPr>
          <w:rFonts w:ascii="Times New Roman" w:hAnsi="Times New Roman" w:cs="Times New Roman"/>
          <w:b/>
          <w:sz w:val="24"/>
          <w:szCs w:val="24"/>
        </w:rPr>
        <w:t>Selector[attribute|=value]</w:t>
      </w:r>
    </w:p>
    <w:p w:rsidR="00F82379" w:rsidRPr="009A39E0" w:rsidRDefault="00F82379" w:rsidP="00480EAA">
      <w:pPr>
        <w:pStyle w:val="ListParagraph"/>
        <w:numPr>
          <w:ilvl w:val="0"/>
          <w:numId w:val="66"/>
        </w:numPr>
        <w:rPr>
          <w:rFonts w:ascii="Times New Roman" w:hAnsi="Times New Roman" w:cs="Times New Roman"/>
          <w:b/>
          <w:sz w:val="24"/>
          <w:szCs w:val="24"/>
        </w:rPr>
      </w:pPr>
      <w:r w:rsidRPr="009A39E0">
        <w:rPr>
          <w:rFonts w:ascii="Times New Roman" w:hAnsi="Times New Roman" w:cs="Times New Roman"/>
          <w:b/>
          <w:sz w:val="24"/>
          <w:szCs w:val="24"/>
        </w:rPr>
        <w:t>Selector[attribute^=value]</w:t>
      </w:r>
    </w:p>
    <w:p w:rsidR="00F82379" w:rsidRPr="009A39E0" w:rsidRDefault="00F82379" w:rsidP="00480EAA">
      <w:pPr>
        <w:pStyle w:val="ListParagraph"/>
        <w:numPr>
          <w:ilvl w:val="0"/>
          <w:numId w:val="66"/>
        </w:numPr>
        <w:rPr>
          <w:rFonts w:ascii="Times New Roman" w:hAnsi="Times New Roman" w:cs="Times New Roman"/>
          <w:b/>
          <w:sz w:val="24"/>
          <w:szCs w:val="24"/>
        </w:rPr>
      </w:pPr>
      <w:r w:rsidRPr="009A39E0">
        <w:rPr>
          <w:rFonts w:ascii="Times New Roman" w:hAnsi="Times New Roman" w:cs="Times New Roman"/>
          <w:b/>
          <w:sz w:val="24"/>
          <w:szCs w:val="24"/>
        </w:rPr>
        <w:t>Selector[attribute$=value]</w:t>
      </w:r>
    </w:p>
    <w:p w:rsidR="00F82379" w:rsidRPr="009A39E0" w:rsidRDefault="00F82379" w:rsidP="00480EAA">
      <w:pPr>
        <w:pStyle w:val="ListParagraph"/>
        <w:numPr>
          <w:ilvl w:val="0"/>
          <w:numId w:val="66"/>
        </w:numPr>
        <w:rPr>
          <w:rFonts w:ascii="Times New Roman" w:hAnsi="Times New Roman" w:cs="Times New Roman"/>
          <w:b/>
          <w:sz w:val="24"/>
          <w:szCs w:val="24"/>
        </w:rPr>
      </w:pPr>
      <w:r w:rsidRPr="009A39E0">
        <w:rPr>
          <w:rFonts w:ascii="Times New Roman" w:hAnsi="Times New Roman" w:cs="Times New Roman"/>
          <w:b/>
          <w:sz w:val="24"/>
          <w:szCs w:val="24"/>
        </w:rPr>
        <w:t>Selector[attribute*=value]</w:t>
      </w:r>
    </w:p>
    <w:p w:rsidR="000F5A61" w:rsidRDefault="000F5A61"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D136CD" w:rsidRDefault="00D136CD" w:rsidP="00A30F65">
      <w:pPr>
        <w:rPr>
          <w:rFonts w:ascii="Times New Roman" w:hAnsi="Times New Roman" w:cs="Times New Roman"/>
          <w:b/>
          <w:sz w:val="24"/>
          <w:szCs w:val="24"/>
        </w:rPr>
      </w:pPr>
    </w:p>
    <w:p w:rsidR="00627F03" w:rsidRDefault="00400D44" w:rsidP="00A30F65">
      <w:pPr>
        <w:rPr>
          <w:rFonts w:ascii="Times New Roman" w:hAnsi="Times New Roman" w:cs="Times New Roman"/>
          <w:b/>
          <w:sz w:val="24"/>
          <w:szCs w:val="24"/>
        </w:rPr>
      </w:pPr>
      <w:r>
        <w:rPr>
          <w:rFonts w:ascii="Times New Roman" w:hAnsi="Times New Roman" w:cs="Times New Roman"/>
          <w:b/>
          <w:sz w:val="24"/>
          <w:szCs w:val="24"/>
        </w:rPr>
        <w:pict>
          <v:shape id="_x0000_i1029" type="#_x0000_t161" style="width:487.5pt;height:168.05pt" adj="5665" fillcolor="black">
            <v:fill r:id="rId9" o:title=""/>
            <v:stroke r:id="rId9" o:title=""/>
            <v:shadow color="#868686"/>
            <v:textpath style="font-family:&quot;Impact&quot;;v-text-kern:t" trim="t" fitpath="t" xscale="f" string="CASCADING STYLE SHEET 3&#10;( CSS3 )"/>
          </v:shape>
        </w:pict>
      </w:r>
    </w:p>
    <w:p w:rsidR="00627F03" w:rsidRPr="00627F03" w:rsidRDefault="00627F03" w:rsidP="00627F03">
      <w:pPr>
        <w:rPr>
          <w:rFonts w:ascii="Times New Roman" w:hAnsi="Times New Roman" w:cs="Times New Roman"/>
          <w:sz w:val="24"/>
          <w:szCs w:val="24"/>
        </w:rPr>
      </w:pPr>
    </w:p>
    <w:p w:rsidR="00627F03" w:rsidRPr="00627F03" w:rsidRDefault="00627F03" w:rsidP="00627F03">
      <w:pPr>
        <w:rPr>
          <w:rFonts w:ascii="Times New Roman" w:hAnsi="Times New Roman" w:cs="Times New Roman"/>
          <w:sz w:val="24"/>
          <w:szCs w:val="24"/>
        </w:rPr>
      </w:pPr>
    </w:p>
    <w:p w:rsidR="00627F03" w:rsidRPr="00627F03" w:rsidRDefault="00627F03" w:rsidP="00627F03">
      <w:pPr>
        <w:rPr>
          <w:rFonts w:ascii="Times New Roman" w:hAnsi="Times New Roman" w:cs="Times New Roman"/>
          <w:sz w:val="24"/>
          <w:szCs w:val="24"/>
        </w:rPr>
      </w:pPr>
    </w:p>
    <w:p w:rsidR="00627F03" w:rsidRDefault="00627F03" w:rsidP="00627F03">
      <w:pPr>
        <w:rPr>
          <w:rFonts w:ascii="Times New Roman" w:hAnsi="Times New Roman" w:cs="Times New Roman"/>
          <w:sz w:val="24"/>
          <w:szCs w:val="24"/>
        </w:rPr>
      </w:pPr>
    </w:p>
    <w:p w:rsidR="00D136CD" w:rsidRDefault="00627F03" w:rsidP="00627F03">
      <w:pPr>
        <w:tabs>
          <w:tab w:val="left" w:pos="7260"/>
        </w:tabs>
        <w:rPr>
          <w:rFonts w:ascii="Times New Roman" w:hAnsi="Times New Roman" w:cs="Times New Roman"/>
          <w:sz w:val="24"/>
          <w:szCs w:val="24"/>
        </w:rPr>
      </w:pPr>
      <w:r>
        <w:rPr>
          <w:rFonts w:ascii="Times New Roman" w:hAnsi="Times New Roman" w:cs="Times New Roman"/>
          <w:sz w:val="24"/>
          <w:szCs w:val="24"/>
        </w:rPr>
        <w:tab/>
      </w:r>
    </w:p>
    <w:p w:rsidR="005D5756" w:rsidRDefault="005D5756" w:rsidP="00627F03">
      <w:pPr>
        <w:tabs>
          <w:tab w:val="left" w:pos="7260"/>
        </w:tabs>
        <w:rPr>
          <w:rFonts w:ascii="Times New Roman" w:hAnsi="Times New Roman" w:cs="Times New Roman"/>
          <w:sz w:val="24"/>
          <w:szCs w:val="24"/>
        </w:rPr>
      </w:pPr>
    </w:p>
    <w:p w:rsidR="005D5756" w:rsidRDefault="005D5756" w:rsidP="00627F03">
      <w:pPr>
        <w:tabs>
          <w:tab w:val="left" w:pos="7260"/>
        </w:tabs>
        <w:rPr>
          <w:rFonts w:ascii="Times New Roman" w:hAnsi="Times New Roman" w:cs="Times New Roman"/>
          <w:sz w:val="24"/>
          <w:szCs w:val="24"/>
        </w:rPr>
      </w:pPr>
    </w:p>
    <w:p w:rsidR="005D5756" w:rsidRDefault="005D5756" w:rsidP="00627F03">
      <w:pPr>
        <w:tabs>
          <w:tab w:val="left" w:pos="7260"/>
        </w:tabs>
        <w:rPr>
          <w:rFonts w:ascii="Times New Roman" w:hAnsi="Times New Roman" w:cs="Times New Roman"/>
          <w:sz w:val="24"/>
          <w:szCs w:val="24"/>
        </w:rPr>
      </w:pPr>
    </w:p>
    <w:p w:rsidR="005D5756" w:rsidRDefault="005D5756" w:rsidP="00627F03">
      <w:pPr>
        <w:tabs>
          <w:tab w:val="left" w:pos="7260"/>
        </w:tabs>
        <w:rPr>
          <w:rFonts w:ascii="Times New Roman" w:hAnsi="Times New Roman" w:cs="Times New Roman"/>
          <w:sz w:val="24"/>
          <w:szCs w:val="24"/>
        </w:rPr>
      </w:pPr>
    </w:p>
    <w:p w:rsidR="005D5756" w:rsidRDefault="005D5756" w:rsidP="00627F03">
      <w:pPr>
        <w:tabs>
          <w:tab w:val="left" w:pos="7260"/>
        </w:tabs>
        <w:rPr>
          <w:rFonts w:ascii="Times New Roman" w:hAnsi="Times New Roman" w:cs="Times New Roman"/>
          <w:sz w:val="24"/>
          <w:szCs w:val="24"/>
        </w:rPr>
      </w:pPr>
    </w:p>
    <w:p w:rsidR="005D5756" w:rsidRDefault="005D5756" w:rsidP="00627F03">
      <w:pPr>
        <w:tabs>
          <w:tab w:val="left" w:pos="7260"/>
        </w:tabs>
        <w:rPr>
          <w:rFonts w:ascii="Times New Roman" w:hAnsi="Times New Roman" w:cs="Times New Roman"/>
          <w:sz w:val="24"/>
          <w:szCs w:val="24"/>
        </w:rPr>
      </w:pPr>
    </w:p>
    <w:p w:rsidR="005D5756" w:rsidRDefault="005D5756" w:rsidP="00627F03">
      <w:pPr>
        <w:tabs>
          <w:tab w:val="left" w:pos="7260"/>
        </w:tabs>
        <w:rPr>
          <w:rFonts w:ascii="Times New Roman" w:hAnsi="Times New Roman" w:cs="Times New Roman"/>
          <w:sz w:val="24"/>
          <w:szCs w:val="24"/>
        </w:rPr>
      </w:pPr>
    </w:p>
    <w:p w:rsidR="005D5756" w:rsidRDefault="005D5756" w:rsidP="005D5756">
      <w:pPr>
        <w:tabs>
          <w:tab w:val="left" w:pos="7260"/>
        </w:tabs>
        <w:jc w:val="center"/>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6C31FEA9" wp14:editId="55038AD6">
                <wp:simplePos x="0" y="0"/>
                <wp:positionH relativeFrom="column">
                  <wp:posOffset>0</wp:posOffset>
                </wp:positionH>
                <wp:positionV relativeFrom="paragraph">
                  <wp:posOffset>0</wp:posOffset>
                </wp:positionV>
                <wp:extent cx="5295900" cy="1828800"/>
                <wp:effectExtent l="0" t="0" r="0" b="635"/>
                <wp:wrapSquare wrapText="bothSides"/>
                <wp:docPr id="4" name="Text Box 4"/>
                <wp:cNvGraphicFramePr/>
                <a:graphic xmlns:a="http://schemas.openxmlformats.org/drawingml/2006/main">
                  <a:graphicData uri="http://schemas.microsoft.com/office/word/2010/wordprocessingShape">
                    <wps:wsp>
                      <wps:cNvSpPr txBox="1"/>
                      <wps:spPr>
                        <a:xfrm>
                          <a:off x="0" y="0"/>
                          <a:ext cx="5295900" cy="1828800"/>
                        </a:xfrm>
                        <a:prstGeom prst="rect">
                          <a:avLst/>
                        </a:prstGeom>
                        <a:noFill/>
                        <a:ln>
                          <a:noFill/>
                        </a:ln>
                        <a:effectLst/>
                      </wps:spPr>
                      <wps:txbx>
                        <w:txbxContent>
                          <w:p w:rsidR="00326A94" w:rsidRPr="005D5756" w:rsidRDefault="00326A94" w:rsidP="005D5756">
                            <w:pPr>
                              <w:tabs>
                                <w:tab w:val="left" w:pos="7260"/>
                              </w:tabs>
                              <w:rPr>
                                <w:rFonts w:ascii="Times New Roman" w:hAnsi="Times New Roman" w:cs="Times New Roman"/>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ascii="Times New Roman" w:hAnsi="Times New Roman" w:cs="Times New Roman"/>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5D5756">
                              <w:rPr>
                                <w:rFonts w:ascii="Times New Roman" w:hAnsi="Times New Roman" w:cs="Times New Roman"/>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CSS3 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 o:spid="_x0000_s1027" type="#_x0000_t202" style="position:absolute;left:0;text-align:left;margin-left:0;margin-top:0;width:417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" filled="f" stroked="f">
                <v:textbox style="mso-fit-shape-to-text:t">
                  <w:txbxContent>
                    <w:p w:rsidR="00326A94" w:rsidRPr="005D5756" w:rsidRDefault="00326A94" w:rsidP="005D5756">
                      <w:pPr>
                        <w:tabs>
                          <w:tab w:val="left" w:pos="7260"/>
                        </w:tabs>
                        <w:rPr>
                          <w:rFonts w:ascii="Times New Roman" w:hAnsi="Times New Roman" w:cs="Times New Roman"/>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ascii="Times New Roman" w:hAnsi="Times New Roman" w:cs="Times New Roman"/>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5D5756">
                        <w:rPr>
                          <w:rFonts w:ascii="Times New Roman" w:hAnsi="Times New Roman" w:cs="Times New Roman"/>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CSS3 INDEX</w:t>
                      </w:r>
                    </w:p>
                  </w:txbxContent>
                </v:textbox>
                <w10:wrap type="square"/>
              </v:shape>
            </w:pict>
          </mc:Fallback>
        </mc:AlternateContent>
      </w:r>
    </w:p>
    <w:p w:rsidR="005D5756" w:rsidRDefault="005D5756" w:rsidP="005D5756">
      <w:pPr>
        <w:tabs>
          <w:tab w:val="left" w:pos="7260"/>
        </w:tabs>
        <w:jc w:val="center"/>
        <w:rPr>
          <w:rFonts w:ascii="Times New Roman" w:hAnsi="Times New Roman" w:cs="Times New Roman"/>
          <w:sz w:val="24"/>
          <w:szCs w:val="24"/>
        </w:rPr>
      </w:pPr>
    </w:p>
    <w:p w:rsidR="005D5756" w:rsidRDefault="005D5756" w:rsidP="00627F03">
      <w:pPr>
        <w:tabs>
          <w:tab w:val="left" w:pos="7260"/>
        </w:tabs>
        <w:rPr>
          <w:rFonts w:ascii="Times New Roman" w:hAnsi="Times New Roman" w:cs="Times New Roman"/>
          <w:sz w:val="24"/>
          <w:szCs w:val="24"/>
        </w:rPr>
      </w:pPr>
    </w:p>
    <w:p w:rsidR="005D5756" w:rsidRPr="00725898" w:rsidRDefault="005D5756" w:rsidP="00480EAA">
      <w:pPr>
        <w:pStyle w:val="ListParagraph"/>
        <w:numPr>
          <w:ilvl w:val="0"/>
          <w:numId w:val="67"/>
        </w:numPr>
        <w:rPr>
          <w:rFonts w:ascii="Times New Roman" w:hAnsi="Times New Roman" w:cs="Times New Roman"/>
          <w:b/>
          <w:sz w:val="24"/>
          <w:szCs w:val="24"/>
        </w:rPr>
      </w:pPr>
      <w:r w:rsidRPr="00725898">
        <w:rPr>
          <w:rFonts w:ascii="Times New Roman" w:hAnsi="Times New Roman" w:cs="Times New Roman"/>
          <w:b/>
          <w:sz w:val="24"/>
          <w:szCs w:val="24"/>
        </w:rPr>
        <w:t>CSS3 VENDOR PREFIXNAMES</w:t>
      </w:r>
    </w:p>
    <w:p w:rsidR="005D5756" w:rsidRPr="00725898" w:rsidRDefault="005D5756" w:rsidP="00480EAA">
      <w:pPr>
        <w:pStyle w:val="ListParagraph"/>
        <w:numPr>
          <w:ilvl w:val="0"/>
          <w:numId w:val="67"/>
        </w:numPr>
        <w:rPr>
          <w:rFonts w:ascii="Times New Roman" w:hAnsi="Times New Roman" w:cs="Times New Roman"/>
          <w:b/>
          <w:sz w:val="24"/>
          <w:szCs w:val="24"/>
        </w:rPr>
      </w:pPr>
      <w:r w:rsidRPr="00725898">
        <w:rPr>
          <w:rFonts w:ascii="Times New Roman" w:hAnsi="Times New Roman" w:cs="Times New Roman"/>
          <w:b/>
          <w:sz w:val="24"/>
          <w:szCs w:val="24"/>
        </w:rPr>
        <w:t>CSS3 NEW BACKGROUNDS</w:t>
      </w:r>
    </w:p>
    <w:p w:rsidR="005D5756" w:rsidRPr="00725898" w:rsidRDefault="005D5756" w:rsidP="00480EAA">
      <w:pPr>
        <w:pStyle w:val="ListParagraph"/>
        <w:numPr>
          <w:ilvl w:val="0"/>
          <w:numId w:val="67"/>
        </w:numPr>
        <w:rPr>
          <w:rFonts w:ascii="Times New Roman" w:hAnsi="Times New Roman" w:cs="Times New Roman"/>
          <w:b/>
          <w:sz w:val="24"/>
          <w:szCs w:val="24"/>
        </w:rPr>
      </w:pPr>
      <w:r w:rsidRPr="00725898">
        <w:rPr>
          <w:rFonts w:ascii="Times New Roman" w:hAnsi="Times New Roman" w:cs="Times New Roman"/>
          <w:b/>
          <w:sz w:val="24"/>
          <w:szCs w:val="24"/>
        </w:rPr>
        <w:t>CSS3 NEW BORDERS</w:t>
      </w:r>
    </w:p>
    <w:p w:rsidR="005D5756" w:rsidRPr="00725898" w:rsidRDefault="005D5756" w:rsidP="00480EAA">
      <w:pPr>
        <w:pStyle w:val="ListParagraph"/>
        <w:numPr>
          <w:ilvl w:val="0"/>
          <w:numId w:val="67"/>
        </w:numPr>
        <w:rPr>
          <w:rFonts w:ascii="Times New Roman" w:hAnsi="Times New Roman" w:cs="Times New Roman"/>
          <w:b/>
          <w:sz w:val="24"/>
          <w:szCs w:val="24"/>
        </w:rPr>
      </w:pPr>
      <w:r w:rsidRPr="00725898">
        <w:rPr>
          <w:rFonts w:ascii="Times New Roman" w:hAnsi="Times New Roman" w:cs="Times New Roman"/>
          <w:b/>
          <w:sz w:val="24"/>
          <w:szCs w:val="24"/>
        </w:rPr>
        <w:t>CSS3 SHADOW EFFECTS</w:t>
      </w:r>
    </w:p>
    <w:p w:rsidR="005D5756" w:rsidRPr="00725898" w:rsidRDefault="005D5756" w:rsidP="00480EAA">
      <w:pPr>
        <w:pStyle w:val="ListParagraph"/>
        <w:numPr>
          <w:ilvl w:val="0"/>
          <w:numId w:val="67"/>
        </w:numPr>
        <w:rPr>
          <w:rFonts w:ascii="Times New Roman" w:hAnsi="Times New Roman" w:cs="Times New Roman"/>
          <w:b/>
          <w:sz w:val="24"/>
          <w:szCs w:val="24"/>
        </w:rPr>
      </w:pPr>
      <w:r w:rsidRPr="00725898">
        <w:rPr>
          <w:rFonts w:ascii="Times New Roman" w:hAnsi="Times New Roman" w:cs="Times New Roman"/>
          <w:b/>
          <w:sz w:val="24"/>
          <w:szCs w:val="24"/>
        </w:rPr>
        <w:t>CSS3 GRADIENTS</w:t>
      </w:r>
    </w:p>
    <w:p w:rsidR="005D5756" w:rsidRPr="00725898" w:rsidRDefault="005D5756" w:rsidP="00480EAA">
      <w:pPr>
        <w:pStyle w:val="ListParagraph"/>
        <w:numPr>
          <w:ilvl w:val="0"/>
          <w:numId w:val="67"/>
        </w:numPr>
        <w:rPr>
          <w:rFonts w:ascii="Times New Roman" w:hAnsi="Times New Roman" w:cs="Times New Roman"/>
          <w:b/>
          <w:sz w:val="24"/>
          <w:szCs w:val="24"/>
        </w:rPr>
      </w:pPr>
      <w:r w:rsidRPr="00725898">
        <w:rPr>
          <w:rFonts w:ascii="Times New Roman" w:hAnsi="Times New Roman" w:cs="Times New Roman"/>
          <w:b/>
          <w:sz w:val="24"/>
          <w:szCs w:val="24"/>
        </w:rPr>
        <w:t>CSS3 NEW COLORS</w:t>
      </w:r>
    </w:p>
    <w:p w:rsidR="005D5756" w:rsidRPr="00725898" w:rsidRDefault="005D5756" w:rsidP="00480EAA">
      <w:pPr>
        <w:pStyle w:val="ListParagraph"/>
        <w:numPr>
          <w:ilvl w:val="0"/>
          <w:numId w:val="67"/>
        </w:numPr>
        <w:rPr>
          <w:rFonts w:ascii="Times New Roman" w:hAnsi="Times New Roman" w:cs="Times New Roman"/>
          <w:b/>
          <w:sz w:val="24"/>
          <w:szCs w:val="24"/>
        </w:rPr>
      </w:pPr>
      <w:r w:rsidRPr="00725898">
        <w:rPr>
          <w:rFonts w:ascii="Times New Roman" w:hAnsi="Times New Roman" w:cs="Times New Roman"/>
          <w:b/>
          <w:sz w:val="24"/>
          <w:szCs w:val="24"/>
        </w:rPr>
        <w:t>CSS3 MULTI COLUMNS</w:t>
      </w:r>
    </w:p>
    <w:p w:rsidR="005D5756" w:rsidRPr="00725898" w:rsidRDefault="005D5756" w:rsidP="00480EAA">
      <w:pPr>
        <w:pStyle w:val="ListParagraph"/>
        <w:numPr>
          <w:ilvl w:val="0"/>
          <w:numId w:val="67"/>
        </w:numPr>
        <w:rPr>
          <w:rFonts w:ascii="Times New Roman" w:hAnsi="Times New Roman" w:cs="Times New Roman"/>
          <w:b/>
          <w:sz w:val="24"/>
          <w:szCs w:val="24"/>
        </w:rPr>
      </w:pPr>
      <w:r w:rsidRPr="00725898">
        <w:rPr>
          <w:rFonts w:ascii="Times New Roman" w:hAnsi="Times New Roman" w:cs="Times New Roman"/>
          <w:b/>
          <w:sz w:val="24"/>
          <w:szCs w:val="24"/>
        </w:rPr>
        <w:t>CSS3 NEW FONTS</w:t>
      </w:r>
    </w:p>
    <w:p w:rsidR="005D5756" w:rsidRPr="00725898" w:rsidRDefault="005D5756" w:rsidP="00480EAA">
      <w:pPr>
        <w:pStyle w:val="ListParagraph"/>
        <w:numPr>
          <w:ilvl w:val="0"/>
          <w:numId w:val="67"/>
        </w:numPr>
        <w:rPr>
          <w:rFonts w:ascii="Times New Roman" w:hAnsi="Times New Roman" w:cs="Times New Roman"/>
          <w:b/>
          <w:sz w:val="24"/>
          <w:szCs w:val="24"/>
        </w:rPr>
      </w:pPr>
      <w:r w:rsidRPr="00725898">
        <w:rPr>
          <w:rFonts w:ascii="Times New Roman" w:hAnsi="Times New Roman" w:cs="Times New Roman"/>
          <w:b/>
          <w:sz w:val="24"/>
          <w:szCs w:val="24"/>
        </w:rPr>
        <w:t>CSS3 2D/3D TRANSFORMATIONS</w:t>
      </w:r>
    </w:p>
    <w:p w:rsidR="005D5756" w:rsidRPr="00725898" w:rsidRDefault="005D5756" w:rsidP="00480EAA">
      <w:pPr>
        <w:pStyle w:val="ListParagraph"/>
        <w:numPr>
          <w:ilvl w:val="0"/>
          <w:numId w:val="67"/>
        </w:numPr>
        <w:rPr>
          <w:rFonts w:ascii="Times New Roman" w:hAnsi="Times New Roman" w:cs="Times New Roman"/>
          <w:b/>
          <w:sz w:val="24"/>
          <w:szCs w:val="24"/>
        </w:rPr>
      </w:pPr>
      <w:r w:rsidRPr="00725898">
        <w:rPr>
          <w:rFonts w:ascii="Times New Roman" w:hAnsi="Times New Roman" w:cs="Times New Roman"/>
          <w:b/>
          <w:sz w:val="24"/>
          <w:szCs w:val="24"/>
        </w:rPr>
        <w:t>CSS3 TRANSITIONS</w:t>
      </w:r>
    </w:p>
    <w:p w:rsidR="005D5756" w:rsidRPr="00725898" w:rsidRDefault="005D5756" w:rsidP="00480EAA">
      <w:pPr>
        <w:pStyle w:val="ListParagraph"/>
        <w:numPr>
          <w:ilvl w:val="0"/>
          <w:numId w:val="67"/>
        </w:numPr>
        <w:rPr>
          <w:rFonts w:ascii="Times New Roman" w:hAnsi="Times New Roman" w:cs="Times New Roman"/>
          <w:b/>
          <w:sz w:val="24"/>
          <w:szCs w:val="24"/>
        </w:rPr>
      </w:pPr>
      <w:r w:rsidRPr="00725898">
        <w:rPr>
          <w:rFonts w:ascii="Times New Roman" w:hAnsi="Times New Roman" w:cs="Times New Roman"/>
          <w:b/>
          <w:sz w:val="24"/>
          <w:szCs w:val="24"/>
        </w:rPr>
        <w:t>CSS3 ANIMATIONS</w:t>
      </w:r>
    </w:p>
    <w:p w:rsidR="005D5756" w:rsidRPr="00725898" w:rsidRDefault="005D5756" w:rsidP="00480EAA">
      <w:pPr>
        <w:pStyle w:val="ListParagraph"/>
        <w:numPr>
          <w:ilvl w:val="0"/>
          <w:numId w:val="67"/>
        </w:numPr>
        <w:rPr>
          <w:rFonts w:ascii="Times New Roman" w:hAnsi="Times New Roman" w:cs="Times New Roman"/>
          <w:b/>
          <w:sz w:val="24"/>
          <w:szCs w:val="24"/>
        </w:rPr>
      </w:pPr>
      <w:r w:rsidRPr="00725898">
        <w:rPr>
          <w:rFonts w:ascii="Times New Roman" w:hAnsi="Times New Roman" w:cs="Times New Roman"/>
          <w:b/>
          <w:sz w:val="24"/>
          <w:szCs w:val="24"/>
        </w:rPr>
        <w:t>CSS3 TEXT EFFECTS</w:t>
      </w:r>
    </w:p>
    <w:p w:rsidR="005D5756" w:rsidRPr="00725898" w:rsidRDefault="005D5756" w:rsidP="00480EAA">
      <w:pPr>
        <w:pStyle w:val="ListParagraph"/>
        <w:numPr>
          <w:ilvl w:val="0"/>
          <w:numId w:val="67"/>
        </w:numPr>
        <w:rPr>
          <w:rFonts w:ascii="Times New Roman" w:hAnsi="Times New Roman" w:cs="Times New Roman"/>
          <w:b/>
          <w:sz w:val="24"/>
          <w:szCs w:val="24"/>
        </w:rPr>
      </w:pPr>
      <w:r w:rsidRPr="00725898">
        <w:rPr>
          <w:rFonts w:ascii="Times New Roman" w:hAnsi="Times New Roman" w:cs="Times New Roman"/>
          <w:b/>
          <w:sz w:val="24"/>
          <w:szCs w:val="24"/>
        </w:rPr>
        <w:t>CSS3 USER INTERFACE</w:t>
      </w:r>
    </w:p>
    <w:p w:rsidR="005D5756" w:rsidRPr="00725898" w:rsidRDefault="005D5756" w:rsidP="00480EAA">
      <w:pPr>
        <w:pStyle w:val="ListParagraph"/>
        <w:numPr>
          <w:ilvl w:val="0"/>
          <w:numId w:val="67"/>
        </w:numPr>
        <w:rPr>
          <w:rFonts w:ascii="Times New Roman" w:hAnsi="Times New Roman" w:cs="Times New Roman"/>
          <w:b/>
          <w:sz w:val="24"/>
          <w:szCs w:val="24"/>
        </w:rPr>
      </w:pPr>
      <w:r w:rsidRPr="00725898">
        <w:rPr>
          <w:rFonts w:ascii="Times New Roman" w:hAnsi="Times New Roman" w:cs="Times New Roman"/>
          <w:b/>
          <w:sz w:val="24"/>
          <w:szCs w:val="24"/>
        </w:rPr>
        <w:t>CSS3 FLEXBOX</w:t>
      </w:r>
    </w:p>
    <w:p w:rsidR="005D5756" w:rsidRPr="00725898" w:rsidRDefault="005D5756" w:rsidP="00480EAA">
      <w:pPr>
        <w:pStyle w:val="ListParagraph"/>
        <w:numPr>
          <w:ilvl w:val="0"/>
          <w:numId w:val="67"/>
        </w:numPr>
        <w:rPr>
          <w:rFonts w:ascii="Times New Roman" w:hAnsi="Times New Roman" w:cs="Times New Roman"/>
          <w:b/>
          <w:sz w:val="24"/>
          <w:szCs w:val="24"/>
        </w:rPr>
      </w:pPr>
      <w:r w:rsidRPr="00725898">
        <w:rPr>
          <w:rFonts w:ascii="Times New Roman" w:hAnsi="Times New Roman" w:cs="Times New Roman"/>
          <w:b/>
          <w:sz w:val="24"/>
          <w:szCs w:val="24"/>
        </w:rPr>
        <w:t>CSS3 FILTERS</w:t>
      </w:r>
    </w:p>
    <w:p w:rsidR="005D5756" w:rsidRPr="00725898" w:rsidRDefault="005D5756" w:rsidP="00480EAA">
      <w:pPr>
        <w:pStyle w:val="ListParagraph"/>
        <w:numPr>
          <w:ilvl w:val="0"/>
          <w:numId w:val="67"/>
        </w:numPr>
        <w:rPr>
          <w:rFonts w:ascii="Times New Roman" w:hAnsi="Times New Roman" w:cs="Times New Roman"/>
          <w:b/>
          <w:sz w:val="24"/>
          <w:szCs w:val="24"/>
        </w:rPr>
      </w:pPr>
      <w:r w:rsidRPr="00725898">
        <w:rPr>
          <w:rFonts w:ascii="Times New Roman" w:hAnsi="Times New Roman" w:cs="Times New Roman"/>
          <w:b/>
          <w:sz w:val="24"/>
          <w:szCs w:val="24"/>
        </w:rPr>
        <w:t>CSS3 NEW PSEDUO PROPERTIES</w:t>
      </w:r>
    </w:p>
    <w:p w:rsidR="005D5756" w:rsidRPr="00725898" w:rsidRDefault="005D5756" w:rsidP="00480EAA">
      <w:pPr>
        <w:pStyle w:val="ListParagraph"/>
        <w:numPr>
          <w:ilvl w:val="0"/>
          <w:numId w:val="67"/>
        </w:numPr>
        <w:rPr>
          <w:rFonts w:ascii="Times New Roman" w:hAnsi="Times New Roman" w:cs="Times New Roman"/>
          <w:b/>
          <w:sz w:val="24"/>
          <w:szCs w:val="24"/>
        </w:rPr>
      </w:pPr>
      <w:r w:rsidRPr="00725898">
        <w:rPr>
          <w:rFonts w:ascii="Times New Roman" w:hAnsi="Times New Roman" w:cs="Times New Roman"/>
          <w:b/>
          <w:sz w:val="24"/>
          <w:szCs w:val="24"/>
        </w:rPr>
        <w:t>CSS3 NEW SELECTORS</w:t>
      </w:r>
    </w:p>
    <w:p w:rsidR="005D5756" w:rsidRPr="00725898" w:rsidRDefault="005D5756" w:rsidP="00480EAA">
      <w:pPr>
        <w:pStyle w:val="ListParagraph"/>
        <w:numPr>
          <w:ilvl w:val="0"/>
          <w:numId w:val="67"/>
        </w:numPr>
        <w:rPr>
          <w:rFonts w:ascii="Times New Roman" w:hAnsi="Times New Roman" w:cs="Times New Roman"/>
          <w:b/>
          <w:sz w:val="24"/>
          <w:szCs w:val="24"/>
        </w:rPr>
      </w:pPr>
      <w:r w:rsidRPr="00725898">
        <w:rPr>
          <w:rFonts w:ascii="Times New Roman" w:hAnsi="Times New Roman" w:cs="Times New Roman"/>
          <w:b/>
          <w:sz w:val="24"/>
          <w:szCs w:val="24"/>
        </w:rPr>
        <w:t>CSS3 MEDIA QUERRIES</w:t>
      </w:r>
    </w:p>
    <w:p w:rsidR="005D5756" w:rsidRPr="00725898" w:rsidRDefault="005D5756" w:rsidP="00480EAA">
      <w:pPr>
        <w:pStyle w:val="ListParagraph"/>
        <w:numPr>
          <w:ilvl w:val="0"/>
          <w:numId w:val="67"/>
        </w:numPr>
        <w:rPr>
          <w:rFonts w:ascii="Times New Roman" w:hAnsi="Times New Roman" w:cs="Times New Roman"/>
          <w:b/>
          <w:sz w:val="24"/>
          <w:szCs w:val="24"/>
        </w:rPr>
      </w:pPr>
      <w:r w:rsidRPr="00725898">
        <w:rPr>
          <w:rFonts w:ascii="Times New Roman" w:hAnsi="Times New Roman" w:cs="Times New Roman"/>
          <w:b/>
          <w:sz w:val="24"/>
          <w:szCs w:val="24"/>
        </w:rPr>
        <w:t>CSS3 RWD (RESPONSIVE WEB DESIGN)</w:t>
      </w:r>
    </w:p>
    <w:p w:rsidR="005D5756" w:rsidRDefault="005D5756" w:rsidP="00627F03">
      <w:pPr>
        <w:tabs>
          <w:tab w:val="left" w:pos="7260"/>
        </w:tabs>
        <w:rPr>
          <w:rFonts w:ascii="Times New Roman" w:hAnsi="Times New Roman" w:cs="Times New Roman"/>
          <w:sz w:val="24"/>
          <w:szCs w:val="24"/>
        </w:rPr>
      </w:pPr>
    </w:p>
    <w:p w:rsidR="00A70CBD" w:rsidRDefault="00A70CBD" w:rsidP="00627F03">
      <w:pPr>
        <w:tabs>
          <w:tab w:val="left" w:pos="7260"/>
        </w:tabs>
        <w:rPr>
          <w:rFonts w:ascii="Times New Roman" w:hAnsi="Times New Roman" w:cs="Times New Roman"/>
          <w:sz w:val="24"/>
          <w:szCs w:val="24"/>
        </w:rPr>
      </w:pPr>
    </w:p>
    <w:p w:rsidR="00A70CBD" w:rsidRDefault="00A70CBD" w:rsidP="00627F03">
      <w:pPr>
        <w:tabs>
          <w:tab w:val="left" w:pos="7260"/>
        </w:tabs>
        <w:rPr>
          <w:rFonts w:ascii="Times New Roman" w:hAnsi="Times New Roman" w:cs="Times New Roman"/>
          <w:sz w:val="24"/>
          <w:szCs w:val="24"/>
        </w:rPr>
      </w:pPr>
    </w:p>
    <w:p w:rsidR="00A70CBD" w:rsidRDefault="00A70CBD" w:rsidP="00627F03">
      <w:pPr>
        <w:tabs>
          <w:tab w:val="left" w:pos="7260"/>
        </w:tabs>
        <w:rPr>
          <w:rFonts w:ascii="Times New Roman" w:hAnsi="Times New Roman" w:cs="Times New Roman"/>
          <w:sz w:val="24"/>
          <w:szCs w:val="24"/>
        </w:rPr>
      </w:pPr>
    </w:p>
    <w:p w:rsidR="00A70CBD" w:rsidRDefault="00A70CBD" w:rsidP="00627F03">
      <w:pPr>
        <w:tabs>
          <w:tab w:val="left" w:pos="7260"/>
        </w:tabs>
        <w:rPr>
          <w:rFonts w:ascii="Times New Roman" w:hAnsi="Times New Roman" w:cs="Times New Roman"/>
          <w:sz w:val="24"/>
          <w:szCs w:val="24"/>
        </w:rPr>
      </w:pPr>
    </w:p>
    <w:p w:rsidR="00A70CBD" w:rsidRDefault="00A70CBD" w:rsidP="00627F03">
      <w:pPr>
        <w:tabs>
          <w:tab w:val="left" w:pos="7260"/>
        </w:tabs>
        <w:rPr>
          <w:rFonts w:ascii="Times New Roman" w:hAnsi="Times New Roman" w:cs="Times New Roman"/>
          <w:sz w:val="24"/>
          <w:szCs w:val="24"/>
        </w:rPr>
      </w:pPr>
    </w:p>
    <w:p w:rsidR="00A70CBD" w:rsidRDefault="00A70CBD" w:rsidP="00627F03">
      <w:pPr>
        <w:tabs>
          <w:tab w:val="left" w:pos="7260"/>
        </w:tabs>
        <w:rPr>
          <w:rFonts w:ascii="Times New Roman" w:hAnsi="Times New Roman" w:cs="Times New Roman"/>
          <w:sz w:val="24"/>
          <w:szCs w:val="24"/>
        </w:rPr>
      </w:pPr>
    </w:p>
    <w:p w:rsidR="00A70CBD" w:rsidRDefault="00A70CBD" w:rsidP="00627F03">
      <w:pPr>
        <w:tabs>
          <w:tab w:val="left" w:pos="7260"/>
        </w:tabs>
        <w:rPr>
          <w:rFonts w:ascii="Times New Roman" w:hAnsi="Times New Roman" w:cs="Times New Roman"/>
          <w:sz w:val="24"/>
          <w:szCs w:val="24"/>
        </w:rPr>
      </w:pPr>
    </w:p>
    <w:p w:rsidR="00A70CBD" w:rsidRDefault="00A70CBD" w:rsidP="00627F03">
      <w:pPr>
        <w:tabs>
          <w:tab w:val="left" w:pos="7260"/>
        </w:tabs>
        <w:rPr>
          <w:rFonts w:ascii="Times New Roman" w:hAnsi="Times New Roman" w:cs="Times New Roman"/>
          <w:sz w:val="24"/>
          <w:szCs w:val="24"/>
        </w:rPr>
      </w:pPr>
    </w:p>
    <w:p w:rsidR="00A70CBD" w:rsidRDefault="00A70CBD" w:rsidP="00627F03">
      <w:pPr>
        <w:tabs>
          <w:tab w:val="left" w:pos="7260"/>
        </w:tabs>
        <w:rPr>
          <w:rFonts w:ascii="Times New Roman" w:hAnsi="Times New Roman" w:cs="Times New Roman"/>
          <w:sz w:val="24"/>
          <w:szCs w:val="24"/>
        </w:rPr>
      </w:pPr>
    </w:p>
    <w:p w:rsidR="00091ACE" w:rsidRPr="00252DD8" w:rsidRDefault="001A487A" w:rsidP="00091ACE">
      <w:pPr>
        <w:jc w:val="center"/>
        <w:rPr>
          <w:rFonts w:ascii="Times New Roman" w:hAnsi="Times New Roman" w:cs="Times New Roman"/>
          <w:b/>
          <w:sz w:val="36"/>
          <w:szCs w:val="36"/>
          <w:u w:val="single"/>
        </w:rPr>
      </w:pPr>
      <w:r w:rsidRPr="00252DD8">
        <w:rPr>
          <w:rFonts w:ascii="Times New Roman" w:hAnsi="Times New Roman" w:cs="Times New Roman"/>
          <w:b/>
          <w:sz w:val="36"/>
          <w:szCs w:val="36"/>
          <w:u w:val="single"/>
        </w:rPr>
        <w:t>CSS3 VENDOR PREFIX NAMES</w:t>
      </w:r>
    </w:p>
    <w:tbl>
      <w:tblPr>
        <w:tblW w:w="9889" w:type="dxa"/>
        <w:tblBorders>
          <w:top w:val="single" w:sz="2" w:space="0" w:color="E9E9E9"/>
          <w:left w:val="single" w:sz="2" w:space="0" w:color="E9E9E9"/>
          <w:bottom w:val="single" w:sz="2" w:space="0" w:color="E9E9E9"/>
          <w:right w:val="single" w:sz="2" w:space="0" w:color="E9E9E9"/>
        </w:tblBorders>
        <w:shd w:val="clear" w:color="auto" w:fill="FFFFFF"/>
        <w:tblCellMar>
          <w:left w:w="0" w:type="dxa"/>
          <w:right w:w="0" w:type="dxa"/>
        </w:tblCellMar>
        <w:tblLook w:val="04A0" w:firstRow="1" w:lastRow="0" w:firstColumn="1" w:lastColumn="0" w:noHBand="0" w:noVBand="1"/>
      </w:tblPr>
      <w:tblGrid>
        <w:gridCol w:w="2144"/>
        <w:gridCol w:w="7745"/>
      </w:tblGrid>
      <w:tr w:rsidR="001A487A" w:rsidRPr="00900F70" w:rsidTr="00A35313">
        <w:trPr>
          <w:trHeight w:val="222"/>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center"/>
            <w:hideMark/>
          </w:tcPr>
          <w:p w:rsidR="001A487A" w:rsidRPr="00900F70" w:rsidRDefault="001A487A" w:rsidP="00CE1F0F">
            <w:pPr>
              <w:spacing w:after="0" w:line="240" w:lineRule="auto"/>
              <w:jc w:val="center"/>
              <w:rPr>
                <w:rFonts w:ascii="Helvetica" w:eastAsia="Times New Roman" w:hAnsi="Helvetica" w:cs="Helvetica"/>
                <w:b/>
                <w:bCs/>
                <w:color w:val="262626"/>
                <w:sz w:val="24"/>
                <w:szCs w:val="24"/>
              </w:rPr>
            </w:pPr>
            <w:r w:rsidRPr="00900F70">
              <w:rPr>
                <w:rFonts w:ascii="Helvetica" w:eastAsia="Times New Roman" w:hAnsi="Helvetica" w:cs="Helvetica"/>
                <w:b/>
                <w:bCs/>
                <w:color w:val="262626"/>
                <w:sz w:val="24"/>
                <w:szCs w:val="24"/>
              </w:rPr>
              <w:t>Prefix</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center"/>
            <w:hideMark/>
          </w:tcPr>
          <w:p w:rsidR="001A487A" w:rsidRPr="00900F70" w:rsidRDefault="001A487A" w:rsidP="00CE1F0F">
            <w:pPr>
              <w:spacing w:after="0" w:line="240" w:lineRule="auto"/>
              <w:jc w:val="center"/>
              <w:rPr>
                <w:rFonts w:ascii="Helvetica" w:eastAsia="Times New Roman" w:hAnsi="Helvetica" w:cs="Helvetica"/>
                <w:b/>
                <w:bCs/>
                <w:color w:val="262626"/>
                <w:sz w:val="24"/>
                <w:szCs w:val="24"/>
              </w:rPr>
            </w:pPr>
            <w:r w:rsidRPr="00900F70">
              <w:rPr>
                <w:rFonts w:ascii="Helvetica" w:eastAsia="Times New Roman" w:hAnsi="Helvetica" w:cs="Helvetica"/>
                <w:b/>
                <w:bCs/>
                <w:color w:val="262626"/>
                <w:sz w:val="24"/>
                <w:szCs w:val="24"/>
              </w:rPr>
              <w:t>Organisation</w:t>
            </w:r>
          </w:p>
        </w:tc>
      </w:tr>
      <w:tr w:rsidR="001A487A" w:rsidRPr="00900F70" w:rsidTr="00A35313">
        <w:trPr>
          <w:trHeight w:val="199"/>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center"/>
            <w:hideMark/>
          </w:tcPr>
          <w:p w:rsidR="001A487A" w:rsidRPr="00900F70" w:rsidRDefault="001A487A" w:rsidP="00CE1F0F">
            <w:pPr>
              <w:spacing w:after="0" w:line="240" w:lineRule="auto"/>
              <w:jc w:val="center"/>
              <w:rPr>
                <w:rFonts w:ascii="Helvetica" w:eastAsia="Times New Roman" w:hAnsi="Helvetica" w:cs="Helvetica"/>
                <w:b/>
                <w:bCs/>
                <w:color w:val="262626"/>
                <w:sz w:val="21"/>
                <w:szCs w:val="21"/>
              </w:rPr>
            </w:pPr>
            <w:r w:rsidRPr="00900F70">
              <w:rPr>
                <w:rFonts w:ascii="Consolas" w:eastAsia="Times New Roman" w:hAnsi="Consolas" w:cs="Consolas"/>
                <w:color w:val="000000"/>
                <w:sz w:val="21"/>
                <w:szCs w:val="21"/>
                <w:shd w:val="clear" w:color="auto" w:fill="F5F2F0"/>
              </w:rPr>
              <w:t>-ms-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center"/>
            <w:hideMark/>
          </w:tcPr>
          <w:p w:rsidR="001A487A" w:rsidRPr="00900F70" w:rsidRDefault="001A487A" w:rsidP="00CE1F0F">
            <w:pPr>
              <w:spacing w:after="0" w:line="240" w:lineRule="auto"/>
              <w:jc w:val="center"/>
              <w:rPr>
                <w:rFonts w:ascii="Helvetica" w:eastAsia="Times New Roman" w:hAnsi="Helvetica" w:cs="Helvetica"/>
                <w:color w:val="262626"/>
                <w:sz w:val="21"/>
                <w:szCs w:val="21"/>
              </w:rPr>
            </w:pPr>
            <w:r w:rsidRPr="00900F70">
              <w:rPr>
                <w:rFonts w:ascii="Helvetica" w:eastAsia="Times New Roman" w:hAnsi="Helvetica" w:cs="Helvetica"/>
                <w:color w:val="262626"/>
                <w:sz w:val="21"/>
                <w:szCs w:val="21"/>
              </w:rPr>
              <w:t>Microsoft</w:t>
            </w:r>
          </w:p>
        </w:tc>
      </w:tr>
      <w:tr w:rsidR="001A487A" w:rsidRPr="00900F70" w:rsidTr="00A35313">
        <w:trPr>
          <w:trHeight w:val="21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center"/>
            <w:hideMark/>
          </w:tcPr>
          <w:p w:rsidR="001A487A" w:rsidRPr="00900F70" w:rsidRDefault="001A487A" w:rsidP="00CE1F0F">
            <w:pPr>
              <w:spacing w:after="0" w:line="240" w:lineRule="auto"/>
              <w:jc w:val="center"/>
              <w:rPr>
                <w:rFonts w:ascii="Helvetica" w:eastAsia="Times New Roman" w:hAnsi="Helvetica" w:cs="Helvetica"/>
                <w:b/>
                <w:bCs/>
                <w:color w:val="262626"/>
                <w:sz w:val="21"/>
                <w:szCs w:val="21"/>
              </w:rPr>
            </w:pPr>
            <w:r w:rsidRPr="00900F70">
              <w:rPr>
                <w:rFonts w:ascii="Consolas" w:eastAsia="Times New Roman" w:hAnsi="Consolas" w:cs="Consolas"/>
                <w:color w:val="000000"/>
                <w:sz w:val="21"/>
                <w:szCs w:val="21"/>
                <w:shd w:val="clear" w:color="auto" w:fill="F5F2F0"/>
              </w:rPr>
              <w:t>mso-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center"/>
            <w:hideMark/>
          </w:tcPr>
          <w:p w:rsidR="001A487A" w:rsidRPr="00900F70" w:rsidRDefault="001A487A" w:rsidP="00CE1F0F">
            <w:pPr>
              <w:spacing w:after="0" w:line="240" w:lineRule="auto"/>
              <w:jc w:val="center"/>
              <w:rPr>
                <w:rFonts w:ascii="Helvetica" w:eastAsia="Times New Roman" w:hAnsi="Helvetica" w:cs="Helvetica"/>
                <w:color w:val="262626"/>
                <w:sz w:val="21"/>
                <w:szCs w:val="21"/>
              </w:rPr>
            </w:pPr>
            <w:r w:rsidRPr="00900F70">
              <w:rPr>
                <w:rFonts w:ascii="Helvetica" w:eastAsia="Times New Roman" w:hAnsi="Helvetica" w:cs="Helvetica"/>
                <w:color w:val="262626"/>
                <w:sz w:val="21"/>
                <w:szCs w:val="21"/>
              </w:rPr>
              <w:t>Microsoft Office</w:t>
            </w:r>
          </w:p>
        </w:tc>
      </w:tr>
      <w:tr w:rsidR="001A487A" w:rsidRPr="00900F70" w:rsidTr="00A35313">
        <w:trPr>
          <w:trHeight w:val="199"/>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center"/>
            <w:hideMark/>
          </w:tcPr>
          <w:p w:rsidR="001A487A" w:rsidRPr="00900F70" w:rsidRDefault="001A487A" w:rsidP="00CE1F0F">
            <w:pPr>
              <w:spacing w:after="0" w:line="240" w:lineRule="auto"/>
              <w:jc w:val="center"/>
              <w:rPr>
                <w:rFonts w:ascii="Helvetica" w:eastAsia="Times New Roman" w:hAnsi="Helvetica" w:cs="Helvetica"/>
                <w:b/>
                <w:bCs/>
                <w:color w:val="262626"/>
                <w:sz w:val="21"/>
                <w:szCs w:val="21"/>
              </w:rPr>
            </w:pPr>
            <w:r w:rsidRPr="00900F70">
              <w:rPr>
                <w:rFonts w:ascii="Consolas" w:eastAsia="Times New Roman" w:hAnsi="Consolas" w:cs="Consolas"/>
                <w:color w:val="000000"/>
                <w:sz w:val="21"/>
                <w:szCs w:val="21"/>
                <w:shd w:val="clear" w:color="auto" w:fill="F5F2F0"/>
              </w:rPr>
              <w:t>-moz-</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center"/>
            <w:hideMark/>
          </w:tcPr>
          <w:p w:rsidR="001A487A" w:rsidRPr="00900F70" w:rsidRDefault="001A487A" w:rsidP="00CE1F0F">
            <w:pPr>
              <w:spacing w:after="0" w:line="240" w:lineRule="auto"/>
              <w:jc w:val="center"/>
              <w:rPr>
                <w:rFonts w:ascii="Helvetica" w:eastAsia="Times New Roman" w:hAnsi="Helvetica" w:cs="Helvetica"/>
                <w:color w:val="262626"/>
                <w:sz w:val="21"/>
                <w:szCs w:val="21"/>
              </w:rPr>
            </w:pPr>
            <w:r w:rsidRPr="00900F70">
              <w:rPr>
                <w:rFonts w:ascii="Helvetica" w:eastAsia="Times New Roman" w:hAnsi="Helvetica" w:cs="Helvetica"/>
                <w:color w:val="262626"/>
                <w:sz w:val="21"/>
                <w:szCs w:val="21"/>
              </w:rPr>
              <w:t>Mozilla Foundation (</w:t>
            </w:r>
            <w:hyperlink r:id="rId12" w:history="1">
              <w:r w:rsidRPr="00900F70">
                <w:rPr>
                  <w:rFonts w:ascii="Helvetica" w:eastAsia="Times New Roman" w:hAnsi="Helvetica" w:cs="Helvetica"/>
                  <w:color w:val="1C94C6"/>
                  <w:sz w:val="21"/>
                  <w:szCs w:val="21"/>
                </w:rPr>
                <w:t>Gecko-based browsers)</w:t>
              </w:r>
            </w:hyperlink>
          </w:p>
        </w:tc>
      </w:tr>
      <w:tr w:rsidR="001A487A" w:rsidRPr="00900F70" w:rsidTr="00A35313">
        <w:trPr>
          <w:trHeight w:val="199"/>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center"/>
            <w:hideMark/>
          </w:tcPr>
          <w:p w:rsidR="001A487A" w:rsidRPr="00900F70" w:rsidRDefault="001A487A" w:rsidP="00CE1F0F">
            <w:pPr>
              <w:spacing w:after="0" w:line="240" w:lineRule="auto"/>
              <w:jc w:val="center"/>
              <w:rPr>
                <w:rFonts w:ascii="Helvetica" w:eastAsia="Times New Roman" w:hAnsi="Helvetica" w:cs="Helvetica"/>
                <w:b/>
                <w:bCs/>
                <w:color w:val="262626"/>
                <w:sz w:val="21"/>
                <w:szCs w:val="21"/>
              </w:rPr>
            </w:pPr>
            <w:r w:rsidRPr="00900F70">
              <w:rPr>
                <w:rFonts w:ascii="Consolas" w:eastAsia="Times New Roman" w:hAnsi="Consolas" w:cs="Consolas"/>
                <w:color w:val="000000"/>
                <w:sz w:val="21"/>
                <w:szCs w:val="21"/>
                <w:shd w:val="clear" w:color="auto" w:fill="F5F2F0"/>
              </w:rPr>
              <w:t>-o-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center"/>
            <w:hideMark/>
          </w:tcPr>
          <w:p w:rsidR="001A487A" w:rsidRPr="00900F70" w:rsidRDefault="001A487A" w:rsidP="00CE1F0F">
            <w:pPr>
              <w:spacing w:after="0" w:line="240" w:lineRule="auto"/>
              <w:jc w:val="center"/>
              <w:rPr>
                <w:rFonts w:ascii="Helvetica" w:eastAsia="Times New Roman" w:hAnsi="Helvetica" w:cs="Helvetica"/>
                <w:color w:val="262626"/>
                <w:sz w:val="21"/>
                <w:szCs w:val="21"/>
              </w:rPr>
            </w:pPr>
            <w:r w:rsidRPr="00900F70">
              <w:rPr>
                <w:rFonts w:ascii="Helvetica" w:eastAsia="Times New Roman" w:hAnsi="Helvetica" w:cs="Helvetica"/>
                <w:color w:val="262626"/>
                <w:sz w:val="21"/>
                <w:szCs w:val="21"/>
              </w:rPr>
              <w:t>Opera Software</w:t>
            </w:r>
          </w:p>
        </w:tc>
      </w:tr>
      <w:tr w:rsidR="001A487A" w:rsidRPr="00900F70" w:rsidTr="00A35313">
        <w:trPr>
          <w:trHeight w:val="21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center"/>
            <w:hideMark/>
          </w:tcPr>
          <w:p w:rsidR="001A487A" w:rsidRPr="00900F70" w:rsidRDefault="001A487A" w:rsidP="00CE1F0F">
            <w:pPr>
              <w:spacing w:after="0" w:line="240" w:lineRule="auto"/>
              <w:jc w:val="center"/>
              <w:rPr>
                <w:rFonts w:ascii="Helvetica" w:eastAsia="Times New Roman" w:hAnsi="Helvetica" w:cs="Helvetica"/>
                <w:b/>
                <w:bCs/>
                <w:color w:val="262626"/>
                <w:sz w:val="21"/>
                <w:szCs w:val="21"/>
              </w:rPr>
            </w:pPr>
            <w:r w:rsidRPr="00900F70">
              <w:rPr>
                <w:rFonts w:ascii="Consolas" w:eastAsia="Times New Roman" w:hAnsi="Consolas" w:cs="Consolas"/>
                <w:color w:val="000000"/>
                <w:sz w:val="21"/>
                <w:szCs w:val="21"/>
                <w:shd w:val="clear" w:color="auto" w:fill="F5F2F0"/>
              </w:rPr>
              <w:t>-atsc-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center"/>
            <w:hideMark/>
          </w:tcPr>
          <w:p w:rsidR="001A487A" w:rsidRPr="00900F70" w:rsidRDefault="001A487A" w:rsidP="00CE1F0F">
            <w:pPr>
              <w:spacing w:after="0" w:line="240" w:lineRule="auto"/>
              <w:jc w:val="center"/>
              <w:rPr>
                <w:rFonts w:ascii="Helvetica" w:eastAsia="Times New Roman" w:hAnsi="Helvetica" w:cs="Helvetica"/>
                <w:color w:val="262626"/>
                <w:sz w:val="21"/>
                <w:szCs w:val="21"/>
              </w:rPr>
            </w:pPr>
            <w:r w:rsidRPr="00900F70">
              <w:rPr>
                <w:rFonts w:ascii="Helvetica" w:eastAsia="Times New Roman" w:hAnsi="Helvetica" w:cs="Helvetica"/>
                <w:color w:val="262626"/>
                <w:sz w:val="21"/>
                <w:szCs w:val="21"/>
              </w:rPr>
              <w:t>Advanced Television Standards Committee</w:t>
            </w:r>
          </w:p>
        </w:tc>
      </w:tr>
      <w:tr w:rsidR="001A487A" w:rsidRPr="00900F70" w:rsidTr="00A35313">
        <w:trPr>
          <w:trHeight w:val="199"/>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center"/>
            <w:hideMark/>
          </w:tcPr>
          <w:p w:rsidR="001A487A" w:rsidRPr="00900F70" w:rsidRDefault="001A487A" w:rsidP="00CE1F0F">
            <w:pPr>
              <w:spacing w:after="0" w:line="240" w:lineRule="auto"/>
              <w:jc w:val="center"/>
              <w:rPr>
                <w:rFonts w:ascii="Helvetica" w:eastAsia="Times New Roman" w:hAnsi="Helvetica" w:cs="Helvetica"/>
                <w:b/>
                <w:bCs/>
                <w:color w:val="262626"/>
                <w:sz w:val="21"/>
                <w:szCs w:val="21"/>
              </w:rPr>
            </w:pPr>
            <w:r w:rsidRPr="00900F70">
              <w:rPr>
                <w:rFonts w:ascii="Consolas" w:eastAsia="Times New Roman" w:hAnsi="Consolas" w:cs="Consolas"/>
                <w:color w:val="000000"/>
                <w:sz w:val="21"/>
                <w:szCs w:val="21"/>
                <w:shd w:val="clear" w:color="auto" w:fill="F5F2F0"/>
              </w:rPr>
              <w:t>-wap-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center"/>
            <w:hideMark/>
          </w:tcPr>
          <w:p w:rsidR="001A487A" w:rsidRPr="00900F70" w:rsidRDefault="001A487A" w:rsidP="00CE1F0F">
            <w:pPr>
              <w:spacing w:after="0" w:line="240" w:lineRule="auto"/>
              <w:jc w:val="center"/>
              <w:rPr>
                <w:rFonts w:ascii="Helvetica" w:eastAsia="Times New Roman" w:hAnsi="Helvetica" w:cs="Helvetica"/>
                <w:color w:val="262626"/>
                <w:sz w:val="21"/>
                <w:szCs w:val="21"/>
              </w:rPr>
            </w:pPr>
            <w:r w:rsidRPr="00900F70">
              <w:rPr>
                <w:rFonts w:ascii="Helvetica" w:eastAsia="Times New Roman" w:hAnsi="Helvetica" w:cs="Helvetica"/>
                <w:color w:val="262626"/>
                <w:sz w:val="21"/>
                <w:szCs w:val="21"/>
              </w:rPr>
              <w:t>The WAP Forum</w:t>
            </w:r>
          </w:p>
        </w:tc>
      </w:tr>
      <w:tr w:rsidR="001A487A" w:rsidRPr="00900F70" w:rsidTr="00A35313">
        <w:trPr>
          <w:trHeight w:val="199"/>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center"/>
            <w:hideMark/>
          </w:tcPr>
          <w:p w:rsidR="001A487A" w:rsidRPr="00900F70" w:rsidRDefault="001A487A" w:rsidP="00CE1F0F">
            <w:pPr>
              <w:spacing w:after="0" w:line="240" w:lineRule="auto"/>
              <w:jc w:val="center"/>
              <w:rPr>
                <w:rFonts w:ascii="Helvetica" w:eastAsia="Times New Roman" w:hAnsi="Helvetica" w:cs="Helvetica"/>
                <w:b/>
                <w:bCs/>
                <w:color w:val="262626"/>
                <w:sz w:val="21"/>
                <w:szCs w:val="21"/>
              </w:rPr>
            </w:pPr>
            <w:r w:rsidRPr="00900F70">
              <w:rPr>
                <w:rFonts w:ascii="Consolas" w:eastAsia="Times New Roman" w:hAnsi="Consolas" w:cs="Consolas"/>
                <w:color w:val="000000"/>
                <w:sz w:val="21"/>
                <w:szCs w:val="21"/>
                <w:shd w:val="clear" w:color="auto" w:fill="F5F2F0"/>
              </w:rPr>
              <w:t>-webkit-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center"/>
            <w:hideMark/>
          </w:tcPr>
          <w:p w:rsidR="001A487A" w:rsidRPr="00900F70" w:rsidRDefault="001A487A" w:rsidP="00CE1F0F">
            <w:pPr>
              <w:spacing w:after="0" w:line="240" w:lineRule="auto"/>
              <w:jc w:val="center"/>
              <w:rPr>
                <w:rFonts w:ascii="Helvetica" w:eastAsia="Times New Roman" w:hAnsi="Helvetica" w:cs="Helvetica"/>
                <w:color w:val="262626"/>
                <w:sz w:val="21"/>
                <w:szCs w:val="21"/>
              </w:rPr>
            </w:pPr>
            <w:r w:rsidRPr="00900F70">
              <w:rPr>
                <w:rFonts w:ascii="Helvetica" w:eastAsia="Times New Roman" w:hAnsi="Helvetica" w:cs="Helvetica"/>
                <w:color w:val="262626"/>
                <w:sz w:val="21"/>
                <w:szCs w:val="21"/>
              </w:rPr>
              <w:t>Safari (and other </w:t>
            </w:r>
            <w:hyperlink r:id="rId13" w:history="1">
              <w:r w:rsidRPr="00900F70">
                <w:rPr>
                  <w:rFonts w:ascii="Helvetica" w:eastAsia="Times New Roman" w:hAnsi="Helvetica" w:cs="Helvetica"/>
                  <w:color w:val="1C94C6"/>
                  <w:sz w:val="21"/>
                  <w:szCs w:val="21"/>
                </w:rPr>
                <w:t>WebKit-based browsers)</w:t>
              </w:r>
            </w:hyperlink>
          </w:p>
        </w:tc>
      </w:tr>
      <w:tr w:rsidR="001A487A" w:rsidRPr="00900F70" w:rsidTr="00A35313">
        <w:trPr>
          <w:trHeight w:val="199"/>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center"/>
            <w:hideMark/>
          </w:tcPr>
          <w:p w:rsidR="001A487A" w:rsidRPr="00900F70" w:rsidRDefault="001A487A" w:rsidP="00CE1F0F">
            <w:pPr>
              <w:spacing w:after="0" w:line="240" w:lineRule="auto"/>
              <w:jc w:val="center"/>
              <w:rPr>
                <w:rFonts w:ascii="Helvetica" w:eastAsia="Times New Roman" w:hAnsi="Helvetica" w:cs="Helvetica"/>
                <w:b/>
                <w:bCs/>
                <w:color w:val="262626"/>
                <w:sz w:val="21"/>
                <w:szCs w:val="21"/>
              </w:rPr>
            </w:pPr>
            <w:r w:rsidRPr="00900F70">
              <w:rPr>
                <w:rFonts w:ascii="Consolas" w:eastAsia="Times New Roman" w:hAnsi="Consolas" w:cs="Consolas"/>
                <w:color w:val="000000"/>
                <w:sz w:val="21"/>
                <w:szCs w:val="21"/>
                <w:shd w:val="clear" w:color="auto" w:fill="F5F2F0"/>
              </w:rPr>
              <w:t>-khtml-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center"/>
            <w:hideMark/>
          </w:tcPr>
          <w:p w:rsidR="001A487A" w:rsidRPr="00900F70" w:rsidRDefault="001A487A" w:rsidP="00CE1F0F">
            <w:pPr>
              <w:spacing w:after="0" w:line="240" w:lineRule="auto"/>
              <w:jc w:val="center"/>
              <w:rPr>
                <w:rFonts w:ascii="Helvetica" w:eastAsia="Times New Roman" w:hAnsi="Helvetica" w:cs="Helvetica"/>
                <w:color w:val="262626"/>
                <w:sz w:val="21"/>
                <w:szCs w:val="21"/>
              </w:rPr>
            </w:pPr>
            <w:r w:rsidRPr="00900F70">
              <w:rPr>
                <w:rFonts w:ascii="Helvetica" w:eastAsia="Times New Roman" w:hAnsi="Helvetica" w:cs="Helvetica"/>
                <w:color w:val="262626"/>
                <w:sz w:val="21"/>
                <w:szCs w:val="21"/>
              </w:rPr>
              <w:t>Konqueror browser</w:t>
            </w:r>
          </w:p>
        </w:tc>
      </w:tr>
    </w:tbl>
    <w:p w:rsidR="001A487A" w:rsidRDefault="001A487A" w:rsidP="001A487A">
      <w:pPr>
        <w:rPr>
          <w:rStyle w:val="Hyperlink"/>
          <w:rFonts w:ascii="Times New Roman" w:hAnsi="Times New Roman" w:cs="Times New Roman"/>
          <w:sz w:val="24"/>
          <w:szCs w:val="24"/>
        </w:rPr>
      </w:pPr>
      <w:r>
        <w:rPr>
          <w:rFonts w:ascii="Times New Roman" w:hAnsi="Times New Roman" w:cs="Times New Roman"/>
          <w:sz w:val="24"/>
          <w:szCs w:val="24"/>
        </w:rPr>
        <w:t xml:space="preserve">To See More:  </w:t>
      </w:r>
      <w:hyperlink r:id="rId14" w:history="1">
        <w:r w:rsidRPr="00CD1E16">
          <w:rPr>
            <w:rStyle w:val="Hyperlink"/>
            <w:rFonts w:ascii="Times New Roman" w:hAnsi="Times New Roman" w:cs="Times New Roman"/>
            <w:sz w:val="24"/>
            <w:szCs w:val="24"/>
          </w:rPr>
          <w:t>http://stackoverflow.com/questions/5411026/list-of-css-vendor-prefixes</w:t>
        </w:r>
      </w:hyperlink>
    </w:p>
    <w:p w:rsidR="00CC7794" w:rsidRPr="008B11EF" w:rsidRDefault="00CC7794" w:rsidP="001A487A">
      <w:pPr>
        <w:rPr>
          <w:rFonts w:ascii="Times New Roman" w:hAnsi="Times New Roman" w:cs="Times New Roman"/>
          <w:sz w:val="24"/>
          <w:szCs w:val="24"/>
        </w:rPr>
      </w:pPr>
    </w:p>
    <w:p w:rsidR="001A487A" w:rsidRPr="001D4EF8" w:rsidRDefault="001A487A" w:rsidP="00252DD8">
      <w:pPr>
        <w:jc w:val="center"/>
        <w:rPr>
          <w:rFonts w:ascii="Times New Roman" w:hAnsi="Times New Roman" w:cs="Times New Roman"/>
          <w:b/>
          <w:sz w:val="36"/>
          <w:szCs w:val="36"/>
          <w:u w:val="single"/>
        </w:rPr>
      </w:pPr>
      <w:r w:rsidRPr="001D4EF8">
        <w:rPr>
          <w:rFonts w:ascii="Times New Roman" w:hAnsi="Times New Roman" w:cs="Times New Roman"/>
          <w:b/>
          <w:sz w:val="36"/>
          <w:szCs w:val="36"/>
          <w:u w:val="single"/>
        </w:rPr>
        <w:t>CSS3 NEW BACKGROUND PROPERTIES</w:t>
      </w:r>
    </w:p>
    <w:p w:rsidR="001A487A" w:rsidRPr="00732329" w:rsidRDefault="008837FB" w:rsidP="001A487A">
      <w:pPr>
        <w:jc w:val="both"/>
        <w:rPr>
          <w:rFonts w:ascii="Times New Roman" w:hAnsi="Times New Roman" w:cs="Times New Roman"/>
          <w:b/>
          <w:sz w:val="24"/>
          <w:szCs w:val="24"/>
        </w:rPr>
      </w:pPr>
      <w:r>
        <w:rPr>
          <w:rFonts w:ascii="Times New Roman" w:hAnsi="Times New Roman" w:cs="Times New Roman"/>
          <w:b/>
          <w:sz w:val="24"/>
          <w:szCs w:val="24"/>
        </w:rPr>
        <w:t xml:space="preserve">1) </w:t>
      </w:r>
      <w:r w:rsidR="001A487A" w:rsidRPr="00AA38B0">
        <w:rPr>
          <w:rFonts w:ascii="Times New Roman" w:hAnsi="Times New Roman" w:cs="Times New Roman"/>
          <w:b/>
          <w:sz w:val="24"/>
          <w:szCs w:val="24"/>
        </w:rPr>
        <w:t>Background-size Property:</w:t>
      </w:r>
      <w:r w:rsidR="00732329">
        <w:rPr>
          <w:rFonts w:ascii="Times New Roman" w:hAnsi="Times New Roman" w:cs="Times New Roman"/>
          <w:b/>
          <w:sz w:val="24"/>
          <w:szCs w:val="24"/>
        </w:rPr>
        <w:t xml:space="preserve"> </w:t>
      </w:r>
      <w:r w:rsidR="001A487A" w:rsidRPr="007A12FA">
        <w:rPr>
          <w:rStyle w:val="apple-converted-space"/>
          <w:color w:val="000000"/>
          <w:sz w:val="24"/>
          <w:szCs w:val="24"/>
          <w:shd w:val="clear" w:color="auto" w:fill="FFFFFF"/>
        </w:rPr>
        <w:t>It</w:t>
      </w:r>
      <w:r w:rsidR="001A487A" w:rsidRPr="007A12FA">
        <w:rPr>
          <w:rFonts w:ascii="Times New Roman" w:hAnsi="Times New Roman" w:cs="Times New Roman"/>
          <w:color w:val="000000"/>
          <w:sz w:val="24"/>
          <w:szCs w:val="24"/>
          <w:shd w:val="clear" w:color="auto" w:fill="FFFFFF"/>
        </w:rPr>
        <w:t xml:space="preserve"> allows you to specify the </w:t>
      </w:r>
      <w:r w:rsidR="001A487A" w:rsidRPr="007A12FA">
        <w:rPr>
          <w:rFonts w:ascii="Times New Roman" w:hAnsi="Times New Roman" w:cs="Times New Roman"/>
          <w:color w:val="000000"/>
          <w:sz w:val="24"/>
          <w:szCs w:val="24"/>
          <w:u w:val="single"/>
          <w:shd w:val="clear" w:color="auto" w:fill="FFFFFF"/>
        </w:rPr>
        <w:t>size of</w:t>
      </w:r>
      <w:r w:rsidR="001A487A" w:rsidRPr="007A12FA">
        <w:rPr>
          <w:rFonts w:ascii="Times New Roman" w:hAnsi="Times New Roman" w:cs="Times New Roman"/>
          <w:color w:val="000000"/>
          <w:sz w:val="24"/>
          <w:szCs w:val="24"/>
          <w:shd w:val="clear" w:color="auto" w:fill="FFFFFF"/>
        </w:rPr>
        <w:t xml:space="preserve"> background images.</w:t>
      </w:r>
    </w:p>
    <w:p w:rsidR="00252DD8" w:rsidRPr="007A12FA" w:rsidRDefault="001A487A" w:rsidP="001A487A">
      <w:pPr>
        <w:jc w:val="both"/>
        <w:rPr>
          <w:rFonts w:ascii="Times New Roman" w:hAnsi="Times New Roman" w:cs="Times New Roman"/>
          <w:sz w:val="24"/>
          <w:szCs w:val="24"/>
        </w:rPr>
      </w:pPr>
      <w:r w:rsidRPr="007A12FA">
        <w:rPr>
          <w:rFonts w:ascii="Times New Roman" w:hAnsi="Times New Roman" w:cs="Times New Roman"/>
          <w:sz w:val="24"/>
          <w:szCs w:val="24"/>
        </w:rPr>
        <w:t>Background-size:</w:t>
      </w:r>
      <w:r w:rsidR="00763CD1">
        <w:rPr>
          <w:rFonts w:ascii="Times New Roman" w:hAnsi="Times New Roman" w:cs="Times New Roman"/>
          <w:sz w:val="24"/>
          <w:szCs w:val="24"/>
        </w:rPr>
        <w:t xml:space="preserve"> </w:t>
      </w:r>
      <w:r w:rsidRPr="007A12FA">
        <w:rPr>
          <w:rFonts w:ascii="Times New Roman" w:hAnsi="Times New Roman" w:cs="Times New Roman"/>
          <w:sz w:val="24"/>
          <w:szCs w:val="24"/>
        </w:rPr>
        <w:t>value(px)</w:t>
      </w:r>
      <w:r w:rsidR="00763CD1">
        <w:rPr>
          <w:rFonts w:ascii="Times New Roman" w:hAnsi="Times New Roman" w:cs="Times New Roman"/>
          <w:sz w:val="24"/>
          <w:szCs w:val="24"/>
        </w:rPr>
        <w:t>;  (and</w:t>
      </w:r>
      <w:r w:rsidRPr="007A12FA">
        <w:rPr>
          <w:rFonts w:ascii="Times New Roman" w:hAnsi="Times New Roman" w:cs="Times New Roman"/>
          <w:sz w:val="24"/>
          <w:szCs w:val="24"/>
        </w:rPr>
        <w:t xml:space="preserve">)  </w:t>
      </w:r>
      <w:r w:rsidR="00763CD1">
        <w:rPr>
          <w:rFonts w:ascii="Times New Roman" w:hAnsi="Times New Roman" w:cs="Times New Roman"/>
          <w:sz w:val="24"/>
          <w:szCs w:val="24"/>
        </w:rPr>
        <w:t xml:space="preserve">Background-size: </w:t>
      </w:r>
      <w:r w:rsidRPr="007A12FA">
        <w:rPr>
          <w:rFonts w:ascii="Times New Roman" w:hAnsi="Times New Roman" w:cs="Times New Roman"/>
          <w:sz w:val="24"/>
          <w:szCs w:val="24"/>
        </w:rPr>
        <w:t>value1(px) value2</w:t>
      </w:r>
      <w:r w:rsidR="00763CD1">
        <w:rPr>
          <w:rFonts w:ascii="Times New Roman" w:hAnsi="Times New Roman" w:cs="Times New Roman"/>
          <w:sz w:val="24"/>
          <w:szCs w:val="24"/>
        </w:rPr>
        <w:t xml:space="preserve"> </w:t>
      </w:r>
      <w:r w:rsidRPr="007A12FA">
        <w:rPr>
          <w:rFonts w:ascii="Times New Roman" w:hAnsi="Times New Roman" w:cs="Times New Roman"/>
          <w:sz w:val="24"/>
          <w:szCs w:val="24"/>
        </w:rPr>
        <w:t>(px);</w:t>
      </w:r>
    </w:p>
    <w:p w:rsidR="001A487A" w:rsidRPr="00B275BC" w:rsidRDefault="008837FB" w:rsidP="001A487A">
      <w:pPr>
        <w:jc w:val="both"/>
        <w:rPr>
          <w:rFonts w:ascii="Times New Roman" w:hAnsi="Times New Roman" w:cs="Times New Roman"/>
          <w:b/>
          <w:sz w:val="24"/>
          <w:szCs w:val="24"/>
        </w:rPr>
      </w:pPr>
      <w:r>
        <w:rPr>
          <w:rFonts w:ascii="Times New Roman" w:hAnsi="Times New Roman" w:cs="Times New Roman"/>
          <w:b/>
          <w:sz w:val="24"/>
          <w:szCs w:val="24"/>
        </w:rPr>
        <w:t xml:space="preserve">2) </w:t>
      </w:r>
      <w:r w:rsidR="001A487A" w:rsidRPr="00AA38B0">
        <w:rPr>
          <w:rFonts w:ascii="Times New Roman" w:hAnsi="Times New Roman" w:cs="Times New Roman"/>
          <w:b/>
          <w:sz w:val="24"/>
          <w:szCs w:val="24"/>
        </w:rPr>
        <w:t>Background-clip Property:</w:t>
      </w:r>
      <w:r w:rsidR="00B275BC">
        <w:rPr>
          <w:rFonts w:ascii="Times New Roman" w:hAnsi="Times New Roman" w:cs="Times New Roman"/>
          <w:b/>
          <w:sz w:val="24"/>
          <w:szCs w:val="24"/>
        </w:rPr>
        <w:t xml:space="preserve"> </w:t>
      </w:r>
      <w:r w:rsidR="001A487A" w:rsidRPr="007A12FA">
        <w:rPr>
          <w:rStyle w:val="apple-converted-space"/>
          <w:color w:val="000000"/>
          <w:sz w:val="24"/>
          <w:szCs w:val="24"/>
          <w:shd w:val="clear" w:color="auto" w:fill="FFFFFF"/>
        </w:rPr>
        <w:t>It</w:t>
      </w:r>
      <w:r w:rsidR="001A487A" w:rsidRPr="007A12FA">
        <w:rPr>
          <w:rFonts w:ascii="Times New Roman" w:hAnsi="Times New Roman" w:cs="Times New Roman"/>
          <w:color w:val="000000"/>
          <w:sz w:val="24"/>
          <w:szCs w:val="24"/>
          <w:shd w:val="clear" w:color="auto" w:fill="FFFFFF"/>
        </w:rPr>
        <w:t xml:space="preserve"> allows you to specifies the </w:t>
      </w:r>
      <w:r w:rsidR="001A487A" w:rsidRPr="007A12FA">
        <w:rPr>
          <w:rFonts w:ascii="Times New Roman" w:hAnsi="Times New Roman" w:cs="Times New Roman"/>
          <w:color w:val="000000"/>
          <w:sz w:val="24"/>
          <w:szCs w:val="24"/>
          <w:u w:val="single"/>
          <w:shd w:val="clear" w:color="auto" w:fill="FFFFFF"/>
        </w:rPr>
        <w:t>painting area</w:t>
      </w:r>
      <w:r w:rsidR="001A487A" w:rsidRPr="007A12FA">
        <w:rPr>
          <w:rFonts w:ascii="Times New Roman" w:hAnsi="Times New Roman" w:cs="Times New Roman"/>
          <w:color w:val="000000"/>
          <w:sz w:val="24"/>
          <w:szCs w:val="24"/>
          <w:shd w:val="clear" w:color="auto" w:fill="FFFFFF"/>
        </w:rPr>
        <w:t xml:space="preserve"> of the background.</w:t>
      </w:r>
    </w:p>
    <w:p w:rsidR="00252DD8" w:rsidRPr="007A12FA" w:rsidRDefault="001A487A" w:rsidP="001A487A">
      <w:pPr>
        <w:jc w:val="both"/>
        <w:rPr>
          <w:rFonts w:ascii="Times New Roman" w:hAnsi="Times New Roman" w:cs="Times New Roman"/>
          <w:sz w:val="24"/>
          <w:szCs w:val="24"/>
        </w:rPr>
      </w:pPr>
      <w:r w:rsidRPr="007A12FA">
        <w:rPr>
          <w:rFonts w:ascii="Times New Roman" w:hAnsi="Times New Roman" w:cs="Times New Roman"/>
          <w:sz w:val="24"/>
          <w:szCs w:val="24"/>
        </w:rPr>
        <w:t>Background-clip:</w:t>
      </w:r>
      <w:r w:rsidR="001A3B3E">
        <w:rPr>
          <w:rFonts w:ascii="Times New Roman" w:hAnsi="Times New Roman" w:cs="Times New Roman"/>
          <w:sz w:val="24"/>
          <w:szCs w:val="24"/>
        </w:rPr>
        <w:t xml:space="preserve"> </w:t>
      </w:r>
      <w:r w:rsidRPr="007A12FA">
        <w:rPr>
          <w:rFonts w:ascii="Times New Roman" w:hAnsi="Times New Roman" w:cs="Times New Roman"/>
          <w:sz w:val="24"/>
          <w:szCs w:val="24"/>
        </w:rPr>
        <w:t>border-box/</w:t>
      </w:r>
      <w:r w:rsidR="001A3B3E">
        <w:rPr>
          <w:rFonts w:ascii="Times New Roman" w:hAnsi="Times New Roman" w:cs="Times New Roman"/>
          <w:sz w:val="24"/>
          <w:szCs w:val="24"/>
        </w:rPr>
        <w:t xml:space="preserve"> </w:t>
      </w:r>
      <w:r w:rsidRPr="007A12FA">
        <w:rPr>
          <w:rFonts w:ascii="Times New Roman" w:hAnsi="Times New Roman" w:cs="Times New Roman"/>
          <w:sz w:val="24"/>
          <w:szCs w:val="24"/>
        </w:rPr>
        <w:t>padding-box/</w:t>
      </w:r>
      <w:r w:rsidR="001A3B3E">
        <w:rPr>
          <w:rFonts w:ascii="Times New Roman" w:hAnsi="Times New Roman" w:cs="Times New Roman"/>
          <w:sz w:val="24"/>
          <w:szCs w:val="24"/>
        </w:rPr>
        <w:t xml:space="preserve"> </w:t>
      </w:r>
      <w:r w:rsidRPr="007A12FA">
        <w:rPr>
          <w:rFonts w:ascii="Times New Roman" w:hAnsi="Times New Roman" w:cs="Times New Roman"/>
          <w:sz w:val="24"/>
          <w:szCs w:val="24"/>
        </w:rPr>
        <w:t>content-box;</w:t>
      </w:r>
    </w:p>
    <w:p w:rsidR="001A487A" w:rsidRPr="00C62045" w:rsidRDefault="008837FB" w:rsidP="001A487A">
      <w:pPr>
        <w:jc w:val="both"/>
        <w:rPr>
          <w:rFonts w:ascii="Times New Roman" w:hAnsi="Times New Roman" w:cs="Times New Roman"/>
          <w:b/>
          <w:sz w:val="24"/>
          <w:szCs w:val="24"/>
        </w:rPr>
      </w:pPr>
      <w:r>
        <w:rPr>
          <w:rFonts w:ascii="Times New Roman" w:hAnsi="Times New Roman" w:cs="Times New Roman"/>
          <w:b/>
          <w:sz w:val="24"/>
          <w:szCs w:val="24"/>
        </w:rPr>
        <w:t xml:space="preserve">3) </w:t>
      </w:r>
      <w:r w:rsidR="001A487A" w:rsidRPr="00D63895">
        <w:rPr>
          <w:rFonts w:ascii="Times New Roman" w:hAnsi="Times New Roman" w:cs="Times New Roman"/>
          <w:b/>
          <w:sz w:val="24"/>
          <w:szCs w:val="24"/>
        </w:rPr>
        <w:t>Background-origin Property:</w:t>
      </w:r>
      <w:r w:rsidR="00C62045">
        <w:rPr>
          <w:rFonts w:ascii="Times New Roman" w:hAnsi="Times New Roman" w:cs="Times New Roman"/>
          <w:b/>
          <w:sz w:val="24"/>
          <w:szCs w:val="24"/>
        </w:rPr>
        <w:t xml:space="preserve"> </w:t>
      </w:r>
      <w:r w:rsidR="001A487A" w:rsidRPr="007A12FA">
        <w:rPr>
          <w:rStyle w:val="apple-converted-space"/>
          <w:color w:val="000000"/>
          <w:sz w:val="24"/>
          <w:szCs w:val="24"/>
          <w:shd w:val="clear" w:color="auto" w:fill="FFFFFF"/>
        </w:rPr>
        <w:t>This </w:t>
      </w:r>
      <w:r w:rsidR="001A487A" w:rsidRPr="007A12FA">
        <w:rPr>
          <w:rFonts w:ascii="Times New Roman" w:hAnsi="Times New Roman" w:cs="Times New Roman"/>
          <w:color w:val="000000"/>
          <w:sz w:val="24"/>
          <w:szCs w:val="24"/>
          <w:shd w:val="clear" w:color="auto" w:fill="FFFFFF"/>
        </w:rPr>
        <w:t>property allows you to specifies where the background image is positioned.</w:t>
      </w:r>
    </w:p>
    <w:p w:rsidR="001A487A" w:rsidRDefault="001A487A" w:rsidP="001A487A">
      <w:pPr>
        <w:jc w:val="both"/>
        <w:rPr>
          <w:rFonts w:ascii="Times New Roman" w:hAnsi="Times New Roman" w:cs="Times New Roman"/>
          <w:sz w:val="24"/>
          <w:szCs w:val="24"/>
        </w:rPr>
      </w:pPr>
      <w:r w:rsidRPr="007A12FA">
        <w:rPr>
          <w:rFonts w:ascii="Times New Roman" w:hAnsi="Times New Roman" w:cs="Times New Roman"/>
          <w:sz w:val="24"/>
          <w:szCs w:val="24"/>
        </w:rPr>
        <w:t>Background-origin:</w:t>
      </w:r>
      <w:r w:rsidR="00382A5B">
        <w:rPr>
          <w:rFonts w:ascii="Times New Roman" w:hAnsi="Times New Roman" w:cs="Times New Roman"/>
          <w:sz w:val="24"/>
          <w:szCs w:val="24"/>
        </w:rPr>
        <w:t xml:space="preserve"> </w:t>
      </w:r>
      <w:r w:rsidRPr="007A12FA">
        <w:rPr>
          <w:rFonts w:ascii="Times New Roman" w:hAnsi="Times New Roman" w:cs="Times New Roman"/>
          <w:sz w:val="24"/>
          <w:szCs w:val="24"/>
        </w:rPr>
        <w:t>border-box/</w:t>
      </w:r>
      <w:r w:rsidR="00382A5B">
        <w:rPr>
          <w:rFonts w:ascii="Times New Roman" w:hAnsi="Times New Roman" w:cs="Times New Roman"/>
          <w:sz w:val="24"/>
          <w:szCs w:val="24"/>
        </w:rPr>
        <w:t xml:space="preserve"> </w:t>
      </w:r>
      <w:r w:rsidRPr="007A12FA">
        <w:rPr>
          <w:rFonts w:ascii="Times New Roman" w:hAnsi="Times New Roman" w:cs="Times New Roman"/>
          <w:sz w:val="24"/>
          <w:szCs w:val="24"/>
        </w:rPr>
        <w:t>padding-box/</w:t>
      </w:r>
      <w:r w:rsidR="00382A5B">
        <w:rPr>
          <w:rFonts w:ascii="Times New Roman" w:hAnsi="Times New Roman" w:cs="Times New Roman"/>
          <w:sz w:val="24"/>
          <w:szCs w:val="24"/>
        </w:rPr>
        <w:t xml:space="preserve"> </w:t>
      </w:r>
      <w:r w:rsidRPr="007A12FA">
        <w:rPr>
          <w:rFonts w:ascii="Times New Roman" w:hAnsi="Times New Roman" w:cs="Times New Roman"/>
          <w:sz w:val="24"/>
          <w:szCs w:val="24"/>
        </w:rPr>
        <w:t>content-box;</w:t>
      </w:r>
    </w:p>
    <w:p w:rsidR="001A487A" w:rsidRPr="007A12FA" w:rsidRDefault="005910D2" w:rsidP="006D5395">
      <w:pPr>
        <w:jc w:val="both"/>
        <w:rPr>
          <w:rFonts w:ascii="Times New Roman" w:hAnsi="Times New Roman" w:cs="Times New Roman"/>
          <w:sz w:val="24"/>
          <w:szCs w:val="24"/>
        </w:rPr>
      </w:pPr>
      <w:r>
        <w:rPr>
          <w:rFonts w:ascii="Times New Roman" w:hAnsi="Times New Roman" w:cs="Times New Roman"/>
          <w:b/>
          <w:sz w:val="24"/>
          <w:szCs w:val="24"/>
        </w:rPr>
        <w:t xml:space="preserve">4) </w:t>
      </w:r>
      <w:r w:rsidR="001A487A" w:rsidRPr="00305466">
        <w:rPr>
          <w:rFonts w:ascii="Times New Roman" w:hAnsi="Times New Roman" w:cs="Times New Roman"/>
          <w:b/>
          <w:sz w:val="24"/>
          <w:szCs w:val="24"/>
        </w:rPr>
        <w:t>Multiple Background Images:</w:t>
      </w:r>
      <w:r w:rsidR="006D5395">
        <w:rPr>
          <w:rFonts w:ascii="Times New Roman" w:hAnsi="Times New Roman" w:cs="Times New Roman"/>
          <w:sz w:val="24"/>
          <w:szCs w:val="24"/>
        </w:rPr>
        <w:t xml:space="preserve"> </w:t>
      </w:r>
      <w:r w:rsidR="001A487A" w:rsidRPr="007A12FA">
        <w:rPr>
          <w:rStyle w:val="apple-converted-space"/>
          <w:color w:val="000000"/>
          <w:sz w:val="24"/>
          <w:szCs w:val="24"/>
          <w:shd w:val="clear" w:color="auto" w:fill="FFFFFF"/>
        </w:rPr>
        <w:t>This </w:t>
      </w:r>
      <w:r w:rsidR="001A487A" w:rsidRPr="007A12FA">
        <w:rPr>
          <w:rFonts w:ascii="Times New Roman" w:hAnsi="Times New Roman" w:cs="Times New Roman"/>
          <w:color w:val="000000"/>
          <w:sz w:val="24"/>
          <w:szCs w:val="24"/>
          <w:shd w:val="clear" w:color="auto" w:fill="FFFFFF"/>
        </w:rPr>
        <w:t xml:space="preserve">property allows you to </w:t>
      </w:r>
      <w:r w:rsidR="001A487A" w:rsidRPr="007A12FA">
        <w:rPr>
          <w:rFonts w:ascii="Times New Roman" w:hAnsi="Times New Roman" w:cs="Times New Roman"/>
          <w:color w:val="000000"/>
          <w:sz w:val="24"/>
          <w:szCs w:val="24"/>
          <w:shd w:val="clear" w:color="auto" w:fill="F1F1F1"/>
        </w:rPr>
        <w:t>one or more background images for an element</w:t>
      </w:r>
      <w:r w:rsidR="001A487A" w:rsidRPr="007A12FA">
        <w:rPr>
          <w:rFonts w:ascii="Times New Roman" w:hAnsi="Times New Roman" w:cs="Times New Roman"/>
          <w:color w:val="000000"/>
          <w:sz w:val="24"/>
          <w:szCs w:val="24"/>
          <w:shd w:val="clear" w:color="auto" w:fill="FFFFFF"/>
        </w:rPr>
        <w:t>.</w:t>
      </w:r>
    </w:p>
    <w:p w:rsidR="001A487A" w:rsidRPr="007A12FA" w:rsidRDefault="001A487A" w:rsidP="001A487A">
      <w:pPr>
        <w:rPr>
          <w:rFonts w:ascii="Times New Roman" w:hAnsi="Times New Roman" w:cs="Times New Roman"/>
          <w:sz w:val="24"/>
          <w:szCs w:val="24"/>
        </w:rPr>
      </w:pPr>
      <w:r w:rsidRPr="007A12FA">
        <w:rPr>
          <w:rFonts w:ascii="Times New Roman" w:hAnsi="Times New Roman" w:cs="Times New Roman"/>
          <w:sz w:val="24"/>
          <w:szCs w:val="24"/>
        </w:rPr>
        <w:lastRenderedPageBreak/>
        <w:t>Background-image:</w:t>
      </w:r>
      <w:r w:rsidR="00DC75BE">
        <w:rPr>
          <w:rFonts w:ascii="Times New Roman" w:hAnsi="Times New Roman" w:cs="Times New Roman"/>
          <w:sz w:val="24"/>
          <w:szCs w:val="24"/>
        </w:rPr>
        <w:t xml:space="preserve"> </w:t>
      </w:r>
      <w:r w:rsidRPr="007A12FA">
        <w:rPr>
          <w:rFonts w:ascii="Times New Roman" w:hAnsi="Times New Roman" w:cs="Times New Roman"/>
          <w:sz w:val="24"/>
          <w:szCs w:val="24"/>
        </w:rPr>
        <w:t>url(--),</w:t>
      </w:r>
      <w:r w:rsidR="001D1D83">
        <w:rPr>
          <w:rFonts w:ascii="Times New Roman" w:hAnsi="Times New Roman" w:cs="Times New Roman"/>
          <w:sz w:val="24"/>
          <w:szCs w:val="24"/>
        </w:rPr>
        <w:t xml:space="preserve"> </w:t>
      </w:r>
      <w:r w:rsidRPr="007A12FA">
        <w:rPr>
          <w:rFonts w:ascii="Times New Roman" w:hAnsi="Times New Roman" w:cs="Times New Roman"/>
          <w:sz w:val="24"/>
          <w:szCs w:val="24"/>
        </w:rPr>
        <w:t>url(--),</w:t>
      </w:r>
      <w:r w:rsidR="001D1D83">
        <w:rPr>
          <w:rFonts w:ascii="Times New Roman" w:hAnsi="Times New Roman" w:cs="Times New Roman"/>
          <w:sz w:val="24"/>
          <w:szCs w:val="24"/>
        </w:rPr>
        <w:t xml:space="preserve"> </w:t>
      </w:r>
      <w:r w:rsidRPr="007A12FA">
        <w:rPr>
          <w:rFonts w:ascii="Times New Roman" w:hAnsi="Times New Roman" w:cs="Times New Roman"/>
          <w:sz w:val="24"/>
          <w:szCs w:val="24"/>
        </w:rPr>
        <w:t>url(--)…;</w:t>
      </w:r>
    </w:p>
    <w:p w:rsidR="001A487A" w:rsidRPr="007A12FA" w:rsidRDefault="001A487A" w:rsidP="001A487A">
      <w:pPr>
        <w:rPr>
          <w:rFonts w:ascii="Times New Roman" w:hAnsi="Times New Roman" w:cs="Times New Roman"/>
          <w:sz w:val="24"/>
          <w:szCs w:val="24"/>
        </w:rPr>
      </w:pPr>
    </w:p>
    <w:p w:rsidR="001A487A" w:rsidRPr="00F529CB" w:rsidRDefault="001A487A" w:rsidP="00F529CB">
      <w:pPr>
        <w:jc w:val="center"/>
        <w:rPr>
          <w:rFonts w:ascii="Times New Roman" w:hAnsi="Times New Roman" w:cs="Times New Roman"/>
          <w:b/>
          <w:sz w:val="36"/>
          <w:szCs w:val="36"/>
          <w:u w:val="single"/>
        </w:rPr>
      </w:pPr>
      <w:r w:rsidRPr="00F529CB">
        <w:rPr>
          <w:rFonts w:ascii="Times New Roman" w:hAnsi="Times New Roman" w:cs="Times New Roman"/>
          <w:b/>
          <w:sz w:val="36"/>
          <w:szCs w:val="36"/>
          <w:u w:val="single"/>
        </w:rPr>
        <w:t xml:space="preserve">CSS3 NEW BORDER </w:t>
      </w:r>
      <w:r w:rsidR="00FC6D22">
        <w:rPr>
          <w:rFonts w:ascii="Times New Roman" w:hAnsi="Times New Roman" w:cs="Times New Roman"/>
          <w:b/>
          <w:sz w:val="36"/>
          <w:szCs w:val="36"/>
          <w:u w:val="single"/>
        </w:rPr>
        <w:t>PROPERTIES</w:t>
      </w:r>
    </w:p>
    <w:p w:rsidR="001A487A" w:rsidRPr="008578C3" w:rsidRDefault="008748D2" w:rsidP="001A487A">
      <w:pPr>
        <w:rPr>
          <w:rFonts w:ascii="Times New Roman" w:hAnsi="Times New Roman" w:cs="Times New Roman"/>
          <w:b/>
          <w:sz w:val="24"/>
          <w:szCs w:val="24"/>
        </w:rPr>
      </w:pPr>
      <w:r>
        <w:rPr>
          <w:rFonts w:ascii="Times New Roman" w:hAnsi="Times New Roman" w:cs="Times New Roman"/>
          <w:b/>
          <w:sz w:val="24"/>
          <w:szCs w:val="24"/>
        </w:rPr>
        <w:t xml:space="preserve">1) </w:t>
      </w:r>
      <w:r w:rsidR="001A487A" w:rsidRPr="003B6582">
        <w:rPr>
          <w:rFonts w:ascii="Times New Roman" w:hAnsi="Times New Roman" w:cs="Times New Roman"/>
          <w:b/>
          <w:sz w:val="24"/>
          <w:szCs w:val="24"/>
        </w:rPr>
        <w:t>Rounded Borders using Border-radius:</w:t>
      </w:r>
      <w:r w:rsidR="008578C3">
        <w:rPr>
          <w:rFonts w:ascii="Times New Roman" w:hAnsi="Times New Roman" w:cs="Times New Roman"/>
          <w:b/>
          <w:sz w:val="24"/>
          <w:szCs w:val="24"/>
        </w:rPr>
        <w:t xml:space="preserve"> </w:t>
      </w:r>
      <w:r w:rsidR="001A487A" w:rsidRPr="007A12FA">
        <w:rPr>
          <w:rFonts w:ascii="Times New Roman" w:hAnsi="Times New Roman" w:cs="Times New Roman"/>
          <w:color w:val="000000"/>
          <w:sz w:val="24"/>
          <w:szCs w:val="24"/>
          <w:shd w:val="clear" w:color="auto" w:fill="FFFFFF"/>
        </w:rPr>
        <w:t>You can give any element "rounded corners.</w:t>
      </w:r>
    </w:p>
    <w:p w:rsidR="001A487A" w:rsidRPr="00304FD3" w:rsidRDefault="001A487A" w:rsidP="00480EAA">
      <w:pPr>
        <w:pStyle w:val="ListParagraph"/>
        <w:numPr>
          <w:ilvl w:val="0"/>
          <w:numId w:val="77"/>
        </w:numPr>
        <w:rPr>
          <w:rFonts w:ascii="Times New Roman" w:hAnsi="Times New Roman" w:cs="Times New Roman"/>
          <w:sz w:val="24"/>
          <w:szCs w:val="24"/>
        </w:rPr>
      </w:pPr>
      <w:r w:rsidRPr="00304FD3">
        <w:rPr>
          <w:rFonts w:ascii="Times New Roman" w:hAnsi="Times New Roman" w:cs="Times New Roman"/>
          <w:sz w:val="24"/>
          <w:szCs w:val="24"/>
        </w:rPr>
        <w:t>Border-radius:value(px); (1 value Rounded Border)</w:t>
      </w:r>
    </w:p>
    <w:p w:rsidR="001A487A" w:rsidRPr="00304FD3" w:rsidRDefault="001A487A" w:rsidP="00480EAA">
      <w:pPr>
        <w:pStyle w:val="ListParagraph"/>
        <w:numPr>
          <w:ilvl w:val="0"/>
          <w:numId w:val="77"/>
        </w:numPr>
        <w:rPr>
          <w:rFonts w:ascii="Times New Roman" w:hAnsi="Times New Roman" w:cs="Times New Roman"/>
          <w:sz w:val="24"/>
          <w:szCs w:val="24"/>
        </w:rPr>
      </w:pPr>
      <w:r w:rsidRPr="00304FD3">
        <w:rPr>
          <w:rFonts w:ascii="Times New Roman" w:hAnsi="Times New Roman" w:cs="Times New Roman"/>
          <w:sz w:val="24"/>
          <w:szCs w:val="24"/>
        </w:rPr>
        <w:t>Border-radius:value(px) value(px); (2 values Rounded Border)</w:t>
      </w:r>
    </w:p>
    <w:p w:rsidR="001A487A" w:rsidRPr="00304FD3" w:rsidRDefault="001A487A" w:rsidP="00480EAA">
      <w:pPr>
        <w:pStyle w:val="ListParagraph"/>
        <w:numPr>
          <w:ilvl w:val="0"/>
          <w:numId w:val="77"/>
        </w:numPr>
        <w:rPr>
          <w:rFonts w:ascii="Times New Roman" w:hAnsi="Times New Roman" w:cs="Times New Roman"/>
          <w:sz w:val="24"/>
          <w:szCs w:val="24"/>
        </w:rPr>
      </w:pPr>
      <w:r w:rsidRPr="00304FD3">
        <w:rPr>
          <w:rFonts w:ascii="Times New Roman" w:hAnsi="Times New Roman" w:cs="Times New Roman"/>
          <w:sz w:val="24"/>
          <w:szCs w:val="24"/>
        </w:rPr>
        <w:t>Border-radius:value(px) value(px) value(px); (3 values Rounded Border)</w:t>
      </w:r>
    </w:p>
    <w:p w:rsidR="001D5437" w:rsidRDefault="001A487A" w:rsidP="00480EAA">
      <w:pPr>
        <w:pStyle w:val="ListParagraph"/>
        <w:numPr>
          <w:ilvl w:val="0"/>
          <w:numId w:val="77"/>
        </w:numPr>
        <w:rPr>
          <w:rFonts w:ascii="Times New Roman" w:hAnsi="Times New Roman" w:cs="Times New Roman"/>
          <w:sz w:val="24"/>
          <w:szCs w:val="24"/>
        </w:rPr>
      </w:pPr>
      <w:r w:rsidRPr="00304FD3">
        <w:rPr>
          <w:rFonts w:ascii="Times New Roman" w:hAnsi="Times New Roman" w:cs="Times New Roman"/>
          <w:sz w:val="24"/>
          <w:szCs w:val="24"/>
        </w:rPr>
        <w:t>Border-radius:value(px) value(px) value(px) value(px); (4 values Rounded Border)</w:t>
      </w:r>
    </w:p>
    <w:p w:rsidR="00412D6C" w:rsidRPr="00437222" w:rsidRDefault="00412D6C" w:rsidP="00412D6C">
      <w:pPr>
        <w:pStyle w:val="ListParagraph"/>
        <w:rPr>
          <w:rFonts w:ascii="Times New Roman" w:hAnsi="Times New Roman" w:cs="Times New Roman"/>
          <w:sz w:val="24"/>
          <w:szCs w:val="24"/>
        </w:rPr>
      </w:pPr>
    </w:p>
    <w:p w:rsidR="00832A1E" w:rsidRPr="001C0659" w:rsidRDefault="008748D2" w:rsidP="001A487A">
      <w:pPr>
        <w:rPr>
          <w:rFonts w:ascii="Times New Roman" w:hAnsi="Times New Roman" w:cs="Times New Roman"/>
          <w:b/>
          <w:sz w:val="24"/>
          <w:szCs w:val="24"/>
        </w:rPr>
      </w:pPr>
      <w:r>
        <w:rPr>
          <w:rFonts w:ascii="Times New Roman" w:hAnsi="Times New Roman" w:cs="Times New Roman"/>
          <w:b/>
          <w:sz w:val="24"/>
          <w:szCs w:val="24"/>
        </w:rPr>
        <w:t xml:space="preserve">2) </w:t>
      </w:r>
      <w:r w:rsidR="001A487A" w:rsidRPr="009006EE">
        <w:rPr>
          <w:rFonts w:ascii="Times New Roman" w:hAnsi="Times New Roman" w:cs="Times New Roman"/>
          <w:b/>
          <w:sz w:val="24"/>
          <w:szCs w:val="24"/>
        </w:rPr>
        <w:t>Border Images using border-image:</w:t>
      </w:r>
      <w:r w:rsidR="001C0659">
        <w:rPr>
          <w:rFonts w:ascii="Times New Roman" w:hAnsi="Times New Roman" w:cs="Times New Roman"/>
          <w:b/>
          <w:sz w:val="24"/>
          <w:szCs w:val="24"/>
        </w:rPr>
        <w:t xml:space="preserve"> </w:t>
      </w:r>
      <w:r w:rsidR="001A487A" w:rsidRPr="00AC2918">
        <w:rPr>
          <w:rFonts w:ascii="Times New Roman" w:hAnsi="Times New Roman" w:cs="Times New Roman"/>
          <w:color w:val="000000"/>
          <w:sz w:val="24"/>
          <w:szCs w:val="24"/>
          <w:shd w:val="clear" w:color="auto" w:fill="FFFFFF"/>
        </w:rPr>
        <w:t>To specify an image to be used instead of the normal border around an element.</w:t>
      </w:r>
    </w:p>
    <w:p w:rsidR="001A487A" w:rsidRPr="00832A1E" w:rsidRDefault="001A487A" w:rsidP="00480EAA">
      <w:pPr>
        <w:pStyle w:val="ListParagraph"/>
        <w:numPr>
          <w:ilvl w:val="0"/>
          <w:numId w:val="78"/>
        </w:numPr>
        <w:rPr>
          <w:rFonts w:ascii="Times New Roman" w:hAnsi="Times New Roman" w:cs="Times New Roman"/>
          <w:b/>
          <w:color w:val="000000"/>
          <w:sz w:val="24"/>
          <w:szCs w:val="24"/>
          <w:shd w:val="clear" w:color="auto" w:fill="FFFFFF"/>
        </w:rPr>
      </w:pPr>
      <w:r w:rsidRPr="00832A1E">
        <w:rPr>
          <w:rFonts w:ascii="Times New Roman" w:hAnsi="Times New Roman" w:cs="Times New Roman"/>
          <w:b/>
          <w:color w:val="000000"/>
          <w:sz w:val="24"/>
          <w:szCs w:val="24"/>
          <w:shd w:val="clear" w:color="auto" w:fill="FFFFFF"/>
        </w:rPr>
        <w:t>To Specifies the path to the image to be used as a border.</w:t>
      </w:r>
    </w:p>
    <w:p w:rsidR="001A487A" w:rsidRPr="006E51E3" w:rsidRDefault="00832A1E" w:rsidP="001A487A">
      <w:pPr>
        <w:rPr>
          <w:rFonts w:ascii="Times New Roman" w:hAnsi="Times New Roman" w:cs="Times New Roman"/>
          <w:sz w:val="24"/>
          <w:szCs w:val="24"/>
        </w:rPr>
      </w:pPr>
      <w:r>
        <w:rPr>
          <w:rFonts w:ascii="Times New Roman" w:hAnsi="Times New Roman" w:cs="Times New Roman"/>
          <w:sz w:val="24"/>
          <w:szCs w:val="24"/>
        </w:rPr>
        <w:t xml:space="preserve">                  </w:t>
      </w:r>
      <w:r w:rsidR="001A487A" w:rsidRPr="007A12FA">
        <w:rPr>
          <w:rFonts w:ascii="Times New Roman" w:hAnsi="Times New Roman" w:cs="Times New Roman"/>
          <w:sz w:val="24"/>
          <w:szCs w:val="24"/>
        </w:rPr>
        <w:t>Border-image-source:url(magesource.extention);</w:t>
      </w:r>
    </w:p>
    <w:p w:rsidR="001A487A" w:rsidRPr="00832A1E" w:rsidRDefault="001A487A" w:rsidP="00480EAA">
      <w:pPr>
        <w:pStyle w:val="ListParagraph"/>
        <w:numPr>
          <w:ilvl w:val="0"/>
          <w:numId w:val="78"/>
        </w:numPr>
        <w:rPr>
          <w:rFonts w:ascii="Times New Roman" w:hAnsi="Times New Roman" w:cs="Times New Roman"/>
          <w:b/>
          <w:color w:val="000000"/>
          <w:sz w:val="24"/>
          <w:szCs w:val="24"/>
          <w:shd w:val="clear" w:color="auto" w:fill="F1F1F1"/>
        </w:rPr>
      </w:pPr>
      <w:r w:rsidRPr="00832A1E">
        <w:rPr>
          <w:rFonts w:ascii="Times New Roman" w:hAnsi="Times New Roman" w:cs="Times New Roman"/>
          <w:b/>
          <w:color w:val="000000"/>
          <w:sz w:val="24"/>
          <w:szCs w:val="24"/>
          <w:shd w:val="clear" w:color="auto" w:fill="FFFFFF"/>
        </w:rPr>
        <w:t>To</w:t>
      </w:r>
      <w:r w:rsidRPr="00832A1E">
        <w:rPr>
          <w:rFonts w:ascii="Times New Roman" w:hAnsi="Times New Roman" w:cs="Times New Roman"/>
          <w:b/>
          <w:color w:val="000000"/>
          <w:sz w:val="24"/>
          <w:szCs w:val="24"/>
          <w:shd w:val="clear" w:color="auto" w:fill="F1F1F1"/>
        </w:rPr>
        <w:t xml:space="preserve"> Specifies how to slice the border image.</w:t>
      </w:r>
    </w:p>
    <w:p w:rsidR="001A487A" w:rsidRPr="00B56A5A" w:rsidRDefault="00832A1E" w:rsidP="001A487A">
      <w:pPr>
        <w:rPr>
          <w:rFonts w:ascii="Times New Roman" w:hAnsi="Times New Roman" w:cs="Times New Roman"/>
          <w:sz w:val="24"/>
          <w:szCs w:val="24"/>
        </w:rPr>
      </w:pPr>
      <w:r>
        <w:rPr>
          <w:rFonts w:ascii="Times New Roman" w:hAnsi="Times New Roman" w:cs="Times New Roman"/>
          <w:sz w:val="24"/>
          <w:szCs w:val="24"/>
        </w:rPr>
        <w:t xml:space="preserve">                  </w:t>
      </w:r>
      <w:r w:rsidR="001A487A" w:rsidRPr="007A12FA">
        <w:rPr>
          <w:rFonts w:ascii="Times New Roman" w:hAnsi="Times New Roman" w:cs="Times New Roman"/>
          <w:sz w:val="24"/>
          <w:szCs w:val="24"/>
        </w:rPr>
        <w:t>Border-image-slice:value(number/%);</w:t>
      </w:r>
    </w:p>
    <w:p w:rsidR="001A487A" w:rsidRPr="00832A1E" w:rsidRDefault="001A487A" w:rsidP="00480EAA">
      <w:pPr>
        <w:pStyle w:val="ListParagraph"/>
        <w:numPr>
          <w:ilvl w:val="0"/>
          <w:numId w:val="78"/>
        </w:numPr>
        <w:spacing w:before="240" w:after="240" w:line="338" w:lineRule="atLeast"/>
        <w:rPr>
          <w:rFonts w:ascii="Times New Roman" w:eastAsia="Times New Roman" w:hAnsi="Times New Roman" w:cs="Times New Roman"/>
          <w:b/>
          <w:color w:val="000000"/>
          <w:sz w:val="24"/>
          <w:szCs w:val="24"/>
        </w:rPr>
      </w:pPr>
      <w:r w:rsidRPr="00832A1E">
        <w:rPr>
          <w:rFonts w:ascii="Times New Roman" w:eastAsia="Times New Roman" w:hAnsi="Times New Roman" w:cs="Times New Roman"/>
          <w:b/>
          <w:color w:val="000000"/>
          <w:sz w:val="24"/>
          <w:szCs w:val="24"/>
        </w:rPr>
        <w:t>To Specifies whether the border image should be repeated, rounded or stretched.</w:t>
      </w:r>
    </w:p>
    <w:p w:rsidR="001A487A" w:rsidRPr="00095B19" w:rsidRDefault="00832A1E" w:rsidP="001A487A">
      <w:pPr>
        <w:rPr>
          <w:rFonts w:ascii="Times New Roman" w:hAnsi="Times New Roman" w:cs="Times New Roman"/>
          <w:sz w:val="24"/>
          <w:szCs w:val="24"/>
        </w:rPr>
      </w:pPr>
      <w:r>
        <w:rPr>
          <w:rFonts w:ascii="Times New Roman" w:hAnsi="Times New Roman" w:cs="Times New Roman"/>
          <w:sz w:val="24"/>
          <w:szCs w:val="24"/>
        </w:rPr>
        <w:t xml:space="preserve">                  </w:t>
      </w:r>
      <w:r w:rsidR="001A487A" w:rsidRPr="007A12FA">
        <w:rPr>
          <w:rFonts w:ascii="Times New Roman" w:hAnsi="Times New Roman" w:cs="Times New Roman"/>
          <w:sz w:val="24"/>
          <w:szCs w:val="24"/>
        </w:rPr>
        <w:t>Border-image-repeat:round/stretch;</w:t>
      </w:r>
    </w:p>
    <w:p w:rsidR="001A487A" w:rsidRPr="00832A1E" w:rsidRDefault="001A487A" w:rsidP="00480EAA">
      <w:pPr>
        <w:pStyle w:val="ListParagraph"/>
        <w:numPr>
          <w:ilvl w:val="0"/>
          <w:numId w:val="78"/>
        </w:numPr>
        <w:rPr>
          <w:rFonts w:ascii="Times New Roman" w:hAnsi="Times New Roman" w:cs="Times New Roman"/>
          <w:b/>
          <w:sz w:val="24"/>
          <w:szCs w:val="24"/>
        </w:rPr>
      </w:pPr>
      <w:r w:rsidRPr="00832A1E">
        <w:rPr>
          <w:rFonts w:ascii="Times New Roman" w:hAnsi="Times New Roman" w:cs="Times New Roman"/>
          <w:b/>
          <w:color w:val="000000"/>
          <w:sz w:val="24"/>
          <w:szCs w:val="24"/>
          <w:shd w:val="clear" w:color="auto" w:fill="F1F1F1"/>
        </w:rPr>
        <w:t>To Specifies the amount by which the border image area extends beyond the border box.</w:t>
      </w:r>
    </w:p>
    <w:p w:rsidR="001A487A" w:rsidRPr="00AF56BD" w:rsidRDefault="00832A1E" w:rsidP="001A487A">
      <w:pPr>
        <w:rPr>
          <w:rFonts w:ascii="Times New Roman" w:hAnsi="Times New Roman" w:cs="Times New Roman"/>
          <w:sz w:val="24"/>
          <w:szCs w:val="24"/>
        </w:rPr>
      </w:pPr>
      <w:r>
        <w:rPr>
          <w:rFonts w:ascii="Times New Roman" w:hAnsi="Times New Roman" w:cs="Times New Roman"/>
          <w:sz w:val="24"/>
          <w:szCs w:val="24"/>
        </w:rPr>
        <w:t xml:space="preserve">                  </w:t>
      </w:r>
      <w:r w:rsidR="001A487A" w:rsidRPr="007A12FA">
        <w:rPr>
          <w:rFonts w:ascii="Times New Roman" w:hAnsi="Times New Roman" w:cs="Times New Roman"/>
          <w:sz w:val="24"/>
          <w:szCs w:val="24"/>
        </w:rPr>
        <w:t xml:space="preserve">Border-image-outset:value(px); </w:t>
      </w:r>
      <w:r w:rsidR="001A487A">
        <w:rPr>
          <w:rFonts w:ascii="Times New Roman" w:hAnsi="Times New Roman" w:cs="Times New Roman"/>
          <w:sz w:val="24"/>
          <w:szCs w:val="24"/>
        </w:rPr>
        <w:t>(</w:t>
      </w:r>
      <w:r w:rsidR="001A487A" w:rsidRPr="007A12FA">
        <w:rPr>
          <w:rFonts w:ascii="Times New Roman" w:hAnsi="Times New Roman" w:cs="Times New Roman"/>
          <w:sz w:val="24"/>
          <w:szCs w:val="24"/>
        </w:rPr>
        <w:t>1/2/3/4 values possibles</w:t>
      </w:r>
      <w:r w:rsidR="001A487A">
        <w:rPr>
          <w:rFonts w:ascii="Times New Roman" w:hAnsi="Times New Roman" w:cs="Times New Roman"/>
          <w:sz w:val="24"/>
          <w:szCs w:val="24"/>
        </w:rPr>
        <w:t>)</w:t>
      </w:r>
    </w:p>
    <w:p w:rsidR="001A487A" w:rsidRPr="00832A1E" w:rsidRDefault="001A487A" w:rsidP="00480EAA">
      <w:pPr>
        <w:pStyle w:val="ListParagraph"/>
        <w:numPr>
          <w:ilvl w:val="0"/>
          <w:numId w:val="78"/>
        </w:numPr>
        <w:rPr>
          <w:rFonts w:ascii="Times New Roman" w:hAnsi="Times New Roman" w:cs="Times New Roman"/>
          <w:b/>
          <w:color w:val="000000"/>
          <w:sz w:val="24"/>
          <w:szCs w:val="24"/>
          <w:shd w:val="clear" w:color="auto" w:fill="FFFFFF"/>
        </w:rPr>
      </w:pPr>
      <w:r w:rsidRPr="00832A1E">
        <w:rPr>
          <w:rFonts w:ascii="Times New Roman" w:hAnsi="Times New Roman" w:cs="Times New Roman"/>
          <w:b/>
          <w:color w:val="000000"/>
          <w:sz w:val="24"/>
          <w:szCs w:val="24"/>
          <w:shd w:val="clear" w:color="auto" w:fill="FFFFFF"/>
        </w:rPr>
        <w:t>To Specifies the widths of the border image.</w:t>
      </w:r>
    </w:p>
    <w:p w:rsidR="001A487A" w:rsidRDefault="00832A1E" w:rsidP="001A487A">
      <w:pPr>
        <w:rPr>
          <w:rFonts w:ascii="Times New Roman" w:hAnsi="Times New Roman" w:cs="Times New Roman"/>
          <w:sz w:val="24"/>
          <w:szCs w:val="24"/>
        </w:rPr>
      </w:pPr>
      <w:r>
        <w:rPr>
          <w:rFonts w:ascii="Times New Roman" w:hAnsi="Times New Roman" w:cs="Times New Roman"/>
          <w:sz w:val="24"/>
          <w:szCs w:val="24"/>
        </w:rPr>
        <w:t xml:space="preserve">                  </w:t>
      </w:r>
      <w:r w:rsidR="001A487A" w:rsidRPr="007A12FA">
        <w:rPr>
          <w:rFonts w:ascii="Times New Roman" w:hAnsi="Times New Roman" w:cs="Times New Roman"/>
          <w:sz w:val="24"/>
          <w:szCs w:val="24"/>
        </w:rPr>
        <w:t>Border-image-width:value(px);</w:t>
      </w:r>
    </w:p>
    <w:p w:rsidR="003644D5" w:rsidRPr="003644D5" w:rsidRDefault="001A487A" w:rsidP="00480EAA">
      <w:pPr>
        <w:pStyle w:val="ListParagraph"/>
        <w:numPr>
          <w:ilvl w:val="0"/>
          <w:numId w:val="78"/>
        </w:numPr>
        <w:rPr>
          <w:rFonts w:ascii="Times New Roman" w:hAnsi="Times New Roman" w:cs="Times New Roman"/>
          <w:sz w:val="24"/>
          <w:szCs w:val="24"/>
        </w:rPr>
      </w:pPr>
      <w:r w:rsidRPr="003644D5">
        <w:rPr>
          <w:rFonts w:ascii="Times New Roman" w:hAnsi="Times New Roman" w:cs="Times New Roman"/>
          <w:b/>
          <w:sz w:val="24"/>
          <w:szCs w:val="24"/>
        </w:rPr>
        <w:t xml:space="preserve">Shorthand Property : </w:t>
      </w:r>
    </w:p>
    <w:p w:rsidR="00B36C43" w:rsidRDefault="001A487A" w:rsidP="00876E41">
      <w:pPr>
        <w:pStyle w:val="ListParagraph"/>
        <w:ind w:left="1080"/>
        <w:rPr>
          <w:rFonts w:ascii="Times New Roman" w:hAnsi="Times New Roman" w:cs="Times New Roman"/>
          <w:sz w:val="24"/>
          <w:szCs w:val="24"/>
        </w:rPr>
      </w:pPr>
      <w:r w:rsidRPr="003644D5">
        <w:rPr>
          <w:rFonts w:ascii="Times New Roman" w:hAnsi="Times New Roman" w:cs="Times New Roman"/>
          <w:sz w:val="24"/>
          <w:szCs w:val="24"/>
        </w:rPr>
        <w:t>Border-image:source slice repeat outset width;</w:t>
      </w:r>
    </w:p>
    <w:p w:rsidR="00F4099F" w:rsidRDefault="00F4099F" w:rsidP="00876E41">
      <w:pPr>
        <w:pStyle w:val="ListParagraph"/>
        <w:ind w:left="1080"/>
        <w:rPr>
          <w:rFonts w:ascii="Times New Roman" w:hAnsi="Times New Roman" w:cs="Times New Roman"/>
          <w:sz w:val="24"/>
          <w:szCs w:val="24"/>
        </w:rPr>
      </w:pPr>
    </w:p>
    <w:p w:rsidR="00F4099F" w:rsidRDefault="00F4099F" w:rsidP="00876E41">
      <w:pPr>
        <w:pStyle w:val="ListParagraph"/>
        <w:ind w:left="1080"/>
        <w:rPr>
          <w:rFonts w:ascii="Times New Roman" w:hAnsi="Times New Roman" w:cs="Times New Roman"/>
          <w:sz w:val="24"/>
          <w:szCs w:val="24"/>
        </w:rPr>
      </w:pPr>
    </w:p>
    <w:p w:rsidR="00F4099F" w:rsidRDefault="00F4099F" w:rsidP="00876E41">
      <w:pPr>
        <w:pStyle w:val="ListParagraph"/>
        <w:ind w:left="1080"/>
        <w:rPr>
          <w:rFonts w:ascii="Times New Roman" w:hAnsi="Times New Roman" w:cs="Times New Roman"/>
          <w:sz w:val="24"/>
          <w:szCs w:val="24"/>
        </w:rPr>
      </w:pPr>
    </w:p>
    <w:p w:rsidR="00F4099F" w:rsidRDefault="00F4099F" w:rsidP="00876E41">
      <w:pPr>
        <w:pStyle w:val="ListParagraph"/>
        <w:ind w:left="1080"/>
        <w:rPr>
          <w:rFonts w:ascii="Times New Roman" w:hAnsi="Times New Roman" w:cs="Times New Roman"/>
          <w:sz w:val="24"/>
          <w:szCs w:val="24"/>
        </w:rPr>
      </w:pPr>
    </w:p>
    <w:p w:rsidR="00F4099F" w:rsidRDefault="00F4099F" w:rsidP="00876E41">
      <w:pPr>
        <w:pStyle w:val="ListParagraph"/>
        <w:ind w:left="1080"/>
        <w:rPr>
          <w:rFonts w:ascii="Times New Roman" w:hAnsi="Times New Roman" w:cs="Times New Roman"/>
          <w:sz w:val="24"/>
          <w:szCs w:val="24"/>
        </w:rPr>
      </w:pPr>
    </w:p>
    <w:p w:rsidR="00F4099F" w:rsidRPr="00876E41" w:rsidRDefault="00F4099F" w:rsidP="00876E41">
      <w:pPr>
        <w:pStyle w:val="ListParagraph"/>
        <w:ind w:left="1080"/>
        <w:rPr>
          <w:rFonts w:ascii="Times New Roman" w:hAnsi="Times New Roman" w:cs="Times New Roman"/>
          <w:sz w:val="24"/>
          <w:szCs w:val="24"/>
        </w:rPr>
      </w:pPr>
    </w:p>
    <w:p w:rsidR="001A487A" w:rsidRPr="003125DD" w:rsidRDefault="001A487A" w:rsidP="003125DD">
      <w:pPr>
        <w:jc w:val="center"/>
        <w:rPr>
          <w:rFonts w:ascii="Times New Roman" w:hAnsi="Times New Roman" w:cs="Times New Roman"/>
          <w:sz w:val="36"/>
          <w:szCs w:val="36"/>
        </w:rPr>
      </w:pPr>
      <w:r w:rsidRPr="003125DD">
        <w:rPr>
          <w:rFonts w:ascii="Times New Roman" w:hAnsi="Times New Roman" w:cs="Times New Roman"/>
          <w:b/>
          <w:sz w:val="36"/>
          <w:szCs w:val="36"/>
          <w:u w:val="single"/>
        </w:rPr>
        <w:t>CSS3 NEW SHADOW EFFECTS PROPERTIES:</w:t>
      </w:r>
    </w:p>
    <w:p w:rsidR="001A487A" w:rsidRDefault="001A487A" w:rsidP="00480EAA">
      <w:pPr>
        <w:pStyle w:val="ListParagraph"/>
        <w:numPr>
          <w:ilvl w:val="0"/>
          <w:numId w:val="68"/>
        </w:numPr>
        <w:rPr>
          <w:rFonts w:ascii="Times New Roman" w:hAnsi="Times New Roman" w:cs="Times New Roman"/>
          <w:color w:val="000000"/>
          <w:sz w:val="24"/>
          <w:szCs w:val="24"/>
          <w:shd w:val="clear" w:color="auto" w:fill="FFFFFF"/>
        </w:rPr>
      </w:pPr>
      <w:r w:rsidRPr="00BE1C91">
        <w:rPr>
          <w:rFonts w:ascii="Times New Roman" w:hAnsi="Times New Roman" w:cs="Times New Roman"/>
          <w:b/>
          <w:color w:val="000000"/>
          <w:sz w:val="24"/>
          <w:szCs w:val="24"/>
          <w:shd w:val="clear" w:color="auto" w:fill="FFFFFF"/>
        </w:rPr>
        <w:t>Text-Shadow</w:t>
      </w:r>
      <w:r w:rsidRPr="007A12FA">
        <w:rPr>
          <w:rFonts w:ascii="Times New Roman" w:hAnsi="Times New Roman" w:cs="Times New Roman"/>
          <w:color w:val="000000"/>
          <w:sz w:val="24"/>
          <w:szCs w:val="24"/>
          <w:shd w:val="clear" w:color="auto" w:fill="FFFFFF"/>
        </w:rPr>
        <w:t xml:space="preserve"> property applies adds one or more shadow to text</w:t>
      </w:r>
    </w:p>
    <w:p w:rsidR="001A487A" w:rsidRPr="006C4990" w:rsidRDefault="001A487A" w:rsidP="001A487A">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Text-shadow: X-axis Y-axis Blur-value Blur-offset-value color;</w:t>
      </w:r>
    </w:p>
    <w:p w:rsidR="001A487A" w:rsidRDefault="001A487A" w:rsidP="00480EAA">
      <w:pPr>
        <w:pStyle w:val="ListParagraph"/>
        <w:numPr>
          <w:ilvl w:val="0"/>
          <w:numId w:val="68"/>
        </w:numPr>
        <w:rPr>
          <w:rFonts w:ascii="Times New Roman" w:hAnsi="Times New Roman" w:cs="Times New Roman"/>
          <w:color w:val="000000"/>
          <w:sz w:val="24"/>
          <w:szCs w:val="24"/>
          <w:shd w:val="clear" w:color="auto" w:fill="FFFFFF"/>
        </w:rPr>
      </w:pPr>
      <w:r w:rsidRPr="00BE1C91">
        <w:rPr>
          <w:rFonts w:ascii="Times New Roman" w:hAnsi="Times New Roman" w:cs="Times New Roman"/>
          <w:b/>
          <w:color w:val="000000"/>
          <w:sz w:val="24"/>
          <w:szCs w:val="24"/>
          <w:shd w:val="clear" w:color="auto" w:fill="FFFFFF"/>
        </w:rPr>
        <w:t>Box-shadow</w:t>
      </w:r>
      <w:r w:rsidRPr="007A12FA">
        <w:rPr>
          <w:rFonts w:ascii="Times New Roman" w:hAnsi="Times New Roman" w:cs="Times New Roman"/>
          <w:color w:val="000000"/>
          <w:sz w:val="24"/>
          <w:szCs w:val="24"/>
          <w:shd w:val="clear" w:color="auto" w:fill="FFFFFF"/>
        </w:rPr>
        <w:t xml:space="preserve"> property applies adds one or more shadow to elements.</w:t>
      </w:r>
    </w:p>
    <w:p w:rsidR="001A487A" w:rsidRDefault="001A487A" w:rsidP="001A487A">
      <w:pPr>
        <w:ind w:left="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Box</w:t>
      </w:r>
      <w:r w:rsidRPr="00D11C70">
        <w:rPr>
          <w:rFonts w:ascii="Times New Roman" w:hAnsi="Times New Roman" w:cs="Times New Roman"/>
          <w:color w:val="000000"/>
          <w:sz w:val="24"/>
          <w:szCs w:val="24"/>
          <w:shd w:val="clear" w:color="auto" w:fill="FFFFFF"/>
        </w:rPr>
        <w:t>-shadow: X-axis Y-axis Blur-value Blur-offset-value color;</w:t>
      </w:r>
    </w:p>
    <w:p w:rsidR="0063111B" w:rsidRDefault="0063111B" w:rsidP="001A487A">
      <w:pPr>
        <w:ind w:left="360"/>
        <w:rPr>
          <w:rFonts w:ascii="Times New Roman" w:hAnsi="Times New Roman" w:cs="Times New Roman"/>
          <w:color w:val="000000"/>
          <w:sz w:val="24"/>
          <w:szCs w:val="24"/>
          <w:shd w:val="clear" w:color="auto" w:fill="FFFFFF"/>
        </w:rPr>
      </w:pPr>
    </w:p>
    <w:p w:rsidR="001A487A" w:rsidRPr="00607FC1" w:rsidRDefault="001A487A" w:rsidP="00D94355">
      <w:pPr>
        <w:rPr>
          <w:rFonts w:ascii="Times New Roman" w:hAnsi="Times New Roman" w:cs="Times New Roman"/>
          <w:b/>
          <w:sz w:val="36"/>
          <w:szCs w:val="24"/>
          <w:u w:val="single"/>
        </w:rPr>
      </w:pPr>
      <w:r w:rsidRPr="00607FC1">
        <w:rPr>
          <w:rFonts w:ascii="Times New Roman" w:hAnsi="Times New Roman" w:cs="Times New Roman"/>
          <w:b/>
          <w:sz w:val="36"/>
          <w:szCs w:val="24"/>
          <w:u w:val="single"/>
        </w:rPr>
        <w:t>CSS3 GRADIENTS COLORS:</w:t>
      </w:r>
    </w:p>
    <w:p w:rsidR="001A487A" w:rsidRPr="00E33EA8" w:rsidRDefault="001A487A" w:rsidP="001A487A">
      <w:pPr>
        <w:jc w:val="both"/>
        <w:rPr>
          <w:rFonts w:ascii="Times New Roman" w:hAnsi="Times New Roman" w:cs="Times New Roman"/>
          <w:color w:val="000000"/>
          <w:sz w:val="24"/>
          <w:szCs w:val="24"/>
          <w:shd w:val="clear" w:color="auto" w:fill="FFFFFF"/>
        </w:rPr>
      </w:pPr>
      <w:r w:rsidRPr="00E33EA8">
        <w:rPr>
          <w:rFonts w:ascii="Times New Roman" w:hAnsi="Times New Roman" w:cs="Times New Roman"/>
          <w:color w:val="000000"/>
          <w:sz w:val="24"/>
          <w:szCs w:val="24"/>
          <w:shd w:val="clear" w:color="auto" w:fill="FFFFFF"/>
        </w:rPr>
        <w:t>To display smooth transitions between two or more specified colors.</w:t>
      </w:r>
      <w:r w:rsidRPr="00E33EA8">
        <w:rPr>
          <w:rFonts w:ascii="Times New Roman" w:eastAsia="Times New Roman" w:hAnsi="Times New Roman" w:cs="Times New Roman"/>
          <w:color w:val="000000"/>
          <w:sz w:val="24"/>
          <w:szCs w:val="24"/>
        </w:rPr>
        <w:t>CSS3 defines two types of gradients:</w:t>
      </w:r>
    </w:p>
    <w:p w:rsidR="001A487A" w:rsidRPr="00E33EA8" w:rsidRDefault="001A487A" w:rsidP="00480EAA">
      <w:pPr>
        <w:numPr>
          <w:ilvl w:val="0"/>
          <w:numId w:val="79"/>
        </w:numPr>
        <w:shd w:val="clear" w:color="auto" w:fill="FFFFFF"/>
        <w:spacing w:before="100" w:beforeAutospacing="1" w:after="100" w:afterAutospacing="1" w:line="338" w:lineRule="atLeast"/>
        <w:rPr>
          <w:rFonts w:ascii="Times New Roman" w:eastAsia="Times New Roman" w:hAnsi="Times New Roman" w:cs="Times New Roman"/>
          <w:color w:val="000000"/>
          <w:sz w:val="24"/>
          <w:szCs w:val="24"/>
        </w:rPr>
      </w:pPr>
      <w:r w:rsidRPr="00E33EA8">
        <w:rPr>
          <w:rFonts w:ascii="Times New Roman" w:eastAsia="Times New Roman" w:hAnsi="Times New Roman" w:cs="Times New Roman"/>
          <w:b/>
          <w:bCs/>
          <w:color w:val="000000"/>
          <w:sz w:val="24"/>
          <w:szCs w:val="24"/>
        </w:rPr>
        <w:t>Linear Gradients (goes down/up/left/right/diagonally)</w:t>
      </w:r>
    </w:p>
    <w:p w:rsidR="00FD463C" w:rsidRPr="00C56613" w:rsidRDefault="001A487A" w:rsidP="00480EAA">
      <w:pPr>
        <w:numPr>
          <w:ilvl w:val="0"/>
          <w:numId w:val="79"/>
        </w:numPr>
        <w:shd w:val="clear" w:color="auto" w:fill="FFFFFF"/>
        <w:spacing w:before="100" w:beforeAutospacing="1" w:after="100" w:afterAutospacing="1" w:line="338" w:lineRule="atLeast"/>
        <w:rPr>
          <w:rFonts w:ascii="Times New Roman" w:eastAsia="Times New Roman" w:hAnsi="Times New Roman" w:cs="Times New Roman"/>
          <w:color w:val="000000"/>
          <w:sz w:val="24"/>
          <w:szCs w:val="24"/>
        </w:rPr>
      </w:pPr>
      <w:r w:rsidRPr="00E33EA8">
        <w:rPr>
          <w:rFonts w:ascii="Times New Roman" w:eastAsia="Times New Roman" w:hAnsi="Times New Roman" w:cs="Times New Roman"/>
          <w:b/>
          <w:bCs/>
          <w:color w:val="000000"/>
          <w:sz w:val="24"/>
          <w:szCs w:val="24"/>
        </w:rPr>
        <w:t>Radial Gradients (defined by their center)</w:t>
      </w:r>
    </w:p>
    <w:p w:rsidR="001A487A" w:rsidRPr="00364BD4" w:rsidRDefault="001A487A" w:rsidP="00480EAA">
      <w:pPr>
        <w:pStyle w:val="ListParagraph"/>
        <w:numPr>
          <w:ilvl w:val="0"/>
          <w:numId w:val="80"/>
        </w:numPr>
        <w:rPr>
          <w:rFonts w:ascii="Times New Roman" w:hAnsi="Times New Roman" w:cs="Times New Roman"/>
          <w:b/>
          <w:color w:val="000000"/>
          <w:sz w:val="24"/>
          <w:szCs w:val="24"/>
          <w:shd w:val="clear" w:color="auto" w:fill="FFFFFF"/>
        </w:rPr>
      </w:pPr>
      <w:r w:rsidRPr="00364BD4">
        <w:rPr>
          <w:rFonts w:ascii="Times New Roman" w:hAnsi="Times New Roman" w:cs="Times New Roman"/>
          <w:b/>
          <w:color w:val="000000"/>
          <w:sz w:val="24"/>
          <w:szCs w:val="24"/>
          <w:shd w:val="clear" w:color="auto" w:fill="FFFFFF"/>
        </w:rPr>
        <w:t>LINEAR GRADIENTS</w:t>
      </w:r>
      <w:r w:rsidR="00C838BC" w:rsidRPr="00364BD4">
        <w:rPr>
          <w:rFonts w:ascii="Times New Roman" w:hAnsi="Times New Roman" w:cs="Times New Roman"/>
          <w:b/>
          <w:color w:val="000000"/>
          <w:sz w:val="24"/>
          <w:szCs w:val="24"/>
          <w:shd w:val="clear" w:color="auto" w:fill="FFFFFF"/>
        </w:rPr>
        <w:t xml:space="preserve"> </w:t>
      </w:r>
      <w:r w:rsidRPr="00364BD4">
        <w:rPr>
          <w:rFonts w:ascii="Times New Roman" w:hAnsi="Times New Roman" w:cs="Times New Roman"/>
          <w:b/>
          <w:color w:val="000000"/>
          <w:sz w:val="24"/>
          <w:szCs w:val="24"/>
          <w:shd w:val="clear" w:color="auto" w:fill="FFFFFF"/>
        </w:rPr>
        <w:t>:</w:t>
      </w:r>
    </w:p>
    <w:p w:rsidR="001A487A" w:rsidRDefault="001A487A" w:rsidP="00C56613">
      <w:pPr>
        <w:jc w:val="both"/>
        <w:rPr>
          <w:rFonts w:ascii="Times New Roman" w:hAnsi="Times New Roman" w:cs="Times New Roman"/>
          <w:b/>
          <w:color w:val="000000"/>
          <w:sz w:val="24"/>
          <w:szCs w:val="24"/>
          <w:shd w:val="clear" w:color="auto" w:fill="FFFFFF"/>
        </w:rPr>
      </w:pPr>
      <w:r w:rsidRPr="00E33EA8">
        <w:rPr>
          <w:rFonts w:ascii="Times New Roman" w:hAnsi="Times New Roman" w:cs="Times New Roman"/>
          <w:color w:val="000000"/>
          <w:sz w:val="24"/>
          <w:szCs w:val="24"/>
          <w:shd w:val="clear" w:color="auto" w:fill="FFFFFF"/>
        </w:rPr>
        <w:t xml:space="preserve">You must define at least two color stops. Color stops are the colors you want to render smooth transitions among. You can also set a starting point and a direction (or an </w:t>
      </w:r>
      <w:r w:rsidRPr="00E33EA8">
        <w:rPr>
          <w:rFonts w:ascii="Times New Roman" w:hAnsi="Times New Roman" w:cs="Times New Roman"/>
          <w:b/>
          <w:color w:val="000000"/>
          <w:sz w:val="24"/>
          <w:szCs w:val="24"/>
          <w:shd w:val="clear" w:color="auto" w:fill="FFFFFF"/>
        </w:rPr>
        <w:t>angle</w:t>
      </w:r>
      <w:r w:rsidRPr="00E33EA8">
        <w:rPr>
          <w:rFonts w:ascii="Times New Roman" w:hAnsi="Times New Roman" w:cs="Times New Roman"/>
          <w:color w:val="000000"/>
          <w:sz w:val="24"/>
          <w:szCs w:val="24"/>
          <w:shd w:val="clear" w:color="auto" w:fill="FFFFFF"/>
        </w:rPr>
        <w:t>) along with the gradient effect.</w:t>
      </w:r>
      <w:r w:rsidR="00436556">
        <w:rPr>
          <w:rFonts w:ascii="Times New Roman" w:hAnsi="Times New Roman" w:cs="Times New Roman"/>
          <w:color w:val="000000"/>
          <w:sz w:val="24"/>
          <w:szCs w:val="24"/>
          <w:shd w:val="clear" w:color="auto" w:fill="FFFFFF"/>
        </w:rPr>
        <w:t xml:space="preserve">  </w:t>
      </w:r>
      <w:r w:rsidR="00436556" w:rsidRPr="00AF2F71">
        <w:rPr>
          <w:rFonts w:ascii="Times New Roman" w:hAnsi="Times New Roman" w:cs="Times New Roman"/>
          <w:b/>
          <w:color w:val="000000"/>
          <w:sz w:val="24"/>
          <w:szCs w:val="24"/>
          <w:u w:val="single"/>
          <w:shd w:val="clear" w:color="auto" w:fill="FFFFFF"/>
        </w:rPr>
        <w:t>Syntax</w:t>
      </w:r>
      <w:r w:rsidR="00436556" w:rsidRPr="00436556">
        <w:rPr>
          <w:rFonts w:ascii="Times New Roman" w:hAnsi="Times New Roman" w:cs="Times New Roman"/>
          <w:b/>
          <w:color w:val="000000"/>
          <w:sz w:val="24"/>
          <w:szCs w:val="24"/>
          <w:shd w:val="clear" w:color="auto" w:fill="FFFFFF"/>
        </w:rPr>
        <w:t>:</w:t>
      </w:r>
      <w:r w:rsidR="00436556">
        <w:rPr>
          <w:rFonts w:ascii="Times New Roman" w:hAnsi="Times New Roman" w:cs="Times New Roman"/>
          <w:color w:val="000000"/>
          <w:sz w:val="24"/>
          <w:szCs w:val="24"/>
          <w:shd w:val="clear" w:color="auto" w:fill="FFFFFF"/>
        </w:rPr>
        <w:t xml:space="preserve"> </w:t>
      </w:r>
      <w:r w:rsidRPr="00E33EA8">
        <w:rPr>
          <w:rFonts w:ascii="Times New Roman" w:hAnsi="Times New Roman" w:cs="Times New Roman"/>
          <w:b/>
          <w:color w:val="000000"/>
          <w:sz w:val="24"/>
          <w:szCs w:val="24"/>
          <w:shd w:val="clear" w:color="auto" w:fill="FFFFFF"/>
        </w:rPr>
        <w:t>background: linear-gradient(</w:t>
      </w:r>
      <w:r w:rsidRPr="00E33EA8">
        <w:rPr>
          <w:rStyle w:val="Emphasis"/>
          <w:rFonts w:ascii="Times New Roman" w:hAnsi="Times New Roman" w:cs="Times New Roman"/>
          <w:b/>
          <w:color w:val="000000"/>
          <w:sz w:val="24"/>
          <w:szCs w:val="24"/>
          <w:shd w:val="clear" w:color="auto" w:fill="FFFFFF"/>
        </w:rPr>
        <w:t>direction</w:t>
      </w:r>
      <w:r w:rsidRPr="00E33EA8">
        <w:rPr>
          <w:rFonts w:ascii="Times New Roman" w:hAnsi="Times New Roman" w:cs="Times New Roman"/>
          <w:b/>
          <w:color w:val="000000"/>
          <w:sz w:val="24"/>
          <w:szCs w:val="24"/>
          <w:shd w:val="clear" w:color="auto" w:fill="FFFFFF"/>
        </w:rPr>
        <w:t>,</w:t>
      </w:r>
      <w:r w:rsidRPr="00E33EA8">
        <w:rPr>
          <w:rStyle w:val="apple-converted-space"/>
          <w:color w:val="000000"/>
          <w:sz w:val="24"/>
          <w:szCs w:val="24"/>
          <w:shd w:val="clear" w:color="auto" w:fill="FFFFFF"/>
        </w:rPr>
        <w:t> </w:t>
      </w:r>
      <w:r w:rsidRPr="00E33EA8">
        <w:rPr>
          <w:rStyle w:val="Emphasis"/>
          <w:rFonts w:ascii="Times New Roman" w:hAnsi="Times New Roman" w:cs="Times New Roman"/>
          <w:b/>
          <w:color w:val="000000"/>
          <w:sz w:val="24"/>
          <w:szCs w:val="24"/>
          <w:shd w:val="clear" w:color="auto" w:fill="FFFFFF"/>
        </w:rPr>
        <w:t>color-stop1</w:t>
      </w:r>
      <w:r w:rsidRPr="00E33EA8">
        <w:rPr>
          <w:rFonts w:ascii="Times New Roman" w:hAnsi="Times New Roman" w:cs="Times New Roman"/>
          <w:b/>
          <w:color w:val="000000"/>
          <w:sz w:val="24"/>
          <w:szCs w:val="24"/>
          <w:shd w:val="clear" w:color="auto" w:fill="FFFFFF"/>
        </w:rPr>
        <w:t>,</w:t>
      </w:r>
      <w:r w:rsidRPr="00E33EA8">
        <w:rPr>
          <w:rStyle w:val="apple-converted-space"/>
          <w:color w:val="000000"/>
          <w:sz w:val="24"/>
          <w:szCs w:val="24"/>
          <w:shd w:val="clear" w:color="auto" w:fill="FFFFFF"/>
        </w:rPr>
        <w:t> </w:t>
      </w:r>
      <w:r w:rsidRPr="00E33EA8">
        <w:rPr>
          <w:rStyle w:val="Emphasis"/>
          <w:rFonts w:ascii="Times New Roman" w:hAnsi="Times New Roman" w:cs="Times New Roman"/>
          <w:b/>
          <w:color w:val="000000"/>
          <w:sz w:val="24"/>
          <w:szCs w:val="24"/>
          <w:shd w:val="clear" w:color="auto" w:fill="FFFFFF"/>
        </w:rPr>
        <w:t>color-stop2, ...</w:t>
      </w:r>
      <w:r w:rsidRPr="00E33EA8">
        <w:rPr>
          <w:rFonts w:ascii="Times New Roman" w:hAnsi="Times New Roman" w:cs="Times New Roman"/>
          <w:b/>
          <w:color w:val="000000"/>
          <w:sz w:val="24"/>
          <w:szCs w:val="24"/>
          <w:shd w:val="clear" w:color="auto" w:fill="FFFFFF"/>
        </w:rPr>
        <w:t>);</w:t>
      </w:r>
    </w:p>
    <w:p w:rsidR="00822D93" w:rsidRPr="00436556" w:rsidRDefault="00822D93" w:rsidP="00C56613">
      <w:pPr>
        <w:jc w:val="both"/>
        <w:rPr>
          <w:rFonts w:ascii="Times New Roman" w:hAnsi="Times New Roman" w:cs="Times New Roman"/>
          <w:color w:val="000000"/>
          <w:sz w:val="24"/>
          <w:szCs w:val="24"/>
          <w:shd w:val="clear" w:color="auto" w:fill="FFFFFF"/>
        </w:rPr>
      </w:pPr>
    </w:p>
    <w:p w:rsidR="001A487A" w:rsidRPr="004D10D6" w:rsidRDefault="001A487A" w:rsidP="001A487A">
      <w:pPr>
        <w:rPr>
          <w:rFonts w:ascii="Times New Roman" w:hAnsi="Times New Roman" w:cs="Times New Roman"/>
          <w:color w:val="000000"/>
          <w:sz w:val="24"/>
          <w:szCs w:val="24"/>
          <w:shd w:val="clear" w:color="auto" w:fill="FFFFFF"/>
        </w:rPr>
      </w:pPr>
      <w:r w:rsidRPr="004D10D6">
        <w:rPr>
          <w:rFonts w:ascii="Times New Roman" w:hAnsi="Times New Roman" w:cs="Times New Roman"/>
          <w:b/>
          <w:color w:val="000000"/>
          <w:sz w:val="24"/>
          <w:szCs w:val="24"/>
          <w:shd w:val="clear" w:color="auto" w:fill="FFFFFF"/>
        </w:rPr>
        <w:t>REPEATING A LINEAR GRADIENTS:</w:t>
      </w:r>
    </w:p>
    <w:p w:rsidR="001A487A" w:rsidRPr="00E33EA8" w:rsidRDefault="001A487A" w:rsidP="001A487A">
      <w:pPr>
        <w:jc w:val="both"/>
        <w:rPr>
          <w:rFonts w:ascii="Times New Roman" w:hAnsi="Times New Roman" w:cs="Times New Roman"/>
          <w:color w:val="000000"/>
          <w:sz w:val="24"/>
          <w:szCs w:val="24"/>
          <w:shd w:val="clear" w:color="auto" w:fill="FFFFFF"/>
        </w:rPr>
      </w:pPr>
      <w:r w:rsidRPr="00E33EA8">
        <w:rPr>
          <w:rFonts w:ascii="Times New Roman" w:hAnsi="Times New Roman" w:cs="Times New Roman"/>
          <w:color w:val="000000"/>
          <w:sz w:val="24"/>
          <w:szCs w:val="24"/>
          <w:shd w:val="clear" w:color="auto" w:fill="FFFFFF"/>
        </w:rPr>
        <w:t>repeating-linear-gradient() function is used to repeat linear gradients</w:t>
      </w:r>
    </w:p>
    <w:p w:rsidR="001A487A" w:rsidRDefault="001A487A" w:rsidP="001A487A">
      <w:pPr>
        <w:jc w:val="both"/>
        <w:rPr>
          <w:rStyle w:val="highval"/>
          <w:rFonts w:ascii="Times New Roman" w:hAnsi="Times New Roman" w:cs="Times New Roman"/>
          <w:color w:val="0000CD"/>
          <w:sz w:val="24"/>
          <w:szCs w:val="24"/>
        </w:rPr>
      </w:pPr>
      <w:r w:rsidRPr="00E33EA8">
        <w:rPr>
          <w:rStyle w:val="highatt"/>
          <w:rFonts w:ascii="Times New Roman" w:hAnsi="Times New Roman" w:cs="Times New Roman"/>
          <w:color w:val="FF0000"/>
          <w:sz w:val="24"/>
          <w:szCs w:val="24"/>
        </w:rPr>
        <w:t>background:</w:t>
      </w:r>
      <w:r w:rsidRPr="00E33EA8">
        <w:rPr>
          <w:rStyle w:val="apple-converted-space"/>
          <w:color w:val="0000CD"/>
          <w:sz w:val="24"/>
          <w:szCs w:val="24"/>
        </w:rPr>
        <w:t> </w:t>
      </w:r>
      <w:r w:rsidRPr="00E33EA8">
        <w:rPr>
          <w:rStyle w:val="highval"/>
          <w:rFonts w:ascii="Times New Roman" w:hAnsi="Times New Roman" w:cs="Times New Roman"/>
          <w:color w:val="0000CD"/>
          <w:sz w:val="24"/>
          <w:szCs w:val="24"/>
        </w:rPr>
        <w:t>-webkit-repeating-linear-gradient(red, yellow 10%, green 20%);</w:t>
      </w:r>
    </w:p>
    <w:p w:rsidR="00364BD4" w:rsidRDefault="00364BD4" w:rsidP="001A487A">
      <w:pPr>
        <w:jc w:val="both"/>
        <w:rPr>
          <w:rStyle w:val="highval"/>
          <w:rFonts w:ascii="Times New Roman" w:hAnsi="Times New Roman" w:cs="Times New Roman"/>
          <w:color w:val="0000CD"/>
          <w:sz w:val="24"/>
          <w:szCs w:val="24"/>
        </w:rPr>
      </w:pPr>
    </w:p>
    <w:p w:rsidR="001A487A" w:rsidRPr="00364BD4" w:rsidRDefault="001A487A" w:rsidP="00480EAA">
      <w:pPr>
        <w:pStyle w:val="ListParagraph"/>
        <w:numPr>
          <w:ilvl w:val="0"/>
          <w:numId w:val="80"/>
        </w:numPr>
        <w:rPr>
          <w:rFonts w:ascii="Times New Roman" w:hAnsi="Times New Roman" w:cs="Times New Roman"/>
          <w:b/>
          <w:color w:val="000000"/>
          <w:sz w:val="24"/>
          <w:szCs w:val="24"/>
          <w:shd w:val="clear" w:color="auto" w:fill="FFFFFF"/>
        </w:rPr>
      </w:pPr>
      <w:r w:rsidRPr="00364BD4">
        <w:rPr>
          <w:rFonts w:ascii="Times New Roman" w:hAnsi="Times New Roman" w:cs="Times New Roman"/>
          <w:b/>
          <w:color w:val="000000"/>
          <w:sz w:val="24"/>
          <w:szCs w:val="24"/>
          <w:shd w:val="clear" w:color="auto" w:fill="FFFFFF"/>
        </w:rPr>
        <w:t>RADIAL  GRADIENTS</w:t>
      </w:r>
      <w:r w:rsidR="00E349EB">
        <w:rPr>
          <w:rFonts w:ascii="Times New Roman" w:hAnsi="Times New Roman" w:cs="Times New Roman"/>
          <w:b/>
          <w:color w:val="000000"/>
          <w:sz w:val="24"/>
          <w:szCs w:val="24"/>
          <w:shd w:val="clear" w:color="auto" w:fill="FFFFFF"/>
        </w:rPr>
        <w:t xml:space="preserve"> </w:t>
      </w:r>
      <w:r w:rsidRPr="00364BD4">
        <w:rPr>
          <w:rFonts w:ascii="Times New Roman" w:hAnsi="Times New Roman" w:cs="Times New Roman"/>
          <w:b/>
          <w:color w:val="000000"/>
          <w:sz w:val="24"/>
          <w:szCs w:val="24"/>
          <w:shd w:val="clear" w:color="auto" w:fill="FFFFFF"/>
        </w:rPr>
        <w:t>:</w:t>
      </w:r>
    </w:p>
    <w:p w:rsidR="000D150C" w:rsidRDefault="001A487A" w:rsidP="001A487A">
      <w:pPr>
        <w:shd w:val="clear" w:color="auto" w:fill="FFFFFF"/>
        <w:spacing w:before="100" w:beforeAutospacing="1" w:after="100" w:afterAutospacing="1" w:line="338" w:lineRule="atLeast"/>
        <w:jc w:val="both"/>
        <w:rPr>
          <w:rFonts w:ascii="Times New Roman" w:hAnsi="Times New Roman" w:cs="Times New Roman"/>
          <w:b/>
          <w:color w:val="000000"/>
          <w:sz w:val="24"/>
          <w:szCs w:val="24"/>
          <w:shd w:val="clear" w:color="auto" w:fill="FFFFFF"/>
        </w:rPr>
      </w:pPr>
      <w:r w:rsidRPr="00E33EA8">
        <w:rPr>
          <w:rFonts w:ascii="Times New Roman" w:eastAsia="Times New Roman" w:hAnsi="Times New Roman" w:cs="Times New Roman"/>
          <w:color w:val="000000"/>
          <w:sz w:val="24"/>
          <w:szCs w:val="24"/>
        </w:rPr>
        <w:t>A radial gradient is defined by its center. To create a radial gradient you must also define at least two color stops.</w:t>
      </w:r>
      <w:r w:rsidR="000D150C">
        <w:rPr>
          <w:rFonts w:ascii="Times New Roman" w:eastAsia="Times New Roman" w:hAnsi="Times New Roman" w:cs="Times New Roman"/>
          <w:color w:val="000000"/>
          <w:sz w:val="24"/>
          <w:szCs w:val="24"/>
        </w:rPr>
        <w:t xml:space="preserve"> </w:t>
      </w:r>
      <w:r w:rsidR="000D150C" w:rsidRPr="000D150C">
        <w:rPr>
          <w:rFonts w:ascii="Times New Roman" w:eastAsia="Times New Roman" w:hAnsi="Times New Roman" w:cs="Times New Roman"/>
          <w:b/>
          <w:color w:val="000000"/>
          <w:sz w:val="24"/>
          <w:szCs w:val="24"/>
          <w:u w:val="single"/>
        </w:rPr>
        <w:t>Syntax:</w:t>
      </w:r>
      <w:r w:rsidR="000D150C">
        <w:rPr>
          <w:rFonts w:ascii="Times New Roman" w:eastAsia="Times New Roman" w:hAnsi="Times New Roman" w:cs="Times New Roman"/>
          <w:color w:val="000000"/>
          <w:sz w:val="24"/>
          <w:szCs w:val="24"/>
        </w:rPr>
        <w:t xml:space="preserve"> </w:t>
      </w:r>
      <w:r w:rsidRPr="00E33EA8">
        <w:rPr>
          <w:rFonts w:ascii="Times New Roman" w:hAnsi="Times New Roman" w:cs="Times New Roman"/>
          <w:b/>
          <w:color w:val="000000"/>
          <w:sz w:val="24"/>
          <w:szCs w:val="24"/>
          <w:shd w:val="clear" w:color="auto" w:fill="FFFFFF"/>
        </w:rPr>
        <w:t>background: radial-gradient(</w:t>
      </w:r>
      <w:r w:rsidRPr="00E33EA8">
        <w:rPr>
          <w:rStyle w:val="Emphasis"/>
          <w:rFonts w:ascii="Times New Roman" w:hAnsi="Times New Roman" w:cs="Times New Roman"/>
          <w:b/>
          <w:color w:val="000000"/>
          <w:sz w:val="24"/>
          <w:szCs w:val="24"/>
          <w:shd w:val="clear" w:color="auto" w:fill="FFFFFF"/>
        </w:rPr>
        <w:t>shape size</w:t>
      </w:r>
      <w:r w:rsidRPr="00E33EA8">
        <w:rPr>
          <w:rStyle w:val="apple-converted-space"/>
          <w:i/>
          <w:iCs/>
          <w:color w:val="000000"/>
          <w:sz w:val="24"/>
          <w:szCs w:val="24"/>
          <w:shd w:val="clear" w:color="auto" w:fill="FFFFFF"/>
        </w:rPr>
        <w:t> </w:t>
      </w:r>
      <w:r w:rsidRPr="00E33EA8">
        <w:rPr>
          <w:rFonts w:ascii="Times New Roman" w:hAnsi="Times New Roman" w:cs="Times New Roman"/>
          <w:b/>
          <w:color w:val="000000"/>
          <w:sz w:val="24"/>
          <w:szCs w:val="24"/>
          <w:shd w:val="clear" w:color="auto" w:fill="FFFFFF"/>
        </w:rPr>
        <w:t>at</w:t>
      </w:r>
      <w:r w:rsidRPr="00E33EA8">
        <w:rPr>
          <w:rStyle w:val="apple-converted-space"/>
          <w:i/>
          <w:iCs/>
          <w:color w:val="000000"/>
          <w:sz w:val="24"/>
          <w:szCs w:val="24"/>
          <w:shd w:val="clear" w:color="auto" w:fill="FFFFFF"/>
        </w:rPr>
        <w:t> </w:t>
      </w:r>
      <w:r w:rsidRPr="00E33EA8">
        <w:rPr>
          <w:rStyle w:val="Emphasis"/>
          <w:rFonts w:ascii="Times New Roman" w:hAnsi="Times New Roman" w:cs="Times New Roman"/>
          <w:b/>
          <w:color w:val="000000"/>
          <w:sz w:val="24"/>
          <w:szCs w:val="24"/>
          <w:shd w:val="clear" w:color="auto" w:fill="FFFFFF"/>
        </w:rPr>
        <w:t>position, start-color, ..., last-color</w:t>
      </w:r>
      <w:r w:rsidRPr="00E33EA8">
        <w:rPr>
          <w:rFonts w:ascii="Times New Roman" w:hAnsi="Times New Roman" w:cs="Times New Roman"/>
          <w:b/>
          <w:color w:val="000000"/>
          <w:sz w:val="24"/>
          <w:szCs w:val="24"/>
          <w:shd w:val="clear" w:color="auto" w:fill="FFFFFF"/>
        </w:rPr>
        <w:t xml:space="preserve">); </w:t>
      </w:r>
    </w:p>
    <w:p w:rsidR="000A4951" w:rsidRPr="00983677" w:rsidRDefault="001A487A" w:rsidP="001A487A">
      <w:pPr>
        <w:shd w:val="clear" w:color="auto" w:fill="FFFFFF"/>
        <w:spacing w:before="100" w:beforeAutospacing="1" w:after="100" w:afterAutospacing="1" w:line="338" w:lineRule="atLeast"/>
        <w:jc w:val="both"/>
        <w:rPr>
          <w:rFonts w:ascii="Times New Roman" w:hAnsi="Times New Roman" w:cs="Times New Roman"/>
          <w:color w:val="000000"/>
          <w:sz w:val="24"/>
          <w:szCs w:val="24"/>
          <w:shd w:val="clear" w:color="auto" w:fill="FFFFFF"/>
        </w:rPr>
      </w:pPr>
      <w:r w:rsidRPr="00E33EA8">
        <w:rPr>
          <w:rFonts w:ascii="Times New Roman" w:hAnsi="Times New Roman" w:cs="Times New Roman"/>
          <w:color w:val="000000"/>
          <w:sz w:val="24"/>
          <w:szCs w:val="24"/>
          <w:shd w:val="clear" w:color="auto" w:fill="FFFFFF"/>
        </w:rPr>
        <w:lastRenderedPageBreak/>
        <w:t>The shape parameter defines the shape. It can take the value circle or ellips</w:t>
      </w:r>
      <w:r w:rsidR="00983677">
        <w:rPr>
          <w:rFonts w:ascii="Times New Roman" w:hAnsi="Times New Roman" w:cs="Times New Roman"/>
          <w:color w:val="000000"/>
          <w:sz w:val="24"/>
          <w:szCs w:val="24"/>
          <w:shd w:val="clear" w:color="auto" w:fill="FFFFFF"/>
        </w:rPr>
        <w:t>e. The default value is ellipse.</w:t>
      </w:r>
    </w:p>
    <w:p w:rsidR="001A487A" w:rsidRPr="00113F44" w:rsidRDefault="001A487A" w:rsidP="001A487A">
      <w:pPr>
        <w:rPr>
          <w:rFonts w:ascii="Times New Roman" w:hAnsi="Times New Roman" w:cs="Times New Roman"/>
          <w:b/>
          <w:color w:val="000000"/>
          <w:sz w:val="24"/>
          <w:szCs w:val="24"/>
          <w:shd w:val="clear" w:color="auto" w:fill="FFFFFF"/>
        </w:rPr>
      </w:pPr>
      <w:r w:rsidRPr="00113F44">
        <w:rPr>
          <w:rFonts w:ascii="Times New Roman" w:hAnsi="Times New Roman" w:cs="Times New Roman"/>
          <w:b/>
          <w:color w:val="000000"/>
          <w:sz w:val="24"/>
          <w:szCs w:val="24"/>
          <w:shd w:val="clear" w:color="auto" w:fill="FFFFFF"/>
        </w:rPr>
        <w:t>REPEATING RADIAL  GRADIENTS:</w:t>
      </w:r>
    </w:p>
    <w:p w:rsidR="001A487A" w:rsidRPr="00E33EA8" w:rsidRDefault="001A487A" w:rsidP="001A487A">
      <w:pPr>
        <w:jc w:val="both"/>
        <w:rPr>
          <w:rFonts w:ascii="Times New Roman" w:hAnsi="Times New Roman" w:cs="Times New Roman"/>
          <w:color w:val="000000"/>
          <w:sz w:val="24"/>
          <w:szCs w:val="24"/>
          <w:shd w:val="clear" w:color="auto" w:fill="FFFFFF"/>
        </w:rPr>
      </w:pPr>
      <w:r w:rsidRPr="00E33EA8">
        <w:rPr>
          <w:rFonts w:ascii="Times New Roman" w:hAnsi="Times New Roman" w:cs="Times New Roman"/>
          <w:color w:val="000000"/>
          <w:sz w:val="24"/>
          <w:szCs w:val="24"/>
          <w:shd w:val="clear" w:color="auto" w:fill="FFFFFF"/>
        </w:rPr>
        <w:t>The repeating-radial-gradient() function is used to repeat radial gradients.</w:t>
      </w:r>
    </w:p>
    <w:p w:rsidR="00B83210" w:rsidRDefault="001A487A" w:rsidP="001A487A">
      <w:pPr>
        <w:rPr>
          <w:rStyle w:val="highval"/>
          <w:rFonts w:ascii="Times New Roman" w:hAnsi="Times New Roman" w:cs="Times New Roman"/>
          <w:color w:val="0000CD"/>
          <w:sz w:val="24"/>
          <w:szCs w:val="24"/>
        </w:rPr>
      </w:pPr>
      <w:r w:rsidRPr="00E33EA8">
        <w:rPr>
          <w:rStyle w:val="highatt"/>
          <w:rFonts w:ascii="Times New Roman" w:hAnsi="Times New Roman" w:cs="Times New Roman"/>
          <w:color w:val="FF0000"/>
          <w:sz w:val="24"/>
          <w:szCs w:val="24"/>
        </w:rPr>
        <w:t>background:</w:t>
      </w:r>
      <w:r w:rsidRPr="00E33EA8">
        <w:rPr>
          <w:rStyle w:val="apple-converted-space"/>
          <w:color w:val="0000CD"/>
          <w:sz w:val="24"/>
          <w:szCs w:val="24"/>
        </w:rPr>
        <w:t> </w:t>
      </w:r>
      <w:r w:rsidRPr="00E33EA8">
        <w:rPr>
          <w:rStyle w:val="highval"/>
          <w:rFonts w:ascii="Times New Roman" w:hAnsi="Times New Roman" w:cs="Times New Roman"/>
          <w:color w:val="0000CD"/>
          <w:sz w:val="24"/>
          <w:szCs w:val="24"/>
        </w:rPr>
        <w:t>-webkit-repeating-radial-gradient(red, yellow 10%, green 15%);</w:t>
      </w:r>
    </w:p>
    <w:p w:rsidR="00365A12" w:rsidRPr="00365A12" w:rsidRDefault="00365A12" w:rsidP="001A487A">
      <w:pPr>
        <w:rPr>
          <w:rFonts w:ascii="Times New Roman" w:hAnsi="Times New Roman" w:cs="Times New Roman"/>
          <w:color w:val="0000CD"/>
          <w:sz w:val="24"/>
          <w:szCs w:val="24"/>
        </w:rPr>
      </w:pPr>
    </w:p>
    <w:p w:rsidR="001A487A" w:rsidRPr="00DC52FA" w:rsidRDefault="001A487A" w:rsidP="001A487A">
      <w:pPr>
        <w:rPr>
          <w:rFonts w:ascii="Times New Roman" w:hAnsi="Times New Roman" w:cs="Times New Roman"/>
          <w:b/>
          <w:color w:val="000000"/>
          <w:sz w:val="24"/>
          <w:szCs w:val="24"/>
          <w:shd w:val="clear" w:color="auto" w:fill="FFFFFF"/>
        </w:rPr>
      </w:pPr>
      <w:r w:rsidRPr="00DC52FA">
        <w:rPr>
          <w:rFonts w:ascii="Times New Roman" w:hAnsi="Times New Roman" w:cs="Times New Roman"/>
          <w:b/>
          <w:color w:val="000000"/>
          <w:sz w:val="24"/>
          <w:szCs w:val="24"/>
          <w:shd w:val="clear" w:color="auto" w:fill="FFFFFF"/>
        </w:rPr>
        <w:t>USE OF DIFFERENT SIZE KEYWORDS :</w:t>
      </w:r>
    </w:p>
    <w:p w:rsidR="001A487A" w:rsidRPr="00BA34BE" w:rsidRDefault="001A487A" w:rsidP="001A487A">
      <w:p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BA34BE">
        <w:rPr>
          <w:rFonts w:ascii="Times New Roman" w:eastAsia="Times New Roman" w:hAnsi="Times New Roman" w:cs="Times New Roman"/>
          <w:color w:val="000000"/>
          <w:sz w:val="24"/>
          <w:szCs w:val="24"/>
        </w:rPr>
        <w:t>The size parameter defines the size of the gradient. It can take four values:</w:t>
      </w:r>
    </w:p>
    <w:p w:rsidR="001A487A" w:rsidRPr="00BA34BE" w:rsidRDefault="001A487A" w:rsidP="00480EAA">
      <w:pPr>
        <w:numPr>
          <w:ilvl w:val="0"/>
          <w:numId w:val="69"/>
        </w:num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BA34BE">
        <w:rPr>
          <w:rFonts w:ascii="Times New Roman" w:eastAsia="Times New Roman" w:hAnsi="Times New Roman" w:cs="Times New Roman"/>
          <w:b/>
          <w:bCs/>
          <w:color w:val="000000"/>
          <w:sz w:val="24"/>
          <w:szCs w:val="24"/>
        </w:rPr>
        <w:t>Closest-side</w:t>
      </w:r>
    </w:p>
    <w:p w:rsidR="001A487A" w:rsidRPr="00BA34BE" w:rsidRDefault="001A487A" w:rsidP="00480EAA">
      <w:pPr>
        <w:numPr>
          <w:ilvl w:val="0"/>
          <w:numId w:val="69"/>
        </w:num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BA34BE">
        <w:rPr>
          <w:rFonts w:ascii="Times New Roman" w:eastAsia="Times New Roman" w:hAnsi="Times New Roman" w:cs="Times New Roman"/>
          <w:b/>
          <w:bCs/>
          <w:color w:val="000000"/>
          <w:sz w:val="24"/>
          <w:szCs w:val="24"/>
        </w:rPr>
        <w:t>Farthest-side</w:t>
      </w:r>
    </w:p>
    <w:p w:rsidR="001A487A" w:rsidRPr="00BA34BE" w:rsidRDefault="001A487A" w:rsidP="00480EAA">
      <w:pPr>
        <w:numPr>
          <w:ilvl w:val="0"/>
          <w:numId w:val="69"/>
        </w:num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BA34BE">
        <w:rPr>
          <w:rFonts w:ascii="Times New Roman" w:eastAsia="Times New Roman" w:hAnsi="Times New Roman" w:cs="Times New Roman"/>
          <w:b/>
          <w:bCs/>
          <w:color w:val="000000"/>
          <w:sz w:val="24"/>
          <w:szCs w:val="24"/>
        </w:rPr>
        <w:t>Closest-corner</w:t>
      </w:r>
    </w:p>
    <w:p w:rsidR="001A487A" w:rsidRPr="00BA34BE" w:rsidRDefault="001A487A" w:rsidP="00480EAA">
      <w:pPr>
        <w:numPr>
          <w:ilvl w:val="0"/>
          <w:numId w:val="69"/>
        </w:num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BA34BE">
        <w:rPr>
          <w:rFonts w:ascii="Times New Roman" w:eastAsia="Times New Roman" w:hAnsi="Times New Roman" w:cs="Times New Roman"/>
          <w:b/>
          <w:bCs/>
          <w:color w:val="000000"/>
          <w:sz w:val="24"/>
          <w:szCs w:val="24"/>
        </w:rPr>
        <w:t>Farthest-corner</w:t>
      </w:r>
    </w:p>
    <w:p w:rsidR="001A487A" w:rsidRPr="00BA34BE" w:rsidRDefault="001A487A" w:rsidP="001A487A">
      <w:pPr>
        <w:jc w:val="both"/>
        <w:rPr>
          <w:rStyle w:val="apple-converted-space"/>
          <w:color w:val="000000"/>
          <w:sz w:val="24"/>
          <w:szCs w:val="24"/>
          <w:shd w:val="clear" w:color="auto" w:fill="FFFFFF"/>
        </w:rPr>
      </w:pPr>
      <w:r w:rsidRPr="00BA34BE">
        <w:rPr>
          <w:rStyle w:val="highatt"/>
          <w:rFonts w:ascii="Times New Roman" w:hAnsi="Times New Roman" w:cs="Times New Roman"/>
          <w:color w:val="FF0000"/>
          <w:sz w:val="24"/>
          <w:szCs w:val="24"/>
        </w:rPr>
        <w:t>background:</w:t>
      </w:r>
      <w:r w:rsidRPr="00BA34BE">
        <w:rPr>
          <w:rStyle w:val="apple-converted-space"/>
          <w:color w:val="0000CD"/>
          <w:sz w:val="24"/>
          <w:szCs w:val="24"/>
        </w:rPr>
        <w:t> </w:t>
      </w:r>
      <w:r w:rsidRPr="00BA34BE">
        <w:rPr>
          <w:rStyle w:val="highval"/>
          <w:rFonts w:ascii="Times New Roman" w:hAnsi="Times New Roman" w:cs="Times New Roman"/>
          <w:color w:val="0000CD"/>
          <w:sz w:val="24"/>
          <w:szCs w:val="24"/>
        </w:rPr>
        <w:t>-webkit-radial-gradient(60% 55%, closest-side, red, yellow, black);</w:t>
      </w:r>
      <w:r w:rsidRPr="00BA34BE">
        <w:rPr>
          <w:rStyle w:val="apple-converted-space"/>
          <w:color w:val="000000"/>
          <w:sz w:val="24"/>
          <w:szCs w:val="24"/>
          <w:shd w:val="clear" w:color="auto" w:fill="FFFFFF"/>
        </w:rPr>
        <w:t> </w:t>
      </w:r>
    </w:p>
    <w:p w:rsidR="001A487A" w:rsidRPr="00BA34BE" w:rsidRDefault="001A487A" w:rsidP="001A487A">
      <w:pPr>
        <w:jc w:val="both"/>
        <w:rPr>
          <w:rStyle w:val="highval"/>
          <w:rFonts w:ascii="Times New Roman" w:hAnsi="Times New Roman" w:cs="Times New Roman"/>
          <w:color w:val="0000CD"/>
          <w:sz w:val="24"/>
          <w:szCs w:val="24"/>
        </w:rPr>
      </w:pPr>
      <w:r w:rsidRPr="00BA34BE">
        <w:rPr>
          <w:rStyle w:val="highatt"/>
          <w:rFonts w:ascii="Times New Roman" w:hAnsi="Times New Roman" w:cs="Times New Roman"/>
          <w:color w:val="FF0000"/>
          <w:sz w:val="24"/>
          <w:szCs w:val="24"/>
        </w:rPr>
        <w:t>background:</w:t>
      </w:r>
      <w:r w:rsidRPr="00BA34BE">
        <w:rPr>
          <w:rStyle w:val="apple-converted-space"/>
          <w:color w:val="0000CD"/>
          <w:sz w:val="24"/>
          <w:szCs w:val="24"/>
        </w:rPr>
        <w:t> </w:t>
      </w:r>
      <w:r w:rsidRPr="00BA34BE">
        <w:rPr>
          <w:rStyle w:val="highval"/>
          <w:rFonts w:ascii="Times New Roman" w:hAnsi="Times New Roman" w:cs="Times New Roman"/>
          <w:color w:val="0000CD"/>
          <w:sz w:val="24"/>
          <w:szCs w:val="24"/>
        </w:rPr>
        <w:t>radial-gradient(closest-side at 60% 55%, red, yellow, black);</w:t>
      </w:r>
    </w:p>
    <w:p w:rsidR="001A487A" w:rsidRPr="00BA34BE" w:rsidRDefault="001A487A" w:rsidP="001A487A">
      <w:pPr>
        <w:jc w:val="both"/>
        <w:rPr>
          <w:rStyle w:val="apple-converted-space"/>
          <w:color w:val="000000"/>
          <w:sz w:val="24"/>
          <w:szCs w:val="24"/>
          <w:shd w:val="clear" w:color="auto" w:fill="FFFFFF"/>
        </w:rPr>
      </w:pPr>
      <w:r w:rsidRPr="00BA34BE">
        <w:rPr>
          <w:rStyle w:val="highatt"/>
          <w:rFonts w:ascii="Times New Roman" w:hAnsi="Times New Roman" w:cs="Times New Roman"/>
          <w:color w:val="FF0000"/>
          <w:sz w:val="24"/>
          <w:szCs w:val="24"/>
        </w:rPr>
        <w:t>background:</w:t>
      </w:r>
      <w:r w:rsidRPr="00BA34BE">
        <w:rPr>
          <w:rStyle w:val="apple-converted-space"/>
          <w:color w:val="0000CD"/>
          <w:sz w:val="24"/>
          <w:szCs w:val="24"/>
        </w:rPr>
        <w:t> </w:t>
      </w:r>
      <w:r w:rsidRPr="00BA34BE">
        <w:rPr>
          <w:rStyle w:val="highval"/>
          <w:rFonts w:ascii="Times New Roman" w:hAnsi="Times New Roman" w:cs="Times New Roman"/>
          <w:color w:val="0000CD"/>
          <w:sz w:val="24"/>
          <w:szCs w:val="24"/>
        </w:rPr>
        <w:t xml:space="preserve">-webkit-radial-gradient(60% 55%, farthest-side, red, yellow, </w:t>
      </w:r>
    </w:p>
    <w:p w:rsidR="001A487A" w:rsidRPr="00BA34BE" w:rsidRDefault="001A487A" w:rsidP="001A487A">
      <w:pPr>
        <w:jc w:val="both"/>
        <w:rPr>
          <w:rStyle w:val="highval"/>
          <w:rFonts w:ascii="Times New Roman" w:hAnsi="Times New Roman" w:cs="Times New Roman"/>
          <w:color w:val="0000CD"/>
          <w:sz w:val="24"/>
          <w:szCs w:val="24"/>
        </w:rPr>
      </w:pPr>
      <w:r w:rsidRPr="00BA34BE">
        <w:rPr>
          <w:rStyle w:val="highatt"/>
          <w:rFonts w:ascii="Times New Roman" w:hAnsi="Times New Roman" w:cs="Times New Roman"/>
          <w:color w:val="FF0000"/>
          <w:sz w:val="24"/>
          <w:szCs w:val="24"/>
        </w:rPr>
        <w:t>background:</w:t>
      </w:r>
      <w:r w:rsidRPr="00BA34BE">
        <w:rPr>
          <w:rStyle w:val="apple-converted-space"/>
          <w:color w:val="0000CD"/>
          <w:sz w:val="24"/>
          <w:szCs w:val="24"/>
        </w:rPr>
        <w:t> </w:t>
      </w:r>
      <w:r w:rsidRPr="00BA34BE">
        <w:rPr>
          <w:rStyle w:val="highval"/>
          <w:rFonts w:ascii="Times New Roman" w:hAnsi="Times New Roman" w:cs="Times New Roman"/>
          <w:color w:val="0000CD"/>
          <w:sz w:val="24"/>
          <w:szCs w:val="24"/>
        </w:rPr>
        <w:t>radial-gradient(farthest-side at 60% 55%, red, yellow, black);</w:t>
      </w:r>
    </w:p>
    <w:p w:rsidR="001A487A" w:rsidRDefault="001A487A" w:rsidP="001A487A">
      <w:pPr>
        <w:rPr>
          <w:rFonts w:ascii="Times New Roman" w:hAnsi="Times New Roman" w:cs="Times New Roman"/>
          <w:b/>
          <w:sz w:val="28"/>
          <w:szCs w:val="24"/>
          <w:u w:val="single"/>
        </w:rPr>
      </w:pPr>
    </w:p>
    <w:p w:rsidR="001A487A" w:rsidRPr="00716159" w:rsidRDefault="001A487A" w:rsidP="00716159">
      <w:pPr>
        <w:jc w:val="center"/>
        <w:rPr>
          <w:rFonts w:ascii="Times New Roman" w:hAnsi="Times New Roman" w:cs="Times New Roman"/>
          <w:b/>
          <w:sz w:val="36"/>
          <w:szCs w:val="36"/>
          <w:u w:val="single"/>
        </w:rPr>
      </w:pPr>
      <w:r w:rsidRPr="00716159">
        <w:rPr>
          <w:rFonts w:ascii="Times New Roman" w:hAnsi="Times New Roman" w:cs="Times New Roman"/>
          <w:b/>
          <w:sz w:val="36"/>
          <w:szCs w:val="36"/>
          <w:u w:val="single"/>
        </w:rPr>
        <w:t>CSS3  NEW COLORS:</w:t>
      </w:r>
    </w:p>
    <w:p w:rsidR="001A487A" w:rsidRDefault="001A487A" w:rsidP="002D4206">
      <w:pPr>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 xml:space="preserve">Named Color: </w:t>
      </w:r>
      <w:r>
        <w:rPr>
          <w:rFonts w:ascii="Times New Roman" w:hAnsi="Times New Roman" w:cs="Times New Roman"/>
          <w:b/>
          <w:color w:val="000000"/>
          <w:sz w:val="24"/>
          <w:szCs w:val="24"/>
          <w:shd w:val="clear" w:color="auto" w:fill="FFFFFF"/>
        </w:rPr>
        <w:tab/>
      </w:r>
      <w:r>
        <w:rPr>
          <w:rFonts w:ascii="Times New Roman" w:hAnsi="Times New Roman" w:cs="Times New Roman"/>
          <w:b/>
          <w:color w:val="000000"/>
          <w:sz w:val="24"/>
          <w:szCs w:val="24"/>
          <w:shd w:val="clear" w:color="auto" w:fill="FFFFFF"/>
        </w:rPr>
        <w:tab/>
        <w:t>red,green,..etc</w:t>
      </w:r>
    </w:p>
    <w:p w:rsidR="001A487A" w:rsidRDefault="001A487A" w:rsidP="002D4206">
      <w:pPr>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 xml:space="preserve">RGB Color: </w:t>
      </w:r>
      <w:r>
        <w:rPr>
          <w:rFonts w:ascii="Times New Roman" w:hAnsi="Times New Roman" w:cs="Times New Roman"/>
          <w:b/>
          <w:color w:val="000000"/>
          <w:sz w:val="24"/>
          <w:szCs w:val="24"/>
          <w:shd w:val="clear" w:color="auto" w:fill="FFFFFF"/>
        </w:rPr>
        <w:tab/>
      </w:r>
      <w:r>
        <w:rPr>
          <w:rFonts w:ascii="Times New Roman" w:hAnsi="Times New Roman" w:cs="Times New Roman"/>
          <w:b/>
          <w:color w:val="000000"/>
          <w:sz w:val="24"/>
          <w:szCs w:val="24"/>
          <w:shd w:val="clear" w:color="auto" w:fill="FFFFFF"/>
        </w:rPr>
        <w:tab/>
      </w:r>
      <w:r>
        <w:rPr>
          <w:rFonts w:ascii="Times New Roman" w:hAnsi="Times New Roman" w:cs="Times New Roman"/>
          <w:b/>
          <w:color w:val="000000"/>
          <w:sz w:val="24"/>
          <w:szCs w:val="24"/>
          <w:shd w:val="clear" w:color="auto" w:fill="FFFFFF"/>
        </w:rPr>
        <w:tab/>
        <w:t>rgb(255,0,255)</w:t>
      </w:r>
    </w:p>
    <w:p w:rsidR="001A487A" w:rsidRDefault="001A487A" w:rsidP="002D4206">
      <w:pPr>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 xml:space="preserve">Hexa Decimal Color: </w:t>
      </w:r>
      <w:r>
        <w:rPr>
          <w:rFonts w:ascii="Times New Roman" w:hAnsi="Times New Roman" w:cs="Times New Roman"/>
          <w:b/>
          <w:color w:val="000000"/>
          <w:sz w:val="24"/>
          <w:szCs w:val="24"/>
          <w:shd w:val="clear" w:color="auto" w:fill="FFFFFF"/>
        </w:rPr>
        <w:tab/>
        <w:t>#ff00ff  or #f0f;</w:t>
      </w:r>
    </w:p>
    <w:p w:rsidR="001A487A" w:rsidRDefault="001A487A" w:rsidP="002D4206">
      <w:pPr>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 xml:space="preserve">RGBA Color: </w:t>
      </w:r>
      <w:r>
        <w:rPr>
          <w:rFonts w:ascii="Times New Roman" w:hAnsi="Times New Roman" w:cs="Times New Roman"/>
          <w:b/>
          <w:color w:val="000000"/>
          <w:sz w:val="24"/>
          <w:szCs w:val="24"/>
          <w:shd w:val="clear" w:color="auto" w:fill="FFFFFF"/>
        </w:rPr>
        <w:tab/>
      </w:r>
      <w:r>
        <w:rPr>
          <w:rFonts w:ascii="Times New Roman" w:hAnsi="Times New Roman" w:cs="Times New Roman"/>
          <w:b/>
          <w:color w:val="000000"/>
          <w:sz w:val="24"/>
          <w:szCs w:val="24"/>
          <w:shd w:val="clear" w:color="auto" w:fill="FFFFFF"/>
        </w:rPr>
        <w:tab/>
        <w:t>rgba(255,0,255,0.5)</w:t>
      </w:r>
    </w:p>
    <w:p w:rsidR="001A487A" w:rsidRDefault="001A487A" w:rsidP="002D4206">
      <w:pPr>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OPACTIY:</w:t>
      </w:r>
      <w:r>
        <w:rPr>
          <w:rFonts w:ascii="Times New Roman" w:hAnsi="Times New Roman" w:cs="Times New Roman"/>
          <w:b/>
          <w:color w:val="000000"/>
          <w:sz w:val="24"/>
          <w:szCs w:val="24"/>
          <w:shd w:val="clear" w:color="auto" w:fill="FFFFFF"/>
        </w:rPr>
        <w:tab/>
      </w:r>
      <w:r>
        <w:rPr>
          <w:rFonts w:ascii="Times New Roman" w:hAnsi="Times New Roman" w:cs="Times New Roman"/>
          <w:b/>
          <w:color w:val="000000"/>
          <w:sz w:val="24"/>
          <w:szCs w:val="24"/>
          <w:shd w:val="clear" w:color="auto" w:fill="FFFFFF"/>
        </w:rPr>
        <w:tab/>
      </w:r>
      <w:r>
        <w:rPr>
          <w:rFonts w:ascii="Times New Roman" w:hAnsi="Times New Roman" w:cs="Times New Roman"/>
          <w:b/>
          <w:color w:val="000000"/>
          <w:sz w:val="24"/>
          <w:szCs w:val="24"/>
          <w:shd w:val="clear" w:color="auto" w:fill="FFFFFF"/>
        </w:rPr>
        <w:tab/>
        <w:t>b/w 0 to 1 value for Transperency.</w:t>
      </w:r>
    </w:p>
    <w:p w:rsidR="001A487A" w:rsidRPr="00B03CE4" w:rsidRDefault="001A487A" w:rsidP="001A487A">
      <w:pPr>
        <w:jc w:val="both"/>
        <w:rPr>
          <w:rFonts w:ascii="Times New Roman" w:hAnsi="Times New Roman" w:cs="Times New Roman"/>
          <w:color w:val="000000"/>
          <w:sz w:val="24"/>
          <w:szCs w:val="24"/>
          <w:shd w:val="clear" w:color="auto" w:fill="FFFFFF"/>
        </w:rPr>
      </w:pPr>
      <w:r w:rsidRPr="00B03CE4">
        <w:rPr>
          <w:rFonts w:ascii="Times New Roman" w:hAnsi="Times New Roman" w:cs="Times New Roman"/>
          <w:b/>
          <w:color w:val="000000"/>
          <w:sz w:val="24"/>
          <w:szCs w:val="24"/>
          <w:shd w:val="clear" w:color="auto" w:fill="FFFFFF"/>
        </w:rPr>
        <w:t>HSL Color:</w:t>
      </w:r>
      <w:r w:rsidRPr="00B03CE4">
        <w:rPr>
          <w:rFonts w:ascii="Times New Roman" w:hAnsi="Times New Roman" w:cs="Times New Roman"/>
          <w:color w:val="000000"/>
          <w:sz w:val="24"/>
          <w:szCs w:val="24"/>
          <w:shd w:val="clear" w:color="auto" w:fill="FFFFFF"/>
        </w:rPr>
        <w:t xml:space="preserve"> Hue, Saturation and Lightness</w:t>
      </w:r>
    </w:p>
    <w:p w:rsidR="001A487A" w:rsidRPr="00B03CE4" w:rsidRDefault="001A487A" w:rsidP="00480EAA">
      <w:pPr>
        <w:numPr>
          <w:ilvl w:val="0"/>
          <w:numId w:val="70"/>
        </w:num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B03CE4">
        <w:rPr>
          <w:rFonts w:ascii="Times New Roman" w:eastAsia="Times New Roman" w:hAnsi="Times New Roman" w:cs="Times New Roman"/>
          <w:color w:val="000000"/>
          <w:sz w:val="24"/>
          <w:szCs w:val="24"/>
        </w:rPr>
        <w:t>Hue is a degree on the color wheel (from 0 to 360):</w:t>
      </w:r>
    </w:p>
    <w:p w:rsidR="001A487A" w:rsidRPr="00B03CE4" w:rsidRDefault="001A487A" w:rsidP="00480EAA">
      <w:pPr>
        <w:numPr>
          <w:ilvl w:val="1"/>
          <w:numId w:val="70"/>
        </w:num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B03CE4">
        <w:rPr>
          <w:rFonts w:ascii="Times New Roman" w:eastAsia="Times New Roman" w:hAnsi="Times New Roman" w:cs="Times New Roman"/>
          <w:color w:val="000000"/>
          <w:sz w:val="24"/>
          <w:szCs w:val="24"/>
        </w:rPr>
        <w:lastRenderedPageBreak/>
        <w:t>0 (or 360) is red</w:t>
      </w:r>
    </w:p>
    <w:p w:rsidR="001A487A" w:rsidRPr="00B03CE4" w:rsidRDefault="001A487A" w:rsidP="00480EAA">
      <w:pPr>
        <w:numPr>
          <w:ilvl w:val="1"/>
          <w:numId w:val="70"/>
        </w:num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B03CE4">
        <w:rPr>
          <w:rFonts w:ascii="Times New Roman" w:eastAsia="Times New Roman" w:hAnsi="Times New Roman" w:cs="Times New Roman"/>
          <w:color w:val="000000"/>
          <w:sz w:val="24"/>
          <w:szCs w:val="24"/>
        </w:rPr>
        <w:t>120 is green</w:t>
      </w:r>
    </w:p>
    <w:p w:rsidR="001A487A" w:rsidRPr="00B03CE4" w:rsidRDefault="001A487A" w:rsidP="00480EAA">
      <w:pPr>
        <w:numPr>
          <w:ilvl w:val="1"/>
          <w:numId w:val="70"/>
        </w:num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B03CE4">
        <w:rPr>
          <w:rFonts w:ascii="Times New Roman" w:eastAsia="Times New Roman" w:hAnsi="Times New Roman" w:cs="Times New Roman"/>
          <w:color w:val="000000"/>
          <w:sz w:val="24"/>
          <w:szCs w:val="24"/>
        </w:rPr>
        <w:t>240 is blue</w:t>
      </w:r>
    </w:p>
    <w:p w:rsidR="001A487A" w:rsidRPr="00B03CE4" w:rsidRDefault="001A487A" w:rsidP="00480EAA">
      <w:pPr>
        <w:numPr>
          <w:ilvl w:val="0"/>
          <w:numId w:val="70"/>
        </w:num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B03CE4">
        <w:rPr>
          <w:rFonts w:ascii="Times New Roman" w:eastAsia="Times New Roman" w:hAnsi="Times New Roman" w:cs="Times New Roman"/>
          <w:color w:val="000000"/>
          <w:sz w:val="24"/>
          <w:szCs w:val="24"/>
        </w:rPr>
        <w:t>Saturation is a percentage value: 100% is the full color.</w:t>
      </w:r>
    </w:p>
    <w:p w:rsidR="001A487A" w:rsidRPr="00B03CE4" w:rsidRDefault="001A487A" w:rsidP="00480EAA">
      <w:pPr>
        <w:numPr>
          <w:ilvl w:val="0"/>
          <w:numId w:val="70"/>
        </w:num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B03CE4">
        <w:rPr>
          <w:rFonts w:ascii="Times New Roman" w:eastAsia="Times New Roman" w:hAnsi="Times New Roman" w:cs="Times New Roman"/>
          <w:color w:val="000000"/>
          <w:sz w:val="24"/>
          <w:szCs w:val="24"/>
        </w:rPr>
        <w:t>Lightness is also a percentage; 0% is dark (black) and 100% is white.</w:t>
      </w:r>
    </w:p>
    <w:p w:rsidR="001A487A" w:rsidRPr="00615B63" w:rsidRDefault="001A487A" w:rsidP="00615B63">
      <w:pPr>
        <w:jc w:val="both"/>
        <w:rPr>
          <w:rFonts w:ascii="Times New Roman" w:hAnsi="Times New Roman" w:cs="Times New Roman"/>
          <w:color w:val="000000"/>
          <w:sz w:val="24"/>
          <w:szCs w:val="24"/>
          <w:shd w:val="clear" w:color="auto" w:fill="FFFFFF"/>
        </w:rPr>
      </w:pPr>
      <w:r w:rsidRPr="00B03CE4">
        <w:rPr>
          <w:rFonts w:ascii="Times New Roman" w:hAnsi="Times New Roman" w:cs="Times New Roman"/>
          <w:b/>
          <w:color w:val="000000"/>
          <w:sz w:val="24"/>
          <w:szCs w:val="24"/>
          <w:shd w:val="clear" w:color="auto" w:fill="FFFFFF"/>
        </w:rPr>
        <w:t>HSLA Color:</w:t>
      </w:r>
      <w:r w:rsidRPr="00B03CE4">
        <w:rPr>
          <w:rFonts w:ascii="Times New Roman" w:hAnsi="Times New Roman" w:cs="Times New Roman"/>
          <w:color w:val="000000"/>
          <w:sz w:val="24"/>
          <w:szCs w:val="24"/>
          <w:shd w:val="clear" w:color="auto" w:fill="FFFFFF"/>
        </w:rPr>
        <w:t>hsla(hue, saturation, lightness, alpha).Where the alpha parameter defines the opacity.</w:t>
      </w:r>
    </w:p>
    <w:p w:rsidR="001A487A" w:rsidRPr="00580706" w:rsidRDefault="001A487A" w:rsidP="00580706">
      <w:pPr>
        <w:jc w:val="center"/>
        <w:rPr>
          <w:rFonts w:ascii="Times New Roman" w:hAnsi="Times New Roman" w:cs="Times New Roman"/>
          <w:b/>
          <w:sz w:val="36"/>
          <w:szCs w:val="36"/>
          <w:u w:val="single"/>
        </w:rPr>
      </w:pPr>
      <w:r w:rsidRPr="00580706">
        <w:rPr>
          <w:rFonts w:ascii="Times New Roman" w:hAnsi="Times New Roman" w:cs="Times New Roman"/>
          <w:b/>
          <w:sz w:val="36"/>
          <w:szCs w:val="36"/>
          <w:u w:val="single"/>
        </w:rPr>
        <w:t>CSS3  MULTI COLUMNS</w:t>
      </w:r>
    </w:p>
    <w:p w:rsidR="001A487A" w:rsidRPr="000E360A" w:rsidRDefault="001A487A" w:rsidP="001A487A">
      <w:pPr>
        <w:jc w:val="both"/>
        <w:rPr>
          <w:rFonts w:ascii="Times New Roman" w:hAnsi="Times New Roman" w:cs="Times New Roman"/>
          <w:color w:val="000000"/>
          <w:sz w:val="24"/>
          <w:szCs w:val="24"/>
          <w:shd w:val="clear" w:color="auto" w:fill="FFFFFF"/>
        </w:rPr>
      </w:pPr>
      <w:r w:rsidRPr="000E360A">
        <w:rPr>
          <w:rFonts w:ascii="Times New Roman" w:hAnsi="Times New Roman" w:cs="Times New Roman"/>
          <w:color w:val="000000"/>
          <w:sz w:val="24"/>
          <w:szCs w:val="24"/>
          <w:shd w:val="clear" w:color="auto" w:fill="FFFFFF"/>
        </w:rPr>
        <w:t>It allows easy definition of multiple columns of text - just like in newspapers.</w:t>
      </w:r>
    </w:p>
    <w:p w:rsidR="001A487A" w:rsidRPr="000E360A" w:rsidRDefault="001A487A" w:rsidP="001A487A">
      <w:pPr>
        <w:jc w:val="both"/>
        <w:rPr>
          <w:rFonts w:ascii="Times New Roman" w:hAnsi="Times New Roman" w:cs="Times New Roman"/>
          <w:color w:val="000000"/>
          <w:sz w:val="24"/>
          <w:szCs w:val="24"/>
          <w:shd w:val="clear" w:color="auto" w:fill="FFFFFF"/>
        </w:rPr>
      </w:pPr>
      <w:r w:rsidRPr="000E360A">
        <w:rPr>
          <w:rFonts w:ascii="Times New Roman" w:hAnsi="Times New Roman" w:cs="Times New Roman"/>
          <w:color w:val="000000"/>
          <w:sz w:val="24"/>
          <w:szCs w:val="24"/>
          <w:shd w:val="clear" w:color="auto" w:fill="FFFFFF"/>
        </w:rPr>
        <w:t>The following multi-column properties are:</w:t>
      </w:r>
    </w:p>
    <w:p w:rsidR="001A487A" w:rsidRPr="003E36EC" w:rsidRDefault="001A487A" w:rsidP="003E36EC">
      <w:pPr>
        <w:shd w:val="clear" w:color="auto" w:fill="FFFFFF"/>
        <w:spacing w:before="100" w:beforeAutospacing="1" w:after="100" w:afterAutospacing="1" w:line="338" w:lineRule="atLeast"/>
        <w:rPr>
          <w:rFonts w:ascii="Times New Roman" w:eastAsia="Times New Roman" w:hAnsi="Times New Roman" w:cs="Times New Roman"/>
          <w:b/>
          <w:color w:val="000000"/>
          <w:sz w:val="24"/>
          <w:szCs w:val="24"/>
        </w:rPr>
      </w:pPr>
      <w:r w:rsidRPr="003E36EC">
        <w:rPr>
          <w:rFonts w:ascii="Times New Roman" w:hAnsi="Times New Roman" w:cs="Times New Roman"/>
          <w:b/>
          <w:color w:val="000000"/>
          <w:sz w:val="24"/>
          <w:szCs w:val="24"/>
          <w:shd w:val="clear" w:color="auto" w:fill="FFFFFF"/>
        </w:rPr>
        <w:t>To Specifies the number of columns an element should be divided into.</w:t>
      </w:r>
    </w:p>
    <w:p w:rsidR="001A487A" w:rsidRPr="003E36EC" w:rsidRDefault="001A487A" w:rsidP="00480EAA">
      <w:pPr>
        <w:pStyle w:val="ListParagraph"/>
        <w:numPr>
          <w:ilvl w:val="0"/>
          <w:numId w:val="72"/>
        </w:numPr>
        <w:shd w:val="clear" w:color="auto" w:fill="FFFFFF"/>
        <w:spacing w:before="100" w:beforeAutospacing="1" w:after="100" w:afterAutospacing="1" w:line="338" w:lineRule="atLeast"/>
        <w:rPr>
          <w:rFonts w:ascii="Times New Roman" w:eastAsia="Times New Roman" w:hAnsi="Times New Roman" w:cs="Times New Roman"/>
          <w:b/>
          <w:color w:val="DC143C"/>
          <w:sz w:val="24"/>
          <w:szCs w:val="24"/>
          <w:shd w:val="clear" w:color="auto" w:fill="F1F1F1"/>
        </w:rPr>
      </w:pPr>
      <w:r w:rsidRPr="003E36EC">
        <w:rPr>
          <w:rFonts w:ascii="Times New Roman" w:eastAsia="Times New Roman" w:hAnsi="Times New Roman" w:cs="Times New Roman"/>
          <w:b/>
          <w:color w:val="DC143C"/>
          <w:sz w:val="24"/>
          <w:szCs w:val="24"/>
          <w:shd w:val="clear" w:color="auto" w:fill="F1F1F1"/>
        </w:rPr>
        <w:t>column-count:number</w:t>
      </w:r>
    </w:p>
    <w:p w:rsidR="001A487A" w:rsidRPr="003E36EC" w:rsidRDefault="001A487A" w:rsidP="003E36EC">
      <w:pPr>
        <w:shd w:val="clear" w:color="auto" w:fill="FFFFFF"/>
        <w:spacing w:before="100" w:beforeAutospacing="1" w:after="100" w:afterAutospacing="1" w:line="338" w:lineRule="atLeast"/>
        <w:rPr>
          <w:rFonts w:ascii="Times New Roman" w:eastAsia="Times New Roman" w:hAnsi="Times New Roman" w:cs="Times New Roman"/>
          <w:b/>
          <w:color w:val="000000"/>
          <w:sz w:val="24"/>
          <w:szCs w:val="24"/>
        </w:rPr>
      </w:pPr>
      <w:r w:rsidRPr="003E36EC">
        <w:rPr>
          <w:rFonts w:ascii="Times New Roman" w:hAnsi="Times New Roman" w:cs="Times New Roman"/>
          <w:b/>
          <w:color w:val="000000"/>
          <w:sz w:val="24"/>
          <w:szCs w:val="24"/>
          <w:shd w:val="clear" w:color="auto" w:fill="FFFFFF"/>
        </w:rPr>
        <w:t>To specifies the gap between the columns.</w:t>
      </w:r>
    </w:p>
    <w:p w:rsidR="001A487A" w:rsidRPr="003E36EC" w:rsidRDefault="001A487A" w:rsidP="00480EAA">
      <w:pPr>
        <w:pStyle w:val="ListParagraph"/>
        <w:numPr>
          <w:ilvl w:val="0"/>
          <w:numId w:val="73"/>
        </w:numPr>
        <w:shd w:val="clear" w:color="auto" w:fill="FFFFFF"/>
        <w:spacing w:before="100" w:beforeAutospacing="1" w:after="100" w:afterAutospacing="1" w:line="338" w:lineRule="atLeast"/>
        <w:rPr>
          <w:rFonts w:ascii="Times New Roman" w:eastAsia="Times New Roman" w:hAnsi="Times New Roman" w:cs="Times New Roman"/>
          <w:b/>
          <w:color w:val="DC143C"/>
          <w:sz w:val="24"/>
          <w:szCs w:val="24"/>
          <w:shd w:val="clear" w:color="auto" w:fill="F1F1F1"/>
        </w:rPr>
      </w:pPr>
      <w:r w:rsidRPr="003E36EC">
        <w:rPr>
          <w:rFonts w:ascii="Times New Roman" w:eastAsia="Times New Roman" w:hAnsi="Times New Roman" w:cs="Times New Roman"/>
          <w:b/>
          <w:color w:val="DC143C"/>
          <w:sz w:val="24"/>
          <w:szCs w:val="24"/>
          <w:shd w:val="clear" w:color="auto" w:fill="F1F1F1"/>
        </w:rPr>
        <w:t>column-gap:number</w:t>
      </w:r>
    </w:p>
    <w:p w:rsidR="001A487A" w:rsidRPr="003E36EC" w:rsidRDefault="001A487A" w:rsidP="003E36EC">
      <w:pPr>
        <w:shd w:val="clear" w:color="auto" w:fill="FFFFFF"/>
        <w:spacing w:before="100" w:beforeAutospacing="1" w:after="100" w:afterAutospacing="1" w:line="338" w:lineRule="atLeast"/>
        <w:rPr>
          <w:rFonts w:ascii="Times New Roman" w:eastAsia="Times New Roman" w:hAnsi="Times New Roman" w:cs="Times New Roman"/>
          <w:b/>
          <w:color w:val="DC143C"/>
          <w:sz w:val="24"/>
          <w:szCs w:val="24"/>
          <w:shd w:val="clear" w:color="auto" w:fill="F1F1F1"/>
        </w:rPr>
      </w:pPr>
      <w:r w:rsidRPr="003E36EC">
        <w:rPr>
          <w:rFonts w:ascii="Times New Roman" w:hAnsi="Times New Roman" w:cs="Times New Roman"/>
          <w:b/>
          <w:color w:val="000000"/>
          <w:sz w:val="24"/>
          <w:szCs w:val="24"/>
          <w:shd w:val="clear" w:color="auto" w:fill="FFFFFF"/>
        </w:rPr>
        <w:t>To specifies the style of the rule between columns:</w:t>
      </w:r>
    </w:p>
    <w:p w:rsidR="001A487A" w:rsidRPr="003E36EC" w:rsidRDefault="001A487A" w:rsidP="00480EAA">
      <w:pPr>
        <w:numPr>
          <w:ilvl w:val="0"/>
          <w:numId w:val="71"/>
        </w:numPr>
        <w:shd w:val="clear" w:color="auto" w:fill="FFFFFF"/>
        <w:spacing w:before="100" w:beforeAutospacing="1" w:after="100" w:afterAutospacing="1" w:line="338" w:lineRule="atLeast"/>
        <w:rPr>
          <w:rFonts w:ascii="Times New Roman" w:eastAsia="Times New Roman" w:hAnsi="Times New Roman" w:cs="Times New Roman"/>
          <w:b/>
          <w:color w:val="000000"/>
          <w:sz w:val="24"/>
          <w:szCs w:val="24"/>
        </w:rPr>
      </w:pPr>
      <w:r w:rsidRPr="003E36EC">
        <w:rPr>
          <w:rFonts w:ascii="Times New Roman" w:eastAsia="Times New Roman" w:hAnsi="Times New Roman" w:cs="Times New Roman"/>
          <w:b/>
          <w:color w:val="DC143C"/>
          <w:sz w:val="24"/>
          <w:szCs w:val="24"/>
          <w:shd w:val="clear" w:color="auto" w:fill="F1F1F1"/>
        </w:rPr>
        <w:t>column-rule-style</w:t>
      </w:r>
    </w:p>
    <w:p w:rsidR="001A487A" w:rsidRPr="003E36EC" w:rsidRDefault="001A487A" w:rsidP="00480EAA">
      <w:pPr>
        <w:numPr>
          <w:ilvl w:val="0"/>
          <w:numId w:val="71"/>
        </w:numPr>
        <w:shd w:val="clear" w:color="auto" w:fill="FFFFFF"/>
        <w:spacing w:before="100" w:beforeAutospacing="1" w:after="100" w:afterAutospacing="1" w:line="338" w:lineRule="atLeast"/>
        <w:rPr>
          <w:rFonts w:ascii="Times New Roman" w:eastAsia="Times New Roman" w:hAnsi="Times New Roman" w:cs="Times New Roman"/>
          <w:b/>
          <w:color w:val="000000"/>
          <w:sz w:val="24"/>
          <w:szCs w:val="24"/>
        </w:rPr>
      </w:pPr>
      <w:r w:rsidRPr="003E36EC">
        <w:rPr>
          <w:rFonts w:ascii="Times New Roman" w:eastAsia="Times New Roman" w:hAnsi="Times New Roman" w:cs="Times New Roman"/>
          <w:b/>
          <w:color w:val="DC143C"/>
          <w:sz w:val="24"/>
          <w:szCs w:val="24"/>
          <w:shd w:val="clear" w:color="auto" w:fill="F1F1F1"/>
        </w:rPr>
        <w:t>column-rule-width</w:t>
      </w:r>
    </w:p>
    <w:p w:rsidR="001A487A" w:rsidRPr="003E36EC" w:rsidRDefault="001A487A" w:rsidP="00480EAA">
      <w:pPr>
        <w:numPr>
          <w:ilvl w:val="0"/>
          <w:numId w:val="71"/>
        </w:numPr>
        <w:shd w:val="clear" w:color="auto" w:fill="FFFFFF"/>
        <w:spacing w:before="100" w:beforeAutospacing="1" w:after="100" w:afterAutospacing="1" w:line="338" w:lineRule="atLeast"/>
        <w:rPr>
          <w:rFonts w:ascii="Times New Roman" w:eastAsia="Times New Roman" w:hAnsi="Times New Roman" w:cs="Times New Roman"/>
          <w:b/>
          <w:color w:val="000000"/>
          <w:sz w:val="24"/>
          <w:szCs w:val="24"/>
        </w:rPr>
      </w:pPr>
      <w:r w:rsidRPr="003E36EC">
        <w:rPr>
          <w:rFonts w:ascii="Times New Roman" w:eastAsia="Times New Roman" w:hAnsi="Times New Roman" w:cs="Times New Roman"/>
          <w:b/>
          <w:color w:val="DC143C"/>
          <w:sz w:val="24"/>
          <w:szCs w:val="24"/>
          <w:shd w:val="clear" w:color="auto" w:fill="F1F1F1"/>
        </w:rPr>
        <w:t>column-rule-color</w:t>
      </w:r>
    </w:p>
    <w:p w:rsidR="001A487A" w:rsidRPr="003E36EC" w:rsidRDefault="001A487A" w:rsidP="00480EAA">
      <w:pPr>
        <w:numPr>
          <w:ilvl w:val="0"/>
          <w:numId w:val="71"/>
        </w:numPr>
        <w:shd w:val="clear" w:color="auto" w:fill="FFFFFF"/>
        <w:spacing w:before="100" w:beforeAutospacing="1" w:after="100" w:afterAutospacing="1" w:line="338" w:lineRule="atLeast"/>
        <w:rPr>
          <w:rFonts w:ascii="Times New Roman" w:eastAsia="Times New Roman" w:hAnsi="Times New Roman" w:cs="Times New Roman"/>
          <w:b/>
          <w:color w:val="000000"/>
          <w:sz w:val="24"/>
          <w:szCs w:val="24"/>
        </w:rPr>
      </w:pPr>
      <w:r w:rsidRPr="003E36EC">
        <w:rPr>
          <w:rFonts w:ascii="Times New Roman" w:eastAsia="Times New Roman" w:hAnsi="Times New Roman" w:cs="Times New Roman"/>
          <w:b/>
          <w:color w:val="DC143C"/>
          <w:sz w:val="24"/>
          <w:szCs w:val="24"/>
          <w:shd w:val="clear" w:color="auto" w:fill="F1F1F1"/>
        </w:rPr>
        <w:t>column-rule</w:t>
      </w:r>
    </w:p>
    <w:p w:rsidR="001A487A" w:rsidRPr="003E36EC" w:rsidRDefault="001A487A" w:rsidP="003E36EC">
      <w:pPr>
        <w:shd w:val="clear" w:color="auto" w:fill="FFFFFF"/>
        <w:spacing w:before="100" w:beforeAutospacing="1" w:after="100" w:afterAutospacing="1" w:line="338" w:lineRule="atLeast"/>
        <w:rPr>
          <w:rFonts w:ascii="Times New Roman" w:eastAsia="Times New Roman" w:hAnsi="Times New Roman" w:cs="Times New Roman"/>
          <w:b/>
          <w:color w:val="000000"/>
          <w:sz w:val="24"/>
          <w:szCs w:val="24"/>
        </w:rPr>
      </w:pPr>
      <w:r w:rsidRPr="003E36EC">
        <w:rPr>
          <w:rFonts w:ascii="Times New Roman" w:eastAsia="Times New Roman" w:hAnsi="Times New Roman" w:cs="Times New Roman"/>
          <w:b/>
          <w:color w:val="000000"/>
          <w:sz w:val="24"/>
          <w:szCs w:val="24"/>
        </w:rPr>
        <w:t xml:space="preserve">To </w:t>
      </w:r>
      <w:r w:rsidRPr="003E36EC">
        <w:rPr>
          <w:rFonts w:ascii="Times New Roman" w:hAnsi="Times New Roman" w:cs="Times New Roman"/>
          <w:b/>
          <w:color w:val="000000"/>
          <w:sz w:val="24"/>
          <w:szCs w:val="24"/>
          <w:shd w:val="clear" w:color="auto" w:fill="FFFFFF"/>
        </w:rPr>
        <w:t>specifies how many columns an element should span across.</w:t>
      </w:r>
    </w:p>
    <w:p w:rsidR="001A487A" w:rsidRPr="003E36EC" w:rsidRDefault="001A487A" w:rsidP="00480EAA">
      <w:pPr>
        <w:numPr>
          <w:ilvl w:val="0"/>
          <w:numId w:val="71"/>
        </w:numPr>
        <w:shd w:val="clear" w:color="auto" w:fill="FFFFFF"/>
        <w:spacing w:before="100" w:beforeAutospacing="1" w:after="100" w:afterAutospacing="1" w:line="338" w:lineRule="atLeast"/>
        <w:rPr>
          <w:rFonts w:ascii="Times New Roman" w:eastAsia="Times New Roman" w:hAnsi="Times New Roman" w:cs="Times New Roman"/>
          <w:color w:val="000000"/>
          <w:sz w:val="24"/>
          <w:szCs w:val="24"/>
        </w:rPr>
      </w:pPr>
      <w:r w:rsidRPr="003E36EC">
        <w:rPr>
          <w:rFonts w:ascii="Times New Roman" w:eastAsia="Times New Roman" w:hAnsi="Times New Roman" w:cs="Times New Roman"/>
          <w:color w:val="DC143C"/>
          <w:sz w:val="24"/>
          <w:szCs w:val="24"/>
          <w:shd w:val="clear" w:color="auto" w:fill="F1F1F1"/>
        </w:rPr>
        <w:t>column-span</w:t>
      </w:r>
    </w:p>
    <w:p w:rsidR="001A487A" w:rsidRPr="003E36EC" w:rsidRDefault="001A487A" w:rsidP="003E36EC">
      <w:pPr>
        <w:shd w:val="clear" w:color="auto" w:fill="FFFFFF"/>
        <w:spacing w:before="100" w:beforeAutospacing="1" w:after="100" w:afterAutospacing="1" w:line="338" w:lineRule="atLeast"/>
        <w:rPr>
          <w:rFonts w:ascii="Times New Roman" w:eastAsia="Times New Roman" w:hAnsi="Times New Roman" w:cs="Times New Roman"/>
          <w:b/>
          <w:color w:val="000000"/>
          <w:sz w:val="24"/>
          <w:szCs w:val="24"/>
        </w:rPr>
      </w:pPr>
      <w:r w:rsidRPr="003E36EC">
        <w:rPr>
          <w:rFonts w:ascii="Times New Roman" w:eastAsia="Times New Roman" w:hAnsi="Times New Roman" w:cs="Times New Roman"/>
          <w:b/>
          <w:sz w:val="24"/>
          <w:szCs w:val="24"/>
          <w:shd w:val="clear" w:color="auto" w:fill="F1F1F1"/>
        </w:rPr>
        <w:t>To</w:t>
      </w:r>
      <w:r w:rsidRPr="003E36EC">
        <w:rPr>
          <w:rFonts w:ascii="Times New Roman" w:eastAsia="Times New Roman" w:hAnsi="Times New Roman" w:cs="Times New Roman"/>
          <w:b/>
          <w:color w:val="DC143C"/>
          <w:sz w:val="24"/>
          <w:szCs w:val="24"/>
          <w:shd w:val="clear" w:color="auto" w:fill="F1F1F1"/>
        </w:rPr>
        <w:t xml:space="preserve"> </w:t>
      </w:r>
      <w:r w:rsidRPr="003E36EC">
        <w:rPr>
          <w:rFonts w:ascii="Times New Roman" w:hAnsi="Times New Roman" w:cs="Times New Roman"/>
          <w:b/>
          <w:color w:val="000000"/>
          <w:sz w:val="24"/>
          <w:szCs w:val="24"/>
          <w:shd w:val="clear" w:color="auto" w:fill="F1F1F1"/>
        </w:rPr>
        <w:t>Specifies a suggested, optimal width for the columns</w:t>
      </w:r>
    </w:p>
    <w:p w:rsidR="001A487A" w:rsidRPr="003E36EC" w:rsidRDefault="001A487A" w:rsidP="00480EAA">
      <w:pPr>
        <w:numPr>
          <w:ilvl w:val="0"/>
          <w:numId w:val="71"/>
        </w:numPr>
        <w:shd w:val="clear" w:color="auto" w:fill="FFFFFF"/>
        <w:spacing w:before="100" w:beforeAutospacing="1" w:after="100" w:afterAutospacing="1" w:line="338" w:lineRule="atLeast"/>
        <w:rPr>
          <w:rFonts w:ascii="Times New Roman" w:eastAsia="Times New Roman" w:hAnsi="Times New Roman" w:cs="Times New Roman"/>
          <w:color w:val="000000"/>
          <w:sz w:val="24"/>
          <w:szCs w:val="24"/>
        </w:rPr>
      </w:pPr>
      <w:r w:rsidRPr="003E36EC">
        <w:rPr>
          <w:rFonts w:ascii="Times New Roman" w:eastAsia="Times New Roman" w:hAnsi="Times New Roman" w:cs="Times New Roman"/>
          <w:color w:val="DC143C"/>
          <w:sz w:val="24"/>
          <w:szCs w:val="24"/>
          <w:shd w:val="clear" w:color="auto" w:fill="F1F1F1"/>
        </w:rPr>
        <w:t>column-width</w:t>
      </w:r>
    </w:p>
    <w:p w:rsidR="001A487A" w:rsidRPr="003E36EC" w:rsidRDefault="001A487A" w:rsidP="003E36EC">
      <w:pPr>
        <w:rPr>
          <w:rFonts w:ascii="Times New Roman" w:hAnsi="Times New Roman" w:cs="Times New Roman"/>
          <w:b/>
          <w:color w:val="000000"/>
          <w:sz w:val="24"/>
          <w:szCs w:val="24"/>
          <w:shd w:val="clear" w:color="auto" w:fill="FFFFFF"/>
        </w:rPr>
      </w:pPr>
      <w:r w:rsidRPr="003E36EC">
        <w:rPr>
          <w:rFonts w:ascii="Times New Roman" w:hAnsi="Times New Roman" w:cs="Times New Roman"/>
          <w:b/>
          <w:color w:val="000000"/>
          <w:sz w:val="24"/>
          <w:szCs w:val="24"/>
          <w:shd w:val="clear" w:color="auto" w:fill="FFFFFF"/>
        </w:rPr>
        <w:t>A shorthand property for setting column-width and column-count</w:t>
      </w:r>
    </w:p>
    <w:p w:rsidR="001A487A" w:rsidRPr="003E36EC" w:rsidRDefault="001A487A" w:rsidP="00480EAA">
      <w:pPr>
        <w:pStyle w:val="ListParagraph"/>
        <w:numPr>
          <w:ilvl w:val="0"/>
          <w:numId w:val="74"/>
        </w:numPr>
        <w:rPr>
          <w:rFonts w:ascii="Times New Roman" w:hAnsi="Times New Roman" w:cs="Times New Roman"/>
          <w:b/>
          <w:color w:val="000000"/>
          <w:sz w:val="24"/>
          <w:szCs w:val="24"/>
          <w:shd w:val="clear" w:color="auto" w:fill="FFFFFF"/>
        </w:rPr>
      </w:pPr>
      <w:r w:rsidRPr="003E36EC">
        <w:rPr>
          <w:rStyle w:val="highatt"/>
          <w:rFonts w:ascii="Times New Roman" w:hAnsi="Times New Roman" w:cs="Times New Roman"/>
          <w:color w:val="FF0000"/>
          <w:sz w:val="24"/>
          <w:szCs w:val="24"/>
        </w:rPr>
        <w:t>columns:</w:t>
      </w:r>
      <w:r w:rsidRPr="003E36EC">
        <w:rPr>
          <w:rStyle w:val="apple-converted-space"/>
          <w:rFonts w:ascii="Times New Roman" w:hAnsi="Times New Roman" w:cs="Times New Roman"/>
          <w:color w:val="0000CD"/>
          <w:sz w:val="24"/>
          <w:szCs w:val="24"/>
        </w:rPr>
        <w:t> </w:t>
      </w:r>
      <w:r w:rsidRPr="003E36EC">
        <w:rPr>
          <w:rStyle w:val="highval"/>
          <w:rFonts w:ascii="Times New Roman" w:hAnsi="Times New Roman" w:cs="Times New Roman"/>
          <w:color w:val="0000CD"/>
          <w:sz w:val="24"/>
          <w:szCs w:val="24"/>
        </w:rPr>
        <w:t>100px 3</w:t>
      </w:r>
    </w:p>
    <w:p w:rsidR="001A487A" w:rsidRDefault="001A487A" w:rsidP="001A487A">
      <w:pPr>
        <w:rPr>
          <w:rFonts w:ascii="Times New Roman" w:hAnsi="Times New Roman" w:cs="Times New Roman"/>
          <w:b/>
          <w:color w:val="000000"/>
          <w:sz w:val="24"/>
          <w:szCs w:val="24"/>
          <w:shd w:val="clear" w:color="auto" w:fill="FFFFFF"/>
        </w:rPr>
      </w:pPr>
    </w:p>
    <w:p w:rsidR="002866B6" w:rsidRDefault="002866B6" w:rsidP="001A487A">
      <w:pPr>
        <w:rPr>
          <w:rFonts w:ascii="Times New Roman" w:hAnsi="Times New Roman" w:cs="Times New Roman"/>
          <w:b/>
          <w:color w:val="000000"/>
          <w:sz w:val="24"/>
          <w:szCs w:val="24"/>
          <w:shd w:val="clear" w:color="auto" w:fill="FFFFFF"/>
        </w:rPr>
      </w:pPr>
    </w:p>
    <w:p w:rsidR="001A487A" w:rsidRPr="00210E67" w:rsidRDefault="001A487A" w:rsidP="00210E67">
      <w:pPr>
        <w:jc w:val="center"/>
        <w:rPr>
          <w:rFonts w:ascii="Times New Roman" w:hAnsi="Times New Roman" w:cs="Times New Roman"/>
          <w:b/>
          <w:sz w:val="36"/>
          <w:szCs w:val="36"/>
          <w:u w:val="single"/>
        </w:rPr>
      </w:pPr>
      <w:r w:rsidRPr="00210E67">
        <w:rPr>
          <w:rFonts w:ascii="Times New Roman" w:hAnsi="Times New Roman" w:cs="Times New Roman"/>
          <w:b/>
          <w:sz w:val="36"/>
          <w:szCs w:val="36"/>
          <w:u w:val="single"/>
        </w:rPr>
        <w:t xml:space="preserve">CSS3  </w:t>
      </w:r>
      <w:r w:rsidR="00201BCD">
        <w:rPr>
          <w:rFonts w:ascii="Times New Roman" w:hAnsi="Times New Roman" w:cs="Times New Roman"/>
          <w:b/>
          <w:sz w:val="36"/>
          <w:szCs w:val="36"/>
          <w:u w:val="single"/>
        </w:rPr>
        <w:t>WEB</w:t>
      </w:r>
      <w:r w:rsidR="00576507">
        <w:rPr>
          <w:rFonts w:ascii="Times New Roman" w:hAnsi="Times New Roman" w:cs="Times New Roman"/>
          <w:b/>
          <w:sz w:val="36"/>
          <w:szCs w:val="36"/>
          <w:u w:val="single"/>
        </w:rPr>
        <w:t xml:space="preserve"> </w:t>
      </w:r>
      <w:r w:rsidRPr="00210E67">
        <w:rPr>
          <w:rFonts w:ascii="Times New Roman" w:hAnsi="Times New Roman" w:cs="Times New Roman"/>
          <w:b/>
          <w:sz w:val="36"/>
          <w:szCs w:val="36"/>
          <w:u w:val="single"/>
        </w:rPr>
        <w:t>FONTS</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Web fonts allow Web designers to use fonts that are not installed on the user's computer. Your "own" fonts are defined within the CSS3</w:t>
      </w:r>
      <w:r w:rsidRPr="00533FEC">
        <w:rPr>
          <w:rStyle w:val="apple-converted-space"/>
          <w:color w:val="000000"/>
          <w:sz w:val="24"/>
          <w:szCs w:val="24"/>
          <w:shd w:val="clear" w:color="auto" w:fill="FFFFFF"/>
        </w:rPr>
        <w:t> </w:t>
      </w:r>
      <w:r w:rsidRPr="00533FEC">
        <w:rPr>
          <w:rStyle w:val="HTMLCode"/>
          <w:rFonts w:ascii="Times New Roman" w:eastAsiaTheme="majorEastAsia" w:hAnsi="Times New Roman" w:cs="Times New Roman"/>
          <w:color w:val="DC143C"/>
          <w:sz w:val="24"/>
          <w:szCs w:val="24"/>
          <w:shd w:val="clear" w:color="auto" w:fill="F1F1F1"/>
        </w:rPr>
        <w:t>@font-face</w:t>
      </w:r>
      <w:r w:rsidRPr="00533FEC">
        <w:rPr>
          <w:rStyle w:val="apple-converted-space"/>
          <w:color w:val="000000"/>
          <w:sz w:val="24"/>
          <w:szCs w:val="24"/>
          <w:shd w:val="clear" w:color="auto" w:fill="FFFFFF"/>
        </w:rPr>
        <w:t> </w:t>
      </w:r>
      <w:r w:rsidRPr="00533FEC">
        <w:rPr>
          <w:rFonts w:ascii="Times New Roman" w:hAnsi="Times New Roman" w:cs="Times New Roman"/>
          <w:color w:val="000000"/>
          <w:sz w:val="24"/>
          <w:szCs w:val="24"/>
          <w:shd w:val="clear" w:color="auto" w:fill="FFFFFF"/>
        </w:rPr>
        <w:t>rule.</w:t>
      </w:r>
    </w:p>
    <w:p w:rsidR="001A487A" w:rsidRPr="00EC7398" w:rsidRDefault="001A487A" w:rsidP="001A487A">
      <w:pPr>
        <w:jc w:val="both"/>
        <w:rPr>
          <w:rFonts w:ascii="Times New Roman" w:hAnsi="Times New Roman" w:cs="Times New Roman"/>
          <w:b/>
          <w:color w:val="000000"/>
          <w:sz w:val="24"/>
          <w:szCs w:val="28"/>
          <w:shd w:val="clear" w:color="auto" w:fill="FFFFFF"/>
        </w:rPr>
      </w:pPr>
      <w:r w:rsidRPr="00EC7398">
        <w:rPr>
          <w:rFonts w:ascii="Times New Roman" w:hAnsi="Times New Roman" w:cs="Times New Roman"/>
          <w:b/>
          <w:color w:val="000000"/>
          <w:sz w:val="24"/>
          <w:szCs w:val="28"/>
          <w:shd w:val="clear" w:color="auto" w:fill="FFFFFF"/>
        </w:rPr>
        <w:t>Different Font Formats:</w:t>
      </w:r>
    </w:p>
    <w:p w:rsidR="001A487A" w:rsidRPr="00EC7398" w:rsidRDefault="001A487A" w:rsidP="001A487A">
      <w:pPr>
        <w:jc w:val="both"/>
        <w:rPr>
          <w:rStyle w:val="Strong"/>
          <w:rFonts w:ascii="Times New Roman" w:hAnsi="Times New Roman" w:cs="Times New Roman"/>
          <w:color w:val="000000"/>
          <w:sz w:val="24"/>
          <w:szCs w:val="24"/>
          <w:shd w:val="clear" w:color="auto" w:fill="FFFFFF"/>
        </w:rPr>
      </w:pPr>
      <w:r w:rsidRPr="00EC7398">
        <w:rPr>
          <w:rStyle w:val="Strong"/>
          <w:rFonts w:ascii="Times New Roman" w:hAnsi="Times New Roman" w:cs="Times New Roman"/>
          <w:color w:val="000000"/>
          <w:sz w:val="24"/>
          <w:szCs w:val="24"/>
          <w:shd w:val="clear" w:color="auto" w:fill="FFFFFF"/>
        </w:rPr>
        <w:t>i) TrueType Fonts (TTF)</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TrueType is a font standard developed in the late 1980s, by Apple and Microsoft. TrueType is the most common font format for both the Mac OS and Microsoft Windows operating systems.</w:t>
      </w:r>
    </w:p>
    <w:p w:rsidR="001A487A" w:rsidRPr="00533FEC" w:rsidRDefault="001A487A" w:rsidP="001A487A">
      <w:pPr>
        <w:jc w:val="both"/>
        <w:rPr>
          <w:rStyle w:val="Strong"/>
          <w:rFonts w:ascii="Times New Roman" w:hAnsi="Times New Roman" w:cs="Times New Roman"/>
          <w:color w:val="000000"/>
          <w:sz w:val="24"/>
          <w:szCs w:val="24"/>
          <w:shd w:val="clear" w:color="auto" w:fill="FFFFFF"/>
        </w:rPr>
      </w:pPr>
      <w:r w:rsidRPr="00533FEC">
        <w:rPr>
          <w:rStyle w:val="Strong"/>
          <w:rFonts w:ascii="Times New Roman" w:hAnsi="Times New Roman" w:cs="Times New Roman"/>
          <w:color w:val="000000"/>
          <w:sz w:val="24"/>
          <w:szCs w:val="24"/>
          <w:shd w:val="clear" w:color="auto" w:fill="FFFFFF"/>
        </w:rPr>
        <w:t>ii) OpenType Fonts (OTF)</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OpenType is a format for scalable computer fonts. It was built on TrueType, and is a registered trademark of Microsoft. OpenType fonts are used commonly today on the major computer platforms.</w:t>
      </w:r>
    </w:p>
    <w:p w:rsidR="001A487A" w:rsidRPr="00533FEC" w:rsidRDefault="001A487A" w:rsidP="001A487A">
      <w:pPr>
        <w:jc w:val="both"/>
        <w:rPr>
          <w:rStyle w:val="Strong"/>
          <w:rFonts w:ascii="Times New Roman" w:hAnsi="Times New Roman" w:cs="Times New Roman"/>
          <w:color w:val="000000"/>
          <w:sz w:val="24"/>
          <w:szCs w:val="24"/>
          <w:shd w:val="clear" w:color="auto" w:fill="FFFFFF"/>
        </w:rPr>
      </w:pPr>
      <w:r w:rsidRPr="00533FEC">
        <w:rPr>
          <w:rStyle w:val="Strong"/>
          <w:rFonts w:ascii="Times New Roman" w:hAnsi="Times New Roman" w:cs="Times New Roman"/>
          <w:color w:val="000000"/>
          <w:sz w:val="24"/>
          <w:szCs w:val="24"/>
          <w:shd w:val="clear" w:color="auto" w:fill="FFFFFF"/>
        </w:rPr>
        <w:t>iii) The Web Open Font Format (WOFF)</w:t>
      </w:r>
    </w:p>
    <w:p w:rsidR="001A487A" w:rsidRPr="000D2866" w:rsidRDefault="001A487A" w:rsidP="000D2866">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WOFF is a font format for use in web pages. It was developed in 2009, and is now a W3C Recommendation. WOFF is essentially OpenType or TrueType with compression and additional metadata. The goal is to support font distribution from a server to a client over a network with bandwidth constraints.</w:t>
      </w:r>
    </w:p>
    <w:p w:rsidR="001A487A" w:rsidRPr="00533FEC" w:rsidRDefault="001A487A" w:rsidP="001A487A">
      <w:p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533FEC">
        <w:rPr>
          <w:rFonts w:ascii="Times New Roman" w:eastAsia="Times New Roman" w:hAnsi="Times New Roman" w:cs="Times New Roman"/>
          <w:b/>
          <w:bCs/>
          <w:color w:val="000000"/>
          <w:sz w:val="24"/>
          <w:szCs w:val="24"/>
        </w:rPr>
        <w:t>iv) The Web Open Font Format (WOFF 2.0)</w:t>
      </w:r>
    </w:p>
    <w:p w:rsidR="001A487A" w:rsidRPr="00533FEC" w:rsidRDefault="001A487A" w:rsidP="001A487A">
      <w:p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533FEC">
        <w:rPr>
          <w:rFonts w:ascii="Times New Roman" w:eastAsia="Times New Roman" w:hAnsi="Times New Roman" w:cs="Times New Roman"/>
          <w:color w:val="000000"/>
          <w:sz w:val="24"/>
          <w:szCs w:val="24"/>
        </w:rPr>
        <w:t>TrueType/OpenType font that provides better compression than WOFF 1.0.</w:t>
      </w:r>
    </w:p>
    <w:p w:rsidR="001A487A" w:rsidRPr="00533FEC" w:rsidRDefault="001A487A" w:rsidP="001A487A">
      <w:pPr>
        <w:jc w:val="both"/>
        <w:rPr>
          <w:rStyle w:val="Strong"/>
          <w:rFonts w:ascii="Times New Roman" w:hAnsi="Times New Roman" w:cs="Times New Roman"/>
          <w:color w:val="000000"/>
          <w:sz w:val="24"/>
          <w:szCs w:val="24"/>
          <w:shd w:val="clear" w:color="auto" w:fill="FFFFFF"/>
        </w:rPr>
      </w:pPr>
      <w:r w:rsidRPr="00533FEC">
        <w:rPr>
          <w:rStyle w:val="Strong"/>
          <w:rFonts w:ascii="Times New Roman" w:hAnsi="Times New Roman" w:cs="Times New Roman"/>
          <w:color w:val="000000"/>
          <w:sz w:val="24"/>
          <w:szCs w:val="24"/>
          <w:shd w:val="clear" w:color="auto" w:fill="FFFFFF"/>
        </w:rPr>
        <w:t>v) SVG Fonts/Shapes</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SVG fonts allow SVG to be used as glyphs when displaying text. The SVG 1.1 specification define a font module that allows the creation of fonts within an SVG document. You can also apply CSS to SVG documents, and the @font-face rule can be applied to text in SVG documents.</w:t>
      </w:r>
    </w:p>
    <w:p w:rsidR="001A487A" w:rsidRPr="00533FEC" w:rsidRDefault="001A487A" w:rsidP="001A487A">
      <w:p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533FEC">
        <w:rPr>
          <w:rFonts w:ascii="Times New Roman" w:eastAsia="Times New Roman" w:hAnsi="Times New Roman" w:cs="Times New Roman"/>
          <w:b/>
          <w:bCs/>
          <w:color w:val="000000"/>
          <w:sz w:val="24"/>
          <w:szCs w:val="24"/>
        </w:rPr>
        <w:t>vi) Embedded OpenType Fonts (EOT)</w:t>
      </w:r>
    </w:p>
    <w:p w:rsidR="001A487A" w:rsidRPr="00533FEC" w:rsidRDefault="001A487A" w:rsidP="001A487A">
      <w:p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533FEC">
        <w:rPr>
          <w:rFonts w:ascii="Times New Roman" w:eastAsia="Times New Roman" w:hAnsi="Times New Roman" w:cs="Times New Roman"/>
          <w:color w:val="000000"/>
          <w:sz w:val="24"/>
          <w:szCs w:val="24"/>
        </w:rPr>
        <w:t xml:space="preserve">EOT fonts are a compact form of OpenType fonts designed by Microsoft for use as embedded fonts on web pages. </w:t>
      </w:r>
      <w:r w:rsidRPr="00533FEC">
        <w:rPr>
          <w:rFonts w:ascii="Times New Roman" w:hAnsi="Times New Roman" w:cs="Times New Roman"/>
          <w:color w:val="000000"/>
          <w:sz w:val="24"/>
          <w:szCs w:val="24"/>
          <w:shd w:val="clear" w:color="auto" w:fill="FFFFFF"/>
        </w:rPr>
        <w:t xml:space="preserve">In css3, If You want to apply custom fonts to be loaded on a webpage. Once </w:t>
      </w:r>
      <w:r w:rsidRPr="00533FEC">
        <w:rPr>
          <w:rFonts w:ascii="Times New Roman" w:hAnsi="Times New Roman" w:cs="Times New Roman"/>
          <w:color w:val="000000"/>
          <w:sz w:val="24"/>
          <w:szCs w:val="24"/>
          <w:shd w:val="clear" w:color="auto" w:fill="FFFFFF"/>
        </w:rPr>
        <w:lastRenderedPageBreak/>
        <w:t>added to a stylesheet, the rule instructs the browser to download the font from where it is hosted, then display it as specified in the CSS.Then use  @font-face rules.</w:t>
      </w:r>
    </w:p>
    <w:p w:rsidR="00282731" w:rsidRDefault="00282731" w:rsidP="001A487A">
      <w:pPr>
        <w:jc w:val="both"/>
        <w:rPr>
          <w:rFonts w:ascii="Times New Roman" w:hAnsi="Times New Roman" w:cs="Times New Roman"/>
          <w:b/>
          <w:color w:val="000000"/>
          <w:sz w:val="24"/>
          <w:szCs w:val="24"/>
          <w:shd w:val="clear" w:color="auto" w:fill="FFFFFF"/>
        </w:rPr>
      </w:pP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b/>
          <w:color w:val="000000"/>
          <w:sz w:val="24"/>
          <w:szCs w:val="24"/>
          <w:shd w:val="clear" w:color="auto" w:fill="FFFFFF"/>
        </w:rPr>
        <w:t>STEP-1)</w:t>
      </w:r>
      <w:r w:rsidRPr="00533FEC">
        <w:rPr>
          <w:rFonts w:ascii="Times New Roman" w:hAnsi="Times New Roman" w:cs="Times New Roman"/>
          <w:color w:val="000000"/>
          <w:sz w:val="24"/>
          <w:szCs w:val="24"/>
          <w:shd w:val="clear" w:color="auto" w:fill="FFFFFF"/>
        </w:rPr>
        <w:t xml:space="preserve"> Download example Fonts from: "http://webfonts.ffonts.net/"</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b/>
          <w:color w:val="000000"/>
          <w:sz w:val="24"/>
          <w:szCs w:val="24"/>
          <w:shd w:val="clear" w:color="auto" w:fill="FFFFFF"/>
        </w:rPr>
        <w:t>STEP-2)</w:t>
      </w:r>
      <w:r w:rsidRPr="00533FEC">
        <w:rPr>
          <w:rFonts w:ascii="Times New Roman" w:hAnsi="Times New Roman" w:cs="Times New Roman"/>
          <w:color w:val="000000"/>
          <w:sz w:val="24"/>
          <w:szCs w:val="24"/>
          <w:shd w:val="clear" w:color="auto" w:fill="FFFFFF"/>
        </w:rPr>
        <w:t xml:space="preserve"> Declare as selector using "@font-face" constant.</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@font-face{ ----- }</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b/>
          <w:color w:val="000000"/>
          <w:sz w:val="24"/>
          <w:szCs w:val="24"/>
          <w:shd w:val="clear" w:color="auto" w:fill="FFFFFF"/>
        </w:rPr>
        <w:t>STEP-3)</w:t>
      </w:r>
      <w:r w:rsidRPr="00533FEC">
        <w:rPr>
          <w:rFonts w:ascii="Times New Roman" w:hAnsi="Times New Roman" w:cs="Times New Roman"/>
          <w:color w:val="000000"/>
          <w:sz w:val="24"/>
          <w:szCs w:val="24"/>
          <w:shd w:val="clear" w:color="auto" w:fill="FFFFFF"/>
        </w:rPr>
        <w:t xml:space="preserve"> Write the following properties inside of  @font-face</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@font-face{</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font-family:'fontname';</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 xml:space="preserve">src:url('fontname.ttf.woff') format('woff');    </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b/>
          <w:color w:val="000000"/>
          <w:sz w:val="24"/>
          <w:szCs w:val="24"/>
          <w:shd w:val="clear" w:color="auto" w:fill="FFFFFF"/>
        </w:rPr>
        <w:t>STEP-4)</w:t>
      </w:r>
      <w:r w:rsidRPr="00533FEC">
        <w:rPr>
          <w:rFonts w:ascii="Times New Roman" w:hAnsi="Times New Roman" w:cs="Times New Roman"/>
          <w:color w:val="000000"/>
          <w:sz w:val="24"/>
          <w:szCs w:val="24"/>
          <w:shd w:val="clear" w:color="auto" w:fill="FFFFFF"/>
        </w:rPr>
        <w:t xml:space="preserve"> Now Use Custom Css fonts on Selected Tags</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SELECTOR</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font-family:fontname;</w:t>
      </w:r>
    </w:p>
    <w:p w:rsidR="00182242"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w:t>
      </w:r>
    </w:p>
    <w:p w:rsidR="00A42348" w:rsidRDefault="00A42348" w:rsidP="001A487A">
      <w:pPr>
        <w:jc w:val="both"/>
        <w:rPr>
          <w:rFonts w:ascii="Times New Roman" w:hAnsi="Times New Roman" w:cs="Times New Roman"/>
          <w:color w:val="000000"/>
          <w:sz w:val="24"/>
          <w:szCs w:val="24"/>
          <w:shd w:val="clear" w:color="auto" w:fill="FFFFFF"/>
        </w:rPr>
      </w:pPr>
    </w:p>
    <w:p w:rsidR="00A42348" w:rsidRDefault="00A42348" w:rsidP="001A487A">
      <w:pPr>
        <w:jc w:val="both"/>
        <w:rPr>
          <w:rFonts w:ascii="Times New Roman" w:hAnsi="Times New Roman" w:cs="Times New Roman"/>
          <w:color w:val="000000"/>
          <w:sz w:val="24"/>
          <w:szCs w:val="24"/>
          <w:shd w:val="clear" w:color="auto" w:fill="FFFFFF"/>
        </w:rPr>
      </w:pPr>
    </w:p>
    <w:p w:rsidR="00A42348" w:rsidRDefault="00A42348" w:rsidP="001A487A">
      <w:pPr>
        <w:jc w:val="both"/>
        <w:rPr>
          <w:rFonts w:ascii="Times New Roman" w:hAnsi="Times New Roman" w:cs="Times New Roman"/>
          <w:color w:val="000000"/>
          <w:sz w:val="24"/>
          <w:szCs w:val="24"/>
          <w:shd w:val="clear" w:color="auto" w:fill="FFFFFF"/>
        </w:rPr>
      </w:pPr>
    </w:p>
    <w:p w:rsidR="00A42348" w:rsidRDefault="00A42348" w:rsidP="001A487A">
      <w:pPr>
        <w:jc w:val="both"/>
        <w:rPr>
          <w:rFonts w:ascii="Times New Roman" w:hAnsi="Times New Roman" w:cs="Times New Roman"/>
          <w:color w:val="000000"/>
          <w:sz w:val="24"/>
          <w:szCs w:val="24"/>
          <w:shd w:val="clear" w:color="auto" w:fill="FFFFFF"/>
        </w:rPr>
      </w:pPr>
    </w:p>
    <w:p w:rsidR="00A42348" w:rsidRDefault="00A42348" w:rsidP="001A487A">
      <w:pPr>
        <w:jc w:val="both"/>
        <w:rPr>
          <w:rFonts w:ascii="Times New Roman" w:hAnsi="Times New Roman" w:cs="Times New Roman"/>
          <w:color w:val="000000"/>
          <w:sz w:val="24"/>
          <w:szCs w:val="24"/>
          <w:shd w:val="clear" w:color="auto" w:fill="FFFFFF"/>
        </w:rPr>
      </w:pPr>
    </w:p>
    <w:p w:rsidR="00A42348" w:rsidRDefault="00A42348" w:rsidP="001A487A">
      <w:pPr>
        <w:jc w:val="both"/>
        <w:rPr>
          <w:rFonts w:ascii="Times New Roman" w:hAnsi="Times New Roman" w:cs="Times New Roman"/>
          <w:color w:val="000000"/>
          <w:sz w:val="24"/>
          <w:szCs w:val="24"/>
          <w:shd w:val="clear" w:color="auto" w:fill="FFFFFF"/>
        </w:rPr>
      </w:pPr>
    </w:p>
    <w:p w:rsidR="00A42348" w:rsidRDefault="00A42348" w:rsidP="001A487A">
      <w:pPr>
        <w:jc w:val="both"/>
        <w:rPr>
          <w:rFonts w:ascii="Times New Roman" w:hAnsi="Times New Roman" w:cs="Times New Roman"/>
          <w:color w:val="000000"/>
          <w:sz w:val="24"/>
          <w:szCs w:val="24"/>
          <w:shd w:val="clear" w:color="auto" w:fill="FFFFFF"/>
        </w:rPr>
      </w:pPr>
    </w:p>
    <w:p w:rsidR="00A42348" w:rsidRDefault="00A42348" w:rsidP="001A487A">
      <w:pPr>
        <w:jc w:val="both"/>
        <w:rPr>
          <w:rFonts w:ascii="Times New Roman" w:hAnsi="Times New Roman" w:cs="Times New Roman"/>
          <w:color w:val="000000"/>
          <w:sz w:val="24"/>
          <w:szCs w:val="24"/>
          <w:shd w:val="clear" w:color="auto" w:fill="FFFFFF"/>
        </w:rPr>
      </w:pPr>
    </w:p>
    <w:p w:rsidR="00A42348" w:rsidRDefault="00A42348" w:rsidP="001A487A">
      <w:pPr>
        <w:jc w:val="both"/>
        <w:rPr>
          <w:rFonts w:ascii="Times New Roman" w:hAnsi="Times New Roman" w:cs="Times New Roman"/>
          <w:color w:val="000000"/>
          <w:sz w:val="24"/>
          <w:szCs w:val="24"/>
          <w:shd w:val="clear" w:color="auto" w:fill="FFFFFF"/>
        </w:rPr>
      </w:pPr>
    </w:p>
    <w:p w:rsidR="00A42348" w:rsidRDefault="00A42348" w:rsidP="001A487A">
      <w:pPr>
        <w:jc w:val="both"/>
        <w:rPr>
          <w:rFonts w:ascii="Times New Roman" w:hAnsi="Times New Roman" w:cs="Times New Roman"/>
          <w:color w:val="000000"/>
          <w:sz w:val="24"/>
          <w:szCs w:val="24"/>
          <w:shd w:val="clear" w:color="auto" w:fill="FFFFFF"/>
        </w:rPr>
      </w:pPr>
    </w:p>
    <w:p w:rsidR="00A42348" w:rsidRDefault="00A42348" w:rsidP="001A487A">
      <w:pPr>
        <w:jc w:val="both"/>
        <w:rPr>
          <w:rFonts w:ascii="Times New Roman" w:hAnsi="Times New Roman" w:cs="Times New Roman"/>
          <w:color w:val="000000"/>
          <w:sz w:val="24"/>
          <w:szCs w:val="24"/>
          <w:shd w:val="clear" w:color="auto" w:fill="FFFFFF"/>
        </w:rPr>
      </w:pPr>
    </w:p>
    <w:p w:rsidR="00A42348" w:rsidRPr="00533FEC" w:rsidRDefault="00A42348" w:rsidP="001A487A">
      <w:pPr>
        <w:jc w:val="both"/>
        <w:rPr>
          <w:rFonts w:ascii="Times New Roman" w:hAnsi="Times New Roman" w:cs="Times New Roman"/>
          <w:color w:val="000000"/>
          <w:sz w:val="24"/>
          <w:szCs w:val="24"/>
          <w:shd w:val="clear" w:color="auto" w:fill="FFFFFF"/>
        </w:rPr>
      </w:pPr>
    </w:p>
    <w:p w:rsidR="001A487A" w:rsidRPr="00A409C2" w:rsidRDefault="001A487A" w:rsidP="00A409C2">
      <w:pPr>
        <w:jc w:val="center"/>
        <w:rPr>
          <w:rFonts w:ascii="Times New Roman" w:hAnsi="Times New Roman" w:cs="Times New Roman"/>
          <w:b/>
          <w:sz w:val="36"/>
          <w:szCs w:val="36"/>
          <w:u w:val="single"/>
        </w:rPr>
      </w:pPr>
      <w:r w:rsidRPr="00A409C2">
        <w:rPr>
          <w:rFonts w:ascii="Times New Roman" w:hAnsi="Times New Roman" w:cs="Times New Roman"/>
          <w:b/>
          <w:sz w:val="36"/>
          <w:szCs w:val="36"/>
          <w:u w:val="single"/>
        </w:rPr>
        <w:t>CSS3  2D/3D  TRANSFORMATIONS:</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A transformation is an effect that lets an element change shape, size and position.Css3 supports 2D and 3D transformations.</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CSS3 transforms allow you to translate, rotate, scale, and skew elements.</w:t>
      </w:r>
    </w:p>
    <w:p w:rsidR="001A487A" w:rsidRPr="00533FEC" w:rsidRDefault="001A487A" w:rsidP="001A487A">
      <w:pPr>
        <w:jc w:val="both"/>
        <w:rPr>
          <w:rFonts w:ascii="Times New Roman" w:hAnsi="Times New Roman" w:cs="Times New Roman"/>
          <w:b/>
          <w:color w:val="000000"/>
          <w:sz w:val="24"/>
          <w:szCs w:val="24"/>
          <w:shd w:val="clear" w:color="auto" w:fill="FFFFFF"/>
        </w:rPr>
      </w:pPr>
      <w:r w:rsidRPr="00533FEC">
        <w:rPr>
          <w:rFonts w:ascii="Times New Roman" w:hAnsi="Times New Roman" w:cs="Times New Roman"/>
          <w:b/>
          <w:color w:val="000000"/>
          <w:sz w:val="24"/>
          <w:szCs w:val="24"/>
          <w:shd w:val="clear" w:color="auto" w:fill="FFFFFF"/>
        </w:rPr>
        <w:t>CSS3 2D TRANSFORMS:</w:t>
      </w:r>
      <w:r w:rsidRPr="00533FEC">
        <w:rPr>
          <w:rFonts w:ascii="Times New Roman" w:hAnsi="Times New Roman" w:cs="Times New Roman"/>
          <w:color w:val="000000"/>
          <w:sz w:val="24"/>
          <w:szCs w:val="24"/>
          <w:shd w:val="clear" w:color="auto" w:fill="FFFFFF"/>
        </w:rPr>
        <w:t xml:space="preserve"> The following 2D transformation methods</w:t>
      </w:r>
    </w:p>
    <w:p w:rsidR="001A487A" w:rsidRPr="00533FEC" w:rsidRDefault="001A487A" w:rsidP="00480EAA">
      <w:pPr>
        <w:numPr>
          <w:ilvl w:val="0"/>
          <w:numId w:val="75"/>
        </w:num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533FEC">
        <w:rPr>
          <w:rFonts w:ascii="Times New Roman" w:eastAsia="Times New Roman" w:hAnsi="Times New Roman" w:cs="Times New Roman"/>
          <w:color w:val="DC143C"/>
          <w:sz w:val="24"/>
          <w:szCs w:val="24"/>
          <w:shd w:val="clear" w:color="auto" w:fill="F1F1F1"/>
        </w:rPr>
        <w:t>rotate()</w:t>
      </w:r>
    </w:p>
    <w:p w:rsidR="001A487A" w:rsidRPr="00533FEC" w:rsidRDefault="001A487A" w:rsidP="00480EAA">
      <w:pPr>
        <w:numPr>
          <w:ilvl w:val="0"/>
          <w:numId w:val="75"/>
        </w:num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533FEC">
        <w:rPr>
          <w:rFonts w:ascii="Times New Roman" w:eastAsia="Times New Roman" w:hAnsi="Times New Roman" w:cs="Times New Roman"/>
          <w:color w:val="DC143C"/>
          <w:sz w:val="24"/>
          <w:szCs w:val="24"/>
          <w:shd w:val="clear" w:color="auto" w:fill="F1F1F1"/>
        </w:rPr>
        <w:t>scale()</w:t>
      </w:r>
    </w:p>
    <w:p w:rsidR="001A487A" w:rsidRPr="00533FEC" w:rsidRDefault="001A487A" w:rsidP="00480EAA">
      <w:pPr>
        <w:numPr>
          <w:ilvl w:val="0"/>
          <w:numId w:val="75"/>
        </w:num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533FEC">
        <w:rPr>
          <w:rFonts w:ascii="Times New Roman" w:eastAsia="Times New Roman" w:hAnsi="Times New Roman" w:cs="Times New Roman"/>
          <w:color w:val="DC143C"/>
          <w:sz w:val="24"/>
          <w:szCs w:val="24"/>
          <w:shd w:val="clear" w:color="auto" w:fill="F1F1F1"/>
        </w:rPr>
        <w:t>skew()</w:t>
      </w:r>
    </w:p>
    <w:p w:rsidR="001A487A" w:rsidRPr="00533FEC" w:rsidRDefault="001A487A" w:rsidP="00480EAA">
      <w:pPr>
        <w:numPr>
          <w:ilvl w:val="0"/>
          <w:numId w:val="75"/>
        </w:num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533FEC">
        <w:rPr>
          <w:rFonts w:ascii="Times New Roman" w:eastAsia="Times New Roman" w:hAnsi="Times New Roman" w:cs="Times New Roman"/>
          <w:color w:val="DC143C"/>
          <w:sz w:val="24"/>
          <w:szCs w:val="24"/>
          <w:shd w:val="clear" w:color="auto" w:fill="F1F1F1"/>
        </w:rPr>
        <w:t>translate()</w:t>
      </w:r>
    </w:p>
    <w:p w:rsidR="001A487A" w:rsidRPr="00533FEC" w:rsidRDefault="001A487A" w:rsidP="00480EAA">
      <w:pPr>
        <w:numPr>
          <w:ilvl w:val="0"/>
          <w:numId w:val="75"/>
        </w:num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533FEC">
        <w:rPr>
          <w:rFonts w:ascii="Times New Roman" w:eastAsia="Times New Roman" w:hAnsi="Times New Roman" w:cs="Times New Roman"/>
          <w:color w:val="DC143C"/>
          <w:sz w:val="24"/>
          <w:szCs w:val="24"/>
          <w:shd w:val="clear" w:color="auto" w:fill="F1F1F1"/>
        </w:rPr>
        <w:t>matrix()</w:t>
      </w:r>
    </w:p>
    <w:p w:rsidR="001A487A" w:rsidRPr="00533FEC" w:rsidRDefault="001A487A" w:rsidP="001A487A">
      <w:pPr>
        <w:jc w:val="both"/>
        <w:rPr>
          <w:rFonts w:ascii="Times New Roman" w:hAnsi="Times New Roman" w:cs="Times New Roman"/>
          <w:b/>
          <w:sz w:val="24"/>
          <w:szCs w:val="24"/>
          <w:u w:val="single"/>
        </w:rPr>
      </w:pPr>
      <w:r w:rsidRPr="00533FEC">
        <w:rPr>
          <w:rFonts w:ascii="Times New Roman" w:hAnsi="Times New Roman" w:cs="Times New Roman"/>
          <w:b/>
          <w:sz w:val="24"/>
          <w:szCs w:val="24"/>
          <w:u w:val="single"/>
        </w:rPr>
        <w:t>CSS3 Transform with rotate() Method</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 xml:space="preserve">It rotates an element clockwise or counter-clockwise according to a given degree.    </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sz w:val="24"/>
          <w:szCs w:val="24"/>
        </w:rPr>
        <w:t>Transform: rotate(+/-value deg);</w:t>
      </w:r>
    </w:p>
    <w:p w:rsidR="001A487A" w:rsidRPr="00533FEC" w:rsidRDefault="001A487A" w:rsidP="001A487A">
      <w:pPr>
        <w:jc w:val="both"/>
        <w:rPr>
          <w:rFonts w:ascii="Times New Roman" w:hAnsi="Times New Roman" w:cs="Times New Roman"/>
          <w:b/>
          <w:sz w:val="24"/>
          <w:szCs w:val="24"/>
          <w:u w:val="single"/>
        </w:rPr>
      </w:pPr>
      <w:r w:rsidRPr="00533FEC">
        <w:rPr>
          <w:rFonts w:ascii="Times New Roman" w:hAnsi="Times New Roman" w:cs="Times New Roman"/>
          <w:b/>
          <w:sz w:val="24"/>
          <w:szCs w:val="24"/>
          <w:u w:val="single"/>
        </w:rPr>
        <w:t>CSS3 Transform with scale() Method</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It increases or decreases the size of an element (according to the parameters given for the width and height).</w:t>
      </w:r>
    </w:p>
    <w:p w:rsidR="001A487A" w:rsidRPr="00533FEC" w:rsidRDefault="001A487A" w:rsidP="001A487A">
      <w:pPr>
        <w:jc w:val="both"/>
        <w:rPr>
          <w:rFonts w:ascii="Times New Roman" w:hAnsi="Times New Roman" w:cs="Times New Roman"/>
          <w:sz w:val="24"/>
          <w:szCs w:val="24"/>
        </w:rPr>
      </w:pPr>
      <w:r w:rsidRPr="00533FEC">
        <w:rPr>
          <w:rFonts w:ascii="Times New Roman" w:hAnsi="Times New Roman" w:cs="Times New Roman"/>
          <w:sz w:val="24"/>
          <w:szCs w:val="24"/>
        </w:rPr>
        <w:t>Transform: scale(value);   or  Transform: scale(value,value);</w:t>
      </w:r>
    </w:p>
    <w:p w:rsidR="001A487A" w:rsidRPr="00533FEC" w:rsidRDefault="001A487A" w:rsidP="001A487A">
      <w:pPr>
        <w:jc w:val="both"/>
        <w:rPr>
          <w:rFonts w:ascii="Times New Roman" w:hAnsi="Times New Roman" w:cs="Times New Roman"/>
          <w:b/>
          <w:sz w:val="24"/>
          <w:szCs w:val="24"/>
          <w:u w:val="single"/>
        </w:rPr>
      </w:pPr>
      <w:r w:rsidRPr="00533FEC">
        <w:rPr>
          <w:rFonts w:ascii="Times New Roman" w:hAnsi="Times New Roman" w:cs="Times New Roman"/>
          <w:b/>
          <w:sz w:val="24"/>
          <w:szCs w:val="24"/>
          <w:u w:val="single"/>
        </w:rPr>
        <w:t>CSS3 Transform with skew() Method</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It skews an element along the X and Y-axis by the given angles.</w:t>
      </w:r>
    </w:p>
    <w:p w:rsidR="001A487A" w:rsidRDefault="001A487A" w:rsidP="001A487A">
      <w:pPr>
        <w:jc w:val="both"/>
        <w:rPr>
          <w:rFonts w:ascii="Times New Roman" w:hAnsi="Times New Roman" w:cs="Times New Roman"/>
          <w:sz w:val="24"/>
          <w:szCs w:val="24"/>
        </w:rPr>
      </w:pPr>
      <w:r w:rsidRPr="00533FEC">
        <w:rPr>
          <w:rFonts w:ascii="Times New Roman" w:hAnsi="Times New Roman" w:cs="Times New Roman"/>
          <w:sz w:val="24"/>
          <w:szCs w:val="24"/>
        </w:rPr>
        <w:t xml:space="preserve">Transform: skew(value deg, value deg);  </w:t>
      </w:r>
    </w:p>
    <w:p w:rsidR="004626E1" w:rsidRPr="00533FEC" w:rsidRDefault="004626E1" w:rsidP="001A487A">
      <w:pPr>
        <w:jc w:val="both"/>
        <w:rPr>
          <w:rFonts w:ascii="Times New Roman" w:hAnsi="Times New Roman" w:cs="Times New Roman"/>
          <w:sz w:val="24"/>
          <w:szCs w:val="24"/>
        </w:rPr>
      </w:pPr>
    </w:p>
    <w:p w:rsidR="001A487A" w:rsidRPr="00533FEC" w:rsidRDefault="001A487A" w:rsidP="001A487A">
      <w:pPr>
        <w:jc w:val="both"/>
        <w:rPr>
          <w:rFonts w:ascii="Times New Roman" w:hAnsi="Times New Roman" w:cs="Times New Roman"/>
          <w:b/>
          <w:color w:val="000000"/>
          <w:sz w:val="24"/>
          <w:szCs w:val="24"/>
          <w:shd w:val="clear" w:color="auto" w:fill="FFFFFF"/>
        </w:rPr>
      </w:pPr>
      <w:r w:rsidRPr="00533FEC">
        <w:rPr>
          <w:rFonts w:ascii="Times New Roman" w:hAnsi="Times New Roman" w:cs="Times New Roman"/>
          <w:b/>
          <w:color w:val="000000"/>
          <w:sz w:val="24"/>
          <w:szCs w:val="24"/>
          <w:shd w:val="clear" w:color="auto" w:fill="FFFFFF"/>
        </w:rPr>
        <w:t>CSS3 3D TRANSFORMS:</w:t>
      </w:r>
      <w:r w:rsidRPr="00533FEC">
        <w:rPr>
          <w:rFonts w:ascii="Times New Roman" w:hAnsi="Times New Roman" w:cs="Times New Roman"/>
          <w:color w:val="000000"/>
          <w:sz w:val="24"/>
          <w:szCs w:val="24"/>
          <w:shd w:val="clear" w:color="auto" w:fill="FFFFFF"/>
        </w:rPr>
        <w:t xml:space="preserve"> </w:t>
      </w:r>
      <w:r w:rsidR="00944BC5">
        <w:rPr>
          <w:rFonts w:ascii="Times New Roman" w:hAnsi="Times New Roman" w:cs="Times New Roman"/>
          <w:color w:val="000000"/>
          <w:sz w:val="24"/>
          <w:szCs w:val="24"/>
          <w:shd w:val="clear" w:color="auto" w:fill="FFFFFF"/>
        </w:rPr>
        <w:t xml:space="preserve">    </w:t>
      </w:r>
      <w:r w:rsidRPr="00533FEC">
        <w:rPr>
          <w:rFonts w:ascii="Times New Roman" w:hAnsi="Times New Roman" w:cs="Times New Roman"/>
          <w:color w:val="000000"/>
          <w:sz w:val="24"/>
          <w:szCs w:val="24"/>
          <w:shd w:val="clear" w:color="auto" w:fill="FFFFFF"/>
        </w:rPr>
        <w:t>The following 3D transformation methods:</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sz w:val="24"/>
          <w:szCs w:val="24"/>
        </w:rPr>
        <w:t>T</w:t>
      </w:r>
      <w:r w:rsidRPr="00533FEC">
        <w:rPr>
          <w:rFonts w:ascii="Times New Roman" w:hAnsi="Times New Roman" w:cs="Times New Roman"/>
          <w:color w:val="000000"/>
          <w:sz w:val="24"/>
          <w:szCs w:val="24"/>
          <w:shd w:val="clear" w:color="auto" w:fill="FFFFFF"/>
        </w:rPr>
        <w:t>o change the position on transformed elements. This property must be used together with the</w:t>
      </w:r>
      <w:r w:rsidRPr="00533FEC">
        <w:rPr>
          <w:rStyle w:val="apple-converted-space"/>
          <w:color w:val="000000"/>
          <w:sz w:val="24"/>
          <w:szCs w:val="24"/>
          <w:shd w:val="clear" w:color="auto" w:fill="FFFFFF"/>
        </w:rPr>
        <w:t> </w:t>
      </w:r>
      <w:hyperlink r:id="rId15" w:history="1">
        <w:r w:rsidRPr="00533FEC">
          <w:rPr>
            <w:rStyle w:val="Hyperlink"/>
            <w:rFonts w:ascii="Times New Roman" w:hAnsi="Times New Roman" w:cs="Times New Roman"/>
            <w:sz w:val="24"/>
            <w:szCs w:val="24"/>
            <w:shd w:val="clear" w:color="auto" w:fill="FFFFFF"/>
          </w:rPr>
          <w:t>transform</w:t>
        </w:r>
      </w:hyperlink>
      <w:r w:rsidRPr="00533FEC">
        <w:rPr>
          <w:rStyle w:val="apple-converted-space"/>
          <w:color w:val="000000"/>
          <w:sz w:val="24"/>
          <w:szCs w:val="24"/>
          <w:shd w:val="clear" w:color="auto" w:fill="FFFFFF"/>
        </w:rPr>
        <w:t> </w:t>
      </w:r>
      <w:r w:rsidRPr="00533FEC">
        <w:rPr>
          <w:rFonts w:ascii="Times New Roman" w:hAnsi="Times New Roman" w:cs="Times New Roman"/>
          <w:color w:val="000000"/>
          <w:sz w:val="24"/>
          <w:szCs w:val="24"/>
          <w:shd w:val="clear" w:color="auto" w:fill="FFFFFF"/>
        </w:rPr>
        <w:t>property. The following syntax is:</w:t>
      </w:r>
    </w:p>
    <w:p w:rsidR="001A487A" w:rsidRPr="00533FEC" w:rsidRDefault="00A71C9A" w:rsidP="001A487A">
      <w:pPr>
        <w:jc w:val="both"/>
        <w:rPr>
          <w:rFonts w:ascii="Times New Roman" w:hAnsi="Times New Roman" w:cs="Times New Roman"/>
          <w:b/>
          <w:sz w:val="24"/>
          <w:szCs w:val="24"/>
        </w:rPr>
      </w:pPr>
      <w:hyperlink r:id="rId16" w:history="1">
        <w:r w:rsidR="001A487A" w:rsidRPr="00533FEC">
          <w:rPr>
            <w:rStyle w:val="Hyperlink"/>
            <w:rFonts w:ascii="Times New Roman" w:hAnsi="Times New Roman" w:cs="Times New Roman"/>
            <w:b/>
            <w:sz w:val="24"/>
            <w:szCs w:val="24"/>
            <w:shd w:val="clear" w:color="auto" w:fill="FFFFFF"/>
          </w:rPr>
          <w:t>transform-origin</w:t>
        </w:r>
      </w:hyperlink>
      <w:r w:rsidR="001A487A" w:rsidRPr="00533FEC">
        <w:rPr>
          <w:rFonts w:ascii="Times New Roman" w:hAnsi="Times New Roman" w:cs="Times New Roman"/>
          <w:b/>
          <w:sz w:val="24"/>
          <w:szCs w:val="24"/>
        </w:rPr>
        <w:t xml:space="preserve"> : </w:t>
      </w:r>
      <w:r w:rsidR="001A487A" w:rsidRPr="00533FEC">
        <w:rPr>
          <w:rFonts w:ascii="Times New Roman" w:hAnsi="Times New Roman" w:cs="Times New Roman"/>
          <w:b/>
          <w:i/>
          <w:iCs/>
          <w:color w:val="000000"/>
          <w:sz w:val="24"/>
          <w:szCs w:val="24"/>
          <w:shd w:val="clear" w:color="auto" w:fill="FFFFFF"/>
        </w:rPr>
        <w:t>x-axis y-axis z-axis</w:t>
      </w:r>
      <w:r w:rsidR="001A487A" w:rsidRPr="00533FEC">
        <w:rPr>
          <w:rFonts w:ascii="Times New Roman" w:hAnsi="Times New Roman" w:cs="Times New Roman"/>
          <w:b/>
          <w:color w:val="000000"/>
          <w:sz w:val="24"/>
          <w:szCs w:val="24"/>
          <w:shd w:val="clear" w:color="auto" w:fill="FFFFFF"/>
        </w:rPr>
        <w:t>;</w:t>
      </w:r>
    </w:p>
    <w:p w:rsidR="001A487A" w:rsidRPr="00867A38"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 xml:space="preserve">Here: </w:t>
      </w:r>
      <w:r w:rsidR="00867A38">
        <w:rPr>
          <w:rFonts w:ascii="Times New Roman" w:hAnsi="Times New Roman" w:cs="Times New Roman"/>
          <w:color w:val="000000"/>
          <w:sz w:val="24"/>
          <w:szCs w:val="24"/>
          <w:shd w:val="clear" w:color="auto" w:fill="FFFFFF"/>
        </w:rPr>
        <w:t xml:space="preserve"> </w:t>
      </w:r>
      <w:r w:rsidRPr="00533FEC">
        <w:rPr>
          <w:rFonts w:ascii="Times New Roman" w:hAnsi="Times New Roman" w:cs="Times New Roman"/>
          <w:i/>
          <w:iCs/>
          <w:color w:val="000000"/>
          <w:sz w:val="24"/>
          <w:szCs w:val="24"/>
          <w:shd w:val="clear" w:color="auto" w:fill="F1F1F1"/>
        </w:rPr>
        <w:t xml:space="preserve">x-axis Means </w:t>
      </w:r>
      <w:r w:rsidRPr="00533FEC">
        <w:rPr>
          <w:rFonts w:ascii="Times New Roman" w:hAnsi="Times New Roman" w:cs="Times New Roman"/>
          <w:color w:val="000000"/>
          <w:sz w:val="24"/>
          <w:szCs w:val="24"/>
          <w:shd w:val="clear" w:color="auto" w:fill="F1F1F1"/>
        </w:rPr>
        <w:t>Defines where the view is placed at the x-axis. Possible values:</w:t>
      </w:r>
    </w:p>
    <w:p w:rsidR="001A487A" w:rsidRPr="00533FEC" w:rsidRDefault="001A487A" w:rsidP="00480EAA">
      <w:pPr>
        <w:numPr>
          <w:ilvl w:val="0"/>
          <w:numId w:val="76"/>
        </w:numPr>
        <w:shd w:val="clear" w:color="auto" w:fill="F1F1F1"/>
        <w:spacing w:before="100" w:beforeAutospacing="1" w:after="100" w:afterAutospacing="1" w:line="338" w:lineRule="atLeast"/>
        <w:jc w:val="both"/>
        <w:rPr>
          <w:rFonts w:ascii="Times New Roman" w:eastAsia="Times New Roman" w:hAnsi="Times New Roman" w:cs="Times New Roman"/>
          <w:color w:val="000000"/>
          <w:sz w:val="24"/>
          <w:szCs w:val="24"/>
        </w:rPr>
      </w:pPr>
      <w:r w:rsidRPr="00533FEC">
        <w:rPr>
          <w:rFonts w:ascii="Times New Roman" w:eastAsia="Times New Roman" w:hAnsi="Times New Roman" w:cs="Times New Roman"/>
          <w:color w:val="000000"/>
          <w:sz w:val="24"/>
          <w:szCs w:val="24"/>
        </w:rPr>
        <w:t>left</w:t>
      </w:r>
      <w:r>
        <w:rPr>
          <w:rFonts w:ascii="Times New Roman" w:eastAsia="Times New Roman" w:hAnsi="Times New Roman" w:cs="Times New Roman"/>
          <w:color w:val="000000"/>
          <w:sz w:val="24"/>
          <w:szCs w:val="24"/>
        </w:rPr>
        <w:t xml:space="preserve"> | center | right | length | %</w:t>
      </w:r>
    </w:p>
    <w:p w:rsidR="001A487A" w:rsidRPr="00533FEC" w:rsidRDefault="001A487A" w:rsidP="001A487A">
      <w:pPr>
        <w:jc w:val="both"/>
        <w:rPr>
          <w:rFonts w:ascii="Times New Roman" w:hAnsi="Times New Roman" w:cs="Times New Roman"/>
          <w:color w:val="000000"/>
          <w:sz w:val="24"/>
          <w:szCs w:val="24"/>
          <w:shd w:val="clear" w:color="auto" w:fill="F1F1F1"/>
        </w:rPr>
      </w:pPr>
      <w:r w:rsidRPr="00533FEC">
        <w:rPr>
          <w:rFonts w:ascii="Times New Roman" w:hAnsi="Times New Roman" w:cs="Times New Roman"/>
          <w:i/>
          <w:iCs/>
          <w:color w:val="000000"/>
          <w:sz w:val="24"/>
          <w:szCs w:val="24"/>
          <w:shd w:val="clear" w:color="auto" w:fill="F1F1F1"/>
        </w:rPr>
        <w:t xml:space="preserve">Y-axis Means </w:t>
      </w:r>
      <w:r w:rsidRPr="00533FEC">
        <w:rPr>
          <w:rFonts w:ascii="Times New Roman" w:hAnsi="Times New Roman" w:cs="Times New Roman"/>
          <w:color w:val="000000"/>
          <w:sz w:val="24"/>
          <w:szCs w:val="24"/>
          <w:shd w:val="clear" w:color="auto" w:fill="F1F1F1"/>
        </w:rPr>
        <w:t>Defines where the view is placed at the x-axis. Possible values:</w:t>
      </w:r>
    </w:p>
    <w:p w:rsidR="001A487A" w:rsidRPr="00533FEC" w:rsidRDefault="001A487A" w:rsidP="00480EAA">
      <w:pPr>
        <w:numPr>
          <w:ilvl w:val="0"/>
          <w:numId w:val="76"/>
        </w:numPr>
        <w:shd w:val="clear" w:color="auto" w:fill="F1F1F1"/>
        <w:spacing w:before="100" w:beforeAutospacing="1" w:after="100" w:afterAutospacing="1" w:line="338" w:lineRule="atLeast"/>
        <w:jc w:val="both"/>
        <w:rPr>
          <w:rFonts w:ascii="Times New Roman" w:eastAsia="Times New Roman" w:hAnsi="Times New Roman" w:cs="Times New Roman"/>
          <w:color w:val="000000"/>
          <w:sz w:val="24"/>
          <w:szCs w:val="24"/>
        </w:rPr>
      </w:pPr>
      <w:r w:rsidRPr="00533FEC">
        <w:rPr>
          <w:rFonts w:ascii="Times New Roman" w:eastAsia="Times New Roman" w:hAnsi="Times New Roman" w:cs="Times New Roman"/>
          <w:color w:val="000000"/>
          <w:sz w:val="24"/>
          <w:szCs w:val="24"/>
        </w:rPr>
        <w:t>left</w:t>
      </w:r>
      <w:r>
        <w:rPr>
          <w:rFonts w:ascii="Times New Roman" w:eastAsia="Times New Roman" w:hAnsi="Times New Roman" w:cs="Times New Roman"/>
          <w:color w:val="000000"/>
          <w:sz w:val="24"/>
          <w:szCs w:val="24"/>
        </w:rPr>
        <w:t xml:space="preserve"> | center | right | length | %</w:t>
      </w:r>
    </w:p>
    <w:p w:rsidR="001A487A" w:rsidRPr="00C41969" w:rsidRDefault="001A487A" w:rsidP="001A487A">
      <w:pPr>
        <w:jc w:val="both"/>
        <w:rPr>
          <w:rFonts w:ascii="Times New Roman" w:hAnsi="Times New Roman" w:cs="Times New Roman"/>
          <w:sz w:val="24"/>
          <w:szCs w:val="24"/>
        </w:rPr>
      </w:pPr>
      <w:r w:rsidRPr="00533FEC">
        <w:rPr>
          <w:rFonts w:ascii="Times New Roman" w:hAnsi="Times New Roman" w:cs="Times New Roman"/>
          <w:i/>
          <w:iCs/>
          <w:color w:val="000000"/>
          <w:sz w:val="24"/>
          <w:szCs w:val="24"/>
          <w:shd w:val="clear" w:color="auto" w:fill="F1F1F1"/>
        </w:rPr>
        <w:t xml:space="preserve">Z-axis Means </w:t>
      </w:r>
      <w:r w:rsidRPr="00533FEC">
        <w:rPr>
          <w:rFonts w:ascii="Times New Roman" w:hAnsi="Times New Roman" w:cs="Times New Roman"/>
          <w:color w:val="000000"/>
          <w:sz w:val="24"/>
          <w:szCs w:val="24"/>
          <w:shd w:val="clear" w:color="auto" w:fill="F1F1F1"/>
        </w:rPr>
        <w:t>Defines where the view is placed at the Z-axis. Possible values:</w:t>
      </w:r>
      <w:r w:rsidRPr="00533FEC">
        <w:rPr>
          <w:rFonts w:ascii="Times New Roman" w:hAnsi="Times New Roman" w:cs="Times New Roman"/>
          <w:sz w:val="24"/>
          <w:szCs w:val="24"/>
        </w:rPr>
        <w:t xml:space="preserve"> </w:t>
      </w:r>
      <w:r w:rsidRPr="00533FEC">
        <w:rPr>
          <w:rFonts w:ascii="Times New Roman" w:eastAsia="Times New Roman" w:hAnsi="Times New Roman" w:cs="Times New Roman"/>
          <w:i/>
          <w:iCs/>
          <w:color w:val="000000"/>
          <w:sz w:val="24"/>
          <w:szCs w:val="24"/>
        </w:rPr>
        <w:t>Length value.</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 xml:space="preserve">The </w:t>
      </w:r>
      <w:r w:rsidRPr="00533FEC">
        <w:rPr>
          <w:rFonts w:ascii="Times New Roman" w:hAnsi="Times New Roman" w:cs="Times New Roman"/>
          <w:b/>
          <w:color w:val="000000"/>
          <w:sz w:val="24"/>
          <w:szCs w:val="24"/>
          <w:u w:val="single"/>
          <w:shd w:val="clear" w:color="auto" w:fill="FFFFFF"/>
        </w:rPr>
        <w:t>transform-style</w:t>
      </w:r>
      <w:r w:rsidRPr="00533FEC">
        <w:rPr>
          <w:rFonts w:ascii="Times New Roman" w:hAnsi="Times New Roman" w:cs="Times New Roman"/>
          <w:color w:val="000000"/>
          <w:sz w:val="24"/>
          <w:szCs w:val="24"/>
          <w:shd w:val="clear" w:color="auto" w:fill="FFFFFF"/>
        </w:rPr>
        <w:t xml:space="preserve"> property specifies how nested elements are rendered in 3D space. The following syntax is:</w:t>
      </w:r>
    </w:p>
    <w:p w:rsidR="001A487A" w:rsidRPr="00533FEC" w:rsidRDefault="00A71C9A" w:rsidP="001A487A">
      <w:pPr>
        <w:jc w:val="both"/>
        <w:rPr>
          <w:rFonts w:ascii="Times New Roman" w:hAnsi="Times New Roman" w:cs="Times New Roman"/>
          <w:color w:val="000000"/>
          <w:sz w:val="24"/>
          <w:szCs w:val="24"/>
          <w:shd w:val="clear" w:color="auto" w:fill="FFFFFF"/>
        </w:rPr>
      </w:pPr>
      <w:hyperlink r:id="rId17" w:history="1">
        <w:r w:rsidR="001A487A" w:rsidRPr="00533FEC">
          <w:rPr>
            <w:rStyle w:val="Hyperlink"/>
            <w:rFonts w:ascii="Times New Roman" w:hAnsi="Times New Roman" w:cs="Times New Roman"/>
            <w:color w:val="6E9A06"/>
            <w:sz w:val="24"/>
            <w:szCs w:val="24"/>
            <w:shd w:val="clear" w:color="auto" w:fill="F1F1F1"/>
          </w:rPr>
          <w:t>transform-style</w:t>
        </w:r>
      </w:hyperlink>
      <w:r w:rsidR="001A487A" w:rsidRPr="00533FEC">
        <w:rPr>
          <w:rFonts w:ascii="Times New Roman" w:hAnsi="Times New Roman" w:cs="Times New Roman"/>
          <w:sz w:val="24"/>
          <w:szCs w:val="24"/>
        </w:rPr>
        <w:t xml:space="preserve">:  </w:t>
      </w:r>
      <w:r w:rsidR="001A487A" w:rsidRPr="00533FEC">
        <w:rPr>
          <w:rFonts w:ascii="Times New Roman" w:hAnsi="Times New Roman" w:cs="Times New Roman"/>
          <w:color w:val="000000"/>
          <w:sz w:val="24"/>
          <w:szCs w:val="24"/>
          <w:shd w:val="clear" w:color="auto" w:fill="F1F1F1"/>
        </w:rPr>
        <w:t>flat|</w:t>
      </w:r>
      <w:r w:rsidR="001A487A" w:rsidRPr="00533FEC">
        <w:rPr>
          <w:rFonts w:ascii="Times New Roman" w:hAnsi="Times New Roman" w:cs="Times New Roman"/>
          <w:color w:val="000000"/>
          <w:sz w:val="24"/>
          <w:szCs w:val="24"/>
          <w:shd w:val="clear" w:color="auto" w:fill="FFFFFF"/>
        </w:rPr>
        <w:t>preserve-3d.</w:t>
      </w:r>
    </w:p>
    <w:p w:rsidR="001A487A" w:rsidRPr="00533FEC" w:rsidRDefault="001A487A" w:rsidP="001A487A">
      <w:pPr>
        <w:jc w:val="both"/>
        <w:rPr>
          <w:rFonts w:ascii="Times New Roman" w:hAnsi="Times New Roman" w:cs="Times New Roman"/>
          <w:color w:val="000000"/>
          <w:sz w:val="24"/>
          <w:szCs w:val="24"/>
          <w:shd w:val="clear" w:color="auto" w:fill="F1F1F1"/>
        </w:rPr>
      </w:pPr>
      <w:r w:rsidRPr="00533FEC">
        <w:rPr>
          <w:rFonts w:ascii="Times New Roman" w:hAnsi="Times New Roman" w:cs="Times New Roman"/>
          <w:b/>
          <w:color w:val="000000"/>
          <w:sz w:val="24"/>
          <w:szCs w:val="24"/>
          <w:shd w:val="clear" w:color="auto" w:fill="F1F1F1"/>
        </w:rPr>
        <w:t>flat</w:t>
      </w:r>
      <w:r w:rsidRPr="00533FEC">
        <w:rPr>
          <w:rFonts w:ascii="Times New Roman" w:hAnsi="Times New Roman" w:cs="Times New Roman"/>
          <w:color w:val="000000"/>
          <w:sz w:val="24"/>
          <w:szCs w:val="24"/>
          <w:shd w:val="clear" w:color="auto" w:fill="F1F1F1"/>
        </w:rPr>
        <w:t xml:space="preserve"> Means Specifies that child elements will NOT preserve its 3D position.</w:t>
      </w:r>
    </w:p>
    <w:p w:rsidR="001A487A" w:rsidRPr="00533FEC" w:rsidRDefault="001A487A" w:rsidP="001A487A">
      <w:pPr>
        <w:jc w:val="both"/>
        <w:rPr>
          <w:rFonts w:ascii="Times New Roman" w:hAnsi="Times New Roman" w:cs="Times New Roman"/>
          <w:b/>
          <w:color w:val="000000"/>
          <w:sz w:val="24"/>
          <w:szCs w:val="24"/>
          <w:shd w:val="clear" w:color="auto" w:fill="F1F1F1"/>
        </w:rPr>
      </w:pPr>
      <w:r w:rsidRPr="00533FEC">
        <w:rPr>
          <w:rFonts w:ascii="Times New Roman" w:hAnsi="Times New Roman" w:cs="Times New Roman"/>
          <w:b/>
          <w:color w:val="000000"/>
          <w:sz w:val="24"/>
          <w:szCs w:val="24"/>
          <w:shd w:val="clear" w:color="auto" w:fill="FFFFFF"/>
        </w:rPr>
        <w:t xml:space="preserve">preserve-3d </w:t>
      </w:r>
      <w:r w:rsidRPr="00533FEC">
        <w:rPr>
          <w:rFonts w:ascii="Times New Roman" w:hAnsi="Times New Roman" w:cs="Times New Roman"/>
          <w:color w:val="000000"/>
          <w:sz w:val="24"/>
          <w:szCs w:val="24"/>
          <w:shd w:val="clear" w:color="auto" w:fill="FFFFFF"/>
        </w:rPr>
        <w:t>Means Specifies that child elements will preserve its 3D position.</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 xml:space="preserve">The </w:t>
      </w:r>
      <w:r w:rsidRPr="00533FEC">
        <w:rPr>
          <w:rFonts w:ascii="Times New Roman" w:hAnsi="Times New Roman" w:cs="Times New Roman"/>
          <w:b/>
          <w:color w:val="000000"/>
          <w:sz w:val="24"/>
          <w:szCs w:val="24"/>
          <w:shd w:val="clear" w:color="auto" w:fill="FFFFFF"/>
        </w:rPr>
        <w:t>perspective property</w:t>
      </w:r>
      <w:r w:rsidRPr="00533FEC">
        <w:rPr>
          <w:rFonts w:ascii="Times New Roman" w:hAnsi="Times New Roman" w:cs="Times New Roman"/>
          <w:color w:val="000000"/>
          <w:sz w:val="24"/>
          <w:szCs w:val="24"/>
          <w:shd w:val="clear" w:color="auto" w:fill="FFFFFF"/>
        </w:rPr>
        <w:t xml:space="preserve"> defines how many pixels a 3D element is placed from the view. This property allows you to change the perspective on how 3D elements are viewed</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When defining the perspective property for an element, it is the CHILD elements that get the perspective view, NOT the element itself.</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b/>
          <w:bCs/>
          <w:color w:val="000000"/>
          <w:sz w:val="24"/>
          <w:szCs w:val="24"/>
          <w:shd w:val="clear" w:color="auto" w:fill="FFFFFF"/>
        </w:rPr>
        <w:t>Note:</w:t>
      </w:r>
      <w:r w:rsidRPr="00533FEC">
        <w:rPr>
          <w:rStyle w:val="apple-converted-space"/>
          <w:color w:val="000000"/>
          <w:sz w:val="24"/>
          <w:szCs w:val="24"/>
          <w:shd w:val="clear" w:color="auto" w:fill="FFFFFF"/>
        </w:rPr>
        <w:t> </w:t>
      </w:r>
      <w:r w:rsidRPr="00533FEC">
        <w:rPr>
          <w:rFonts w:ascii="Times New Roman" w:hAnsi="Times New Roman" w:cs="Times New Roman"/>
          <w:color w:val="000000"/>
          <w:sz w:val="24"/>
          <w:szCs w:val="24"/>
          <w:shd w:val="clear" w:color="auto" w:fill="FFFFFF"/>
        </w:rPr>
        <w:t xml:space="preserve">The perspective property only </w:t>
      </w:r>
      <w:r w:rsidR="002225F3">
        <w:rPr>
          <w:rFonts w:ascii="Times New Roman" w:hAnsi="Times New Roman" w:cs="Times New Roman"/>
          <w:color w:val="000000"/>
          <w:sz w:val="24"/>
          <w:szCs w:val="24"/>
          <w:shd w:val="clear" w:color="auto" w:fill="FFFFFF"/>
        </w:rPr>
        <w:t>affects 3D transformed elements</w:t>
      </w:r>
    </w:p>
    <w:p w:rsidR="001A487A" w:rsidRPr="0092584B"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Use this property together with the</w:t>
      </w:r>
      <w:r w:rsidRPr="00533FEC">
        <w:rPr>
          <w:rStyle w:val="apple-converted-space"/>
          <w:color w:val="000000"/>
          <w:sz w:val="24"/>
          <w:szCs w:val="24"/>
          <w:shd w:val="clear" w:color="auto" w:fill="FFFFFF"/>
        </w:rPr>
        <w:t> </w:t>
      </w:r>
      <w:hyperlink r:id="rId18" w:history="1">
        <w:r w:rsidRPr="00533FEC">
          <w:rPr>
            <w:rStyle w:val="Hyperlink"/>
            <w:rFonts w:ascii="Times New Roman" w:hAnsi="Times New Roman" w:cs="Times New Roman"/>
            <w:sz w:val="24"/>
            <w:szCs w:val="24"/>
            <w:shd w:val="clear" w:color="auto" w:fill="FFFFFF"/>
          </w:rPr>
          <w:t>perspective-origin</w:t>
        </w:r>
      </w:hyperlink>
      <w:r w:rsidRPr="00533FEC">
        <w:rPr>
          <w:rStyle w:val="apple-converted-space"/>
          <w:color w:val="000000"/>
          <w:sz w:val="24"/>
          <w:szCs w:val="24"/>
          <w:shd w:val="clear" w:color="auto" w:fill="FFFFFF"/>
        </w:rPr>
        <w:t> </w:t>
      </w:r>
      <w:r w:rsidRPr="00533FEC">
        <w:rPr>
          <w:rFonts w:ascii="Times New Roman" w:hAnsi="Times New Roman" w:cs="Times New Roman"/>
          <w:color w:val="000000"/>
          <w:sz w:val="24"/>
          <w:szCs w:val="24"/>
          <w:shd w:val="clear" w:color="auto" w:fill="FFFFFF"/>
        </w:rPr>
        <w:t>property, which allows you to change the bottom position of 3D elements. Syntax is:</w:t>
      </w:r>
      <w:r w:rsidR="0092584B">
        <w:rPr>
          <w:rFonts w:ascii="Times New Roman" w:hAnsi="Times New Roman" w:cs="Times New Roman"/>
          <w:color w:val="000000"/>
          <w:sz w:val="24"/>
          <w:szCs w:val="24"/>
          <w:shd w:val="clear" w:color="auto" w:fill="FFFFFF"/>
        </w:rPr>
        <w:t xml:space="preserve">  </w:t>
      </w:r>
      <w:r w:rsidRPr="00533FEC">
        <w:rPr>
          <w:rFonts w:ascii="Times New Roman" w:hAnsi="Times New Roman" w:cs="Times New Roman"/>
          <w:b/>
          <w:color w:val="000000"/>
          <w:sz w:val="24"/>
          <w:szCs w:val="24"/>
          <w:shd w:val="clear" w:color="auto" w:fill="FFFFFF"/>
        </w:rPr>
        <w:t>perspective:</w:t>
      </w:r>
      <w:r w:rsidRPr="00533FEC">
        <w:rPr>
          <w:rStyle w:val="apple-converted-space"/>
          <w:color w:val="000000"/>
          <w:sz w:val="24"/>
          <w:szCs w:val="24"/>
          <w:shd w:val="clear" w:color="auto" w:fill="FFFFFF"/>
        </w:rPr>
        <w:t> </w:t>
      </w:r>
      <w:r w:rsidRPr="00533FEC">
        <w:rPr>
          <w:rFonts w:ascii="Times New Roman" w:hAnsi="Times New Roman" w:cs="Times New Roman"/>
          <w:b/>
          <w:i/>
          <w:iCs/>
          <w:color w:val="000000"/>
          <w:sz w:val="24"/>
          <w:szCs w:val="24"/>
          <w:shd w:val="clear" w:color="auto" w:fill="FFFFFF"/>
        </w:rPr>
        <w:t>length</w:t>
      </w:r>
      <w:r w:rsidRPr="00533FEC">
        <w:rPr>
          <w:rFonts w:ascii="Times New Roman" w:hAnsi="Times New Roman" w:cs="Times New Roman"/>
          <w:b/>
          <w:color w:val="000000"/>
          <w:sz w:val="24"/>
          <w:szCs w:val="24"/>
          <w:shd w:val="clear" w:color="auto" w:fill="FFFFFF"/>
        </w:rPr>
        <w:t>|none;</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 xml:space="preserve">The </w:t>
      </w:r>
      <w:r w:rsidRPr="00533FEC">
        <w:rPr>
          <w:rFonts w:ascii="Times New Roman" w:hAnsi="Times New Roman" w:cs="Times New Roman"/>
          <w:b/>
          <w:color w:val="000000"/>
          <w:sz w:val="24"/>
          <w:szCs w:val="24"/>
          <w:shd w:val="clear" w:color="auto" w:fill="FFFFFF"/>
        </w:rPr>
        <w:t>perspective-origin</w:t>
      </w:r>
      <w:r w:rsidRPr="00533FEC">
        <w:rPr>
          <w:rFonts w:ascii="Times New Roman" w:hAnsi="Times New Roman" w:cs="Times New Roman"/>
          <w:color w:val="000000"/>
          <w:sz w:val="24"/>
          <w:szCs w:val="24"/>
          <w:shd w:val="clear" w:color="auto" w:fill="FFFFFF"/>
        </w:rPr>
        <w:t xml:space="preserve"> property defines where a 3D element is based in the x- and the y-axis. This property allows you to change the bottom position of 3D elements.</w:t>
      </w:r>
    </w:p>
    <w:p w:rsidR="001A487A" w:rsidRPr="00533FEC" w:rsidRDefault="001A487A" w:rsidP="001A487A">
      <w:pPr>
        <w:jc w:val="both"/>
        <w:rPr>
          <w:rFonts w:ascii="Times New Roman" w:hAnsi="Times New Roman" w:cs="Times New Roman"/>
          <w:color w:val="000000"/>
          <w:sz w:val="24"/>
          <w:szCs w:val="24"/>
          <w:shd w:val="clear" w:color="auto" w:fill="FFFFFF"/>
        </w:rPr>
      </w:pPr>
      <w:r w:rsidRPr="00533FEC">
        <w:rPr>
          <w:rFonts w:ascii="Times New Roman" w:hAnsi="Times New Roman" w:cs="Times New Roman"/>
          <w:color w:val="000000"/>
          <w:sz w:val="24"/>
          <w:szCs w:val="24"/>
          <w:shd w:val="clear" w:color="auto" w:fill="FFFFFF"/>
        </w:rPr>
        <w:t>When defining the perspective-origin property for an element, it is the CHILD elements that are positioned, NOT the element itself.</w:t>
      </w:r>
    </w:p>
    <w:p w:rsidR="001A487A" w:rsidRPr="00905C7E" w:rsidRDefault="001A487A" w:rsidP="00905C7E">
      <w:pPr>
        <w:pStyle w:val="NormalWeb"/>
        <w:shd w:val="clear" w:color="auto" w:fill="FFFFFF"/>
        <w:spacing w:line="338" w:lineRule="atLeast"/>
        <w:jc w:val="both"/>
        <w:rPr>
          <w:color w:val="000000"/>
        </w:rPr>
      </w:pPr>
      <w:r w:rsidRPr="00533FEC">
        <w:rPr>
          <w:b/>
          <w:bCs/>
          <w:color w:val="000000"/>
        </w:rPr>
        <w:t>Note:</w:t>
      </w:r>
      <w:r w:rsidRPr="00533FEC">
        <w:rPr>
          <w:rStyle w:val="apple-converted-space"/>
          <w:rFonts w:eastAsiaTheme="majorEastAsia"/>
          <w:color w:val="000000"/>
        </w:rPr>
        <w:t> </w:t>
      </w:r>
      <w:r w:rsidRPr="00533FEC">
        <w:rPr>
          <w:color w:val="000000"/>
        </w:rPr>
        <w:t>This property must be used together with the</w:t>
      </w:r>
      <w:r w:rsidRPr="00533FEC">
        <w:rPr>
          <w:rStyle w:val="apple-converted-space"/>
          <w:rFonts w:eastAsiaTheme="majorEastAsia"/>
          <w:color w:val="000000"/>
        </w:rPr>
        <w:t> </w:t>
      </w:r>
      <w:hyperlink r:id="rId19" w:history="1">
        <w:r w:rsidRPr="00533FEC">
          <w:rPr>
            <w:rStyle w:val="Hyperlink"/>
          </w:rPr>
          <w:t>perspective</w:t>
        </w:r>
      </w:hyperlink>
      <w:r w:rsidRPr="00533FEC">
        <w:rPr>
          <w:rStyle w:val="apple-converted-space"/>
          <w:rFonts w:eastAsiaTheme="majorEastAsia"/>
          <w:color w:val="000000"/>
        </w:rPr>
        <w:t> </w:t>
      </w:r>
      <w:r w:rsidRPr="00533FEC">
        <w:rPr>
          <w:color w:val="000000"/>
        </w:rPr>
        <w:t>property, and only affects 3D transformed elements.</w:t>
      </w:r>
      <w:r w:rsidR="00905C7E">
        <w:rPr>
          <w:color w:val="000000"/>
        </w:rPr>
        <w:t xml:space="preserve">    </w:t>
      </w:r>
      <w:r w:rsidRPr="00533FEC">
        <w:rPr>
          <w:rFonts w:ascii="Consolas" w:hAnsi="Consolas" w:cs="Consolas"/>
          <w:b/>
          <w:color w:val="000000"/>
          <w:shd w:val="clear" w:color="auto" w:fill="FFFFFF"/>
        </w:rPr>
        <w:t>perspective-origin:</w:t>
      </w:r>
      <w:r w:rsidRPr="00533FEC">
        <w:rPr>
          <w:rStyle w:val="apple-converted-space"/>
          <w:rFonts w:ascii="Consolas" w:hAnsi="Consolas" w:cs="Consolas"/>
          <w:color w:val="000000"/>
          <w:shd w:val="clear" w:color="auto" w:fill="FFFFFF"/>
        </w:rPr>
        <w:t> </w:t>
      </w:r>
      <w:r w:rsidR="009C16ED">
        <w:rPr>
          <w:rFonts w:ascii="Consolas" w:hAnsi="Consolas" w:cs="Consolas"/>
          <w:b/>
          <w:iCs/>
          <w:color w:val="000000"/>
          <w:shd w:val="clear" w:color="auto" w:fill="FFFFFF"/>
        </w:rPr>
        <w:t>X-axis Y</w:t>
      </w:r>
      <w:r w:rsidRPr="00533FEC">
        <w:rPr>
          <w:rFonts w:ascii="Consolas" w:hAnsi="Consolas" w:cs="Consolas"/>
          <w:b/>
          <w:iCs/>
          <w:color w:val="000000"/>
          <w:shd w:val="clear" w:color="auto" w:fill="FFFFFF"/>
        </w:rPr>
        <w:t>-axis;</w:t>
      </w:r>
    </w:p>
    <w:p w:rsidR="001A487A" w:rsidRPr="004B3999" w:rsidRDefault="001A487A" w:rsidP="004B3999">
      <w:pPr>
        <w:spacing w:before="240" w:after="240" w:line="338" w:lineRule="atLeast"/>
        <w:rPr>
          <w:rFonts w:ascii="Consolas" w:hAnsi="Consolas" w:cs="Consolas"/>
          <w:b/>
          <w:iCs/>
          <w:color w:val="000000"/>
          <w:sz w:val="24"/>
          <w:shd w:val="clear" w:color="auto" w:fill="FFFFFF"/>
        </w:rPr>
      </w:pPr>
      <w:r w:rsidRPr="000963D3">
        <w:rPr>
          <w:rFonts w:ascii="Consolas" w:hAnsi="Consolas" w:cs="Consolas"/>
          <w:b/>
          <w:iCs/>
          <w:color w:val="000000"/>
          <w:sz w:val="24"/>
          <w:u w:val="single"/>
          <w:shd w:val="clear" w:color="auto" w:fill="FFFFFF"/>
        </w:rPr>
        <w:t>Here:</w:t>
      </w:r>
      <w:r w:rsidRPr="000963D3">
        <w:rPr>
          <w:rFonts w:ascii="Consolas" w:hAnsi="Consolas" w:cs="Consolas"/>
          <w:b/>
          <w:iCs/>
          <w:color w:val="000000"/>
          <w:sz w:val="24"/>
          <w:shd w:val="clear" w:color="auto" w:fill="FFFFFF"/>
        </w:rPr>
        <w:t xml:space="preserve"> </w:t>
      </w:r>
      <w:r w:rsidR="004B3999">
        <w:rPr>
          <w:rFonts w:ascii="Consolas" w:hAnsi="Consolas" w:cs="Consolas"/>
          <w:b/>
          <w:iCs/>
          <w:color w:val="000000"/>
          <w:sz w:val="24"/>
          <w:shd w:val="clear" w:color="auto" w:fill="FFFFFF"/>
        </w:rPr>
        <w:t xml:space="preserve"> </w:t>
      </w:r>
      <w:r w:rsidRPr="003A7A18">
        <w:rPr>
          <w:rFonts w:ascii="Times New Roman" w:hAnsi="Times New Roman" w:cs="Times New Roman"/>
          <w:b/>
          <w:iCs/>
          <w:color w:val="000000"/>
          <w:sz w:val="24"/>
          <w:szCs w:val="24"/>
          <w:shd w:val="clear" w:color="auto" w:fill="FFFFFF"/>
        </w:rPr>
        <w:t xml:space="preserve">X-axis </w:t>
      </w:r>
      <w:r w:rsidRPr="003A7A18">
        <w:rPr>
          <w:rFonts w:ascii="Times New Roman" w:eastAsia="Times New Roman" w:hAnsi="Times New Roman" w:cs="Times New Roman"/>
          <w:color w:val="000000"/>
          <w:sz w:val="24"/>
          <w:szCs w:val="24"/>
        </w:rPr>
        <w:t>Defining where the view is placed at the X-axis The possible value are left| center| right| length| %.</w:t>
      </w:r>
    </w:p>
    <w:p w:rsidR="001A487A" w:rsidRPr="003A7A18" w:rsidRDefault="001A487A" w:rsidP="001A487A">
      <w:pPr>
        <w:spacing w:before="240" w:after="240" w:line="338" w:lineRule="atLeast"/>
        <w:jc w:val="both"/>
        <w:rPr>
          <w:rFonts w:ascii="Times New Roman" w:eastAsia="Times New Roman" w:hAnsi="Times New Roman" w:cs="Times New Roman"/>
          <w:color w:val="000000"/>
          <w:sz w:val="24"/>
          <w:szCs w:val="24"/>
        </w:rPr>
      </w:pPr>
      <w:r w:rsidRPr="003A7A18">
        <w:rPr>
          <w:rFonts w:ascii="Times New Roman" w:hAnsi="Times New Roman" w:cs="Times New Roman"/>
          <w:b/>
          <w:iCs/>
          <w:color w:val="000000"/>
          <w:sz w:val="24"/>
          <w:szCs w:val="24"/>
          <w:shd w:val="clear" w:color="auto" w:fill="FFFFFF"/>
        </w:rPr>
        <w:lastRenderedPageBreak/>
        <w:t xml:space="preserve">Y-axis </w:t>
      </w:r>
      <w:r w:rsidRPr="003A7A18">
        <w:rPr>
          <w:rFonts w:ascii="Times New Roman" w:eastAsia="Times New Roman" w:hAnsi="Times New Roman" w:cs="Times New Roman"/>
          <w:color w:val="000000"/>
          <w:sz w:val="24"/>
          <w:szCs w:val="24"/>
        </w:rPr>
        <w:t>Defining where the view is placed at the Y-axis The possible value are top | center | bottom | length| %.</w:t>
      </w:r>
    </w:p>
    <w:p w:rsidR="001A487A" w:rsidRDefault="001A487A" w:rsidP="001A487A">
      <w:pPr>
        <w:pStyle w:val="NormalWeb"/>
        <w:shd w:val="clear" w:color="auto" w:fill="FFFFFF"/>
        <w:spacing w:line="338" w:lineRule="atLeast"/>
        <w:jc w:val="both"/>
        <w:rPr>
          <w:b/>
          <w:color w:val="000000"/>
          <w:shd w:val="clear" w:color="auto" w:fill="FFFFFF"/>
        </w:rPr>
      </w:pPr>
      <w:r w:rsidRPr="003A7A18">
        <w:rPr>
          <w:color w:val="000000"/>
          <w:shd w:val="clear" w:color="auto" w:fill="FFFFFF"/>
        </w:rPr>
        <w:t xml:space="preserve">The </w:t>
      </w:r>
      <w:r w:rsidRPr="003A7A18">
        <w:rPr>
          <w:b/>
          <w:color w:val="000000"/>
          <w:shd w:val="clear" w:color="auto" w:fill="FFFFFF"/>
        </w:rPr>
        <w:t>backface-visibility</w:t>
      </w:r>
      <w:r w:rsidRPr="003A7A18">
        <w:rPr>
          <w:color w:val="000000"/>
          <w:shd w:val="clear" w:color="auto" w:fill="FFFFFF"/>
        </w:rPr>
        <w:t xml:space="preserve"> property defines whether or not an element should be visible when not facing the screen. This property is useful when an element is rotated, and you do not want to see its backside. Syntax is:</w:t>
      </w:r>
      <w:r>
        <w:rPr>
          <w:color w:val="000000"/>
          <w:shd w:val="clear" w:color="auto" w:fill="FFFFFF"/>
        </w:rPr>
        <w:t xml:space="preserve">   </w:t>
      </w:r>
      <w:r w:rsidRPr="00691F76">
        <w:rPr>
          <w:b/>
          <w:color w:val="000000"/>
          <w:shd w:val="clear" w:color="auto" w:fill="FFFFFF"/>
        </w:rPr>
        <w:t>backface-visibility: visible|hidden.</w:t>
      </w:r>
    </w:p>
    <w:p w:rsidR="001A487A" w:rsidRPr="00BB6ADF" w:rsidRDefault="001A487A" w:rsidP="00BB6ADF">
      <w:pPr>
        <w:jc w:val="center"/>
        <w:rPr>
          <w:rFonts w:ascii="Times New Roman" w:hAnsi="Times New Roman" w:cs="Times New Roman"/>
          <w:b/>
          <w:sz w:val="36"/>
          <w:szCs w:val="36"/>
          <w:u w:val="single"/>
        </w:rPr>
      </w:pPr>
      <w:r w:rsidRPr="00BB6ADF">
        <w:rPr>
          <w:rFonts w:ascii="Times New Roman" w:hAnsi="Times New Roman" w:cs="Times New Roman"/>
          <w:b/>
          <w:sz w:val="36"/>
          <w:szCs w:val="36"/>
          <w:u w:val="single"/>
        </w:rPr>
        <w:t>CSS3 TRANSITIONS</w:t>
      </w:r>
    </w:p>
    <w:p w:rsidR="001A487A" w:rsidRDefault="001A487A" w:rsidP="001A487A">
      <w:pPr>
        <w:jc w:val="both"/>
        <w:rPr>
          <w:rFonts w:ascii="Times New Roman" w:hAnsi="Times New Roman" w:cs="Times New Roman"/>
          <w:color w:val="000000"/>
          <w:sz w:val="24"/>
          <w:szCs w:val="24"/>
          <w:shd w:val="clear" w:color="auto" w:fill="FFFFFF"/>
        </w:rPr>
      </w:pPr>
      <w:r w:rsidRPr="00D778AF">
        <w:rPr>
          <w:rFonts w:ascii="Times New Roman" w:hAnsi="Times New Roman" w:cs="Times New Roman"/>
          <w:color w:val="000000"/>
          <w:sz w:val="24"/>
          <w:szCs w:val="24"/>
          <w:shd w:val="clear" w:color="auto" w:fill="FFFFFF"/>
        </w:rPr>
        <w:t>CSS3 transitions allows you to change property values smoothly (from one value to another), over a given duration. The following table lists all the transition properties</w:t>
      </w:r>
    </w:p>
    <w:p w:rsidR="00515888" w:rsidRPr="00D778AF" w:rsidRDefault="00515888" w:rsidP="001A487A">
      <w:pPr>
        <w:jc w:val="both"/>
        <w:rPr>
          <w:rFonts w:ascii="Times New Roman" w:hAnsi="Times New Roman" w:cs="Times New Roman"/>
          <w:color w:val="000000"/>
          <w:sz w:val="24"/>
          <w:szCs w:val="24"/>
          <w:shd w:val="clear" w:color="auto" w:fill="FFFFFF"/>
        </w:rPr>
      </w:pPr>
    </w:p>
    <w:p w:rsidR="001A487A" w:rsidRPr="00D778AF" w:rsidRDefault="001A487A" w:rsidP="001A487A">
      <w:pPr>
        <w:jc w:val="both"/>
        <w:rPr>
          <w:rFonts w:ascii="Times New Roman" w:hAnsi="Times New Roman" w:cs="Times New Roman"/>
          <w:b/>
          <w:color w:val="000000"/>
          <w:sz w:val="24"/>
          <w:szCs w:val="24"/>
          <w:shd w:val="clear" w:color="auto" w:fill="FFFFFF"/>
        </w:rPr>
      </w:pPr>
      <w:r w:rsidRPr="00D778AF">
        <w:rPr>
          <w:rFonts w:ascii="Times New Roman" w:hAnsi="Times New Roman" w:cs="Times New Roman"/>
          <w:b/>
          <w:color w:val="000000"/>
          <w:sz w:val="24"/>
          <w:szCs w:val="24"/>
          <w:shd w:val="clear" w:color="auto" w:fill="FFFFFF"/>
        </w:rPr>
        <w:t>1) transition-property: CSS property name | all;</w:t>
      </w:r>
    </w:p>
    <w:p w:rsidR="001A487A" w:rsidRDefault="001A487A" w:rsidP="001A487A">
      <w:pPr>
        <w:jc w:val="both"/>
        <w:rPr>
          <w:rFonts w:ascii="Times New Roman" w:hAnsi="Times New Roman" w:cs="Times New Roman"/>
          <w:color w:val="000000"/>
          <w:sz w:val="24"/>
          <w:szCs w:val="24"/>
          <w:shd w:val="clear" w:color="auto" w:fill="FFFFFF"/>
        </w:rPr>
      </w:pPr>
      <w:r w:rsidRPr="00D778AF">
        <w:rPr>
          <w:rFonts w:ascii="Times New Roman" w:hAnsi="Times New Roman" w:cs="Times New Roman"/>
          <w:color w:val="000000"/>
          <w:sz w:val="24"/>
          <w:szCs w:val="24"/>
          <w:shd w:val="clear" w:color="auto" w:fill="FFFFFF"/>
        </w:rPr>
        <w:t>Specifies the name of the CSS property the transition effect is for</w:t>
      </w:r>
    </w:p>
    <w:p w:rsidR="00515888" w:rsidRPr="00D778AF" w:rsidRDefault="00515888" w:rsidP="001A487A">
      <w:pPr>
        <w:jc w:val="both"/>
        <w:rPr>
          <w:rFonts w:ascii="Times New Roman" w:hAnsi="Times New Roman" w:cs="Times New Roman"/>
          <w:color w:val="000000"/>
          <w:sz w:val="24"/>
          <w:szCs w:val="24"/>
          <w:shd w:val="clear" w:color="auto" w:fill="FFFFFF"/>
        </w:rPr>
      </w:pPr>
    </w:p>
    <w:p w:rsidR="001A487A" w:rsidRPr="00D778AF" w:rsidRDefault="001A487A" w:rsidP="001A487A">
      <w:pPr>
        <w:jc w:val="both"/>
        <w:rPr>
          <w:rFonts w:ascii="Times New Roman" w:hAnsi="Times New Roman" w:cs="Times New Roman"/>
          <w:b/>
          <w:sz w:val="24"/>
          <w:szCs w:val="24"/>
        </w:rPr>
      </w:pPr>
      <w:r w:rsidRPr="00D778AF">
        <w:rPr>
          <w:rFonts w:ascii="Times New Roman" w:hAnsi="Times New Roman" w:cs="Times New Roman"/>
          <w:b/>
          <w:sz w:val="24"/>
          <w:szCs w:val="24"/>
        </w:rPr>
        <w:t>2) transition-duration: number s;</w:t>
      </w:r>
    </w:p>
    <w:p w:rsidR="001A487A" w:rsidRDefault="001A487A" w:rsidP="001A487A">
      <w:pPr>
        <w:jc w:val="both"/>
        <w:rPr>
          <w:rFonts w:ascii="Times New Roman" w:hAnsi="Times New Roman" w:cs="Times New Roman"/>
          <w:sz w:val="24"/>
          <w:szCs w:val="24"/>
        </w:rPr>
      </w:pPr>
      <w:r w:rsidRPr="00D778AF">
        <w:rPr>
          <w:rFonts w:ascii="Times New Roman" w:hAnsi="Times New Roman" w:cs="Times New Roman"/>
          <w:sz w:val="24"/>
          <w:szCs w:val="24"/>
        </w:rPr>
        <w:t>Specifies how many seconds or milliseconds a transition effect takes to complete</w:t>
      </w:r>
    </w:p>
    <w:p w:rsidR="00515888" w:rsidRPr="00A90A44" w:rsidRDefault="00515888" w:rsidP="001A487A">
      <w:pPr>
        <w:jc w:val="both"/>
        <w:rPr>
          <w:rFonts w:ascii="Times New Roman" w:hAnsi="Times New Roman" w:cs="Times New Roman"/>
          <w:sz w:val="24"/>
          <w:szCs w:val="24"/>
        </w:rPr>
      </w:pPr>
    </w:p>
    <w:p w:rsidR="001A487A" w:rsidRPr="00E92898" w:rsidRDefault="001A487A" w:rsidP="001A487A">
      <w:pPr>
        <w:jc w:val="both"/>
        <w:rPr>
          <w:rFonts w:ascii="Times New Roman" w:hAnsi="Times New Roman" w:cs="Times New Roman"/>
          <w:b/>
          <w:sz w:val="24"/>
          <w:szCs w:val="24"/>
        </w:rPr>
      </w:pPr>
      <w:r w:rsidRPr="00E92898">
        <w:rPr>
          <w:rFonts w:ascii="Times New Roman" w:hAnsi="Times New Roman" w:cs="Times New Roman"/>
          <w:b/>
          <w:sz w:val="24"/>
          <w:szCs w:val="24"/>
        </w:rPr>
        <w:t>3) transition-delay: number s;</w:t>
      </w:r>
    </w:p>
    <w:p w:rsidR="001A487A" w:rsidRDefault="001A487A" w:rsidP="001A487A">
      <w:pPr>
        <w:jc w:val="both"/>
        <w:rPr>
          <w:rFonts w:ascii="Times New Roman" w:hAnsi="Times New Roman" w:cs="Times New Roman"/>
          <w:sz w:val="24"/>
          <w:szCs w:val="24"/>
        </w:rPr>
      </w:pPr>
      <w:r w:rsidRPr="00E92898">
        <w:rPr>
          <w:rFonts w:ascii="Times New Roman" w:hAnsi="Times New Roman" w:cs="Times New Roman"/>
          <w:sz w:val="24"/>
          <w:szCs w:val="24"/>
        </w:rPr>
        <w:t>Specifies a delay (in seconds) for the transition effect.</w:t>
      </w:r>
    </w:p>
    <w:p w:rsidR="00515888" w:rsidRPr="00E92898" w:rsidRDefault="00515888" w:rsidP="001A487A">
      <w:pPr>
        <w:jc w:val="both"/>
        <w:rPr>
          <w:rFonts w:ascii="Times New Roman" w:hAnsi="Times New Roman" w:cs="Times New Roman"/>
          <w:sz w:val="24"/>
          <w:szCs w:val="24"/>
        </w:rPr>
      </w:pPr>
    </w:p>
    <w:p w:rsidR="001A487A" w:rsidRPr="00E92898" w:rsidRDefault="001A487A" w:rsidP="001A487A">
      <w:pPr>
        <w:jc w:val="both"/>
        <w:rPr>
          <w:rFonts w:ascii="Times New Roman" w:hAnsi="Times New Roman" w:cs="Times New Roman"/>
          <w:b/>
          <w:sz w:val="24"/>
          <w:szCs w:val="24"/>
        </w:rPr>
      </w:pPr>
      <w:r w:rsidRPr="00E92898">
        <w:rPr>
          <w:rFonts w:ascii="Times New Roman" w:hAnsi="Times New Roman" w:cs="Times New Roman"/>
          <w:b/>
          <w:sz w:val="24"/>
          <w:szCs w:val="24"/>
        </w:rPr>
        <w:t>4) transition-timing-function: ease|linear|ease-in|ease-out|ease-in-out</w:t>
      </w:r>
    </w:p>
    <w:p w:rsidR="001A487A" w:rsidRDefault="001A487A" w:rsidP="001A487A">
      <w:pPr>
        <w:jc w:val="both"/>
        <w:rPr>
          <w:rFonts w:ascii="Times New Roman" w:hAnsi="Times New Roman" w:cs="Times New Roman"/>
          <w:sz w:val="24"/>
          <w:szCs w:val="24"/>
        </w:rPr>
      </w:pPr>
      <w:r w:rsidRPr="00E92898">
        <w:rPr>
          <w:rFonts w:ascii="Times New Roman" w:hAnsi="Times New Roman" w:cs="Times New Roman"/>
          <w:sz w:val="24"/>
          <w:szCs w:val="24"/>
        </w:rPr>
        <w:t>Specifies the speed curve of the transition effect.</w:t>
      </w:r>
    </w:p>
    <w:p w:rsidR="00515888" w:rsidRPr="00E92898" w:rsidRDefault="00515888" w:rsidP="001A487A">
      <w:pPr>
        <w:jc w:val="both"/>
        <w:rPr>
          <w:rFonts w:ascii="Times New Roman" w:hAnsi="Times New Roman" w:cs="Times New Roman"/>
          <w:sz w:val="24"/>
          <w:szCs w:val="24"/>
        </w:rPr>
      </w:pPr>
    </w:p>
    <w:p w:rsidR="001A487A" w:rsidRPr="00E92898" w:rsidRDefault="001A487A" w:rsidP="001A487A">
      <w:pPr>
        <w:jc w:val="both"/>
        <w:rPr>
          <w:rFonts w:ascii="Times New Roman" w:hAnsi="Times New Roman" w:cs="Times New Roman"/>
          <w:b/>
          <w:sz w:val="24"/>
          <w:szCs w:val="24"/>
        </w:rPr>
      </w:pPr>
      <w:r w:rsidRPr="00E92898">
        <w:rPr>
          <w:rFonts w:ascii="Times New Roman" w:hAnsi="Times New Roman" w:cs="Times New Roman"/>
          <w:b/>
          <w:sz w:val="24"/>
          <w:szCs w:val="24"/>
        </w:rPr>
        <w:t>5) transition:</w:t>
      </w:r>
      <w:r w:rsidR="00362918">
        <w:rPr>
          <w:rFonts w:ascii="Times New Roman" w:hAnsi="Times New Roman" w:cs="Times New Roman"/>
          <w:b/>
          <w:sz w:val="24"/>
          <w:szCs w:val="24"/>
        </w:rPr>
        <w:t xml:space="preserve"> css-</w:t>
      </w:r>
      <w:r w:rsidRPr="00E92898">
        <w:rPr>
          <w:rFonts w:ascii="Times New Roman" w:hAnsi="Times New Roman" w:cs="Times New Roman"/>
          <w:b/>
          <w:sz w:val="24"/>
          <w:szCs w:val="24"/>
        </w:rPr>
        <w:t>property duration delay timing-function;</w:t>
      </w:r>
    </w:p>
    <w:p w:rsidR="001A487A" w:rsidRPr="00E92898" w:rsidRDefault="001A487A" w:rsidP="001A487A">
      <w:pPr>
        <w:jc w:val="both"/>
        <w:rPr>
          <w:rFonts w:ascii="Times New Roman" w:hAnsi="Times New Roman" w:cs="Times New Roman"/>
          <w:sz w:val="24"/>
          <w:szCs w:val="24"/>
        </w:rPr>
      </w:pPr>
      <w:r w:rsidRPr="00E92898">
        <w:rPr>
          <w:rFonts w:ascii="Times New Roman" w:hAnsi="Times New Roman" w:cs="Times New Roman"/>
          <w:sz w:val="24"/>
          <w:szCs w:val="24"/>
        </w:rPr>
        <w:t>A shorthand property for setting the four transition properties into a single property</w:t>
      </w:r>
    </w:p>
    <w:p w:rsidR="001A487A" w:rsidRDefault="001A487A" w:rsidP="001A487A">
      <w:pPr>
        <w:rPr>
          <w:rFonts w:ascii="Times New Roman" w:hAnsi="Times New Roman" w:cs="Times New Roman"/>
          <w:sz w:val="28"/>
          <w:szCs w:val="24"/>
        </w:rPr>
      </w:pPr>
    </w:p>
    <w:p w:rsidR="00E0234B" w:rsidRDefault="00E0234B" w:rsidP="00930265">
      <w:pPr>
        <w:jc w:val="center"/>
        <w:rPr>
          <w:rFonts w:ascii="Times New Roman" w:hAnsi="Times New Roman" w:cs="Times New Roman"/>
          <w:b/>
          <w:sz w:val="36"/>
          <w:szCs w:val="36"/>
          <w:u w:val="single"/>
        </w:rPr>
      </w:pPr>
    </w:p>
    <w:p w:rsidR="00E0234B" w:rsidRDefault="00E0234B" w:rsidP="00930265">
      <w:pPr>
        <w:jc w:val="center"/>
        <w:rPr>
          <w:rFonts w:ascii="Times New Roman" w:hAnsi="Times New Roman" w:cs="Times New Roman"/>
          <w:b/>
          <w:sz w:val="36"/>
          <w:szCs w:val="36"/>
          <w:u w:val="single"/>
        </w:rPr>
      </w:pPr>
    </w:p>
    <w:p w:rsidR="00E0234B" w:rsidRDefault="00E0234B" w:rsidP="00930265">
      <w:pPr>
        <w:jc w:val="center"/>
        <w:rPr>
          <w:rFonts w:ascii="Times New Roman" w:hAnsi="Times New Roman" w:cs="Times New Roman"/>
          <w:b/>
          <w:sz w:val="36"/>
          <w:szCs w:val="36"/>
          <w:u w:val="single"/>
        </w:rPr>
      </w:pPr>
    </w:p>
    <w:p w:rsidR="00E0234B" w:rsidRDefault="00E0234B" w:rsidP="00930265">
      <w:pPr>
        <w:jc w:val="center"/>
        <w:rPr>
          <w:rFonts w:ascii="Times New Roman" w:hAnsi="Times New Roman" w:cs="Times New Roman"/>
          <w:b/>
          <w:sz w:val="36"/>
          <w:szCs w:val="36"/>
          <w:u w:val="single"/>
        </w:rPr>
      </w:pPr>
    </w:p>
    <w:p w:rsidR="00E0234B" w:rsidRDefault="00E0234B" w:rsidP="007D145A">
      <w:pPr>
        <w:rPr>
          <w:rFonts w:ascii="Times New Roman" w:hAnsi="Times New Roman" w:cs="Times New Roman"/>
          <w:b/>
          <w:sz w:val="36"/>
          <w:szCs w:val="36"/>
          <w:u w:val="single"/>
        </w:rPr>
      </w:pPr>
    </w:p>
    <w:p w:rsidR="001A487A" w:rsidRPr="00930265" w:rsidRDefault="001A487A" w:rsidP="00930265">
      <w:pPr>
        <w:jc w:val="center"/>
        <w:rPr>
          <w:rFonts w:ascii="Times New Roman" w:hAnsi="Times New Roman" w:cs="Times New Roman"/>
          <w:b/>
          <w:sz w:val="36"/>
          <w:szCs w:val="36"/>
          <w:u w:val="single"/>
        </w:rPr>
      </w:pPr>
      <w:r w:rsidRPr="00930265">
        <w:rPr>
          <w:rFonts w:ascii="Times New Roman" w:hAnsi="Times New Roman" w:cs="Times New Roman"/>
          <w:b/>
          <w:sz w:val="36"/>
          <w:szCs w:val="36"/>
          <w:u w:val="single"/>
        </w:rPr>
        <w:t>CSS3  ANIMATIONS:</w:t>
      </w:r>
    </w:p>
    <w:p w:rsidR="001A487A" w:rsidRPr="00033786" w:rsidRDefault="001A487A" w:rsidP="001A487A">
      <w:pPr>
        <w:jc w:val="both"/>
        <w:rPr>
          <w:rFonts w:ascii="Times New Roman" w:hAnsi="Times New Roman" w:cs="Times New Roman"/>
          <w:color w:val="000000"/>
          <w:sz w:val="24"/>
          <w:szCs w:val="24"/>
          <w:shd w:val="clear" w:color="auto" w:fill="FFFFFF"/>
        </w:rPr>
      </w:pPr>
      <w:r w:rsidRPr="00033786">
        <w:rPr>
          <w:rFonts w:ascii="Times New Roman" w:hAnsi="Times New Roman" w:cs="Times New Roman"/>
          <w:color w:val="000000"/>
          <w:sz w:val="24"/>
          <w:szCs w:val="24"/>
          <w:shd w:val="clear" w:color="auto" w:fill="FFFFFF"/>
        </w:rPr>
        <w:t>CSS3 animations allows animation of most HTML elements without using JavaScript or Flash.</w:t>
      </w:r>
    </w:p>
    <w:p w:rsidR="001A487A" w:rsidRPr="00033786" w:rsidRDefault="001A487A" w:rsidP="001A487A">
      <w:p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033786">
        <w:rPr>
          <w:rFonts w:ascii="Times New Roman" w:eastAsia="Times New Roman" w:hAnsi="Times New Roman" w:cs="Times New Roman"/>
          <w:color w:val="000000"/>
          <w:sz w:val="24"/>
          <w:szCs w:val="24"/>
        </w:rPr>
        <w:t>To use CSS3 animation, you must first specify some keyframes for the animation. Keyframes hold what styles the element will have at certain times.</w:t>
      </w:r>
    </w:p>
    <w:p w:rsidR="001A487A" w:rsidRPr="00033786" w:rsidRDefault="001A487A" w:rsidP="001A487A">
      <w:pPr>
        <w:shd w:val="clear" w:color="auto" w:fill="FFFFFF"/>
        <w:spacing w:before="100" w:beforeAutospacing="1" w:after="100" w:afterAutospacing="1" w:line="338" w:lineRule="atLeast"/>
        <w:jc w:val="both"/>
        <w:rPr>
          <w:rFonts w:ascii="Times New Roman" w:hAnsi="Times New Roman" w:cs="Times New Roman"/>
          <w:color w:val="000000"/>
          <w:sz w:val="24"/>
          <w:szCs w:val="24"/>
          <w:shd w:val="clear" w:color="auto" w:fill="FFFFFF"/>
        </w:rPr>
      </w:pPr>
      <w:r w:rsidRPr="00033786">
        <w:rPr>
          <w:rFonts w:ascii="Times New Roman" w:hAnsi="Times New Roman" w:cs="Times New Roman"/>
          <w:color w:val="000000"/>
          <w:sz w:val="24"/>
          <w:szCs w:val="24"/>
          <w:shd w:val="clear" w:color="auto" w:fill="FFFFFF"/>
        </w:rPr>
        <w:t>The following @keyframes rule and all the animation properties are:</w:t>
      </w:r>
    </w:p>
    <w:p w:rsidR="001A487A" w:rsidRPr="00033786" w:rsidRDefault="001A487A" w:rsidP="001A487A">
      <w:pPr>
        <w:shd w:val="clear" w:color="auto" w:fill="FFFFFF"/>
        <w:spacing w:before="100" w:beforeAutospacing="1" w:after="100" w:afterAutospacing="1" w:line="338" w:lineRule="atLeast"/>
        <w:jc w:val="both"/>
        <w:rPr>
          <w:rFonts w:ascii="Times New Roman" w:hAnsi="Times New Roman" w:cs="Times New Roman"/>
          <w:b/>
          <w:color w:val="000000"/>
          <w:sz w:val="24"/>
          <w:szCs w:val="24"/>
          <w:shd w:val="clear" w:color="auto" w:fill="FFFFFF"/>
        </w:rPr>
      </w:pPr>
      <w:r w:rsidRPr="00033786">
        <w:rPr>
          <w:rFonts w:ascii="Times New Roman" w:hAnsi="Times New Roman" w:cs="Times New Roman"/>
          <w:b/>
          <w:color w:val="000000"/>
          <w:sz w:val="24"/>
          <w:szCs w:val="24"/>
          <w:shd w:val="clear" w:color="auto" w:fill="FFFFFF"/>
        </w:rPr>
        <w:t>1)</w:t>
      </w:r>
      <w:r w:rsidRPr="00033786">
        <w:rPr>
          <w:rFonts w:ascii="Times New Roman" w:hAnsi="Times New Roman" w:cs="Times New Roman"/>
          <w:color w:val="000000"/>
          <w:sz w:val="24"/>
          <w:szCs w:val="24"/>
          <w:shd w:val="clear" w:color="auto" w:fill="FFFFFF"/>
        </w:rPr>
        <w:t xml:space="preserve"> </w:t>
      </w:r>
      <w:r w:rsidRPr="00033786">
        <w:rPr>
          <w:rFonts w:ascii="Times New Roman" w:hAnsi="Times New Roman" w:cs="Times New Roman"/>
          <w:b/>
          <w:color w:val="000000"/>
          <w:sz w:val="24"/>
          <w:szCs w:val="24"/>
          <w:shd w:val="clear" w:color="auto" w:fill="FFFFFF"/>
        </w:rPr>
        <w:t>@keyframes keyframename { ---- }</w:t>
      </w:r>
    </w:p>
    <w:p w:rsidR="001A487A" w:rsidRPr="00033786" w:rsidRDefault="001A487A" w:rsidP="001A487A">
      <w:pPr>
        <w:shd w:val="clear" w:color="auto" w:fill="FFFFFF"/>
        <w:spacing w:before="100" w:beforeAutospacing="1" w:after="100" w:afterAutospacing="1" w:line="338" w:lineRule="atLeast"/>
        <w:jc w:val="both"/>
        <w:rPr>
          <w:rFonts w:ascii="Times New Roman" w:hAnsi="Times New Roman" w:cs="Times New Roman"/>
          <w:color w:val="000000"/>
          <w:sz w:val="24"/>
          <w:szCs w:val="24"/>
          <w:shd w:val="clear" w:color="auto" w:fill="FFFFFF"/>
        </w:rPr>
      </w:pPr>
      <w:r w:rsidRPr="00033786">
        <w:rPr>
          <w:rFonts w:ascii="Times New Roman" w:hAnsi="Times New Roman" w:cs="Times New Roman"/>
          <w:color w:val="000000"/>
          <w:sz w:val="24"/>
          <w:szCs w:val="24"/>
          <w:shd w:val="clear" w:color="auto" w:fill="FFFFFF"/>
        </w:rPr>
        <w:t xml:space="preserve">To  Specifies the animation code using </w:t>
      </w:r>
      <w:r w:rsidRPr="00033786">
        <w:rPr>
          <w:rFonts w:ascii="Times New Roman" w:hAnsi="Times New Roman" w:cs="Times New Roman"/>
          <w:b/>
          <w:color w:val="000000"/>
          <w:sz w:val="24"/>
          <w:szCs w:val="24"/>
          <w:shd w:val="clear" w:color="auto" w:fill="FFFFFF"/>
        </w:rPr>
        <w:t>From</w:t>
      </w:r>
      <w:r w:rsidRPr="00033786">
        <w:rPr>
          <w:rFonts w:ascii="Times New Roman" w:hAnsi="Times New Roman" w:cs="Times New Roman"/>
          <w:color w:val="000000"/>
          <w:sz w:val="24"/>
          <w:szCs w:val="24"/>
          <w:shd w:val="clear" w:color="auto" w:fill="FFFFFF"/>
        </w:rPr>
        <w:t xml:space="preserve"> and </w:t>
      </w:r>
      <w:r w:rsidRPr="00033786">
        <w:rPr>
          <w:rFonts w:ascii="Times New Roman" w:hAnsi="Times New Roman" w:cs="Times New Roman"/>
          <w:b/>
          <w:color w:val="000000"/>
          <w:sz w:val="24"/>
          <w:szCs w:val="24"/>
          <w:shd w:val="clear" w:color="auto" w:fill="FFFFFF"/>
        </w:rPr>
        <w:t>to</w:t>
      </w:r>
      <w:r w:rsidRPr="00033786">
        <w:rPr>
          <w:rFonts w:ascii="Times New Roman" w:hAnsi="Times New Roman" w:cs="Times New Roman"/>
          <w:color w:val="000000"/>
          <w:sz w:val="24"/>
          <w:szCs w:val="24"/>
          <w:shd w:val="clear" w:color="auto" w:fill="FFFFFF"/>
        </w:rPr>
        <w:t xml:space="preserve"> selectors.</w:t>
      </w:r>
    </w:p>
    <w:p w:rsidR="001A487A" w:rsidRPr="00033786" w:rsidRDefault="001A487A" w:rsidP="001A487A">
      <w:pPr>
        <w:shd w:val="clear" w:color="auto" w:fill="FFFFFF"/>
        <w:spacing w:before="100" w:beforeAutospacing="1" w:after="100" w:afterAutospacing="1" w:line="338" w:lineRule="atLeast"/>
        <w:jc w:val="both"/>
        <w:rPr>
          <w:rFonts w:ascii="Times New Roman" w:hAnsi="Times New Roman" w:cs="Times New Roman"/>
          <w:b/>
          <w:color w:val="000000"/>
          <w:sz w:val="24"/>
          <w:szCs w:val="24"/>
          <w:shd w:val="clear" w:color="auto" w:fill="FFFFFF"/>
        </w:rPr>
      </w:pPr>
      <w:r w:rsidRPr="00033786">
        <w:rPr>
          <w:rFonts w:ascii="Times New Roman" w:hAnsi="Times New Roman" w:cs="Times New Roman"/>
          <w:b/>
          <w:color w:val="000000"/>
          <w:sz w:val="24"/>
          <w:szCs w:val="24"/>
          <w:shd w:val="clear" w:color="auto" w:fill="FFFFFF"/>
        </w:rPr>
        <w:t>2)</w:t>
      </w:r>
      <w:r w:rsidRPr="00033786">
        <w:rPr>
          <w:rFonts w:ascii="Times New Roman" w:hAnsi="Times New Roman" w:cs="Times New Roman"/>
          <w:color w:val="000000"/>
          <w:sz w:val="24"/>
          <w:szCs w:val="24"/>
          <w:shd w:val="clear" w:color="auto" w:fill="FFFFFF"/>
        </w:rPr>
        <w:t xml:space="preserve"> </w:t>
      </w:r>
      <w:r w:rsidRPr="00033786">
        <w:rPr>
          <w:rFonts w:ascii="Times New Roman" w:hAnsi="Times New Roman" w:cs="Times New Roman"/>
          <w:b/>
          <w:color w:val="000000"/>
          <w:sz w:val="24"/>
          <w:szCs w:val="24"/>
          <w:shd w:val="clear" w:color="auto" w:fill="FFFFFF"/>
        </w:rPr>
        <w:t>animation-name: keyframename.</w:t>
      </w:r>
    </w:p>
    <w:p w:rsidR="002E2642" w:rsidRPr="00033786" w:rsidRDefault="001A487A" w:rsidP="001A487A">
      <w:pPr>
        <w:shd w:val="clear" w:color="auto" w:fill="FFFFFF"/>
        <w:spacing w:before="100" w:beforeAutospacing="1" w:after="100" w:afterAutospacing="1" w:line="338" w:lineRule="atLeast"/>
        <w:jc w:val="both"/>
        <w:rPr>
          <w:rFonts w:ascii="Times New Roman" w:hAnsi="Times New Roman" w:cs="Times New Roman"/>
          <w:color w:val="000000"/>
          <w:sz w:val="24"/>
          <w:szCs w:val="24"/>
          <w:shd w:val="clear" w:color="auto" w:fill="FFFFFF"/>
        </w:rPr>
      </w:pPr>
      <w:r w:rsidRPr="00033786">
        <w:rPr>
          <w:rFonts w:ascii="Times New Roman" w:hAnsi="Times New Roman" w:cs="Times New Roman"/>
          <w:color w:val="000000"/>
          <w:sz w:val="24"/>
          <w:szCs w:val="24"/>
          <w:shd w:val="clear" w:color="auto" w:fill="FFFFFF"/>
        </w:rPr>
        <w:t>To Specifies the name of the @keyframes animation.</w:t>
      </w:r>
    </w:p>
    <w:p w:rsidR="001A487A" w:rsidRPr="00033786" w:rsidRDefault="001A487A" w:rsidP="001A487A">
      <w:pPr>
        <w:shd w:val="clear" w:color="auto" w:fill="FFFFFF"/>
        <w:spacing w:before="100" w:beforeAutospacing="1" w:after="100" w:afterAutospacing="1" w:line="338" w:lineRule="atLeast"/>
        <w:jc w:val="both"/>
        <w:rPr>
          <w:rFonts w:ascii="Times New Roman" w:hAnsi="Times New Roman" w:cs="Times New Roman"/>
          <w:b/>
          <w:color w:val="000000"/>
          <w:sz w:val="24"/>
          <w:szCs w:val="24"/>
          <w:shd w:val="clear" w:color="auto" w:fill="FFFFFF"/>
        </w:rPr>
      </w:pPr>
      <w:r w:rsidRPr="00033786">
        <w:rPr>
          <w:rFonts w:ascii="Times New Roman" w:hAnsi="Times New Roman" w:cs="Times New Roman"/>
          <w:b/>
          <w:color w:val="000000"/>
          <w:sz w:val="24"/>
          <w:szCs w:val="24"/>
          <w:shd w:val="clear" w:color="auto" w:fill="FFFFFF"/>
        </w:rPr>
        <w:t>3)</w:t>
      </w:r>
      <w:r w:rsidRPr="00033786">
        <w:rPr>
          <w:rFonts w:ascii="Times New Roman" w:hAnsi="Times New Roman" w:cs="Times New Roman"/>
          <w:color w:val="000000"/>
          <w:sz w:val="24"/>
          <w:szCs w:val="24"/>
          <w:shd w:val="clear" w:color="auto" w:fill="FFFFFF"/>
        </w:rPr>
        <w:t xml:space="preserve"> </w:t>
      </w:r>
      <w:r w:rsidRPr="00033786">
        <w:rPr>
          <w:rFonts w:ascii="Times New Roman" w:hAnsi="Times New Roman" w:cs="Times New Roman"/>
          <w:b/>
          <w:color w:val="000000"/>
          <w:sz w:val="24"/>
          <w:szCs w:val="24"/>
          <w:shd w:val="clear" w:color="auto" w:fill="FFFFFF"/>
        </w:rPr>
        <w:t>animation-duration: number s.</w:t>
      </w:r>
    </w:p>
    <w:p w:rsidR="001A487A" w:rsidRPr="00033786" w:rsidRDefault="001A487A" w:rsidP="001A487A">
      <w:pPr>
        <w:shd w:val="clear" w:color="auto" w:fill="FFFFFF"/>
        <w:spacing w:before="100" w:beforeAutospacing="1" w:after="100" w:afterAutospacing="1" w:line="338" w:lineRule="atLeast"/>
        <w:jc w:val="both"/>
        <w:rPr>
          <w:rFonts w:ascii="Times New Roman" w:hAnsi="Times New Roman" w:cs="Times New Roman"/>
          <w:color w:val="000000"/>
          <w:sz w:val="24"/>
          <w:szCs w:val="24"/>
          <w:shd w:val="clear" w:color="auto" w:fill="FFFFFF"/>
        </w:rPr>
      </w:pPr>
      <w:r w:rsidRPr="00033786">
        <w:rPr>
          <w:rFonts w:ascii="Times New Roman" w:hAnsi="Times New Roman" w:cs="Times New Roman"/>
          <w:color w:val="000000"/>
          <w:sz w:val="24"/>
          <w:szCs w:val="24"/>
          <w:shd w:val="clear" w:color="auto" w:fill="FFFFFF"/>
        </w:rPr>
        <w:t>To Specifies how many seconds|milliseconds an animation takes to complete one cycle.</w:t>
      </w:r>
    </w:p>
    <w:p w:rsidR="001A487A" w:rsidRPr="00033786" w:rsidRDefault="001A487A" w:rsidP="001A487A">
      <w:pPr>
        <w:shd w:val="clear" w:color="auto" w:fill="FFFFFF"/>
        <w:spacing w:before="100" w:beforeAutospacing="1" w:after="100" w:afterAutospacing="1" w:line="338" w:lineRule="atLeast"/>
        <w:jc w:val="both"/>
        <w:rPr>
          <w:rFonts w:ascii="Times New Roman" w:hAnsi="Times New Roman" w:cs="Times New Roman"/>
          <w:b/>
          <w:color w:val="000000"/>
          <w:sz w:val="24"/>
          <w:szCs w:val="24"/>
          <w:shd w:val="clear" w:color="auto" w:fill="FFFFFF"/>
        </w:rPr>
      </w:pPr>
      <w:r w:rsidRPr="00033786">
        <w:rPr>
          <w:rFonts w:ascii="Times New Roman" w:hAnsi="Times New Roman" w:cs="Times New Roman"/>
          <w:b/>
          <w:color w:val="000000"/>
          <w:sz w:val="24"/>
          <w:szCs w:val="24"/>
          <w:shd w:val="clear" w:color="auto" w:fill="FFFFFF"/>
        </w:rPr>
        <w:t>4) animation-delay: number s;</w:t>
      </w:r>
    </w:p>
    <w:p w:rsidR="001A487A" w:rsidRPr="00033786" w:rsidRDefault="001A487A" w:rsidP="001A487A">
      <w:pPr>
        <w:shd w:val="clear" w:color="auto" w:fill="FFFFFF"/>
        <w:spacing w:before="100" w:beforeAutospacing="1" w:after="100" w:afterAutospacing="1" w:line="338" w:lineRule="atLeast"/>
        <w:jc w:val="both"/>
        <w:rPr>
          <w:rFonts w:ascii="Times New Roman" w:hAnsi="Times New Roman" w:cs="Times New Roman"/>
          <w:color w:val="000000"/>
          <w:sz w:val="24"/>
          <w:szCs w:val="24"/>
          <w:shd w:val="clear" w:color="auto" w:fill="FFFFFF"/>
        </w:rPr>
      </w:pPr>
      <w:r w:rsidRPr="00033786">
        <w:rPr>
          <w:rFonts w:ascii="Times New Roman" w:hAnsi="Times New Roman" w:cs="Times New Roman"/>
          <w:color w:val="000000"/>
          <w:sz w:val="24"/>
          <w:szCs w:val="24"/>
          <w:shd w:val="clear" w:color="auto" w:fill="FFFFFF"/>
        </w:rPr>
        <w:t>To Specifies a delay for the start of an animation.</w:t>
      </w:r>
    </w:p>
    <w:p w:rsidR="001A487A" w:rsidRPr="00033786" w:rsidRDefault="001A487A" w:rsidP="001A487A">
      <w:pPr>
        <w:shd w:val="clear" w:color="auto" w:fill="FFFFFF"/>
        <w:spacing w:before="100" w:beforeAutospacing="1" w:after="100" w:afterAutospacing="1" w:line="338" w:lineRule="atLeast"/>
        <w:jc w:val="both"/>
        <w:rPr>
          <w:rFonts w:ascii="Times New Roman" w:hAnsi="Times New Roman" w:cs="Times New Roman"/>
          <w:color w:val="000000"/>
          <w:sz w:val="24"/>
          <w:szCs w:val="24"/>
          <w:shd w:val="clear" w:color="auto" w:fill="FFFFFF"/>
        </w:rPr>
      </w:pPr>
      <w:r w:rsidRPr="00033786">
        <w:rPr>
          <w:rFonts w:ascii="Times New Roman" w:hAnsi="Times New Roman" w:cs="Times New Roman"/>
          <w:b/>
          <w:color w:val="000000"/>
          <w:sz w:val="24"/>
          <w:szCs w:val="24"/>
          <w:shd w:val="clear" w:color="auto" w:fill="FFFFFF"/>
        </w:rPr>
        <w:t>5) animation-direction: reverse|alternate|alternate-reverse</w:t>
      </w:r>
      <w:r w:rsidRPr="00033786">
        <w:rPr>
          <w:rFonts w:ascii="Times New Roman" w:hAnsi="Times New Roman" w:cs="Times New Roman"/>
          <w:color w:val="000000"/>
          <w:sz w:val="24"/>
          <w:szCs w:val="24"/>
          <w:shd w:val="clear" w:color="auto" w:fill="FFFFFF"/>
        </w:rPr>
        <w:t>.</w:t>
      </w:r>
    </w:p>
    <w:p w:rsidR="001A487A" w:rsidRPr="00033786" w:rsidRDefault="001A487A" w:rsidP="001A487A">
      <w:pPr>
        <w:shd w:val="clear" w:color="auto" w:fill="FFFFFF"/>
        <w:spacing w:before="100" w:beforeAutospacing="1" w:after="100" w:afterAutospacing="1" w:line="338" w:lineRule="atLeast"/>
        <w:jc w:val="both"/>
        <w:rPr>
          <w:rFonts w:ascii="Times New Roman" w:hAnsi="Times New Roman" w:cs="Times New Roman"/>
          <w:color w:val="000000"/>
          <w:sz w:val="24"/>
          <w:szCs w:val="24"/>
          <w:shd w:val="clear" w:color="auto" w:fill="FFFFFF"/>
        </w:rPr>
      </w:pPr>
      <w:r w:rsidRPr="00033786">
        <w:rPr>
          <w:rFonts w:ascii="Times New Roman" w:hAnsi="Times New Roman" w:cs="Times New Roman"/>
          <w:color w:val="000000"/>
          <w:sz w:val="24"/>
          <w:szCs w:val="24"/>
          <w:shd w:val="clear" w:color="auto" w:fill="FFFFFF"/>
        </w:rPr>
        <w:t>To Specifies whether an animation should play in reverse direction or alternate cycles.</w:t>
      </w:r>
    </w:p>
    <w:p w:rsidR="001A487A" w:rsidRPr="00033786" w:rsidRDefault="001A487A" w:rsidP="001A487A">
      <w:pPr>
        <w:shd w:val="clear" w:color="auto" w:fill="FFFFFF"/>
        <w:spacing w:before="100" w:beforeAutospacing="1" w:after="100" w:afterAutospacing="1" w:line="338" w:lineRule="atLeast"/>
        <w:jc w:val="both"/>
        <w:rPr>
          <w:rFonts w:ascii="Times New Roman" w:hAnsi="Times New Roman" w:cs="Times New Roman"/>
          <w:b/>
          <w:color w:val="000000"/>
          <w:sz w:val="24"/>
          <w:szCs w:val="24"/>
          <w:shd w:val="clear" w:color="auto" w:fill="FFFFFF"/>
        </w:rPr>
      </w:pPr>
      <w:r w:rsidRPr="00033786">
        <w:rPr>
          <w:rFonts w:ascii="Times New Roman" w:hAnsi="Times New Roman" w:cs="Times New Roman"/>
          <w:b/>
          <w:color w:val="000000"/>
          <w:sz w:val="24"/>
          <w:szCs w:val="24"/>
          <w:shd w:val="clear" w:color="auto" w:fill="FFFFFF"/>
        </w:rPr>
        <w:t>6) animation-iteration-count: number |infinite.</w:t>
      </w:r>
    </w:p>
    <w:p w:rsidR="001A487A" w:rsidRPr="00033786" w:rsidRDefault="001A487A" w:rsidP="001A487A">
      <w:pPr>
        <w:shd w:val="clear" w:color="auto" w:fill="FFFFFF"/>
        <w:spacing w:before="100" w:beforeAutospacing="1" w:after="100" w:afterAutospacing="1" w:line="338" w:lineRule="atLeast"/>
        <w:jc w:val="both"/>
        <w:rPr>
          <w:rFonts w:ascii="Times New Roman" w:hAnsi="Times New Roman" w:cs="Times New Roman"/>
          <w:color w:val="000000"/>
          <w:sz w:val="24"/>
          <w:szCs w:val="24"/>
          <w:shd w:val="clear" w:color="auto" w:fill="FFFFFF"/>
        </w:rPr>
      </w:pPr>
      <w:r w:rsidRPr="00033786">
        <w:rPr>
          <w:rFonts w:ascii="Times New Roman" w:hAnsi="Times New Roman" w:cs="Times New Roman"/>
          <w:color w:val="000000"/>
          <w:sz w:val="24"/>
          <w:szCs w:val="24"/>
          <w:shd w:val="clear" w:color="auto" w:fill="FFFFFF"/>
        </w:rPr>
        <w:t>To Specifies the number of times an animation should be played.</w:t>
      </w:r>
    </w:p>
    <w:p w:rsidR="001A487A" w:rsidRPr="00033786" w:rsidRDefault="001A487A" w:rsidP="001A487A">
      <w:pPr>
        <w:shd w:val="clear" w:color="auto" w:fill="FFFFFF"/>
        <w:spacing w:before="100" w:beforeAutospacing="1" w:after="100" w:afterAutospacing="1" w:line="338" w:lineRule="atLeast"/>
        <w:jc w:val="both"/>
        <w:rPr>
          <w:rFonts w:ascii="Times New Roman" w:hAnsi="Times New Roman" w:cs="Times New Roman"/>
          <w:b/>
          <w:color w:val="000000"/>
          <w:sz w:val="24"/>
          <w:szCs w:val="24"/>
          <w:shd w:val="clear" w:color="auto" w:fill="FFFFFF"/>
        </w:rPr>
      </w:pPr>
      <w:r w:rsidRPr="00033786">
        <w:rPr>
          <w:rFonts w:ascii="Times New Roman" w:hAnsi="Times New Roman" w:cs="Times New Roman"/>
          <w:b/>
          <w:color w:val="000000"/>
          <w:sz w:val="24"/>
          <w:szCs w:val="24"/>
          <w:shd w:val="clear" w:color="auto" w:fill="FFFFFF"/>
        </w:rPr>
        <w:lastRenderedPageBreak/>
        <w:t>7)animation-timing-function:ease|linear|ease-in|ease-out|ease-in-out.</w:t>
      </w:r>
    </w:p>
    <w:p w:rsidR="001A487A" w:rsidRPr="00033786" w:rsidRDefault="001A487A" w:rsidP="001A487A">
      <w:pPr>
        <w:shd w:val="clear" w:color="auto" w:fill="FFFFFF"/>
        <w:spacing w:before="100" w:beforeAutospacing="1" w:after="100" w:afterAutospacing="1" w:line="338" w:lineRule="atLeast"/>
        <w:jc w:val="both"/>
        <w:rPr>
          <w:rFonts w:ascii="Times New Roman" w:hAnsi="Times New Roman" w:cs="Times New Roman"/>
          <w:color w:val="000000"/>
          <w:sz w:val="24"/>
          <w:szCs w:val="24"/>
          <w:shd w:val="clear" w:color="auto" w:fill="FFFFFF"/>
        </w:rPr>
      </w:pPr>
      <w:r w:rsidRPr="00033786">
        <w:rPr>
          <w:rFonts w:ascii="Times New Roman" w:hAnsi="Times New Roman" w:cs="Times New Roman"/>
          <w:color w:val="000000"/>
          <w:sz w:val="24"/>
          <w:szCs w:val="24"/>
          <w:shd w:val="clear" w:color="auto" w:fill="FFFFFF"/>
        </w:rPr>
        <w:t>To Specifies the speed curve of the animation.</w:t>
      </w:r>
    </w:p>
    <w:p w:rsidR="001A487A" w:rsidRPr="00033786" w:rsidRDefault="001A487A" w:rsidP="001A487A">
      <w:pPr>
        <w:shd w:val="clear" w:color="auto" w:fill="FFFFFF"/>
        <w:spacing w:before="100" w:beforeAutospacing="1" w:after="100" w:afterAutospacing="1" w:line="338" w:lineRule="atLeast"/>
        <w:jc w:val="both"/>
        <w:rPr>
          <w:rFonts w:ascii="Times New Roman" w:hAnsi="Times New Roman" w:cs="Times New Roman"/>
          <w:b/>
          <w:color w:val="000000"/>
          <w:sz w:val="24"/>
          <w:szCs w:val="24"/>
          <w:shd w:val="clear" w:color="auto" w:fill="FFFFFF"/>
        </w:rPr>
      </w:pPr>
      <w:r w:rsidRPr="00033786">
        <w:rPr>
          <w:rFonts w:ascii="Times New Roman" w:hAnsi="Times New Roman" w:cs="Times New Roman"/>
          <w:b/>
          <w:color w:val="000000"/>
          <w:sz w:val="24"/>
          <w:szCs w:val="24"/>
          <w:shd w:val="clear" w:color="auto" w:fill="FFFFFF"/>
        </w:rPr>
        <w:t>8) animation-play-state: play |paused</w:t>
      </w:r>
    </w:p>
    <w:p w:rsidR="00B23882" w:rsidRPr="00461FFB" w:rsidRDefault="001A487A" w:rsidP="001A487A">
      <w:pPr>
        <w:shd w:val="clear" w:color="auto" w:fill="FFFFFF"/>
        <w:spacing w:before="100" w:beforeAutospacing="1" w:after="100" w:afterAutospacing="1" w:line="338" w:lineRule="atLeast"/>
        <w:jc w:val="both"/>
        <w:rPr>
          <w:rFonts w:ascii="Times New Roman" w:hAnsi="Times New Roman" w:cs="Times New Roman"/>
          <w:color w:val="000000"/>
          <w:sz w:val="24"/>
          <w:szCs w:val="24"/>
          <w:shd w:val="clear" w:color="auto" w:fill="FFFFFF"/>
        </w:rPr>
      </w:pPr>
      <w:r w:rsidRPr="00033786">
        <w:rPr>
          <w:rFonts w:ascii="Times New Roman" w:hAnsi="Times New Roman" w:cs="Times New Roman"/>
          <w:color w:val="000000"/>
          <w:sz w:val="24"/>
          <w:szCs w:val="24"/>
          <w:shd w:val="clear" w:color="auto" w:fill="FFFFFF"/>
        </w:rPr>
        <w:t>To Specifies whether the animation is running or paused.</w:t>
      </w:r>
    </w:p>
    <w:p w:rsidR="001A487A" w:rsidRPr="008E2CBB" w:rsidRDefault="001A487A" w:rsidP="008E2CBB">
      <w:pPr>
        <w:jc w:val="center"/>
        <w:rPr>
          <w:rFonts w:ascii="Times New Roman" w:hAnsi="Times New Roman" w:cs="Times New Roman"/>
          <w:b/>
          <w:sz w:val="36"/>
          <w:szCs w:val="36"/>
          <w:u w:val="single"/>
        </w:rPr>
      </w:pPr>
      <w:r w:rsidRPr="008E2CBB">
        <w:rPr>
          <w:rFonts w:ascii="Times New Roman" w:hAnsi="Times New Roman" w:cs="Times New Roman"/>
          <w:b/>
          <w:sz w:val="36"/>
          <w:szCs w:val="36"/>
          <w:u w:val="single"/>
        </w:rPr>
        <w:t>CSS3  TEXT EFFECTS</w:t>
      </w:r>
    </w:p>
    <w:p w:rsidR="001A487A" w:rsidRPr="003021CB" w:rsidRDefault="001A487A" w:rsidP="001A487A">
      <w:pPr>
        <w:jc w:val="both"/>
        <w:rPr>
          <w:rFonts w:ascii="Times New Roman" w:hAnsi="Times New Roman" w:cs="Times New Roman"/>
          <w:color w:val="000000"/>
          <w:sz w:val="24"/>
          <w:szCs w:val="24"/>
          <w:shd w:val="clear" w:color="auto" w:fill="FFFFFF"/>
        </w:rPr>
      </w:pPr>
      <w:r w:rsidRPr="003021CB">
        <w:rPr>
          <w:rFonts w:ascii="Times New Roman" w:hAnsi="Times New Roman" w:cs="Times New Roman"/>
          <w:color w:val="000000"/>
          <w:sz w:val="24"/>
          <w:szCs w:val="24"/>
          <w:shd w:val="clear" w:color="auto" w:fill="FFFFFF"/>
        </w:rPr>
        <w:t>CSS3 contains several new text features. The following text properties:</w:t>
      </w:r>
    </w:p>
    <w:p w:rsidR="001A487A" w:rsidRPr="003021CB" w:rsidRDefault="001A487A" w:rsidP="001A487A">
      <w:pPr>
        <w:jc w:val="both"/>
        <w:rPr>
          <w:rFonts w:ascii="Times New Roman" w:hAnsi="Times New Roman" w:cs="Times New Roman"/>
          <w:b/>
          <w:sz w:val="24"/>
          <w:szCs w:val="24"/>
        </w:rPr>
      </w:pPr>
      <w:r w:rsidRPr="003021CB">
        <w:rPr>
          <w:rFonts w:ascii="Times New Roman" w:hAnsi="Times New Roman" w:cs="Times New Roman"/>
          <w:color w:val="000000"/>
          <w:sz w:val="24"/>
          <w:szCs w:val="24"/>
          <w:shd w:val="clear" w:color="auto" w:fill="FFFFFF"/>
        </w:rPr>
        <w:t xml:space="preserve">1)  </w:t>
      </w:r>
      <w:r w:rsidRPr="003021CB">
        <w:rPr>
          <w:rFonts w:ascii="Times New Roman" w:hAnsi="Times New Roman" w:cs="Times New Roman"/>
          <w:b/>
          <w:color w:val="000000"/>
          <w:sz w:val="24"/>
          <w:szCs w:val="24"/>
          <w:shd w:val="clear" w:color="auto" w:fill="FFFFFF"/>
        </w:rPr>
        <w:t>text-overflow: clip|ellipsis|</w:t>
      </w:r>
      <w:r w:rsidRPr="003021CB">
        <w:rPr>
          <w:rFonts w:ascii="Times New Roman" w:hAnsi="Times New Roman" w:cs="Times New Roman"/>
          <w:b/>
          <w:i/>
          <w:iCs/>
          <w:color w:val="000000"/>
          <w:sz w:val="24"/>
          <w:szCs w:val="24"/>
          <w:shd w:val="clear" w:color="auto" w:fill="FFFFFF"/>
        </w:rPr>
        <w:t>string</w:t>
      </w:r>
      <w:r w:rsidRPr="003021CB">
        <w:rPr>
          <w:rFonts w:ascii="Times New Roman" w:hAnsi="Times New Roman" w:cs="Times New Roman"/>
          <w:b/>
          <w:color w:val="000000"/>
          <w:sz w:val="24"/>
          <w:szCs w:val="24"/>
          <w:shd w:val="clear" w:color="auto" w:fill="FFFFFF"/>
        </w:rPr>
        <w:t>|initial|inherit;</w:t>
      </w:r>
    </w:p>
    <w:p w:rsidR="001A487A" w:rsidRPr="003021CB" w:rsidRDefault="001A487A" w:rsidP="001A487A">
      <w:pPr>
        <w:jc w:val="both"/>
        <w:rPr>
          <w:rFonts w:ascii="Times New Roman" w:hAnsi="Times New Roman" w:cs="Times New Roman"/>
          <w:color w:val="000000"/>
          <w:sz w:val="24"/>
          <w:szCs w:val="24"/>
          <w:shd w:val="clear" w:color="auto" w:fill="FFFFFF"/>
        </w:rPr>
      </w:pPr>
      <w:r w:rsidRPr="003021CB">
        <w:rPr>
          <w:rFonts w:ascii="Times New Roman" w:hAnsi="Times New Roman" w:cs="Times New Roman"/>
          <w:color w:val="000000"/>
          <w:sz w:val="24"/>
          <w:szCs w:val="24"/>
          <w:shd w:val="clear" w:color="auto" w:fill="FFFFFF"/>
        </w:rPr>
        <w:t>It specifies how overflowed content that is not displayed should be signaled to the user.</w:t>
      </w:r>
    </w:p>
    <w:p w:rsidR="001A487A" w:rsidRPr="003021CB" w:rsidRDefault="001A487A" w:rsidP="001A487A">
      <w:pPr>
        <w:jc w:val="both"/>
        <w:rPr>
          <w:rFonts w:ascii="Times New Roman" w:hAnsi="Times New Roman" w:cs="Times New Roman"/>
          <w:b/>
          <w:sz w:val="24"/>
          <w:szCs w:val="24"/>
        </w:rPr>
      </w:pPr>
      <w:r w:rsidRPr="003021CB">
        <w:rPr>
          <w:rFonts w:ascii="Times New Roman" w:hAnsi="Times New Roman" w:cs="Times New Roman"/>
          <w:color w:val="000000"/>
          <w:sz w:val="24"/>
          <w:szCs w:val="24"/>
          <w:shd w:val="clear" w:color="auto" w:fill="FFFFFF"/>
        </w:rPr>
        <w:t>2)  word-wrap</w:t>
      </w:r>
      <w:r w:rsidRPr="003021CB">
        <w:rPr>
          <w:rFonts w:ascii="Times New Roman" w:hAnsi="Times New Roman" w:cs="Times New Roman"/>
          <w:b/>
          <w:color w:val="000000"/>
          <w:sz w:val="24"/>
          <w:szCs w:val="24"/>
          <w:shd w:val="clear" w:color="auto" w:fill="FFFFFF"/>
        </w:rPr>
        <w:t>:</w:t>
      </w:r>
      <w:r>
        <w:rPr>
          <w:rFonts w:ascii="Times New Roman" w:hAnsi="Times New Roman" w:cs="Times New Roman"/>
          <w:b/>
          <w:color w:val="000000"/>
          <w:sz w:val="24"/>
          <w:szCs w:val="24"/>
          <w:shd w:val="clear" w:color="auto" w:fill="FFFFFF"/>
        </w:rPr>
        <w:t>value</w:t>
      </w:r>
      <w:r w:rsidRPr="003021CB">
        <w:rPr>
          <w:rFonts w:ascii="Times New Roman" w:hAnsi="Times New Roman" w:cs="Times New Roman"/>
          <w:b/>
          <w:color w:val="000000"/>
          <w:sz w:val="24"/>
          <w:szCs w:val="24"/>
          <w:shd w:val="clear" w:color="auto" w:fill="FFFFFF"/>
        </w:rPr>
        <w:t>;</w:t>
      </w:r>
    </w:p>
    <w:p w:rsidR="001A487A" w:rsidRDefault="001A487A" w:rsidP="001A487A">
      <w:pPr>
        <w:jc w:val="both"/>
        <w:rPr>
          <w:rFonts w:ascii="Times New Roman" w:hAnsi="Times New Roman" w:cs="Times New Roman"/>
          <w:color w:val="000000"/>
          <w:sz w:val="24"/>
          <w:szCs w:val="24"/>
          <w:shd w:val="clear" w:color="auto" w:fill="FFFFFF"/>
        </w:rPr>
      </w:pPr>
      <w:r w:rsidRPr="003021CB">
        <w:rPr>
          <w:rFonts w:ascii="Times New Roman" w:hAnsi="Times New Roman" w:cs="Times New Roman"/>
          <w:color w:val="000000"/>
          <w:sz w:val="24"/>
          <w:szCs w:val="24"/>
          <w:shd w:val="clear" w:color="auto" w:fill="FFFFFF"/>
        </w:rPr>
        <w:t>It allows long words to be able to be broken and wrap onto the next line. </w:t>
      </w:r>
    </w:p>
    <w:p w:rsidR="0064205D" w:rsidRPr="003021CB" w:rsidRDefault="0064205D" w:rsidP="001A487A">
      <w:pPr>
        <w:jc w:val="both"/>
        <w:rPr>
          <w:rFonts w:ascii="Times New Roman" w:hAnsi="Times New Roman" w:cs="Times New Roman"/>
          <w:color w:val="000000"/>
          <w:sz w:val="24"/>
          <w:szCs w:val="24"/>
          <w:shd w:val="clear" w:color="auto" w:fill="FFFFFF"/>
        </w:rPr>
      </w:pPr>
    </w:p>
    <w:p w:rsidR="001A487A" w:rsidRPr="008E2CBB" w:rsidRDefault="001A487A" w:rsidP="008E2CBB">
      <w:pPr>
        <w:jc w:val="center"/>
        <w:rPr>
          <w:rFonts w:ascii="Times New Roman" w:hAnsi="Times New Roman" w:cs="Times New Roman"/>
          <w:b/>
          <w:sz w:val="36"/>
          <w:szCs w:val="36"/>
          <w:u w:val="single"/>
        </w:rPr>
      </w:pPr>
      <w:r w:rsidRPr="008E2CBB">
        <w:rPr>
          <w:rFonts w:ascii="Times New Roman" w:hAnsi="Times New Roman" w:cs="Times New Roman"/>
          <w:b/>
          <w:sz w:val="36"/>
          <w:szCs w:val="36"/>
          <w:u w:val="single"/>
        </w:rPr>
        <w:t xml:space="preserve">CSS3 </w:t>
      </w:r>
      <w:r w:rsidR="002020F5">
        <w:rPr>
          <w:rFonts w:ascii="Times New Roman" w:hAnsi="Times New Roman" w:cs="Times New Roman"/>
          <w:b/>
          <w:sz w:val="36"/>
          <w:szCs w:val="36"/>
          <w:u w:val="single"/>
        </w:rPr>
        <w:t xml:space="preserve"> USER INTERFACE</w:t>
      </w:r>
    </w:p>
    <w:p w:rsidR="001A487A" w:rsidRPr="00C575D2" w:rsidRDefault="001A487A" w:rsidP="001A487A">
      <w:pPr>
        <w:jc w:val="both"/>
        <w:rPr>
          <w:rFonts w:ascii="Times New Roman" w:hAnsi="Times New Roman" w:cs="Times New Roman"/>
          <w:color w:val="000000"/>
          <w:sz w:val="24"/>
          <w:szCs w:val="24"/>
          <w:shd w:val="clear" w:color="auto" w:fill="FFFFFF"/>
        </w:rPr>
      </w:pPr>
      <w:r w:rsidRPr="00C575D2">
        <w:rPr>
          <w:rFonts w:ascii="Times New Roman" w:hAnsi="Times New Roman" w:cs="Times New Roman"/>
          <w:color w:val="000000"/>
          <w:sz w:val="24"/>
          <w:szCs w:val="24"/>
          <w:shd w:val="clear" w:color="auto" w:fill="FFFFFF"/>
        </w:rPr>
        <w:t xml:space="preserve">CSS3 has new user interface features such as resizing elements, outlines, and box sizing. The following user interface properties: </w:t>
      </w:r>
    </w:p>
    <w:p w:rsidR="001A487A" w:rsidRPr="00C575D2" w:rsidRDefault="001A487A" w:rsidP="001A487A">
      <w:pPr>
        <w:jc w:val="both"/>
        <w:rPr>
          <w:rFonts w:ascii="Times New Roman" w:hAnsi="Times New Roman" w:cs="Times New Roman"/>
          <w:b/>
          <w:color w:val="000000"/>
          <w:sz w:val="24"/>
          <w:szCs w:val="24"/>
          <w:shd w:val="clear" w:color="auto" w:fill="FFFFFF"/>
        </w:rPr>
      </w:pPr>
      <w:r w:rsidRPr="00C575D2">
        <w:rPr>
          <w:rFonts w:ascii="Times New Roman" w:hAnsi="Times New Roman" w:cs="Times New Roman"/>
          <w:b/>
          <w:sz w:val="24"/>
          <w:szCs w:val="24"/>
        </w:rPr>
        <w:t xml:space="preserve">1) resize: </w:t>
      </w:r>
      <w:r w:rsidRPr="00C575D2">
        <w:rPr>
          <w:rFonts w:ascii="Times New Roman" w:hAnsi="Times New Roman" w:cs="Times New Roman"/>
          <w:b/>
          <w:color w:val="000000"/>
          <w:sz w:val="24"/>
          <w:szCs w:val="24"/>
          <w:shd w:val="clear" w:color="auto" w:fill="FFFFFF"/>
        </w:rPr>
        <w:t>none | both| horizontal| vertical;</w:t>
      </w:r>
    </w:p>
    <w:p w:rsidR="001A487A" w:rsidRPr="00C575D2" w:rsidRDefault="001A487A" w:rsidP="001A487A">
      <w:pPr>
        <w:jc w:val="both"/>
        <w:rPr>
          <w:rFonts w:ascii="Times New Roman" w:hAnsi="Times New Roman" w:cs="Times New Roman"/>
          <w:b/>
          <w:color w:val="000000"/>
          <w:sz w:val="24"/>
          <w:szCs w:val="24"/>
          <w:shd w:val="clear" w:color="auto" w:fill="FFFFFF"/>
        </w:rPr>
      </w:pPr>
      <w:r w:rsidRPr="00C575D2">
        <w:rPr>
          <w:rFonts w:ascii="Times New Roman" w:hAnsi="Times New Roman" w:cs="Times New Roman"/>
          <w:b/>
          <w:sz w:val="24"/>
          <w:szCs w:val="24"/>
        </w:rPr>
        <w:t xml:space="preserve">2) </w:t>
      </w:r>
      <w:r w:rsidRPr="00C575D2">
        <w:rPr>
          <w:rFonts w:ascii="Times New Roman" w:hAnsi="Times New Roman" w:cs="Times New Roman"/>
          <w:b/>
          <w:color w:val="000000"/>
          <w:sz w:val="24"/>
          <w:szCs w:val="24"/>
          <w:shd w:val="clear" w:color="auto" w:fill="FFFFFF"/>
        </w:rPr>
        <w:t>outline-offset:</w:t>
      </w:r>
      <w:r w:rsidRPr="00C575D2">
        <w:rPr>
          <w:rStyle w:val="apple-converted-space"/>
          <w:color w:val="000000"/>
          <w:sz w:val="24"/>
          <w:szCs w:val="24"/>
          <w:shd w:val="clear" w:color="auto" w:fill="FFFFFF"/>
        </w:rPr>
        <w:t> </w:t>
      </w:r>
      <w:r w:rsidRPr="00C575D2">
        <w:rPr>
          <w:rFonts w:ascii="Times New Roman" w:hAnsi="Times New Roman" w:cs="Times New Roman"/>
          <w:b/>
          <w:i/>
          <w:iCs/>
          <w:color w:val="000000"/>
          <w:sz w:val="24"/>
          <w:szCs w:val="24"/>
          <w:shd w:val="clear" w:color="auto" w:fill="FFFFFF"/>
        </w:rPr>
        <w:t>length</w:t>
      </w:r>
      <w:r w:rsidRPr="00C575D2">
        <w:rPr>
          <w:rFonts w:ascii="Times New Roman" w:hAnsi="Times New Roman" w:cs="Times New Roman"/>
          <w:b/>
          <w:color w:val="000000"/>
          <w:sz w:val="24"/>
          <w:szCs w:val="24"/>
          <w:shd w:val="clear" w:color="auto" w:fill="FFFFFF"/>
        </w:rPr>
        <w:t>| initial| inherit;</w:t>
      </w:r>
    </w:p>
    <w:p w:rsidR="001A487A" w:rsidRPr="00C575D2" w:rsidRDefault="001A487A" w:rsidP="001A487A">
      <w:pPr>
        <w:jc w:val="both"/>
        <w:rPr>
          <w:rFonts w:ascii="Times New Roman" w:hAnsi="Times New Roman" w:cs="Times New Roman"/>
          <w:b/>
          <w:color w:val="000000"/>
          <w:sz w:val="24"/>
          <w:szCs w:val="24"/>
          <w:shd w:val="clear" w:color="auto" w:fill="FFFFFF"/>
        </w:rPr>
      </w:pPr>
      <w:r w:rsidRPr="00C575D2">
        <w:rPr>
          <w:rFonts w:ascii="Times New Roman" w:hAnsi="Times New Roman" w:cs="Times New Roman"/>
          <w:b/>
          <w:color w:val="000000"/>
          <w:sz w:val="24"/>
          <w:szCs w:val="24"/>
          <w:shd w:val="clear" w:color="auto" w:fill="FFFFFF"/>
        </w:rPr>
        <w:t xml:space="preserve">3) box-sizing: content-box| border-box| initial| inherit; </w:t>
      </w:r>
    </w:p>
    <w:p w:rsidR="001A487A" w:rsidRDefault="001A487A" w:rsidP="001A487A">
      <w:pPr>
        <w:rPr>
          <w:rFonts w:ascii="Times New Roman" w:hAnsi="Times New Roman" w:cs="Times New Roman"/>
          <w:b/>
          <w:sz w:val="28"/>
          <w:szCs w:val="24"/>
          <w:u w:val="single"/>
        </w:rPr>
      </w:pPr>
    </w:p>
    <w:p w:rsidR="001A487A" w:rsidRPr="008E2CBB" w:rsidRDefault="001A487A" w:rsidP="008E2CBB">
      <w:pPr>
        <w:jc w:val="center"/>
        <w:rPr>
          <w:rFonts w:ascii="Times New Roman" w:hAnsi="Times New Roman" w:cs="Times New Roman"/>
          <w:b/>
          <w:sz w:val="36"/>
          <w:szCs w:val="36"/>
          <w:u w:val="single"/>
        </w:rPr>
      </w:pPr>
      <w:r w:rsidRPr="008E2CBB">
        <w:rPr>
          <w:rFonts w:ascii="Times New Roman" w:hAnsi="Times New Roman" w:cs="Times New Roman"/>
          <w:b/>
          <w:sz w:val="36"/>
          <w:szCs w:val="36"/>
          <w:u w:val="single"/>
        </w:rPr>
        <w:t xml:space="preserve">CSS3 </w:t>
      </w:r>
      <w:r w:rsidR="002020F5">
        <w:rPr>
          <w:rFonts w:ascii="Times New Roman" w:hAnsi="Times New Roman" w:cs="Times New Roman"/>
          <w:b/>
          <w:sz w:val="36"/>
          <w:szCs w:val="36"/>
          <w:u w:val="single"/>
        </w:rPr>
        <w:t xml:space="preserve"> FLEXBOX</w:t>
      </w:r>
    </w:p>
    <w:p w:rsidR="001A487A" w:rsidRPr="00F9477A" w:rsidRDefault="001A487A" w:rsidP="001A487A">
      <w:pPr>
        <w:jc w:val="both"/>
        <w:rPr>
          <w:rFonts w:ascii="Times New Roman" w:hAnsi="Times New Roman" w:cs="Times New Roman"/>
          <w:color w:val="000000"/>
          <w:sz w:val="24"/>
          <w:szCs w:val="24"/>
          <w:shd w:val="clear" w:color="auto" w:fill="FFFFFF"/>
        </w:rPr>
      </w:pPr>
      <w:r w:rsidRPr="00F9477A">
        <w:rPr>
          <w:rFonts w:ascii="Times New Roman" w:hAnsi="Times New Roman" w:cs="Times New Roman"/>
          <w:color w:val="000000"/>
          <w:sz w:val="24"/>
          <w:szCs w:val="24"/>
          <w:shd w:val="clear" w:color="auto" w:fill="FFFFFF"/>
        </w:rPr>
        <w:t xml:space="preserve">Flexible boxes, or flexbox, is a new layout mode in CSS3. </w:t>
      </w:r>
      <w:r w:rsidRPr="00F9477A">
        <w:rPr>
          <w:rFonts w:ascii="Times New Roman" w:eastAsia="Times New Roman" w:hAnsi="Times New Roman" w:cs="Times New Roman"/>
          <w:color w:val="000000"/>
          <w:sz w:val="24"/>
          <w:szCs w:val="24"/>
        </w:rPr>
        <w:t>Use of flexbox ensures that elements behave predictably when the page layout must accommodate different screen sizes and different display devices.</w:t>
      </w:r>
    </w:p>
    <w:p w:rsidR="001A487A" w:rsidRPr="001A29BA" w:rsidRDefault="001A487A" w:rsidP="001A487A">
      <w:pPr>
        <w:shd w:val="clear" w:color="auto" w:fill="FFFFFF"/>
        <w:spacing w:before="100" w:beforeAutospacing="1" w:after="100" w:afterAutospacing="1" w:line="338" w:lineRule="atLeast"/>
        <w:jc w:val="both"/>
        <w:rPr>
          <w:rFonts w:ascii="Times New Roman" w:eastAsia="Times New Roman" w:hAnsi="Times New Roman" w:cs="Times New Roman"/>
          <w:color w:val="000000"/>
          <w:sz w:val="24"/>
          <w:szCs w:val="24"/>
        </w:rPr>
      </w:pPr>
      <w:r w:rsidRPr="00183181">
        <w:rPr>
          <w:rFonts w:ascii="Times New Roman" w:eastAsia="Times New Roman" w:hAnsi="Times New Roman" w:cs="Times New Roman"/>
          <w:color w:val="000000"/>
          <w:sz w:val="24"/>
          <w:szCs w:val="24"/>
        </w:rPr>
        <w:t>For many applications, the flexible box model provides an improvement over the block model in that it does not use floats, nor do the flex container's margins collapse with the margins of its contents.</w:t>
      </w:r>
      <w:r w:rsidR="00B520B2">
        <w:rPr>
          <w:rFonts w:ascii="Times New Roman" w:eastAsia="Times New Roman" w:hAnsi="Times New Roman" w:cs="Times New Roman"/>
          <w:color w:val="000000"/>
          <w:sz w:val="24"/>
          <w:szCs w:val="24"/>
        </w:rPr>
        <w:t xml:space="preserve">  </w:t>
      </w:r>
      <w:r w:rsidRPr="00183181">
        <w:rPr>
          <w:rFonts w:ascii="Times New Roman" w:eastAsia="Times New Roman" w:hAnsi="Times New Roman" w:cs="Times New Roman"/>
          <w:color w:val="000000"/>
          <w:sz w:val="24"/>
          <w:szCs w:val="24"/>
        </w:rPr>
        <w:t xml:space="preserve"> </w:t>
      </w:r>
      <w:r w:rsidRPr="00183181">
        <w:rPr>
          <w:rFonts w:ascii="Times New Roman" w:eastAsia="Times New Roman" w:hAnsi="Times New Roman" w:cs="Times New Roman"/>
          <w:b/>
          <w:color w:val="000000"/>
          <w:sz w:val="24"/>
          <w:szCs w:val="24"/>
        </w:rPr>
        <w:t>Syntax</w:t>
      </w:r>
      <w:r w:rsidRPr="00183181">
        <w:rPr>
          <w:rFonts w:ascii="Times New Roman" w:eastAsia="Times New Roman" w:hAnsi="Times New Roman" w:cs="Times New Roman"/>
          <w:color w:val="000000"/>
          <w:sz w:val="24"/>
          <w:szCs w:val="24"/>
        </w:rPr>
        <w:t xml:space="preserve"> is:</w:t>
      </w:r>
      <w:r>
        <w:rPr>
          <w:rFonts w:ascii="Times New Roman" w:eastAsia="Times New Roman" w:hAnsi="Times New Roman" w:cs="Times New Roman"/>
          <w:color w:val="000000"/>
          <w:sz w:val="24"/>
          <w:szCs w:val="24"/>
        </w:rPr>
        <w:t xml:space="preserve"> </w:t>
      </w:r>
      <w:r w:rsidRPr="00183181">
        <w:rPr>
          <w:rFonts w:ascii="Times New Roman" w:eastAsia="Times New Roman" w:hAnsi="Times New Roman" w:cs="Times New Roman"/>
          <w:b/>
          <w:color w:val="000000"/>
          <w:sz w:val="24"/>
          <w:szCs w:val="24"/>
        </w:rPr>
        <w:t>Display:flex;  or  Display:-prefix-flex;</w:t>
      </w:r>
    </w:p>
    <w:p w:rsidR="001A487A" w:rsidRDefault="001A487A" w:rsidP="001A487A">
      <w:pPr>
        <w:rPr>
          <w:rFonts w:ascii="Times New Roman" w:hAnsi="Times New Roman" w:cs="Times New Roman"/>
          <w:b/>
          <w:sz w:val="28"/>
          <w:szCs w:val="24"/>
          <w:u w:val="single"/>
        </w:rPr>
      </w:pPr>
    </w:p>
    <w:p w:rsidR="00B23882" w:rsidRDefault="00B23882" w:rsidP="001A487A">
      <w:pPr>
        <w:rPr>
          <w:rFonts w:ascii="Times New Roman" w:hAnsi="Times New Roman" w:cs="Times New Roman"/>
          <w:b/>
          <w:sz w:val="28"/>
          <w:szCs w:val="24"/>
          <w:u w:val="single"/>
        </w:rPr>
      </w:pPr>
    </w:p>
    <w:p w:rsidR="001A487A" w:rsidRPr="00DA6E94" w:rsidRDefault="001A487A" w:rsidP="00DA6E94">
      <w:pPr>
        <w:jc w:val="center"/>
        <w:rPr>
          <w:rFonts w:ascii="Times New Roman" w:hAnsi="Times New Roman" w:cs="Times New Roman"/>
          <w:b/>
          <w:sz w:val="36"/>
          <w:szCs w:val="36"/>
          <w:u w:val="single"/>
        </w:rPr>
      </w:pPr>
      <w:r w:rsidRPr="00DA6E94">
        <w:rPr>
          <w:rFonts w:ascii="Times New Roman" w:hAnsi="Times New Roman" w:cs="Times New Roman"/>
          <w:b/>
          <w:sz w:val="36"/>
          <w:szCs w:val="36"/>
          <w:u w:val="single"/>
        </w:rPr>
        <w:t>CSS3  FILTERS:</w:t>
      </w:r>
    </w:p>
    <w:p w:rsidR="00263971" w:rsidRDefault="001A487A" w:rsidP="001A487A">
      <w:pPr>
        <w:jc w:val="both"/>
        <w:rPr>
          <w:rFonts w:ascii="Times New Roman" w:hAnsi="Times New Roman" w:cs="Times New Roman"/>
          <w:sz w:val="24"/>
          <w:szCs w:val="24"/>
        </w:rPr>
      </w:pPr>
      <w:r w:rsidRPr="005F30CC">
        <w:rPr>
          <w:rFonts w:ascii="Times New Roman" w:hAnsi="Times New Roman" w:cs="Times New Roman"/>
          <w:sz w:val="24"/>
          <w:szCs w:val="24"/>
        </w:rPr>
        <w:t xml:space="preserve">The CSS filter property adds visual effects (like blur and saturation)  to any HTML element - often &lt;img /&gt; elements. </w:t>
      </w:r>
    </w:p>
    <w:p w:rsidR="001A487A" w:rsidRPr="00263971" w:rsidRDefault="001A487A" w:rsidP="001A487A">
      <w:pPr>
        <w:jc w:val="both"/>
        <w:rPr>
          <w:rFonts w:ascii="Times New Roman" w:hAnsi="Times New Roman" w:cs="Times New Roman"/>
          <w:sz w:val="24"/>
          <w:szCs w:val="24"/>
          <w:u w:val="single"/>
        </w:rPr>
      </w:pPr>
      <w:r w:rsidRPr="00263971">
        <w:rPr>
          <w:rFonts w:ascii="Times New Roman" w:hAnsi="Times New Roman" w:cs="Times New Roman"/>
          <w:b/>
          <w:sz w:val="24"/>
          <w:szCs w:val="24"/>
          <w:u w:val="single"/>
        </w:rPr>
        <w:t>Syntax:</w:t>
      </w:r>
    </w:p>
    <w:p w:rsidR="001A487A" w:rsidRPr="005F30CC" w:rsidRDefault="001A487A" w:rsidP="001A487A">
      <w:pPr>
        <w:jc w:val="both"/>
        <w:rPr>
          <w:rFonts w:ascii="Times New Roman" w:hAnsi="Times New Roman" w:cs="Times New Roman"/>
          <w:b/>
          <w:sz w:val="24"/>
          <w:szCs w:val="24"/>
        </w:rPr>
      </w:pPr>
      <w:r w:rsidRPr="005F30CC">
        <w:rPr>
          <w:rFonts w:ascii="Times New Roman" w:hAnsi="Times New Roman" w:cs="Times New Roman"/>
          <w:b/>
          <w:sz w:val="24"/>
          <w:szCs w:val="24"/>
        </w:rPr>
        <w:t>filter: none | blur() | brightness() | contrast() | drop-shadow() | grayscale()  | hue-rotate() | invert() | opacity() | saturate() | sepia() | url();</w:t>
      </w:r>
    </w:p>
    <w:p w:rsidR="001A487A" w:rsidRPr="005F30CC" w:rsidRDefault="001A487A" w:rsidP="001A487A">
      <w:pPr>
        <w:jc w:val="both"/>
        <w:rPr>
          <w:rFonts w:ascii="Times New Roman" w:hAnsi="Times New Roman" w:cs="Times New Roman"/>
          <w:b/>
          <w:sz w:val="24"/>
          <w:szCs w:val="24"/>
        </w:rPr>
      </w:pPr>
      <w:r w:rsidRPr="005F30CC">
        <w:rPr>
          <w:rFonts w:ascii="Times New Roman" w:hAnsi="Times New Roman" w:cs="Times New Roman"/>
          <w:b/>
          <w:sz w:val="24"/>
          <w:szCs w:val="24"/>
        </w:rPr>
        <w:t>1) filter: grayscale(100%)</w:t>
      </w:r>
    </w:p>
    <w:p w:rsidR="001A487A" w:rsidRPr="005F30CC" w:rsidRDefault="001A487A" w:rsidP="001A487A">
      <w:pPr>
        <w:jc w:val="both"/>
        <w:rPr>
          <w:rFonts w:ascii="Times New Roman" w:hAnsi="Times New Roman" w:cs="Times New Roman"/>
          <w:sz w:val="24"/>
          <w:szCs w:val="24"/>
        </w:rPr>
      </w:pPr>
      <w:r w:rsidRPr="005F30CC">
        <w:rPr>
          <w:rFonts w:ascii="Times New Roman" w:hAnsi="Times New Roman" w:cs="Times New Roman"/>
          <w:sz w:val="24"/>
          <w:szCs w:val="24"/>
        </w:rPr>
        <w:t>Change the color of all images to black and white (100% gray):</w:t>
      </w:r>
    </w:p>
    <w:p w:rsidR="001A487A" w:rsidRPr="005F30CC" w:rsidRDefault="001A487A" w:rsidP="001A487A">
      <w:pPr>
        <w:jc w:val="both"/>
        <w:rPr>
          <w:rFonts w:ascii="Times New Roman" w:hAnsi="Times New Roman" w:cs="Times New Roman"/>
          <w:b/>
          <w:sz w:val="24"/>
          <w:szCs w:val="24"/>
        </w:rPr>
      </w:pPr>
      <w:r w:rsidRPr="005F30CC">
        <w:rPr>
          <w:rFonts w:ascii="Times New Roman" w:hAnsi="Times New Roman" w:cs="Times New Roman"/>
          <w:b/>
          <w:sz w:val="24"/>
          <w:szCs w:val="24"/>
        </w:rPr>
        <w:t>2) filter: blur(30px)</w:t>
      </w:r>
    </w:p>
    <w:p w:rsidR="001A487A" w:rsidRPr="005F30CC" w:rsidRDefault="001A487A" w:rsidP="001A487A">
      <w:pPr>
        <w:jc w:val="both"/>
        <w:rPr>
          <w:rFonts w:ascii="Times New Roman" w:hAnsi="Times New Roman" w:cs="Times New Roman"/>
          <w:sz w:val="24"/>
          <w:szCs w:val="24"/>
        </w:rPr>
      </w:pPr>
      <w:r w:rsidRPr="005F30CC">
        <w:rPr>
          <w:rFonts w:ascii="Times New Roman" w:hAnsi="Times New Roman" w:cs="Times New Roman"/>
          <w:sz w:val="24"/>
          <w:szCs w:val="24"/>
        </w:rPr>
        <w:t>Applies a blur effect to the image. A larger value will create more blur</w:t>
      </w:r>
    </w:p>
    <w:p w:rsidR="001A487A" w:rsidRPr="005F30CC" w:rsidRDefault="001A487A" w:rsidP="001A487A">
      <w:pPr>
        <w:jc w:val="both"/>
        <w:rPr>
          <w:rFonts w:ascii="Times New Roman" w:hAnsi="Times New Roman" w:cs="Times New Roman"/>
          <w:b/>
          <w:sz w:val="24"/>
          <w:szCs w:val="24"/>
        </w:rPr>
      </w:pPr>
      <w:r w:rsidRPr="005F30CC">
        <w:rPr>
          <w:rFonts w:ascii="Times New Roman" w:hAnsi="Times New Roman" w:cs="Times New Roman"/>
          <w:b/>
          <w:sz w:val="24"/>
          <w:szCs w:val="24"/>
        </w:rPr>
        <w:t>3) filter: brightness(200%);</w:t>
      </w:r>
    </w:p>
    <w:p w:rsidR="001A487A" w:rsidRPr="005F30CC" w:rsidRDefault="001A487A" w:rsidP="001A487A">
      <w:pPr>
        <w:jc w:val="both"/>
        <w:rPr>
          <w:rFonts w:ascii="Times New Roman" w:hAnsi="Times New Roman" w:cs="Times New Roman"/>
          <w:sz w:val="24"/>
          <w:szCs w:val="24"/>
        </w:rPr>
      </w:pPr>
      <w:r w:rsidRPr="005F30CC">
        <w:rPr>
          <w:rFonts w:ascii="Times New Roman" w:hAnsi="Times New Roman" w:cs="Times New Roman"/>
          <w:sz w:val="24"/>
          <w:szCs w:val="24"/>
        </w:rPr>
        <w:t>Adjusts the brightness of the image. 0% (0) will make the image completely black. 100% (1) is default and represents the original image. Values over 100% will provide brighter results.</w:t>
      </w:r>
    </w:p>
    <w:p w:rsidR="001A487A" w:rsidRPr="005F30CC" w:rsidRDefault="001A487A" w:rsidP="001A487A">
      <w:pPr>
        <w:jc w:val="both"/>
        <w:rPr>
          <w:rFonts w:ascii="Times New Roman" w:hAnsi="Times New Roman" w:cs="Times New Roman"/>
          <w:b/>
          <w:sz w:val="24"/>
          <w:szCs w:val="24"/>
        </w:rPr>
      </w:pPr>
      <w:r w:rsidRPr="005F30CC">
        <w:rPr>
          <w:rFonts w:ascii="Times New Roman" w:hAnsi="Times New Roman" w:cs="Times New Roman"/>
          <w:b/>
          <w:sz w:val="24"/>
          <w:szCs w:val="24"/>
        </w:rPr>
        <w:t>4) filter: contrast(200%)</w:t>
      </w:r>
    </w:p>
    <w:p w:rsidR="001A487A" w:rsidRPr="005F30CC" w:rsidRDefault="001A487A" w:rsidP="001A487A">
      <w:pPr>
        <w:jc w:val="both"/>
        <w:rPr>
          <w:rFonts w:ascii="Times New Roman" w:hAnsi="Times New Roman" w:cs="Times New Roman"/>
          <w:sz w:val="24"/>
          <w:szCs w:val="24"/>
        </w:rPr>
      </w:pPr>
      <w:r w:rsidRPr="005F30CC">
        <w:rPr>
          <w:rFonts w:ascii="Times New Roman" w:hAnsi="Times New Roman" w:cs="Times New Roman"/>
          <w:sz w:val="24"/>
          <w:szCs w:val="24"/>
        </w:rPr>
        <w:t>Adjusts the contrast of the image. 0% (0) will make the image completely black. 100% (1) is default and represents the original image. Values over 100% will provide results with less contrast.</w:t>
      </w:r>
    </w:p>
    <w:p w:rsidR="001A487A" w:rsidRPr="005F30CC" w:rsidRDefault="001A487A" w:rsidP="001A487A">
      <w:pPr>
        <w:jc w:val="both"/>
        <w:rPr>
          <w:rFonts w:ascii="Times New Roman" w:hAnsi="Times New Roman" w:cs="Times New Roman"/>
          <w:b/>
          <w:sz w:val="24"/>
          <w:szCs w:val="24"/>
        </w:rPr>
      </w:pPr>
      <w:r w:rsidRPr="005F30CC">
        <w:rPr>
          <w:rFonts w:ascii="Times New Roman" w:hAnsi="Times New Roman" w:cs="Times New Roman"/>
          <w:b/>
          <w:sz w:val="24"/>
          <w:szCs w:val="24"/>
        </w:rPr>
        <w:t>5) filter:drop-shadow(h-shadow v-shadow blur color);</w:t>
      </w:r>
    </w:p>
    <w:p w:rsidR="001A487A" w:rsidRPr="005F30CC" w:rsidRDefault="001A487A" w:rsidP="001A487A">
      <w:pPr>
        <w:jc w:val="both"/>
        <w:rPr>
          <w:rFonts w:ascii="Times New Roman" w:hAnsi="Times New Roman" w:cs="Times New Roman"/>
          <w:sz w:val="24"/>
          <w:szCs w:val="24"/>
        </w:rPr>
      </w:pPr>
      <w:r w:rsidRPr="005F30CC">
        <w:rPr>
          <w:rFonts w:ascii="Times New Roman" w:hAnsi="Times New Roman" w:cs="Times New Roman"/>
          <w:sz w:val="24"/>
          <w:szCs w:val="24"/>
        </w:rPr>
        <w:t>This filter is similar to the box-shadow property.</w:t>
      </w:r>
    </w:p>
    <w:p w:rsidR="001A487A" w:rsidRPr="005F30CC" w:rsidRDefault="001A487A" w:rsidP="001A487A">
      <w:pPr>
        <w:jc w:val="both"/>
        <w:rPr>
          <w:rFonts w:ascii="Times New Roman" w:hAnsi="Times New Roman" w:cs="Times New Roman"/>
          <w:b/>
          <w:sz w:val="24"/>
          <w:szCs w:val="24"/>
        </w:rPr>
      </w:pPr>
      <w:r w:rsidRPr="005F30CC">
        <w:rPr>
          <w:rFonts w:ascii="Times New Roman" w:hAnsi="Times New Roman" w:cs="Times New Roman"/>
          <w:b/>
          <w:sz w:val="24"/>
          <w:szCs w:val="24"/>
        </w:rPr>
        <w:t>6) filter: hue-rotate(90deg);</w:t>
      </w:r>
    </w:p>
    <w:p w:rsidR="001A487A" w:rsidRPr="005F30CC" w:rsidRDefault="001A487A" w:rsidP="001A487A">
      <w:pPr>
        <w:jc w:val="both"/>
        <w:rPr>
          <w:rFonts w:ascii="Times New Roman" w:hAnsi="Times New Roman" w:cs="Times New Roman"/>
          <w:sz w:val="24"/>
          <w:szCs w:val="24"/>
        </w:rPr>
      </w:pPr>
      <w:r w:rsidRPr="005F30CC">
        <w:rPr>
          <w:rFonts w:ascii="Times New Roman" w:hAnsi="Times New Roman" w:cs="Times New Roman"/>
          <w:sz w:val="24"/>
          <w:szCs w:val="24"/>
        </w:rPr>
        <w:t>Applies a hue rotation on the image. The value defines the number of degrees around the color circle the image samples will be adjusted. 0deg is default, and represents the original image. Maximum value is 360deg.</w:t>
      </w:r>
    </w:p>
    <w:p w:rsidR="001A487A" w:rsidRPr="005F30CC" w:rsidRDefault="001A487A" w:rsidP="001A487A">
      <w:pPr>
        <w:jc w:val="both"/>
        <w:rPr>
          <w:rFonts w:ascii="Times New Roman" w:hAnsi="Times New Roman" w:cs="Times New Roman"/>
          <w:b/>
          <w:sz w:val="24"/>
          <w:szCs w:val="24"/>
        </w:rPr>
      </w:pPr>
      <w:r w:rsidRPr="005F30CC">
        <w:rPr>
          <w:rFonts w:ascii="Times New Roman" w:hAnsi="Times New Roman" w:cs="Times New Roman"/>
          <w:b/>
          <w:sz w:val="24"/>
          <w:szCs w:val="24"/>
        </w:rPr>
        <w:t>7) filter: invert(100%);</w:t>
      </w:r>
    </w:p>
    <w:p w:rsidR="001A487A" w:rsidRPr="005F30CC" w:rsidRDefault="001A487A" w:rsidP="001A487A">
      <w:pPr>
        <w:jc w:val="both"/>
        <w:rPr>
          <w:rFonts w:ascii="Times New Roman" w:hAnsi="Times New Roman" w:cs="Times New Roman"/>
          <w:sz w:val="24"/>
          <w:szCs w:val="24"/>
        </w:rPr>
      </w:pPr>
      <w:r w:rsidRPr="005F30CC">
        <w:rPr>
          <w:rFonts w:ascii="Times New Roman" w:hAnsi="Times New Roman" w:cs="Times New Roman"/>
          <w:sz w:val="24"/>
          <w:szCs w:val="24"/>
        </w:rPr>
        <w:t>Inverts the samples in the image. 0% (0) is default and represents the original image. 100% (1) will make the image completely inverted. Negative values are not allowed.</w:t>
      </w:r>
    </w:p>
    <w:p w:rsidR="00FC6540" w:rsidRDefault="00FC6540" w:rsidP="001A487A">
      <w:pPr>
        <w:jc w:val="both"/>
        <w:rPr>
          <w:rFonts w:ascii="Times New Roman" w:hAnsi="Times New Roman" w:cs="Times New Roman"/>
          <w:b/>
          <w:sz w:val="24"/>
          <w:szCs w:val="24"/>
        </w:rPr>
      </w:pPr>
    </w:p>
    <w:p w:rsidR="00FC6540" w:rsidRDefault="00FC6540" w:rsidP="001A487A">
      <w:pPr>
        <w:jc w:val="both"/>
        <w:rPr>
          <w:rFonts w:ascii="Times New Roman" w:hAnsi="Times New Roman" w:cs="Times New Roman"/>
          <w:b/>
          <w:sz w:val="24"/>
          <w:szCs w:val="24"/>
        </w:rPr>
      </w:pPr>
    </w:p>
    <w:p w:rsidR="001A487A" w:rsidRPr="005F30CC" w:rsidRDefault="001A487A" w:rsidP="001A487A">
      <w:pPr>
        <w:jc w:val="both"/>
        <w:rPr>
          <w:rFonts w:ascii="Times New Roman" w:hAnsi="Times New Roman" w:cs="Times New Roman"/>
          <w:b/>
          <w:sz w:val="24"/>
          <w:szCs w:val="24"/>
        </w:rPr>
      </w:pPr>
      <w:r w:rsidRPr="005F30CC">
        <w:rPr>
          <w:rFonts w:ascii="Times New Roman" w:hAnsi="Times New Roman" w:cs="Times New Roman"/>
          <w:b/>
          <w:sz w:val="24"/>
          <w:szCs w:val="24"/>
        </w:rPr>
        <w:t>8) filter: opacity(30%);</w:t>
      </w:r>
    </w:p>
    <w:p w:rsidR="001A487A" w:rsidRPr="005F30CC" w:rsidRDefault="001A487A" w:rsidP="001A487A">
      <w:pPr>
        <w:jc w:val="both"/>
        <w:rPr>
          <w:rFonts w:ascii="Times New Roman" w:hAnsi="Times New Roman" w:cs="Times New Roman"/>
          <w:sz w:val="24"/>
          <w:szCs w:val="24"/>
        </w:rPr>
      </w:pPr>
      <w:r w:rsidRPr="005F30CC">
        <w:rPr>
          <w:rFonts w:ascii="Times New Roman" w:hAnsi="Times New Roman" w:cs="Times New Roman"/>
          <w:sz w:val="24"/>
          <w:szCs w:val="24"/>
        </w:rPr>
        <w:t>Sets the opacity level for the image. The opacity-level describes the transparency-level, where: 0% (0) is completely transparent. 100% (1) is default and represents the original image (no transparency).</w:t>
      </w:r>
    </w:p>
    <w:p w:rsidR="001A487A" w:rsidRPr="005F30CC" w:rsidRDefault="001A487A" w:rsidP="001A487A">
      <w:pPr>
        <w:jc w:val="both"/>
        <w:rPr>
          <w:rFonts w:ascii="Times New Roman" w:hAnsi="Times New Roman" w:cs="Times New Roman"/>
          <w:b/>
          <w:sz w:val="24"/>
          <w:szCs w:val="24"/>
        </w:rPr>
      </w:pPr>
      <w:r w:rsidRPr="005F30CC">
        <w:rPr>
          <w:rFonts w:ascii="Times New Roman" w:hAnsi="Times New Roman" w:cs="Times New Roman"/>
          <w:b/>
          <w:sz w:val="24"/>
          <w:szCs w:val="24"/>
        </w:rPr>
        <w:t>9)  filter: saturate(800%);</w:t>
      </w:r>
    </w:p>
    <w:p w:rsidR="001A487A" w:rsidRPr="005F30CC" w:rsidRDefault="001A487A" w:rsidP="001A487A">
      <w:pPr>
        <w:jc w:val="both"/>
        <w:rPr>
          <w:rFonts w:ascii="Times New Roman" w:hAnsi="Times New Roman" w:cs="Times New Roman"/>
          <w:sz w:val="24"/>
          <w:szCs w:val="24"/>
        </w:rPr>
      </w:pPr>
      <w:r w:rsidRPr="005F30CC">
        <w:rPr>
          <w:rFonts w:ascii="Times New Roman" w:hAnsi="Times New Roman" w:cs="Times New Roman"/>
          <w:sz w:val="24"/>
          <w:szCs w:val="24"/>
        </w:rPr>
        <w:t>Saturates the image. 0% (0) will make the image completely un-saturated. 100% (1) is default and represents the original image. Values over 100% provides super-saturated results.</w:t>
      </w:r>
    </w:p>
    <w:p w:rsidR="001A487A" w:rsidRPr="005F30CC" w:rsidRDefault="001A487A" w:rsidP="001A487A">
      <w:pPr>
        <w:jc w:val="both"/>
        <w:rPr>
          <w:rFonts w:ascii="Times New Roman" w:hAnsi="Times New Roman" w:cs="Times New Roman"/>
          <w:b/>
          <w:sz w:val="24"/>
          <w:szCs w:val="24"/>
        </w:rPr>
      </w:pPr>
      <w:r w:rsidRPr="005F30CC">
        <w:rPr>
          <w:rFonts w:ascii="Times New Roman" w:hAnsi="Times New Roman" w:cs="Times New Roman"/>
          <w:b/>
          <w:sz w:val="24"/>
          <w:szCs w:val="24"/>
        </w:rPr>
        <w:t>10)</w:t>
      </w:r>
      <w:r w:rsidRPr="005F30CC">
        <w:rPr>
          <w:sz w:val="24"/>
          <w:szCs w:val="24"/>
        </w:rPr>
        <w:t xml:space="preserve"> </w:t>
      </w:r>
      <w:r w:rsidRPr="005F30CC">
        <w:rPr>
          <w:rFonts w:ascii="Times New Roman" w:hAnsi="Times New Roman" w:cs="Times New Roman"/>
          <w:b/>
          <w:sz w:val="24"/>
          <w:szCs w:val="24"/>
        </w:rPr>
        <w:t>filter: sepia(100%);</w:t>
      </w:r>
    </w:p>
    <w:p w:rsidR="001A487A" w:rsidRPr="005F30CC" w:rsidRDefault="001A487A" w:rsidP="001A487A">
      <w:pPr>
        <w:jc w:val="both"/>
        <w:rPr>
          <w:rFonts w:ascii="Times New Roman" w:hAnsi="Times New Roman" w:cs="Times New Roman"/>
          <w:sz w:val="24"/>
          <w:szCs w:val="24"/>
        </w:rPr>
      </w:pPr>
      <w:r w:rsidRPr="005F30CC">
        <w:rPr>
          <w:rFonts w:ascii="Times New Roman" w:hAnsi="Times New Roman" w:cs="Times New Roman"/>
          <w:sz w:val="24"/>
          <w:szCs w:val="24"/>
        </w:rPr>
        <w:t>Converts the image to sepia. 0% (0) is default and represents the original image. 100% (1) will make the image completely sepia.</w:t>
      </w:r>
    </w:p>
    <w:p w:rsidR="001A487A" w:rsidRPr="005F30CC" w:rsidRDefault="001A487A" w:rsidP="001A487A">
      <w:pPr>
        <w:jc w:val="both"/>
        <w:rPr>
          <w:rFonts w:ascii="Times New Roman" w:hAnsi="Times New Roman" w:cs="Times New Roman"/>
          <w:b/>
          <w:sz w:val="24"/>
          <w:szCs w:val="24"/>
        </w:rPr>
      </w:pPr>
      <w:r w:rsidRPr="005F30CC">
        <w:rPr>
          <w:rFonts w:ascii="Times New Roman" w:hAnsi="Times New Roman" w:cs="Times New Roman"/>
          <w:b/>
          <w:sz w:val="24"/>
          <w:szCs w:val="24"/>
        </w:rPr>
        <w:t>11) filter: contrast(200%) brightness(150%);</w:t>
      </w:r>
    </w:p>
    <w:p w:rsidR="001A487A" w:rsidRDefault="001A487A" w:rsidP="001A487A">
      <w:pPr>
        <w:jc w:val="both"/>
        <w:rPr>
          <w:rFonts w:ascii="Times New Roman" w:hAnsi="Times New Roman" w:cs="Times New Roman"/>
          <w:sz w:val="24"/>
          <w:szCs w:val="24"/>
        </w:rPr>
      </w:pPr>
      <w:r w:rsidRPr="005F30CC">
        <w:rPr>
          <w:rFonts w:ascii="Times New Roman" w:hAnsi="Times New Roman" w:cs="Times New Roman"/>
          <w:sz w:val="24"/>
          <w:szCs w:val="24"/>
        </w:rPr>
        <w:t>To use multiple filters, separate each filter with a space.</w:t>
      </w:r>
    </w:p>
    <w:p w:rsidR="00B23882" w:rsidRDefault="00B23882" w:rsidP="001A487A">
      <w:pPr>
        <w:jc w:val="both"/>
        <w:rPr>
          <w:rFonts w:ascii="Times New Roman" w:hAnsi="Times New Roman" w:cs="Times New Roman"/>
          <w:sz w:val="24"/>
          <w:szCs w:val="24"/>
        </w:rPr>
      </w:pPr>
    </w:p>
    <w:p w:rsidR="00B30CBC" w:rsidRDefault="00B30CBC" w:rsidP="001A487A">
      <w:pPr>
        <w:rPr>
          <w:rFonts w:ascii="Times New Roman" w:hAnsi="Times New Roman" w:cs="Times New Roman"/>
          <w:b/>
          <w:sz w:val="28"/>
          <w:szCs w:val="24"/>
          <w:u w:val="single"/>
        </w:rPr>
      </w:pPr>
    </w:p>
    <w:p w:rsidR="00B30CBC" w:rsidRDefault="00B30CBC" w:rsidP="001A487A">
      <w:pPr>
        <w:rPr>
          <w:rFonts w:ascii="Times New Roman" w:hAnsi="Times New Roman" w:cs="Times New Roman"/>
          <w:b/>
          <w:sz w:val="28"/>
          <w:szCs w:val="24"/>
          <w:u w:val="single"/>
        </w:rPr>
      </w:pPr>
    </w:p>
    <w:p w:rsidR="00B30CBC" w:rsidRDefault="00B30CBC" w:rsidP="001A487A">
      <w:pPr>
        <w:rPr>
          <w:rFonts w:ascii="Times New Roman" w:hAnsi="Times New Roman" w:cs="Times New Roman"/>
          <w:b/>
          <w:sz w:val="28"/>
          <w:szCs w:val="24"/>
          <w:u w:val="single"/>
        </w:rPr>
      </w:pPr>
    </w:p>
    <w:p w:rsidR="00B30CBC" w:rsidRDefault="00B30CBC" w:rsidP="001A487A">
      <w:pPr>
        <w:rPr>
          <w:rFonts w:ascii="Times New Roman" w:hAnsi="Times New Roman" w:cs="Times New Roman"/>
          <w:b/>
          <w:sz w:val="28"/>
          <w:szCs w:val="24"/>
          <w:u w:val="single"/>
        </w:rPr>
      </w:pPr>
    </w:p>
    <w:p w:rsidR="00B30CBC" w:rsidRDefault="00B30CBC" w:rsidP="001A487A">
      <w:pPr>
        <w:rPr>
          <w:rFonts w:ascii="Times New Roman" w:hAnsi="Times New Roman" w:cs="Times New Roman"/>
          <w:b/>
          <w:sz w:val="28"/>
          <w:szCs w:val="24"/>
          <w:u w:val="single"/>
        </w:rPr>
      </w:pPr>
    </w:p>
    <w:p w:rsidR="00B30CBC" w:rsidRDefault="00B30CBC" w:rsidP="001A487A">
      <w:pPr>
        <w:rPr>
          <w:rFonts w:ascii="Times New Roman" w:hAnsi="Times New Roman" w:cs="Times New Roman"/>
          <w:b/>
          <w:sz w:val="28"/>
          <w:szCs w:val="24"/>
          <w:u w:val="single"/>
        </w:rPr>
      </w:pPr>
    </w:p>
    <w:p w:rsidR="00B30CBC" w:rsidRDefault="00B30CBC" w:rsidP="001A487A">
      <w:pPr>
        <w:rPr>
          <w:rFonts w:ascii="Times New Roman" w:hAnsi="Times New Roman" w:cs="Times New Roman"/>
          <w:b/>
          <w:sz w:val="28"/>
          <w:szCs w:val="24"/>
          <w:u w:val="single"/>
        </w:rPr>
      </w:pPr>
    </w:p>
    <w:p w:rsidR="00B30CBC" w:rsidRDefault="00B30CBC" w:rsidP="001A487A">
      <w:pPr>
        <w:rPr>
          <w:rFonts w:ascii="Times New Roman" w:hAnsi="Times New Roman" w:cs="Times New Roman"/>
          <w:b/>
          <w:sz w:val="28"/>
          <w:szCs w:val="24"/>
          <w:u w:val="single"/>
        </w:rPr>
      </w:pPr>
    </w:p>
    <w:p w:rsidR="00B30CBC" w:rsidRDefault="00B30CBC" w:rsidP="001A487A">
      <w:pPr>
        <w:rPr>
          <w:rFonts w:ascii="Times New Roman" w:hAnsi="Times New Roman" w:cs="Times New Roman"/>
          <w:b/>
          <w:sz w:val="28"/>
          <w:szCs w:val="24"/>
          <w:u w:val="single"/>
        </w:rPr>
      </w:pPr>
    </w:p>
    <w:p w:rsidR="00B30CBC" w:rsidRDefault="00B30CBC" w:rsidP="001A487A">
      <w:pPr>
        <w:rPr>
          <w:rFonts w:ascii="Times New Roman" w:hAnsi="Times New Roman" w:cs="Times New Roman"/>
          <w:b/>
          <w:sz w:val="28"/>
          <w:szCs w:val="24"/>
          <w:u w:val="single"/>
        </w:rPr>
      </w:pPr>
    </w:p>
    <w:p w:rsidR="00B30CBC" w:rsidRDefault="00B30CBC" w:rsidP="001A487A">
      <w:pPr>
        <w:rPr>
          <w:rFonts w:ascii="Times New Roman" w:hAnsi="Times New Roman" w:cs="Times New Roman"/>
          <w:b/>
          <w:sz w:val="28"/>
          <w:szCs w:val="24"/>
          <w:u w:val="single"/>
        </w:rPr>
      </w:pPr>
    </w:p>
    <w:p w:rsidR="00B30CBC" w:rsidRDefault="00B30CBC" w:rsidP="001A487A">
      <w:pPr>
        <w:rPr>
          <w:rFonts w:ascii="Times New Roman" w:hAnsi="Times New Roman" w:cs="Times New Roman"/>
          <w:b/>
          <w:sz w:val="28"/>
          <w:szCs w:val="24"/>
          <w:u w:val="single"/>
        </w:rPr>
      </w:pPr>
    </w:p>
    <w:p w:rsidR="001A487A" w:rsidRPr="00B30CBC" w:rsidRDefault="001A487A" w:rsidP="00B30CBC">
      <w:pPr>
        <w:jc w:val="center"/>
        <w:rPr>
          <w:rFonts w:ascii="Times New Roman" w:hAnsi="Times New Roman" w:cs="Times New Roman"/>
          <w:b/>
          <w:sz w:val="36"/>
          <w:szCs w:val="36"/>
          <w:u w:val="single"/>
        </w:rPr>
      </w:pPr>
      <w:r w:rsidRPr="00B30CBC">
        <w:rPr>
          <w:rFonts w:ascii="Times New Roman" w:hAnsi="Times New Roman" w:cs="Times New Roman"/>
          <w:b/>
          <w:sz w:val="36"/>
          <w:szCs w:val="36"/>
          <w:u w:val="single"/>
        </w:rPr>
        <w:t>CSS3 NEW PSEDUO CLASSES</w:t>
      </w:r>
    </w:p>
    <w:p w:rsidR="001A487A" w:rsidRPr="00510259" w:rsidRDefault="001A487A" w:rsidP="001A487A">
      <w:pPr>
        <w:jc w:val="both"/>
        <w:rPr>
          <w:rFonts w:ascii="Times New Roman" w:hAnsi="Times New Roman" w:cs="Times New Roman"/>
          <w:b/>
          <w:sz w:val="24"/>
          <w:szCs w:val="24"/>
        </w:rPr>
      </w:pPr>
      <w:r w:rsidRPr="00510259">
        <w:rPr>
          <w:rFonts w:ascii="Times New Roman" w:hAnsi="Times New Roman" w:cs="Times New Roman"/>
          <w:b/>
          <w:sz w:val="24"/>
          <w:szCs w:val="24"/>
        </w:rPr>
        <w:t>1)  :nth-child(N)</w:t>
      </w:r>
    </w:p>
    <w:p w:rsidR="001A487A" w:rsidRPr="00510259" w:rsidRDefault="001A487A" w:rsidP="001A487A">
      <w:pPr>
        <w:jc w:val="both"/>
        <w:rPr>
          <w:rFonts w:ascii="Times New Roman" w:hAnsi="Times New Roman" w:cs="Times New Roman"/>
          <w:sz w:val="24"/>
          <w:szCs w:val="24"/>
        </w:rPr>
      </w:pPr>
      <w:r w:rsidRPr="00510259">
        <w:rPr>
          <w:rFonts w:ascii="Times New Roman" w:hAnsi="Times New Roman" w:cs="Times New Roman"/>
          <w:sz w:val="24"/>
          <w:szCs w:val="24"/>
        </w:rPr>
        <w:t>Matches elements on the basis of their positions within a parent element’s list of child elements.</w:t>
      </w:r>
    </w:p>
    <w:p w:rsidR="001A487A" w:rsidRPr="00510259" w:rsidRDefault="001A487A" w:rsidP="001A487A">
      <w:pPr>
        <w:jc w:val="both"/>
        <w:rPr>
          <w:rFonts w:ascii="Times New Roman" w:hAnsi="Times New Roman" w:cs="Times New Roman"/>
          <w:b/>
          <w:sz w:val="24"/>
          <w:szCs w:val="24"/>
        </w:rPr>
      </w:pPr>
      <w:r w:rsidRPr="00510259">
        <w:rPr>
          <w:rFonts w:ascii="Times New Roman" w:hAnsi="Times New Roman" w:cs="Times New Roman"/>
          <w:b/>
          <w:sz w:val="24"/>
          <w:szCs w:val="24"/>
        </w:rPr>
        <w:t>2)  :nth-last-child(N)</w:t>
      </w:r>
    </w:p>
    <w:p w:rsidR="001A487A" w:rsidRPr="00510259" w:rsidRDefault="001A487A" w:rsidP="001A487A">
      <w:pPr>
        <w:jc w:val="both"/>
        <w:rPr>
          <w:rFonts w:ascii="Times New Roman" w:hAnsi="Times New Roman" w:cs="Times New Roman"/>
          <w:sz w:val="24"/>
          <w:szCs w:val="24"/>
        </w:rPr>
      </w:pPr>
      <w:r w:rsidRPr="00510259">
        <w:rPr>
          <w:rFonts w:ascii="Times New Roman" w:hAnsi="Times New Roman" w:cs="Times New Roman"/>
          <w:sz w:val="24"/>
          <w:szCs w:val="24"/>
        </w:rPr>
        <w:t>Matches elements on the basis of their positions within a parent element’s list of child elements</w:t>
      </w:r>
    </w:p>
    <w:p w:rsidR="001A487A" w:rsidRPr="00510259" w:rsidRDefault="001A487A" w:rsidP="001A487A">
      <w:pPr>
        <w:jc w:val="both"/>
        <w:rPr>
          <w:rFonts w:ascii="Times New Roman" w:hAnsi="Times New Roman" w:cs="Times New Roman"/>
          <w:b/>
          <w:sz w:val="24"/>
          <w:szCs w:val="24"/>
        </w:rPr>
      </w:pPr>
      <w:r w:rsidRPr="00510259">
        <w:rPr>
          <w:rFonts w:ascii="Times New Roman" w:hAnsi="Times New Roman" w:cs="Times New Roman"/>
          <w:b/>
          <w:sz w:val="24"/>
          <w:szCs w:val="24"/>
        </w:rPr>
        <w:t>3)  :nth-of-type(N)</w:t>
      </w:r>
    </w:p>
    <w:p w:rsidR="001A487A" w:rsidRPr="00510259" w:rsidRDefault="001A487A" w:rsidP="001A487A">
      <w:pPr>
        <w:jc w:val="both"/>
        <w:rPr>
          <w:rFonts w:ascii="Times New Roman" w:hAnsi="Times New Roman" w:cs="Times New Roman"/>
          <w:sz w:val="24"/>
          <w:szCs w:val="24"/>
        </w:rPr>
      </w:pPr>
      <w:r w:rsidRPr="00510259">
        <w:rPr>
          <w:rFonts w:ascii="Times New Roman" w:hAnsi="Times New Roman" w:cs="Times New Roman"/>
          <w:sz w:val="24"/>
          <w:szCs w:val="24"/>
        </w:rPr>
        <w:t>Matches elements on the basis of their positions within a parent element’s list of child elements of the same type</w:t>
      </w:r>
    </w:p>
    <w:p w:rsidR="001A487A" w:rsidRPr="00510259" w:rsidRDefault="001A487A" w:rsidP="001A487A">
      <w:pPr>
        <w:jc w:val="both"/>
        <w:rPr>
          <w:rFonts w:ascii="Times New Roman" w:hAnsi="Times New Roman" w:cs="Times New Roman"/>
          <w:b/>
          <w:sz w:val="24"/>
          <w:szCs w:val="24"/>
        </w:rPr>
      </w:pPr>
      <w:r w:rsidRPr="00510259">
        <w:rPr>
          <w:rFonts w:ascii="Times New Roman" w:hAnsi="Times New Roman" w:cs="Times New Roman"/>
          <w:b/>
          <w:sz w:val="24"/>
          <w:szCs w:val="24"/>
        </w:rPr>
        <w:t>4)  :nth-last-of-type(N)</w:t>
      </w:r>
    </w:p>
    <w:p w:rsidR="001A487A" w:rsidRPr="00390CA9" w:rsidRDefault="001A487A" w:rsidP="001A487A">
      <w:pPr>
        <w:jc w:val="both"/>
        <w:rPr>
          <w:rFonts w:ascii="Times New Roman" w:hAnsi="Times New Roman" w:cs="Times New Roman"/>
          <w:sz w:val="24"/>
          <w:szCs w:val="24"/>
        </w:rPr>
      </w:pPr>
      <w:r w:rsidRPr="00365B0C">
        <w:rPr>
          <w:rFonts w:ascii="Times New Roman" w:hAnsi="Times New Roman" w:cs="Times New Roman"/>
          <w:sz w:val="24"/>
          <w:szCs w:val="24"/>
        </w:rPr>
        <w:t>Matches elements on the basis of their positions within a parent element’s list of child elements of the same type.</w:t>
      </w:r>
    </w:p>
    <w:p w:rsidR="001A487A" w:rsidRPr="00390CA9" w:rsidRDefault="001A487A" w:rsidP="001A487A">
      <w:pPr>
        <w:jc w:val="both"/>
        <w:rPr>
          <w:rFonts w:ascii="Times New Roman" w:hAnsi="Times New Roman" w:cs="Times New Roman"/>
          <w:b/>
          <w:sz w:val="24"/>
          <w:szCs w:val="24"/>
        </w:rPr>
      </w:pPr>
      <w:r w:rsidRPr="00390CA9">
        <w:rPr>
          <w:rFonts w:ascii="Times New Roman" w:hAnsi="Times New Roman" w:cs="Times New Roman"/>
          <w:b/>
          <w:sz w:val="24"/>
          <w:szCs w:val="24"/>
        </w:rPr>
        <w:t>5)  :last-child</w:t>
      </w:r>
    </w:p>
    <w:p w:rsidR="001A487A" w:rsidRPr="00390CA9" w:rsidRDefault="001A487A" w:rsidP="001A487A">
      <w:pPr>
        <w:jc w:val="both"/>
        <w:rPr>
          <w:rFonts w:ascii="Times New Roman" w:hAnsi="Times New Roman" w:cs="Times New Roman"/>
          <w:sz w:val="24"/>
          <w:szCs w:val="24"/>
        </w:rPr>
      </w:pPr>
      <w:r w:rsidRPr="00390CA9">
        <w:rPr>
          <w:rFonts w:ascii="Times New Roman" w:hAnsi="Times New Roman" w:cs="Times New Roman"/>
          <w:sz w:val="24"/>
          <w:szCs w:val="24"/>
        </w:rPr>
        <w:t>Matches an element that’s the last child element of its parent element</w:t>
      </w:r>
    </w:p>
    <w:p w:rsidR="001A487A" w:rsidRPr="00390CA9" w:rsidRDefault="001A487A" w:rsidP="001A487A">
      <w:pPr>
        <w:jc w:val="both"/>
        <w:rPr>
          <w:rFonts w:ascii="Times New Roman" w:hAnsi="Times New Roman" w:cs="Times New Roman"/>
          <w:b/>
          <w:sz w:val="24"/>
          <w:szCs w:val="24"/>
        </w:rPr>
      </w:pPr>
      <w:r w:rsidRPr="00390CA9">
        <w:rPr>
          <w:rFonts w:ascii="Times New Roman" w:hAnsi="Times New Roman" w:cs="Times New Roman"/>
          <w:b/>
          <w:sz w:val="24"/>
          <w:szCs w:val="24"/>
        </w:rPr>
        <w:t>6)  :first-of-type</w:t>
      </w:r>
    </w:p>
    <w:p w:rsidR="001A487A" w:rsidRPr="00390CA9" w:rsidRDefault="001A487A" w:rsidP="001A487A">
      <w:pPr>
        <w:jc w:val="both"/>
        <w:rPr>
          <w:rFonts w:ascii="Times New Roman" w:hAnsi="Times New Roman" w:cs="Times New Roman"/>
          <w:sz w:val="24"/>
          <w:szCs w:val="24"/>
        </w:rPr>
      </w:pPr>
      <w:r w:rsidRPr="00390CA9">
        <w:rPr>
          <w:rFonts w:ascii="Times New Roman" w:hAnsi="Times New Roman" w:cs="Times New Roman"/>
          <w:sz w:val="24"/>
          <w:szCs w:val="24"/>
        </w:rPr>
        <w:t>Matches the first child element of the specified element type.</w:t>
      </w:r>
    </w:p>
    <w:p w:rsidR="001A487A" w:rsidRPr="00390CA9" w:rsidRDefault="001A487A" w:rsidP="001A487A">
      <w:pPr>
        <w:jc w:val="both"/>
        <w:rPr>
          <w:rFonts w:ascii="Times New Roman" w:hAnsi="Times New Roman" w:cs="Times New Roman"/>
          <w:b/>
          <w:sz w:val="24"/>
          <w:szCs w:val="24"/>
        </w:rPr>
      </w:pPr>
      <w:r w:rsidRPr="00390CA9">
        <w:rPr>
          <w:rFonts w:ascii="Times New Roman" w:hAnsi="Times New Roman" w:cs="Times New Roman"/>
          <w:b/>
          <w:sz w:val="24"/>
          <w:szCs w:val="24"/>
        </w:rPr>
        <w:t>7)  :last-of-type</w:t>
      </w:r>
    </w:p>
    <w:p w:rsidR="001A487A" w:rsidRPr="00390CA9" w:rsidRDefault="001A487A" w:rsidP="001A487A">
      <w:pPr>
        <w:jc w:val="both"/>
        <w:rPr>
          <w:rFonts w:ascii="Times New Roman" w:hAnsi="Times New Roman" w:cs="Times New Roman"/>
          <w:sz w:val="24"/>
          <w:szCs w:val="24"/>
        </w:rPr>
      </w:pPr>
      <w:r w:rsidRPr="00390CA9">
        <w:rPr>
          <w:rFonts w:ascii="Times New Roman" w:hAnsi="Times New Roman" w:cs="Times New Roman"/>
          <w:sz w:val="24"/>
          <w:szCs w:val="24"/>
        </w:rPr>
        <w:t>Matches the last child element of the specified element type.</w:t>
      </w:r>
    </w:p>
    <w:p w:rsidR="001A487A" w:rsidRPr="00390CA9" w:rsidRDefault="001A487A" w:rsidP="001A487A">
      <w:pPr>
        <w:jc w:val="both"/>
        <w:rPr>
          <w:rFonts w:ascii="Times New Roman" w:hAnsi="Times New Roman" w:cs="Times New Roman"/>
          <w:b/>
          <w:sz w:val="24"/>
          <w:szCs w:val="24"/>
        </w:rPr>
      </w:pPr>
      <w:r w:rsidRPr="00390CA9">
        <w:rPr>
          <w:rFonts w:ascii="Times New Roman" w:hAnsi="Times New Roman" w:cs="Times New Roman"/>
          <w:b/>
          <w:sz w:val="24"/>
          <w:szCs w:val="24"/>
        </w:rPr>
        <w:t>8)  :only-child</w:t>
      </w:r>
    </w:p>
    <w:p w:rsidR="001A487A" w:rsidRPr="00390CA9" w:rsidRDefault="001A487A" w:rsidP="001A487A">
      <w:pPr>
        <w:jc w:val="both"/>
        <w:rPr>
          <w:rFonts w:ascii="Times New Roman" w:hAnsi="Times New Roman" w:cs="Times New Roman"/>
          <w:sz w:val="24"/>
          <w:szCs w:val="24"/>
        </w:rPr>
      </w:pPr>
      <w:r w:rsidRPr="00390CA9">
        <w:rPr>
          <w:rFonts w:ascii="Times New Roman" w:hAnsi="Times New Roman" w:cs="Times New Roman"/>
          <w:sz w:val="24"/>
          <w:szCs w:val="24"/>
        </w:rPr>
        <w:t>Matches an element if it’s the only child element of its parent.</w:t>
      </w:r>
    </w:p>
    <w:p w:rsidR="001A487A" w:rsidRPr="00390CA9" w:rsidRDefault="001A487A" w:rsidP="001A487A">
      <w:pPr>
        <w:jc w:val="both"/>
        <w:rPr>
          <w:rFonts w:ascii="Times New Roman" w:hAnsi="Times New Roman" w:cs="Times New Roman"/>
          <w:b/>
          <w:sz w:val="24"/>
          <w:szCs w:val="24"/>
        </w:rPr>
      </w:pPr>
      <w:r w:rsidRPr="00390CA9">
        <w:rPr>
          <w:rFonts w:ascii="Times New Roman" w:hAnsi="Times New Roman" w:cs="Times New Roman"/>
          <w:b/>
          <w:sz w:val="24"/>
          <w:szCs w:val="24"/>
        </w:rPr>
        <w:t>9)  :only-of-type</w:t>
      </w:r>
    </w:p>
    <w:p w:rsidR="001A487A" w:rsidRPr="00390CA9" w:rsidRDefault="001A487A" w:rsidP="001A487A">
      <w:pPr>
        <w:jc w:val="both"/>
        <w:rPr>
          <w:rFonts w:ascii="Times New Roman" w:hAnsi="Times New Roman" w:cs="Times New Roman"/>
          <w:sz w:val="24"/>
          <w:szCs w:val="24"/>
        </w:rPr>
      </w:pPr>
      <w:r w:rsidRPr="00390CA9">
        <w:rPr>
          <w:rFonts w:ascii="Times New Roman" w:hAnsi="Times New Roman" w:cs="Times New Roman"/>
          <w:sz w:val="24"/>
          <w:szCs w:val="24"/>
        </w:rPr>
        <w:t>Matches an element that’s the only child element of its type.</w:t>
      </w:r>
    </w:p>
    <w:p w:rsidR="001A487A" w:rsidRPr="00390CA9" w:rsidRDefault="001A487A" w:rsidP="001A487A">
      <w:pPr>
        <w:jc w:val="both"/>
        <w:rPr>
          <w:rFonts w:ascii="Times New Roman" w:hAnsi="Times New Roman" w:cs="Times New Roman"/>
          <w:b/>
          <w:sz w:val="24"/>
          <w:szCs w:val="24"/>
        </w:rPr>
      </w:pPr>
      <w:r w:rsidRPr="00390CA9">
        <w:rPr>
          <w:rFonts w:ascii="Times New Roman" w:hAnsi="Times New Roman" w:cs="Times New Roman"/>
          <w:b/>
          <w:sz w:val="24"/>
          <w:szCs w:val="24"/>
        </w:rPr>
        <w:t>10)  :root</w:t>
      </w:r>
    </w:p>
    <w:p w:rsidR="001A487A" w:rsidRPr="00390CA9" w:rsidRDefault="001A487A" w:rsidP="001A487A">
      <w:pPr>
        <w:jc w:val="both"/>
        <w:rPr>
          <w:rFonts w:ascii="Times New Roman" w:hAnsi="Times New Roman" w:cs="Times New Roman"/>
          <w:sz w:val="24"/>
          <w:szCs w:val="24"/>
        </w:rPr>
      </w:pPr>
      <w:r w:rsidRPr="00390CA9">
        <w:rPr>
          <w:rFonts w:ascii="Times New Roman" w:hAnsi="Times New Roman" w:cs="Times New Roman"/>
          <w:sz w:val="24"/>
          <w:szCs w:val="24"/>
        </w:rPr>
        <w:t>Matches the element that’s the root element of the document</w:t>
      </w:r>
    </w:p>
    <w:p w:rsidR="001A487A" w:rsidRPr="00390CA9" w:rsidRDefault="001A487A" w:rsidP="001A487A">
      <w:pPr>
        <w:jc w:val="both"/>
        <w:rPr>
          <w:rFonts w:ascii="Times New Roman" w:hAnsi="Times New Roman" w:cs="Times New Roman"/>
          <w:b/>
          <w:sz w:val="24"/>
          <w:szCs w:val="24"/>
        </w:rPr>
      </w:pPr>
      <w:r w:rsidRPr="00390CA9">
        <w:rPr>
          <w:rFonts w:ascii="Times New Roman" w:hAnsi="Times New Roman" w:cs="Times New Roman"/>
          <w:b/>
          <w:sz w:val="24"/>
          <w:szCs w:val="24"/>
        </w:rPr>
        <w:lastRenderedPageBreak/>
        <w:t>11)  :empty</w:t>
      </w:r>
    </w:p>
    <w:p w:rsidR="001A487A" w:rsidRPr="00D65621" w:rsidRDefault="001A487A" w:rsidP="001A487A">
      <w:pPr>
        <w:jc w:val="both"/>
        <w:rPr>
          <w:rFonts w:ascii="Times New Roman" w:hAnsi="Times New Roman" w:cs="Times New Roman"/>
          <w:sz w:val="24"/>
          <w:szCs w:val="24"/>
        </w:rPr>
      </w:pPr>
      <w:r w:rsidRPr="00390CA9">
        <w:rPr>
          <w:rFonts w:ascii="Times New Roman" w:hAnsi="Times New Roman" w:cs="Times New Roman"/>
          <w:sz w:val="24"/>
          <w:szCs w:val="24"/>
        </w:rPr>
        <w:t>Matches elements that have no children</w:t>
      </w:r>
    </w:p>
    <w:p w:rsidR="001A487A" w:rsidRPr="00390CA9" w:rsidRDefault="001A487A" w:rsidP="001A487A">
      <w:pPr>
        <w:jc w:val="both"/>
        <w:rPr>
          <w:rFonts w:ascii="Times New Roman" w:hAnsi="Times New Roman" w:cs="Times New Roman"/>
          <w:b/>
          <w:sz w:val="24"/>
          <w:szCs w:val="24"/>
        </w:rPr>
      </w:pPr>
      <w:r w:rsidRPr="00390CA9">
        <w:rPr>
          <w:rFonts w:ascii="Times New Roman" w:hAnsi="Times New Roman" w:cs="Times New Roman"/>
          <w:b/>
          <w:sz w:val="24"/>
          <w:szCs w:val="24"/>
        </w:rPr>
        <w:t>12)  :target</w:t>
      </w:r>
    </w:p>
    <w:p w:rsidR="001A487A" w:rsidRPr="00390CA9" w:rsidRDefault="001A487A" w:rsidP="001A487A">
      <w:pPr>
        <w:jc w:val="both"/>
        <w:rPr>
          <w:rFonts w:ascii="Times New Roman" w:hAnsi="Times New Roman" w:cs="Times New Roman"/>
          <w:sz w:val="24"/>
          <w:szCs w:val="24"/>
        </w:rPr>
      </w:pPr>
      <w:r w:rsidRPr="00390CA9">
        <w:rPr>
          <w:rFonts w:ascii="Times New Roman" w:hAnsi="Times New Roman" w:cs="Times New Roman"/>
          <w:sz w:val="24"/>
          <w:szCs w:val="24"/>
        </w:rPr>
        <w:t>Matches an element that’s the target of a fragment identifier in the document’s URI.</w:t>
      </w:r>
    </w:p>
    <w:p w:rsidR="001A487A" w:rsidRPr="00390CA9" w:rsidRDefault="001A487A" w:rsidP="001A487A">
      <w:pPr>
        <w:jc w:val="both"/>
        <w:rPr>
          <w:rFonts w:ascii="Times New Roman" w:hAnsi="Times New Roman" w:cs="Times New Roman"/>
          <w:b/>
          <w:sz w:val="24"/>
          <w:szCs w:val="24"/>
        </w:rPr>
      </w:pPr>
      <w:r w:rsidRPr="00390CA9">
        <w:rPr>
          <w:rFonts w:ascii="Times New Roman" w:hAnsi="Times New Roman" w:cs="Times New Roman"/>
          <w:b/>
          <w:sz w:val="24"/>
          <w:szCs w:val="24"/>
        </w:rPr>
        <w:t>13)  :enabled</w:t>
      </w:r>
    </w:p>
    <w:p w:rsidR="001A487A" w:rsidRPr="00390CA9" w:rsidRDefault="001A487A" w:rsidP="001A487A">
      <w:pPr>
        <w:jc w:val="both"/>
        <w:rPr>
          <w:rFonts w:ascii="Times New Roman" w:hAnsi="Times New Roman" w:cs="Times New Roman"/>
          <w:sz w:val="24"/>
          <w:szCs w:val="24"/>
        </w:rPr>
      </w:pPr>
      <w:r w:rsidRPr="00390CA9">
        <w:rPr>
          <w:rFonts w:ascii="Times New Roman" w:hAnsi="Times New Roman" w:cs="Times New Roman"/>
          <w:sz w:val="24"/>
          <w:szCs w:val="24"/>
        </w:rPr>
        <w:t>Matches user interface elements that are enabled</w:t>
      </w:r>
    </w:p>
    <w:p w:rsidR="001A487A" w:rsidRPr="00390CA9" w:rsidRDefault="001A487A" w:rsidP="001A487A">
      <w:pPr>
        <w:jc w:val="both"/>
        <w:rPr>
          <w:rFonts w:ascii="Times New Roman" w:hAnsi="Times New Roman" w:cs="Times New Roman"/>
          <w:b/>
          <w:sz w:val="24"/>
          <w:szCs w:val="24"/>
        </w:rPr>
      </w:pPr>
      <w:r w:rsidRPr="00390CA9">
        <w:rPr>
          <w:rFonts w:ascii="Times New Roman" w:hAnsi="Times New Roman" w:cs="Times New Roman"/>
          <w:b/>
          <w:sz w:val="24"/>
          <w:szCs w:val="24"/>
        </w:rPr>
        <w:t>14)  :disabled</w:t>
      </w:r>
    </w:p>
    <w:p w:rsidR="001A487A" w:rsidRPr="00390CA9" w:rsidRDefault="001A487A" w:rsidP="001A487A">
      <w:pPr>
        <w:jc w:val="both"/>
        <w:rPr>
          <w:rFonts w:ascii="Times New Roman" w:hAnsi="Times New Roman" w:cs="Times New Roman"/>
          <w:sz w:val="24"/>
          <w:szCs w:val="24"/>
        </w:rPr>
      </w:pPr>
      <w:r w:rsidRPr="00390CA9">
        <w:rPr>
          <w:rFonts w:ascii="Times New Roman" w:hAnsi="Times New Roman" w:cs="Times New Roman"/>
          <w:sz w:val="24"/>
          <w:szCs w:val="24"/>
        </w:rPr>
        <w:t>Matches user interface elements that are disabled</w:t>
      </w:r>
    </w:p>
    <w:p w:rsidR="001A487A" w:rsidRPr="00390CA9" w:rsidRDefault="001A487A" w:rsidP="001A487A">
      <w:pPr>
        <w:jc w:val="both"/>
        <w:rPr>
          <w:rFonts w:ascii="Times New Roman" w:hAnsi="Times New Roman" w:cs="Times New Roman"/>
          <w:b/>
          <w:sz w:val="24"/>
          <w:szCs w:val="24"/>
        </w:rPr>
      </w:pPr>
      <w:r w:rsidRPr="00390CA9">
        <w:rPr>
          <w:rFonts w:ascii="Times New Roman" w:hAnsi="Times New Roman" w:cs="Times New Roman"/>
          <w:b/>
          <w:sz w:val="24"/>
          <w:szCs w:val="24"/>
        </w:rPr>
        <w:t>15)  :checked</w:t>
      </w:r>
    </w:p>
    <w:p w:rsidR="001A487A" w:rsidRPr="00390CA9" w:rsidRDefault="001A487A" w:rsidP="001A487A">
      <w:pPr>
        <w:jc w:val="both"/>
        <w:rPr>
          <w:rFonts w:ascii="Times New Roman" w:hAnsi="Times New Roman" w:cs="Times New Roman"/>
          <w:sz w:val="24"/>
          <w:szCs w:val="24"/>
        </w:rPr>
      </w:pPr>
      <w:r w:rsidRPr="00390CA9">
        <w:rPr>
          <w:rFonts w:ascii="Times New Roman" w:hAnsi="Times New Roman" w:cs="Times New Roman"/>
          <w:sz w:val="24"/>
          <w:szCs w:val="24"/>
        </w:rPr>
        <w:t>Matches elements like checkboxes or radio buttons that are checked</w:t>
      </w:r>
    </w:p>
    <w:p w:rsidR="001A487A" w:rsidRPr="00390CA9" w:rsidRDefault="001A487A" w:rsidP="001A487A">
      <w:pPr>
        <w:jc w:val="both"/>
        <w:rPr>
          <w:rFonts w:ascii="Times New Roman" w:hAnsi="Times New Roman" w:cs="Times New Roman"/>
          <w:b/>
          <w:sz w:val="24"/>
          <w:szCs w:val="24"/>
        </w:rPr>
      </w:pPr>
      <w:r w:rsidRPr="00390CA9">
        <w:rPr>
          <w:rFonts w:ascii="Times New Roman" w:hAnsi="Times New Roman" w:cs="Times New Roman"/>
          <w:b/>
          <w:sz w:val="24"/>
          <w:szCs w:val="24"/>
        </w:rPr>
        <w:t>16)  :not(S)</w:t>
      </w:r>
    </w:p>
    <w:p w:rsidR="001A487A" w:rsidRDefault="001A487A" w:rsidP="001A487A">
      <w:pPr>
        <w:jc w:val="both"/>
        <w:rPr>
          <w:rFonts w:ascii="Times New Roman" w:hAnsi="Times New Roman" w:cs="Times New Roman"/>
          <w:sz w:val="24"/>
          <w:szCs w:val="24"/>
        </w:rPr>
      </w:pPr>
      <w:r w:rsidRPr="00390CA9">
        <w:rPr>
          <w:rFonts w:ascii="Times New Roman" w:hAnsi="Times New Roman" w:cs="Times New Roman"/>
          <w:sz w:val="24"/>
          <w:szCs w:val="24"/>
        </w:rPr>
        <w:t>Matches elements that aren’t matched by the specified selector</w:t>
      </w:r>
    </w:p>
    <w:p w:rsidR="001A487A" w:rsidRPr="007E6AB8" w:rsidRDefault="001A487A" w:rsidP="001A487A">
      <w:pPr>
        <w:jc w:val="both"/>
        <w:rPr>
          <w:rFonts w:ascii="Times New Roman" w:hAnsi="Times New Roman" w:cs="Times New Roman"/>
          <w:sz w:val="24"/>
          <w:szCs w:val="24"/>
        </w:rPr>
      </w:pPr>
    </w:p>
    <w:p w:rsidR="00A70CBD" w:rsidRDefault="00A70CBD" w:rsidP="00627F03">
      <w:pPr>
        <w:tabs>
          <w:tab w:val="left" w:pos="7260"/>
        </w:tabs>
        <w:rPr>
          <w:rFonts w:ascii="Times New Roman" w:hAnsi="Times New Roman" w:cs="Times New Roman"/>
          <w:sz w:val="24"/>
          <w:szCs w:val="24"/>
        </w:rPr>
      </w:pPr>
    </w:p>
    <w:p w:rsidR="00190A84" w:rsidRDefault="00190A84" w:rsidP="00627F03">
      <w:pPr>
        <w:tabs>
          <w:tab w:val="left" w:pos="7260"/>
        </w:tabs>
        <w:rPr>
          <w:rFonts w:ascii="Times New Roman" w:hAnsi="Times New Roman" w:cs="Times New Roman"/>
          <w:sz w:val="24"/>
          <w:szCs w:val="24"/>
        </w:rPr>
      </w:pPr>
    </w:p>
    <w:p w:rsidR="00190A84" w:rsidRDefault="00190A84" w:rsidP="00627F03">
      <w:pPr>
        <w:tabs>
          <w:tab w:val="left" w:pos="7260"/>
        </w:tabs>
        <w:rPr>
          <w:rFonts w:ascii="Times New Roman" w:hAnsi="Times New Roman" w:cs="Times New Roman"/>
          <w:sz w:val="24"/>
          <w:szCs w:val="24"/>
        </w:rPr>
      </w:pPr>
    </w:p>
    <w:p w:rsidR="00190A84" w:rsidRDefault="00190A84" w:rsidP="00627F03">
      <w:pPr>
        <w:tabs>
          <w:tab w:val="left" w:pos="7260"/>
        </w:tabs>
        <w:rPr>
          <w:rFonts w:ascii="Times New Roman" w:hAnsi="Times New Roman" w:cs="Times New Roman"/>
          <w:sz w:val="24"/>
          <w:szCs w:val="24"/>
        </w:rPr>
      </w:pPr>
    </w:p>
    <w:p w:rsidR="00190A84" w:rsidRDefault="00190A84" w:rsidP="00627F03">
      <w:pPr>
        <w:tabs>
          <w:tab w:val="left" w:pos="7260"/>
        </w:tabs>
        <w:rPr>
          <w:rFonts w:ascii="Times New Roman" w:hAnsi="Times New Roman" w:cs="Times New Roman"/>
          <w:sz w:val="24"/>
          <w:szCs w:val="24"/>
        </w:rPr>
      </w:pPr>
    </w:p>
    <w:p w:rsidR="00190A84" w:rsidRDefault="00190A84" w:rsidP="00627F03">
      <w:pPr>
        <w:tabs>
          <w:tab w:val="left" w:pos="7260"/>
        </w:tabs>
        <w:rPr>
          <w:rFonts w:ascii="Times New Roman" w:hAnsi="Times New Roman" w:cs="Times New Roman"/>
          <w:sz w:val="24"/>
          <w:szCs w:val="24"/>
        </w:rPr>
      </w:pPr>
    </w:p>
    <w:p w:rsidR="00190A84" w:rsidRDefault="00190A84" w:rsidP="00627F03">
      <w:pPr>
        <w:tabs>
          <w:tab w:val="left" w:pos="7260"/>
        </w:tabs>
        <w:rPr>
          <w:rFonts w:ascii="Times New Roman" w:hAnsi="Times New Roman" w:cs="Times New Roman"/>
          <w:sz w:val="24"/>
          <w:szCs w:val="24"/>
        </w:rPr>
      </w:pPr>
    </w:p>
    <w:p w:rsidR="00190A84" w:rsidRDefault="00190A84" w:rsidP="00627F03">
      <w:pPr>
        <w:tabs>
          <w:tab w:val="left" w:pos="7260"/>
        </w:tabs>
        <w:rPr>
          <w:rFonts w:ascii="Times New Roman" w:hAnsi="Times New Roman" w:cs="Times New Roman"/>
          <w:sz w:val="24"/>
          <w:szCs w:val="24"/>
        </w:rPr>
      </w:pPr>
    </w:p>
    <w:p w:rsidR="00190A84" w:rsidRDefault="00190A84" w:rsidP="00627F03">
      <w:pPr>
        <w:tabs>
          <w:tab w:val="left" w:pos="7260"/>
        </w:tabs>
        <w:rPr>
          <w:rFonts w:ascii="Times New Roman" w:hAnsi="Times New Roman" w:cs="Times New Roman"/>
          <w:sz w:val="24"/>
          <w:szCs w:val="24"/>
        </w:rPr>
      </w:pPr>
    </w:p>
    <w:p w:rsidR="00190A84" w:rsidRDefault="00190A84" w:rsidP="00627F03">
      <w:pPr>
        <w:tabs>
          <w:tab w:val="left" w:pos="7260"/>
        </w:tabs>
        <w:rPr>
          <w:rFonts w:ascii="Times New Roman" w:hAnsi="Times New Roman" w:cs="Times New Roman"/>
          <w:sz w:val="24"/>
          <w:szCs w:val="24"/>
        </w:rPr>
      </w:pPr>
    </w:p>
    <w:p w:rsidR="00190A84" w:rsidRDefault="00190A84" w:rsidP="00627F03">
      <w:pPr>
        <w:tabs>
          <w:tab w:val="left" w:pos="7260"/>
        </w:tabs>
        <w:rPr>
          <w:rFonts w:ascii="Times New Roman" w:hAnsi="Times New Roman" w:cs="Times New Roman"/>
          <w:sz w:val="24"/>
          <w:szCs w:val="24"/>
        </w:rPr>
      </w:pPr>
    </w:p>
    <w:p w:rsidR="00190A84" w:rsidRDefault="00190A84" w:rsidP="00627F03">
      <w:pPr>
        <w:tabs>
          <w:tab w:val="left" w:pos="7260"/>
        </w:tabs>
        <w:rPr>
          <w:rFonts w:ascii="Times New Roman" w:hAnsi="Times New Roman" w:cs="Times New Roman"/>
          <w:sz w:val="24"/>
          <w:szCs w:val="24"/>
        </w:rPr>
      </w:pPr>
    </w:p>
    <w:p w:rsidR="00FD00D1" w:rsidRDefault="00FD00D1" w:rsidP="00190A84">
      <w:pPr>
        <w:jc w:val="center"/>
        <w:rPr>
          <w:rFonts w:ascii="Times New Roman" w:hAnsi="Times New Roman" w:cs="Times New Roman"/>
          <w:b/>
          <w:color w:val="333333"/>
          <w:sz w:val="36"/>
          <w:szCs w:val="36"/>
          <w:u w:val="single"/>
          <w:shd w:val="clear" w:color="auto" w:fill="F9F9F9"/>
        </w:rPr>
      </w:pPr>
    </w:p>
    <w:p w:rsidR="00190A84" w:rsidRPr="00087EDE" w:rsidRDefault="00190A84" w:rsidP="00190A84">
      <w:pPr>
        <w:jc w:val="center"/>
        <w:rPr>
          <w:rFonts w:ascii="Times New Roman" w:hAnsi="Times New Roman" w:cs="Times New Roman"/>
          <w:b/>
          <w:color w:val="333333"/>
          <w:sz w:val="36"/>
          <w:szCs w:val="36"/>
          <w:u w:val="single"/>
          <w:shd w:val="clear" w:color="auto" w:fill="F9F9F9"/>
        </w:rPr>
      </w:pPr>
      <w:r w:rsidRPr="00087EDE">
        <w:rPr>
          <w:rFonts w:ascii="Times New Roman" w:hAnsi="Times New Roman" w:cs="Times New Roman"/>
          <w:b/>
          <w:color w:val="333333"/>
          <w:sz w:val="36"/>
          <w:szCs w:val="36"/>
          <w:u w:val="single"/>
          <w:shd w:val="clear" w:color="auto" w:fill="F9F9F9"/>
        </w:rPr>
        <w:t>RESPONSIVE W</w:t>
      </w:r>
      <w:r w:rsidR="00087EDE" w:rsidRPr="00087EDE">
        <w:rPr>
          <w:rFonts w:ascii="Times New Roman" w:hAnsi="Times New Roman" w:cs="Times New Roman"/>
          <w:b/>
          <w:color w:val="333333"/>
          <w:sz w:val="36"/>
          <w:szCs w:val="36"/>
          <w:u w:val="single"/>
          <w:shd w:val="clear" w:color="auto" w:fill="F9F9F9"/>
        </w:rPr>
        <w:t>EB DESIGN</w:t>
      </w:r>
    </w:p>
    <w:p w:rsidR="00190A84" w:rsidRPr="003E701D" w:rsidRDefault="00190A84" w:rsidP="00190A84">
      <w:pPr>
        <w:rPr>
          <w:rFonts w:ascii="Times New Roman" w:hAnsi="Times New Roman" w:cs="Times New Roman"/>
          <w:b/>
          <w:color w:val="333333"/>
          <w:sz w:val="24"/>
          <w:szCs w:val="24"/>
          <w:shd w:val="clear" w:color="auto" w:fill="F9F9F9"/>
        </w:rPr>
      </w:pPr>
      <w:r w:rsidRPr="003E701D">
        <w:rPr>
          <w:rFonts w:ascii="Times New Roman" w:hAnsi="Times New Roman" w:cs="Times New Roman"/>
          <w:b/>
          <w:color w:val="333333"/>
          <w:sz w:val="24"/>
          <w:szCs w:val="24"/>
          <w:shd w:val="clear" w:color="auto" w:fill="F9F9F9"/>
        </w:rPr>
        <w:t>Q) WHAT IS RWD ?</w:t>
      </w:r>
    </w:p>
    <w:p w:rsidR="00190A84" w:rsidRPr="002D1131" w:rsidRDefault="00190A84" w:rsidP="00190A84">
      <w:pPr>
        <w:pStyle w:val="Heading2"/>
        <w:jc w:val="both"/>
        <w:rPr>
          <w:b w:val="0"/>
          <w:sz w:val="24"/>
          <w:szCs w:val="24"/>
          <w:shd w:val="clear" w:color="auto" w:fill="F9F9F9"/>
        </w:rPr>
      </w:pPr>
      <w:r w:rsidRPr="002D1131">
        <w:rPr>
          <w:b w:val="0"/>
          <w:sz w:val="24"/>
          <w:szCs w:val="24"/>
          <w:shd w:val="clear" w:color="auto" w:fill="F9F9F9"/>
        </w:rPr>
        <w:t>Responsive Web Design (RWD) is an approach of laying-out and coding a website such that the website provides an optimal viewing experience — ease of reading and navigation with a minimum of resizing, panning, and scrolling — across a wide range of devices (from desktop computer monitors to mobile phones).</w:t>
      </w:r>
    </w:p>
    <w:p w:rsidR="00190A84" w:rsidRPr="00E31135" w:rsidRDefault="00190A84" w:rsidP="00E31135">
      <w:pPr>
        <w:jc w:val="both"/>
        <w:rPr>
          <w:rFonts w:ascii="Times New Roman" w:hAnsi="Times New Roman" w:cs="Times New Roman"/>
          <w:color w:val="000000" w:themeColor="text1"/>
          <w:sz w:val="24"/>
          <w:szCs w:val="24"/>
        </w:rPr>
      </w:pPr>
      <w:r w:rsidRPr="00E31135">
        <w:rPr>
          <w:rFonts w:ascii="Times New Roman" w:hAnsi="Times New Roman" w:cs="Times New Roman"/>
          <w:color w:val="000000" w:themeColor="text1"/>
          <w:sz w:val="24"/>
          <w:szCs w:val="24"/>
        </w:rPr>
        <w:t>The term</w:t>
      </w:r>
      <w:r w:rsidRPr="00E31135">
        <w:rPr>
          <w:rStyle w:val="apple-converted-space"/>
          <w:rFonts w:ascii="Times New Roman" w:hAnsi="Times New Roman" w:cs="Times New Roman"/>
          <w:color w:val="000000" w:themeColor="text1"/>
          <w:sz w:val="24"/>
          <w:szCs w:val="24"/>
        </w:rPr>
        <w:t> </w:t>
      </w:r>
      <w:hyperlink r:id="rId20" w:history="1">
        <w:r w:rsidRPr="00E31135">
          <w:rPr>
            <w:rStyle w:val="Hyperlink"/>
            <w:rFonts w:ascii="Times New Roman" w:hAnsi="Times New Roman" w:cs="Times New Roman"/>
            <w:color w:val="000000" w:themeColor="text1"/>
            <w:sz w:val="24"/>
            <w:szCs w:val="24"/>
          </w:rPr>
          <w:t>Responsive Web Design</w:t>
        </w:r>
        <w:r w:rsidRPr="00E31135">
          <w:rPr>
            <w:rStyle w:val="apple-converted-space"/>
            <w:rFonts w:ascii="Times New Roman" w:hAnsi="Times New Roman" w:cs="Times New Roman"/>
            <w:color w:val="000000" w:themeColor="text1"/>
            <w:sz w:val="24"/>
            <w:szCs w:val="24"/>
          </w:rPr>
          <w:t> </w:t>
        </w:r>
      </w:hyperlink>
      <w:r w:rsidRPr="00E31135">
        <w:rPr>
          <w:rFonts w:ascii="Times New Roman" w:hAnsi="Times New Roman" w:cs="Times New Roman"/>
          <w:color w:val="000000" w:themeColor="text1"/>
          <w:sz w:val="24"/>
          <w:szCs w:val="24"/>
        </w:rPr>
        <w:t>was coined by</w:t>
      </w:r>
      <w:r w:rsidRPr="00E31135">
        <w:rPr>
          <w:rStyle w:val="apple-converted-space"/>
          <w:rFonts w:ascii="Times New Roman" w:hAnsi="Times New Roman" w:cs="Times New Roman"/>
          <w:color w:val="000000" w:themeColor="text1"/>
          <w:sz w:val="24"/>
          <w:szCs w:val="24"/>
        </w:rPr>
        <w:t> </w:t>
      </w:r>
      <w:hyperlink r:id="rId21" w:history="1">
        <w:r w:rsidRPr="00E31135">
          <w:rPr>
            <w:rStyle w:val="Hyperlink"/>
            <w:rFonts w:ascii="Times New Roman" w:hAnsi="Times New Roman" w:cs="Times New Roman"/>
            <w:b/>
            <w:color w:val="000000" w:themeColor="text1"/>
            <w:sz w:val="24"/>
            <w:szCs w:val="24"/>
          </w:rPr>
          <w:t>Ethan Marcotte</w:t>
        </w:r>
      </w:hyperlink>
      <w:r w:rsidRPr="00E31135">
        <w:rPr>
          <w:rStyle w:val="apple-converted-space"/>
          <w:rFonts w:ascii="Times New Roman" w:hAnsi="Times New Roman" w:cs="Times New Roman"/>
          <w:color w:val="000000" w:themeColor="text1"/>
          <w:sz w:val="24"/>
          <w:szCs w:val="24"/>
        </w:rPr>
        <w:t> </w:t>
      </w:r>
      <w:r w:rsidRPr="00E31135">
        <w:rPr>
          <w:rFonts w:ascii="Times New Roman" w:hAnsi="Times New Roman" w:cs="Times New Roman"/>
          <w:color w:val="000000" w:themeColor="text1"/>
          <w:sz w:val="24"/>
          <w:szCs w:val="24"/>
        </w:rPr>
        <w:t>and is the practice of using</w:t>
      </w:r>
      <w:r w:rsidRPr="00E31135">
        <w:rPr>
          <w:rStyle w:val="apple-converted-space"/>
          <w:rFonts w:ascii="Times New Roman" w:hAnsi="Times New Roman" w:cs="Times New Roman"/>
          <w:color w:val="000000" w:themeColor="text1"/>
          <w:sz w:val="24"/>
          <w:szCs w:val="24"/>
        </w:rPr>
        <w:t> </w:t>
      </w:r>
      <w:hyperlink r:id="rId22" w:history="1">
        <w:r w:rsidRPr="00E31135">
          <w:rPr>
            <w:rStyle w:val="Hyperlink"/>
            <w:rFonts w:ascii="Times New Roman" w:hAnsi="Times New Roman" w:cs="Times New Roman"/>
            <w:color w:val="000000" w:themeColor="text1"/>
            <w:sz w:val="24"/>
            <w:szCs w:val="24"/>
          </w:rPr>
          <w:t>fluid grids</w:t>
        </w:r>
      </w:hyperlink>
      <w:r w:rsidRPr="00E31135">
        <w:rPr>
          <w:rFonts w:ascii="Times New Roman" w:hAnsi="Times New Roman" w:cs="Times New Roman"/>
          <w:color w:val="000000" w:themeColor="text1"/>
          <w:sz w:val="24"/>
          <w:szCs w:val="24"/>
        </w:rPr>
        <w:t>,</w:t>
      </w:r>
      <w:r w:rsidRPr="00E31135">
        <w:rPr>
          <w:rStyle w:val="apple-converted-space"/>
          <w:rFonts w:ascii="Times New Roman" w:hAnsi="Times New Roman" w:cs="Times New Roman"/>
          <w:color w:val="000000" w:themeColor="text1"/>
          <w:sz w:val="24"/>
          <w:szCs w:val="24"/>
        </w:rPr>
        <w:t> </w:t>
      </w:r>
      <w:hyperlink r:id="rId23" w:history="1">
        <w:r w:rsidRPr="00E31135">
          <w:rPr>
            <w:rStyle w:val="Hyperlink"/>
            <w:rFonts w:ascii="Times New Roman" w:hAnsi="Times New Roman" w:cs="Times New Roman"/>
            <w:color w:val="000000" w:themeColor="text1"/>
            <w:sz w:val="24"/>
            <w:szCs w:val="24"/>
          </w:rPr>
          <w:t>flexible images</w:t>
        </w:r>
      </w:hyperlink>
      <w:r w:rsidRPr="00E31135">
        <w:rPr>
          <w:rFonts w:ascii="Times New Roman" w:hAnsi="Times New Roman" w:cs="Times New Roman"/>
          <w:color w:val="000000" w:themeColor="text1"/>
          <w:sz w:val="24"/>
          <w:szCs w:val="24"/>
        </w:rPr>
        <w:t>, and media queries to progressively enhance a web page for different viewing contexts.</w:t>
      </w:r>
    </w:p>
    <w:p w:rsidR="00190A84" w:rsidRPr="009B7059" w:rsidRDefault="00190A84" w:rsidP="00190A84">
      <w:pPr>
        <w:jc w:val="both"/>
        <w:rPr>
          <w:color w:val="222222"/>
          <w:shd w:val="clear" w:color="auto" w:fill="FFFFFF"/>
        </w:rPr>
      </w:pPr>
      <w:r>
        <w:rPr>
          <w:noProof/>
          <w:color w:val="222222"/>
          <w:shd w:val="clear" w:color="auto" w:fill="FFFFFF"/>
        </w:rPr>
        <w:drawing>
          <wp:inline distT="0" distB="0" distL="0" distR="0" wp14:anchorId="135A3E65" wp14:editId="0818574D">
            <wp:extent cx="5934075" cy="404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is-like-water-198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5937" cy="4049395"/>
                    </a:xfrm>
                    <a:prstGeom prst="rect">
                      <a:avLst/>
                    </a:prstGeom>
                  </pic:spPr>
                </pic:pic>
              </a:graphicData>
            </a:graphic>
          </wp:inline>
        </w:drawing>
      </w:r>
    </w:p>
    <w:p w:rsidR="001417EE" w:rsidRDefault="001417EE" w:rsidP="00190A84">
      <w:pPr>
        <w:jc w:val="both"/>
        <w:rPr>
          <w:rFonts w:ascii="Times New Roman" w:hAnsi="Times New Roman" w:cs="Times New Roman"/>
          <w:b/>
          <w:color w:val="333333"/>
          <w:sz w:val="24"/>
          <w:szCs w:val="24"/>
          <w:shd w:val="clear" w:color="auto" w:fill="F9F9F9"/>
        </w:rPr>
      </w:pPr>
    </w:p>
    <w:p w:rsidR="00190A84" w:rsidRPr="002D1131" w:rsidRDefault="00190A84" w:rsidP="00190A84">
      <w:pPr>
        <w:jc w:val="both"/>
        <w:rPr>
          <w:rFonts w:ascii="Times New Roman" w:hAnsi="Times New Roman" w:cs="Times New Roman"/>
          <w:b/>
          <w:color w:val="333333"/>
          <w:sz w:val="24"/>
          <w:szCs w:val="24"/>
          <w:shd w:val="clear" w:color="auto" w:fill="F9F9F9"/>
        </w:rPr>
      </w:pPr>
      <w:r w:rsidRPr="002D1131">
        <w:rPr>
          <w:rFonts w:ascii="Times New Roman" w:hAnsi="Times New Roman" w:cs="Times New Roman"/>
          <w:b/>
          <w:color w:val="333333"/>
          <w:sz w:val="24"/>
          <w:szCs w:val="24"/>
          <w:shd w:val="clear" w:color="auto" w:fill="F9F9F9"/>
        </w:rPr>
        <w:t>Q) WHY IT  IS SO IMPORTANT ?</w:t>
      </w:r>
    </w:p>
    <w:p w:rsidR="00190A84" w:rsidRPr="002D1131" w:rsidRDefault="00190A84" w:rsidP="002D1131">
      <w:pPr>
        <w:jc w:val="both"/>
        <w:rPr>
          <w:rFonts w:ascii="Times New Roman" w:hAnsi="Times New Roman" w:cs="Times New Roman"/>
          <w:color w:val="222222"/>
          <w:sz w:val="24"/>
          <w:szCs w:val="24"/>
          <w:shd w:val="clear" w:color="auto" w:fill="FFFFFF"/>
        </w:rPr>
      </w:pPr>
      <w:r w:rsidRPr="002D1131">
        <w:rPr>
          <w:rFonts w:ascii="Times New Roman" w:hAnsi="Times New Roman" w:cs="Times New Roman"/>
          <w:color w:val="222222"/>
          <w:sz w:val="24"/>
          <w:szCs w:val="24"/>
          <w:shd w:val="clear" w:color="auto" w:fill="FFFFFF"/>
        </w:rPr>
        <w:t>There is NO doubt that</w:t>
      </w:r>
      <w:r w:rsidRPr="002D1131">
        <w:rPr>
          <w:rStyle w:val="apple-converted-space"/>
          <w:rFonts w:ascii="Times New Roman" w:hAnsi="Times New Roman" w:cs="Times New Roman"/>
          <w:color w:val="222222"/>
          <w:sz w:val="24"/>
          <w:szCs w:val="24"/>
          <w:shd w:val="clear" w:color="auto" w:fill="FFFFFF"/>
        </w:rPr>
        <w:t> </w:t>
      </w:r>
      <w:r w:rsidRPr="002D1131">
        <w:rPr>
          <w:rFonts w:ascii="Times New Roman" w:hAnsi="Times New Roman" w:cs="Times New Roman"/>
          <w:b/>
          <w:bCs/>
          <w:color w:val="222222"/>
          <w:sz w:val="24"/>
          <w:szCs w:val="24"/>
          <w:shd w:val="clear" w:color="auto" w:fill="FFFFFF"/>
        </w:rPr>
        <w:t>Responsive Web Design</w:t>
      </w:r>
      <w:r w:rsidRPr="002D1131">
        <w:rPr>
          <w:rStyle w:val="apple-converted-space"/>
          <w:rFonts w:ascii="Times New Roman" w:hAnsi="Times New Roman" w:cs="Times New Roman"/>
          <w:color w:val="222222"/>
          <w:sz w:val="24"/>
          <w:szCs w:val="24"/>
          <w:shd w:val="clear" w:color="auto" w:fill="FFFFFF"/>
        </w:rPr>
        <w:t> </w:t>
      </w:r>
      <w:r w:rsidRPr="002D1131">
        <w:rPr>
          <w:rFonts w:ascii="Times New Roman" w:hAnsi="Times New Roman" w:cs="Times New Roman"/>
          <w:color w:val="222222"/>
          <w:sz w:val="24"/>
          <w:szCs w:val="24"/>
          <w:shd w:val="clear" w:color="auto" w:fill="FFFFFF"/>
        </w:rPr>
        <w:t>is very</w:t>
      </w:r>
      <w:r w:rsidRPr="002D1131">
        <w:rPr>
          <w:rStyle w:val="apple-converted-space"/>
          <w:rFonts w:ascii="Times New Roman" w:hAnsi="Times New Roman" w:cs="Times New Roman"/>
          <w:color w:val="222222"/>
          <w:sz w:val="24"/>
          <w:szCs w:val="24"/>
          <w:shd w:val="clear" w:color="auto" w:fill="FFFFFF"/>
        </w:rPr>
        <w:t> </w:t>
      </w:r>
      <w:r w:rsidRPr="002D1131">
        <w:rPr>
          <w:rFonts w:ascii="Times New Roman" w:hAnsi="Times New Roman" w:cs="Times New Roman"/>
          <w:b/>
          <w:bCs/>
          <w:color w:val="222222"/>
          <w:sz w:val="24"/>
          <w:szCs w:val="24"/>
          <w:shd w:val="clear" w:color="auto" w:fill="FFFFFF"/>
        </w:rPr>
        <w:t>important</w:t>
      </w:r>
      <w:r w:rsidRPr="002D1131">
        <w:rPr>
          <w:rStyle w:val="apple-converted-space"/>
          <w:rFonts w:ascii="Times New Roman" w:hAnsi="Times New Roman" w:cs="Times New Roman"/>
          <w:color w:val="222222"/>
          <w:sz w:val="24"/>
          <w:szCs w:val="24"/>
          <w:shd w:val="clear" w:color="auto" w:fill="FFFFFF"/>
        </w:rPr>
        <w:t> </w:t>
      </w:r>
      <w:r w:rsidRPr="002D1131">
        <w:rPr>
          <w:rFonts w:ascii="Times New Roman" w:hAnsi="Times New Roman" w:cs="Times New Roman"/>
          <w:color w:val="222222"/>
          <w:sz w:val="24"/>
          <w:szCs w:val="24"/>
          <w:shd w:val="clear" w:color="auto" w:fill="FFFFFF"/>
        </w:rPr>
        <w:t xml:space="preserve">for today's </w:t>
      </w:r>
      <w:r w:rsidRPr="002D1131">
        <w:rPr>
          <w:rFonts w:ascii="Times New Roman" w:hAnsi="Times New Roman" w:cs="Times New Roman"/>
          <w:b/>
          <w:bCs/>
          <w:color w:val="222222"/>
          <w:sz w:val="24"/>
          <w:szCs w:val="24"/>
          <w:shd w:val="clear" w:color="auto" w:fill="FFFFFF"/>
        </w:rPr>
        <w:t>webdesign</w:t>
      </w:r>
      <w:r w:rsidRPr="002D1131">
        <w:rPr>
          <w:rStyle w:val="apple-converted-space"/>
          <w:rFonts w:ascii="Times New Roman" w:hAnsi="Times New Roman" w:cs="Times New Roman"/>
          <w:color w:val="222222"/>
          <w:sz w:val="24"/>
          <w:szCs w:val="24"/>
          <w:shd w:val="clear" w:color="auto" w:fill="FFFFFF"/>
        </w:rPr>
        <w:t> </w:t>
      </w:r>
      <w:r w:rsidRPr="002D1131">
        <w:rPr>
          <w:rFonts w:ascii="Times New Roman" w:hAnsi="Times New Roman" w:cs="Times New Roman"/>
          <w:color w:val="222222"/>
          <w:sz w:val="24"/>
          <w:szCs w:val="24"/>
          <w:shd w:val="clear" w:color="auto" w:fill="FFFFFF"/>
        </w:rPr>
        <w:t>point of view. Smartphone and tablet adoption rapidly increases, so does the</w:t>
      </w:r>
      <w:r w:rsidRPr="002D1131">
        <w:rPr>
          <w:rStyle w:val="apple-converted-space"/>
          <w:rFonts w:ascii="Times New Roman" w:hAnsi="Times New Roman" w:cs="Times New Roman"/>
          <w:color w:val="222222"/>
          <w:sz w:val="24"/>
          <w:szCs w:val="24"/>
          <w:shd w:val="clear" w:color="auto" w:fill="FFFFFF"/>
        </w:rPr>
        <w:t> </w:t>
      </w:r>
      <w:r w:rsidRPr="002D1131">
        <w:rPr>
          <w:rFonts w:ascii="Times New Roman" w:hAnsi="Times New Roman" w:cs="Times New Roman"/>
          <w:b/>
          <w:bCs/>
          <w:color w:val="222222"/>
          <w:sz w:val="24"/>
          <w:szCs w:val="24"/>
          <w:shd w:val="clear" w:color="auto" w:fill="FFFFFF"/>
        </w:rPr>
        <w:t>importance</w:t>
      </w:r>
      <w:r w:rsidRPr="002D1131">
        <w:rPr>
          <w:rStyle w:val="apple-converted-space"/>
          <w:rFonts w:ascii="Times New Roman" w:hAnsi="Times New Roman" w:cs="Times New Roman"/>
          <w:color w:val="222222"/>
          <w:sz w:val="24"/>
          <w:szCs w:val="24"/>
          <w:shd w:val="clear" w:color="auto" w:fill="FFFFFF"/>
        </w:rPr>
        <w:t> </w:t>
      </w:r>
      <w:r w:rsidRPr="002D1131">
        <w:rPr>
          <w:rFonts w:ascii="Times New Roman" w:hAnsi="Times New Roman" w:cs="Times New Roman"/>
          <w:color w:val="222222"/>
          <w:sz w:val="24"/>
          <w:szCs w:val="24"/>
          <w:shd w:val="clear" w:color="auto" w:fill="FFFFFF"/>
        </w:rPr>
        <w:t>of mobile-</w:t>
      </w:r>
      <w:r w:rsidRPr="002D1131">
        <w:rPr>
          <w:rFonts w:ascii="Times New Roman" w:hAnsi="Times New Roman" w:cs="Times New Roman"/>
          <w:color w:val="222222"/>
          <w:sz w:val="24"/>
          <w:szCs w:val="24"/>
          <w:shd w:val="clear" w:color="auto" w:fill="FFFFFF"/>
        </w:rPr>
        <w:lastRenderedPageBreak/>
        <w:t>friendly</w:t>
      </w:r>
      <w:r w:rsidRPr="002D1131">
        <w:rPr>
          <w:rStyle w:val="apple-converted-space"/>
          <w:rFonts w:ascii="Times New Roman" w:hAnsi="Times New Roman" w:cs="Times New Roman"/>
          <w:color w:val="222222"/>
          <w:sz w:val="24"/>
          <w:szCs w:val="24"/>
          <w:shd w:val="clear" w:color="auto" w:fill="FFFFFF"/>
        </w:rPr>
        <w:t> </w:t>
      </w:r>
      <w:r w:rsidRPr="002D1131">
        <w:rPr>
          <w:rFonts w:ascii="Times New Roman" w:hAnsi="Times New Roman" w:cs="Times New Roman"/>
          <w:b/>
          <w:bCs/>
          <w:color w:val="222222"/>
          <w:sz w:val="24"/>
          <w:szCs w:val="24"/>
          <w:shd w:val="clear" w:color="auto" w:fill="FFFFFF"/>
        </w:rPr>
        <w:t>websites</w:t>
      </w:r>
      <w:r w:rsidRPr="002D1131">
        <w:rPr>
          <w:rFonts w:ascii="Times New Roman" w:hAnsi="Times New Roman" w:cs="Times New Roman"/>
          <w:color w:val="222222"/>
          <w:sz w:val="24"/>
          <w:szCs w:val="24"/>
          <w:shd w:val="clear" w:color="auto" w:fill="FFFFFF"/>
        </w:rPr>
        <w:t>. Smartphones and tablets have changed the approach toward</w:t>
      </w:r>
      <w:r w:rsidRPr="002D1131">
        <w:rPr>
          <w:rStyle w:val="apple-converted-space"/>
          <w:rFonts w:ascii="Times New Roman" w:hAnsi="Times New Roman" w:cs="Times New Roman"/>
          <w:color w:val="222222"/>
          <w:sz w:val="24"/>
          <w:szCs w:val="24"/>
          <w:shd w:val="clear" w:color="auto" w:fill="FFFFFF"/>
        </w:rPr>
        <w:t> </w:t>
      </w:r>
      <w:r w:rsidRPr="002D1131">
        <w:rPr>
          <w:rFonts w:ascii="Times New Roman" w:hAnsi="Times New Roman" w:cs="Times New Roman"/>
          <w:b/>
          <w:bCs/>
          <w:color w:val="222222"/>
          <w:sz w:val="24"/>
          <w:szCs w:val="24"/>
          <w:shd w:val="clear" w:color="auto" w:fill="FFFFFF"/>
        </w:rPr>
        <w:t>design</w:t>
      </w:r>
      <w:r w:rsidRPr="002D1131">
        <w:rPr>
          <w:rStyle w:val="apple-converted-space"/>
          <w:rFonts w:ascii="Times New Roman" w:hAnsi="Times New Roman" w:cs="Times New Roman"/>
          <w:color w:val="222222"/>
          <w:sz w:val="24"/>
          <w:szCs w:val="24"/>
          <w:shd w:val="clear" w:color="auto" w:fill="FFFFFF"/>
        </w:rPr>
        <w:t> </w:t>
      </w:r>
      <w:r w:rsidRPr="002D1131">
        <w:rPr>
          <w:rFonts w:ascii="Times New Roman" w:hAnsi="Times New Roman" w:cs="Times New Roman"/>
          <w:color w:val="222222"/>
          <w:sz w:val="24"/>
          <w:szCs w:val="24"/>
          <w:shd w:val="clear" w:color="auto" w:fill="FFFFFF"/>
        </w:rPr>
        <w:t>and user experience.</w:t>
      </w:r>
    </w:p>
    <w:p w:rsidR="00190A84" w:rsidRPr="00FA0275" w:rsidRDefault="00190A84" w:rsidP="00190A84">
      <w:pPr>
        <w:jc w:val="both"/>
        <w:rPr>
          <w:rFonts w:ascii="Times New Roman" w:hAnsi="Times New Roman" w:cs="Times New Roman"/>
          <w:color w:val="333333"/>
          <w:sz w:val="24"/>
          <w:szCs w:val="24"/>
          <w:shd w:val="clear" w:color="auto" w:fill="F9F9F9"/>
        </w:rPr>
      </w:pPr>
      <w:r w:rsidRPr="002D1131">
        <w:rPr>
          <w:rFonts w:ascii="Times New Roman" w:hAnsi="Times New Roman" w:cs="Times New Roman"/>
          <w:color w:val="333333"/>
          <w:sz w:val="24"/>
          <w:szCs w:val="24"/>
          <w:shd w:val="clear" w:color="auto" w:fill="F9F9F9"/>
        </w:rPr>
        <w:t>The designer creating a Responsive Design should ensure that the website’s navigation elements, screen-layouts, text, images, audio/video players and other UI elements re-adjust themselves on a variety of devices. Thus, one need not spend extra time and money in creating and maintaining one “mobile-site version” and another “desktop-site version” of her website.</w:t>
      </w:r>
    </w:p>
    <w:p w:rsidR="00190A84" w:rsidRPr="00A4773F" w:rsidRDefault="00190A84" w:rsidP="00190A84">
      <w:pPr>
        <w:rPr>
          <w:rFonts w:ascii="Times New Roman" w:hAnsi="Times New Roman" w:cs="Times New Roman"/>
          <w:b/>
          <w:sz w:val="28"/>
          <w:szCs w:val="24"/>
        </w:rPr>
      </w:pPr>
      <w:r w:rsidRPr="00423038">
        <w:rPr>
          <w:b/>
          <w:sz w:val="28"/>
          <w:szCs w:val="28"/>
          <w:shd w:val="clear" w:color="auto" w:fill="F9F9F9"/>
        </w:rPr>
        <w:t xml:space="preserve">Q) </w:t>
      </w:r>
      <w:r w:rsidRPr="00A4773F">
        <w:rPr>
          <w:rFonts w:ascii="Times New Roman" w:hAnsi="Times New Roman" w:cs="Times New Roman"/>
          <w:b/>
          <w:sz w:val="28"/>
          <w:szCs w:val="24"/>
        </w:rPr>
        <w:t>Reasons Why Responsive Web Design is the Best Option Now a Days?</w:t>
      </w:r>
    </w:p>
    <w:p w:rsidR="00190A84" w:rsidRPr="00522BC3" w:rsidRDefault="00190A84" w:rsidP="00190A84">
      <w:pPr>
        <w:pStyle w:val="Heading3"/>
        <w:shd w:val="clear" w:color="auto" w:fill="F9F9F9"/>
        <w:spacing w:before="300" w:after="300"/>
        <w:jc w:val="both"/>
        <w:rPr>
          <w:rFonts w:ascii="Arial" w:hAnsi="Arial" w:cs="Arial"/>
          <w:color w:val="333333"/>
        </w:rPr>
      </w:pPr>
      <w:r w:rsidRPr="00522BC3">
        <w:rPr>
          <w:rFonts w:ascii="Arial" w:hAnsi="Arial" w:cs="Arial"/>
          <w:color w:val="333333"/>
        </w:rPr>
        <w:t>1. Super Flexible</w:t>
      </w:r>
      <w:r>
        <w:rPr>
          <w:rFonts w:ascii="Arial" w:hAnsi="Arial" w:cs="Arial"/>
          <w:color w:val="333333"/>
        </w:rPr>
        <w:t xml:space="preserve"> </w:t>
      </w:r>
      <w:r w:rsidRPr="00522BC3">
        <w:rPr>
          <w:rFonts w:ascii="Arial" w:hAnsi="Arial" w:cs="Arial"/>
          <w:color w:val="333333"/>
        </w:rPr>
        <w:t xml:space="preserve">: </w:t>
      </w:r>
    </w:p>
    <w:p w:rsidR="00190A84" w:rsidRPr="00AC4D44" w:rsidRDefault="00190A84" w:rsidP="00190A84">
      <w:pPr>
        <w:pStyle w:val="Heading2"/>
        <w:shd w:val="clear" w:color="auto" w:fill="FFFFFF"/>
        <w:spacing w:before="288" w:after="192" w:line="360" w:lineRule="atLeast"/>
        <w:jc w:val="both"/>
        <w:rPr>
          <w:color w:val="333333"/>
          <w:sz w:val="24"/>
          <w:shd w:val="clear" w:color="auto" w:fill="F9F9F9"/>
        </w:rPr>
      </w:pPr>
      <w:r w:rsidRPr="00AC4D44">
        <w:rPr>
          <w:color w:val="333333"/>
          <w:sz w:val="24"/>
          <w:shd w:val="clear" w:color="auto" w:fill="F9F9F9"/>
        </w:rPr>
        <w:t xml:space="preserve">Responsive web design sites are fluid, meaning the content moves freely across all screen resolutions and all devices. Both the grids and the images are fluid. Just as a liquid spreads out or draws in to allow its content to fill an allotted space and retain its appearance, responsive web design’s fluidity achieves the same result with website content on a device screen. </w:t>
      </w:r>
    </w:p>
    <w:p w:rsidR="00190A84" w:rsidRPr="00D2169A" w:rsidRDefault="00190A84" w:rsidP="00190A84">
      <w:r>
        <w:rPr>
          <w:noProof/>
        </w:rPr>
        <w:drawing>
          <wp:inline distT="0" distB="0" distL="0" distR="0" wp14:anchorId="28D9D7B3" wp14:editId="4834C6BE">
            <wp:extent cx="6000750"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ive_1.png"/>
                    <pic:cNvPicPr/>
                  </pic:nvPicPr>
                  <pic:blipFill>
                    <a:blip r:embed="rId25">
                      <a:extLst>
                        <a:ext uri="{28A0092B-C50C-407E-A947-70E740481C1C}">
                          <a14:useLocalDpi xmlns:a14="http://schemas.microsoft.com/office/drawing/2010/main" val="0"/>
                        </a:ext>
                      </a:extLst>
                    </a:blip>
                    <a:stretch>
                      <a:fillRect/>
                    </a:stretch>
                  </pic:blipFill>
                  <pic:spPr>
                    <a:xfrm>
                      <a:off x="0" y="0"/>
                      <a:ext cx="5999339" cy="2418781"/>
                    </a:xfrm>
                    <a:prstGeom prst="rect">
                      <a:avLst/>
                    </a:prstGeom>
                  </pic:spPr>
                </pic:pic>
              </a:graphicData>
            </a:graphic>
          </wp:inline>
        </w:drawing>
      </w:r>
    </w:p>
    <w:p w:rsidR="00190A84" w:rsidRPr="00774282" w:rsidRDefault="00190A84" w:rsidP="00190A84">
      <w:pPr>
        <w:pStyle w:val="Heading3"/>
        <w:shd w:val="clear" w:color="auto" w:fill="F9F9F9"/>
        <w:spacing w:before="300" w:after="300"/>
        <w:rPr>
          <w:rFonts w:ascii="Arial" w:hAnsi="Arial" w:cs="Arial"/>
          <w:color w:val="333333"/>
        </w:rPr>
      </w:pPr>
      <w:r w:rsidRPr="00774282">
        <w:rPr>
          <w:rFonts w:ascii="Arial" w:hAnsi="Arial" w:cs="Arial"/>
          <w:color w:val="333333"/>
        </w:rPr>
        <w:t>2. Excellent User Experience</w:t>
      </w:r>
    </w:p>
    <w:p w:rsidR="00190A84" w:rsidRPr="00AC4D44" w:rsidRDefault="00190A84" w:rsidP="00190A84">
      <w:pPr>
        <w:pStyle w:val="Heading2"/>
        <w:shd w:val="clear" w:color="auto" w:fill="FFFFFF"/>
        <w:spacing w:before="288" w:after="192" w:line="360" w:lineRule="atLeast"/>
        <w:jc w:val="both"/>
        <w:rPr>
          <w:color w:val="333333"/>
          <w:sz w:val="24"/>
          <w:shd w:val="clear" w:color="auto" w:fill="F9F9F9"/>
        </w:rPr>
      </w:pPr>
      <w:r w:rsidRPr="00AC4D44">
        <w:rPr>
          <w:color w:val="333333"/>
          <w:sz w:val="24"/>
          <w:shd w:val="clear" w:color="auto" w:fill="F9F9F9"/>
        </w:rPr>
        <w:t xml:space="preserve">While, content is king and discover ability of content are foremost success metrics, it is the user experience that enables visitors to consume content on any website through the device of their choice and preference, anytime. Thus, responsive web design is about providing the optimal user experience irrespective of whether they use a desktop computer, a smartphone, a tablet or a smart-TV. Responsive web design accommodates the busy professional during the day and the wide-awake college student needing access to your site </w:t>
      </w:r>
      <w:r w:rsidRPr="00AC4D44">
        <w:rPr>
          <w:color w:val="333333"/>
          <w:sz w:val="24"/>
          <w:shd w:val="clear" w:color="auto" w:fill="F9F9F9"/>
        </w:rPr>
        <w:lastRenderedPageBreak/>
        <w:t>anytime. No scrolling or resizing is needed for any visitor to access your website from their favorite device.</w:t>
      </w:r>
    </w:p>
    <w:p w:rsidR="00190A84" w:rsidRPr="00F20F20" w:rsidRDefault="00190A84" w:rsidP="00190A84">
      <w:pPr>
        <w:tabs>
          <w:tab w:val="left" w:pos="5535"/>
        </w:tabs>
      </w:pPr>
      <w:r>
        <w:tab/>
      </w:r>
    </w:p>
    <w:p w:rsidR="00190A84" w:rsidRPr="00504710" w:rsidRDefault="00190A84" w:rsidP="00190A84">
      <w:r>
        <w:rPr>
          <w:noProof/>
        </w:rPr>
        <w:drawing>
          <wp:inline distT="0" distB="0" distL="0" distR="0" wp14:anchorId="2BB94343" wp14:editId="7D562BD1">
            <wp:extent cx="6619875"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X.png"/>
                    <pic:cNvPicPr/>
                  </pic:nvPicPr>
                  <pic:blipFill>
                    <a:blip r:embed="rId26">
                      <a:extLst>
                        <a:ext uri="{28A0092B-C50C-407E-A947-70E740481C1C}">
                          <a14:useLocalDpi xmlns:a14="http://schemas.microsoft.com/office/drawing/2010/main" val="0"/>
                        </a:ext>
                      </a:extLst>
                    </a:blip>
                    <a:stretch>
                      <a:fillRect/>
                    </a:stretch>
                  </pic:blipFill>
                  <pic:spPr>
                    <a:xfrm>
                      <a:off x="0" y="0"/>
                      <a:ext cx="6622405" cy="2515561"/>
                    </a:xfrm>
                    <a:prstGeom prst="rect">
                      <a:avLst/>
                    </a:prstGeom>
                  </pic:spPr>
                </pic:pic>
              </a:graphicData>
            </a:graphic>
          </wp:inline>
        </w:drawing>
      </w:r>
    </w:p>
    <w:p w:rsidR="00190A84" w:rsidRPr="006E2CB6" w:rsidRDefault="00190A84" w:rsidP="00190A84">
      <w:pPr>
        <w:pStyle w:val="Heading3"/>
        <w:shd w:val="clear" w:color="auto" w:fill="F9F9F9"/>
        <w:spacing w:before="300" w:after="300"/>
        <w:rPr>
          <w:rFonts w:ascii="Arial" w:hAnsi="Arial" w:cs="Arial"/>
          <w:color w:val="333333"/>
        </w:rPr>
      </w:pPr>
      <w:r w:rsidRPr="006E2CB6">
        <w:rPr>
          <w:rFonts w:ascii="Arial" w:hAnsi="Arial" w:cs="Arial"/>
          <w:color w:val="333333"/>
        </w:rPr>
        <w:t>3. Cost Effective</w:t>
      </w:r>
    </w:p>
    <w:p w:rsidR="00190A84" w:rsidRPr="006744F5" w:rsidRDefault="00190A84" w:rsidP="006744F5">
      <w:pPr>
        <w:pStyle w:val="Heading1"/>
        <w:jc w:val="both"/>
        <w:rPr>
          <w:rFonts w:ascii="Times New Roman" w:hAnsi="Times New Roman" w:cs="Times New Roman"/>
          <w:b w:val="0"/>
          <w:color w:val="auto"/>
          <w:sz w:val="24"/>
          <w:szCs w:val="24"/>
        </w:rPr>
      </w:pPr>
      <w:r w:rsidRPr="006744F5">
        <w:rPr>
          <w:rFonts w:ascii="Times New Roman" w:hAnsi="Times New Roman" w:cs="Times New Roman"/>
          <w:b w:val="0"/>
          <w:color w:val="auto"/>
          <w:sz w:val="24"/>
          <w:szCs w:val="24"/>
        </w:rPr>
        <w:t>The advantages of having a single site that conforms to the need of all devices are significant when compared to having two separate websites. One website costs less than two, and the savings can be substantial. Sites designed solely for mobile device traffic don’t offer the advanced navigational techniques found in traditional websites, and they also require the user to maintain two separate web addresses for your site. This is inconvenient for most people and can cause them to check out the competition’s website. Responsive web design enhances SEO efforts by having all your visitors directed to a single site no matter what they prefer to use as a device.</w:t>
      </w:r>
    </w:p>
    <w:p w:rsidR="00190A84" w:rsidRPr="00AC4D44" w:rsidRDefault="00190A84" w:rsidP="00190A84"/>
    <w:p w:rsidR="00190A84" w:rsidRDefault="00190A84" w:rsidP="00190A84">
      <w:pPr>
        <w:rPr>
          <w:rFonts w:ascii="Arial" w:hAnsi="Arial" w:cs="Arial"/>
          <w:b/>
          <w:color w:val="333333"/>
        </w:rPr>
      </w:pPr>
    </w:p>
    <w:p w:rsidR="00190A84" w:rsidRDefault="00190A84" w:rsidP="00190A84">
      <w:pPr>
        <w:rPr>
          <w:rFonts w:ascii="Arial" w:hAnsi="Arial" w:cs="Arial"/>
          <w:b/>
          <w:color w:val="333333"/>
        </w:rPr>
      </w:pPr>
      <w:r>
        <w:rPr>
          <w:noProof/>
        </w:rPr>
        <w:lastRenderedPageBreak/>
        <w:drawing>
          <wp:inline distT="0" distB="0" distL="0" distR="0" wp14:anchorId="6DDBDFE4" wp14:editId="27292E7B">
            <wp:extent cx="6010275" cy="2381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money.png"/>
                    <pic:cNvPicPr/>
                  </pic:nvPicPr>
                  <pic:blipFill>
                    <a:blip r:embed="rId27">
                      <a:extLst>
                        <a:ext uri="{28A0092B-C50C-407E-A947-70E740481C1C}">
                          <a14:useLocalDpi xmlns:a14="http://schemas.microsoft.com/office/drawing/2010/main" val="0"/>
                        </a:ext>
                      </a:extLst>
                    </a:blip>
                    <a:stretch>
                      <a:fillRect/>
                    </a:stretch>
                  </pic:blipFill>
                  <pic:spPr>
                    <a:xfrm>
                      <a:off x="0" y="0"/>
                      <a:ext cx="6010275" cy="2381250"/>
                    </a:xfrm>
                    <a:prstGeom prst="rect">
                      <a:avLst/>
                    </a:prstGeom>
                  </pic:spPr>
                </pic:pic>
              </a:graphicData>
            </a:graphic>
          </wp:inline>
        </w:drawing>
      </w:r>
    </w:p>
    <w:p w:rsidR="00190A84" w:rsidRPr="00EC6412" w:rsidRDefault="00190A84" w:rsidP="00190A84">
      <w:pPr>
        <w:rPr>
          <w:rFonts w:ascii="Arial" w:hAnsi="Arial" w:cs="Arial"/>
          <w:b/>
          <w:color w:val="333333"/>
        </w:rPr>
      </w:pPr>
      <w:r w:rsidRPr="00EC6412">
        <w:rPr>
          <w:rFonts w:ascii="Arial" w:hAnsi="Arial" w:cs="Arial"/>
          <w:b/>
          <w:color w:val="333333"/>
        </w:rPr>
        <w:t>4. It is Recommended By Google</w:t>
      </w:r>
      <w:r>
        <w:rPr>
          <w:rFonts w:ascii="Arial" w:hAnsi="Arial" w:cs="Arial"/>
          <w:b/>
          <w:color w:val="333333"/>
        </w:rPr>
        <w:t xml:space="preserve"> :</w:t>
      </w:r>
    </w:p>
    <w:p w:rsidR="00190A84" w:rsidRPr="00FD432E" w:rsidRDefault="00190A84" w:rsidP="00190A84">
      <w:pPr>
        <w:pStyle w:val="Heading2"/>
        <w:jc w:val="both"/>
        <w:rPr>
          <w:b w:val="0"/>
          <w:sz w:val="24"/>
        </w:rPr>
      </w:pPr>
      <w:r w:rsidRPr="00AC4D44">
        <w:rPr>
          <w:b w:val="0"/>
          <w:sz w:val="24"/>
        </w:rPr>
        <w:t>With 67 percent search market share, when Google speaks, search marketers listen. Google states that responsive web design is its recommended mobile configuration, and even goes so far as to refer to responsive web design as the industry best practice.</w:t>
      </w:r>
    </w:p>
    <w:p w:rsidR="00190A84" w:rsidRPr="00AC4D44" w:rsidRDefault="00190A84" w:rsidP="00190A84">
      <w:pPr>
        <w:pStyle w:val="Heading2"/>
        <w:jc w:val="both"/>
        <w:rPr>
          <w:sz w:val="24"/>
        </w:rPr>
      </w:pPr>
      <w:r w:rsidRPr="00AC4D44">
        <w:rPr>
          <w:b w:val="0"/>
          <w:sz w:val="24"/>
        </w:rPr>
        <w:t>This is because responsive design sites have one URL and the same HTML, regardless of device, which makes it easier and more efficient for Google to crawl, index, and organize content. Contrast this with a separate mobile site which has a different URL and different HTML than its desktop counterpart, requiring Google to crawl and index multiple versions of the same site</w:t>
      </w:r>
      <w:r w:rsidRPr="00AC4D44">
        <w:rPr>
          <w:sz w:val="24"/>
        </w:rPr>
        <w:t>.</w:t>
      </w:r>
    </w:p>
    <w:p w:rsidR="00190A84" w:rsidRDefault="00190A84" w:rsidP="00190A84">
      <w:pPr>
        <w:pStyle w:val="Heading2"/>
        <w:shd w:val="clear" w:color="auto" w:fill="FFFFFF"/>
        <w:spacing w:before="288" w:after="192" w:line="360" w:lineRule="atLeast"/>
        <w:jc w:val="both"/>
        <w:rPr>
          <w:b w:val="0"/>
          <w:color w:val="333333"/>
          <w:sz w:val="24"/>
          <w:shd w:val="clear" w:color="auto" w:fill="F9F9F9"/>
        </w:rPr>
      </w:pPr>
      <w:r w:rsidRPr="00AC4D44">
        <w:rPr>
          <w:b w:val="0"/>
          <w:color w:val="333333"/>
          <w:sz w:val="24"/>
          <w:shd w:val="clear" w:color="auto" w:fill="F9F9F9"/>
        </w:rPr>
        <w:t xml:space="preserve">Additionally, Google prefers responsive web design because content that lives on one website and one URL is much easier for users to share, interact with, and link to than content that lives on a separate mobile site. Take for example a mobile user who shares content from a mobile site with a friend on Facebook who then accesses that content using a desktop, which results in that user viewing a stripped down mobile site on their desktop. </w:t>
      </w:r>
    </w:p>
    <w:p w:rsidR="00190A84" w:rsidRPr="00FD432E" w:rsidRDefault="00190A84" w:rsidP="00190A84">
      <w:pPr>
        <w:rPr>
          <w:rFonts w:ascii="Arial" w:hAnsi="Arial" w:cs="Arial"/>
          <w:color w:val="333333"/>
        </w:rPr>
      </w:pPr>
      <w:r>
        <w:rPr>
          <w:noProof/>
        </w:rPr>
        <w:drawing>
          <wp:inline distT="0" distB="0" distL="0" distR="0" wp14:anchorId="71E8F9E0" wp14:editId="11C6F45F">
            <wp:extent cx="5781675" cy="1943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png"/>
                    <pic:cNvPicPr/>
                  </pic:nvPicPr>
                  <pic:blipFill>
                    <a:blip r:embed="rId28">
                      <a:extLst>
                        <a:ext uri="{28A0092B-C50C-407E-A947-70E740481C1C}">
                          <a14:useLocalDpi xmlns:a14="http://schemas.microsoft.com/office/drawing/2010/main" val="0"/>
                        </a:ext>
                      </a:extLst>
                    </a:blip>
                    <a:stretch>
                      <a:fillRect/>
                    </a:stretch>
                  </pic:blipFill>
                  <pic:spPr>
                    <a:xfrm>
                      <a:off x="0" y="0"/>
                      <a:ext cx="5781675" cy="1943100"/>
                    </a:xfrm>
                    <a:prstGeom prst="rect">
                      <a:avLst/>
                    </a:prstGeom>
                  </pic:spPr>
                </pic:pic>
              </a:graphicData>
            </a:graphic>
          </wp:inline>
        </w:drawing>
      </w:r>
      <w:r w:rsidRPr="00F97516">
        <w:rPr>
          <w:rFonts w:ascii="Arial" w:hAnsi="Arial" w:cs="Arial"/>
          <w:b/>
          <w:color w:val="333333"/>
        </w:rPr>
        <w:t>5. Very Easy to manage :</w:t>
      </w:r>
      <w:r>
        <w:rPr>
          <w:rFonts w:ascii="Arial" w:hAnsi="Arial" w:cs="Arial"/>
          <w:color w:val="333333"/>
        </w:rPr>
        <w:t xml:space="preserve"> </w:t>
      </w:r>
    </w:p>
    <w:p w:rsidR="00190A84" w:rsidRPr="00AC4D44" w:rsidRDefault="00190A84" w:rsidP="00190A84">
      <w:pPr>
        <w:pStyle w:val="Heading2"/>
        <w:jc w:val="both"/>
        <w:rPr>
          <w:b w:val="0"/>
          <w:sz w:val="24"/>
          <w:shd w:val="clear" w:color="auto" w:fill="F9F9F9"/>
        </w:rPr>
      </w:pPr>
      <w:r w:rsidRPr="00AC4D44">
        <w:rPr>
          <w:b w:val="0"/>
          <w:sz w:val="24"/>
          <w:shd w:val="clear" w:color="auto" w:fill="F9F9F9"/>
        </w:rPr>
        <w:lastRenderedPageBreak/>
        <w:t xml:space="preserve">Having a separate desktop and mobile site requires having separate SEO campaigns. Managing one site and one SEO campaign is far easier than managing two sites and two SEO campaigns. This is a key advantage a responsive website has over a separate mobile site. That being said, there are benefits to having a mobile-specific SEO strategy, such as optimizing for keywords that are more likely to be searched when someone is on their smartphone. </w:t>
      </w:r>
    </w:p>
    <w:p w:rsidR="00190A84" w:rsidRPr="00AC4D44" w:rsidRDefault="00190A84" w:rsidP="00190A84">
      <w:pPr>
        <w:pStyle w:val="Heading2"/>
        <w:jc w:val="both"/>
        <w:rPr>
          <w:b w:val="0"/>
          <w:sz w:val="24"/>
        </w:rPr>
      </w:pPr>
      <w:r w:rsidRPr="00AC4D44">
        <w:rPr>
          <w:b w:val="0"/>
          <w:sz w:val="24"/>
          <w:shd w:val="clear" w:color="auto" w:fill="F9F9F9"/>
        </w:rPr>
        <w:t>For example, someone performing a mobile search for a local restaurant may be more inclined to use the word “nearby” in their search query. However, a separate mobile site is not a requirement for a mobile SEO strategy, and there’s no reason why mobile-specific keywords can’t be incorporated into a responsive design site as well.</w:t>
      </w:r>
    </w:p>
    <w:p w:rsidR="00190A84" w:rsidRDefault="00190A84" w:rsidP="00190A84">
      <w:pPr>
        <w:jc w:val="both"/>
        <w:rPr>
          <w:b/>
          <w:color w:val="222222"/>
          <w:shd w:val="clear" w:color="auto" w:fill="FFFFFF"/>
        </w:rPr>
      </w:pPr>
      <w:r>
        <w:rPr>
          <w:b/>
          <w:noProof/>
          <w:color w:val="222222"/>
          <w:shd w:val="clear" w:color="auto" w:fill="FFFFFF"/>
        </w:rPr>
        <w:drawing>
          <wp:inline distT="0" distB="0" distL="0" distR="0" wp14:anchorId="1899ACDE" wp14:editId="5A8977A5">
            <wp:extent cx="6486525" cy="2589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manage.png"/>
                    <pic:cNvPicPr/>
                  </pic:nvPicPr>
                  <pic:blipFill>
                    <a:blip r:embed="rId29">
                      <a:extLst>
                        <a:ext uri="{28A0092B-C50C-407E-A947-70E740481C1C}">
                          <a14:useLocalDpi xmlns:a14="http://schemas.microsoft.com/office/drawing/2010/main" val="0"/>
                        </a:ext>
                      </a:extLst>
                    </a:blip>
                    <a:stretch>
                      <a:fillRect/>
                    </a:stretch>
                  </pic:blipFill>
                  <pic:spPr>
                    <a:xfrm>
                      <a:off x="0" y="0"/>
                      <a:ext cx="6486525" cy="2589030"/>
                    </a:xfrm>
                    <a:prstGeom prst="rect">
                      <a:avLst/>
                    </a:prstGeom>
                  </pic:spPr>
                </pic:pic>
              </a:graphicData>
            </a:graphic>
          </wp:inline>
        </w:drawing>
      </w:r>
    </w:p>
    <w:p w:rsidR="00190A84" w:rsidRPr="003D60D4" w:rsidRDefault="00190A84" w:rsidP="00190A84">
      <w:pPr>
        <w:pStyle w:val="Heading3"/>
        <w:shd w:val="clear" w:color="auto" w:fill="F9F9F9"/>
        <w:spacing w:before="300" w:after="300"/>
        <w:rPr>
          <w:rFonts w:ascii="Arial" w:hAnsi="Arial" w:cs="Arial"/>
          <w:color w:val="333333"/>
        </w:rPr>
      </w:pPr>
      <w:r>
        <w:rPr>
          <w:rFonts w:ascii="Arial" w:hAnsi="Arial" w:cs="Arial"/>
          <w:color w:val="333333"/>
        </w:rPr>
        <w:t>5. Mobile Usage is on the Raise :</w:t>
      </w:r>
    </w:p>
    <w:p w:rsidR="00190A84" w:rsidRPr="00AC4D44" w:rsidRDefault="00190A84" w:rsidP="00190A84">
      <w:pPr>
        <w:pStyle w:val="Heading2"/>
        <w:jc w:val="both"/>
        <w:rPr>
          <w:b w:val="0"/>
          <w:sz w:val="24"/>
          <w:shd w:val="clear" w:color="auto" w:fill="FFFFFF"/>
        </w:rPr>
      </w:pPr>
      <w:r w:rsidRPr="00AC4D44">
        <w:rPr>
          <w:b w:val="0"/>
          <w:sz w:val="24"/>
          <w:shd w:val="clear" w:color="auto" w:fill="FFFFFF"/>
        </w:rPr>
        <w:t>Currently, more than 58% of American adults own a smartphone and almost 60% of all website traffic is from mobile devices. In fact, there are currently more mobile devices on earth then their are people. And every month mobile usage continues to grow, so every month more and more prospects and customers will view your website from a mobile device. If their experience viewing and interacting with your site is poor, they'll likely have a lower option of your brand, and they'll also be more likely to visit a competitor's site.</w:t>
      </w:r>
    </w:p>
    <w:p w:rsidR="00190A84" w:rsidRDefault="00190A84" w:rsidP="00190A84">
      <w:pPr>
        <w:pStyle w:val="Heading3"/>
        <w:shd w:val="clear" w:color="auto" w:fill="F9F9F9"/>
        <w:spacing w:before="300" w:after="300"/>
        <w:rPr>
          <w:rFonts w:ascii="Arial" w:hAnsi="Arial" w:cs="Arial"/>
          <w:color w:val="333333"/>
        </w:rPr>
      </w:pPr>
      <w:r>
        <w:rPr>
          <w:rFonts w:ascii="Arial" w:hAnsi="Arial" w:cs="Arial"/>
          <w:color w:val="333333"/>
        </w:rPr>
        <w:t xml:space="preserve">6. Shopping on Mobile devices is steadly growing : </w:t>
      </w:r>
    </w:p>
    <w:p w:rsidR="00190A84" w:rsidRDefault="00190A84" w:rsidP="00190A84">
      <w:pPr>
        <w:jc w:val="both"/>
      </w:pPr>
      <w:r w:rsidRPr="00AC4D44">
        <w:t>Online shopping is easier than hopping in the car and driving to the store and it is even easier if you can do it in your favorite chair, while watching TV. 80% of consumers regularly use their smartphones to shop online. And 70% of shoppers now use mobile phones while in stores during the holidays. If your products and services aren't easy to view from a phone, you're missing out on an opportunity.</w:t>
      </w:r>
    </w:p>
    <w:p w:rsidR="00190A84" w:rsidRDefault="00190A84" w:rsidP="00190A84">
      <w:pPr>
        <w:pStyle w:val="Heading3"/>
        <w:shd w:val="clear" w:color="auto" w:fill="F9F9F9"/>
        <w:spacing w:before="300" w:after="300"/>
        <w:rPr>
          <w:rFonts w:ascii="Arial" w:hAnsi="Arial" w:cs="Arial"/>
          <w:color w:val="333333"/>
        </w:rPr>
      </w:pPr>
      <w:r w:rsidRPr="00881E26">
        <w:rPr>
          <w:rFonts w:ascii="Arial" w:hAnsi="Arial" w:cs="Arial"/>
          <w:color w:val="333333"/>
        </w:rPr>
        <w:lastRenderedPageBreak/>
        <w:t>7 Shopping on Mobile devices is steadly growing :</w:t>
      </w:r>
    </w:p>
    <w:p w:rsidR="00190A84" w:rsidRPr="00AC4D44" w:rsidRDefault="00190A84" w:rsidP="00190A84">
      <w:pPr>
        <w:pStyle w:val="Heading3"/>
        <w:shd w:val="clear" w:color="auto" w:fill="F9F9F9"/>
        <w:spacing w:before="300" w:after="300"/>
        <w:jc w:val="both"/>
        <w:rPr>
          <w:rFonts w:ascii="Times New Roman" w:hAnsi="Times New Roman" w:cs="Times New Roman"/>
          <w:b w:val="0"/>
          <w:color w:val="222222"/>
          <w:shd w:val="clear" w:color="auto" w:fill="FFFFFF"/>
        </w:rPr>
      </w:pPr>
      <w:r w:rsidRPr="00AC4D44">
        <w:rPr>
          <w:rFonts w:ascii="Times New Roman" w:hAnsi="Times New Roman" w:cs="Times New Roman"/>
          <w:b w:val="0"/>
          <w:color w:val="222222"/>
          <w:shd w:val="clear" w:color="auto" w:fill="FFFFFF"/>
        </w:rPr>
        <w:t>Over 55% of social media consumption now happens on mobile devices, so sharing links from social media sites like, Facebook, YouTube, Twitter, or Google Plus to your website will mean even more traffic and viewing of your website from mobile devices. So if you have a social marketing strategy and want to leverage social sharing of content, get responsive.</w:t>
      </w:r>
    </w:p>
    <w:p w:rsidR="00190A84" w:rsidRPr="00881E26" w:rsidRDefault="00190A84" w:rsidP="00190A84">
      <w:pPr>
        <w:pStyle w:val="Heading3"/>
        <w:shd w:val="clear" w:color="auto" w:fill="F9F9F9"/>
        <w:spacing w:before="300" w:after="300"/>
        <w:rPr>
          <w:rFonts w:ascii="Arial" w:hAnsi="Arial" w:cs="Arial"/>
          <w:color w:val="333333"/>
        </w:rPr>
      </w:pPr>
      <w:r>
        <w:rPr>
          <w:rFonts w:ascii="Arial" w:hAnsi="Arial" w:cs="Arial"/>
          <w:color w:val="333333"/>
        </w:rPr>
        <w:t>8.</w:t>
      </w:r>
      <w:r w:rsidRPr="00881E26">
        <w:rPr>
          <w:rFonts w:ascii="Arial" w:hAnsi="Arial" w:cs="Arial"/>
          <w:color w:val="333333"/>
        </w:rPr>
        <w:t xml:space="preserve"> </w:t>
      </w:r>
      <w:r>
        <w:rPr>
          <w:rFonts w:ascii="Arial" w:hAnsi="Arial" w:cs="Arial"/>
          <w:color w:val="333333"/>
        </w:rPr>
        <w:t xml:space="preserve">A Better Bathroom Experience </w:t>
      </w:r>
      <w:r w:rsidRPr="00881E26">
        <w:rPr>
          <w:rFonts w:ascii="Arial" w:hAnsi="Arial" w:cs="Arial"/>
          <w:color w:val="333333"/>
        </w:rPr>
        <w:t>:</w:t>
      </w:r>
    </w:p>
    <w:p w:rsidR="00190A84" w:rsidRDefault="00190A84" w:rsidP="00190A84">
      <w:pPr>
        <w:jc w:val="both"/>
        <w:rPr>
          <w:color w:val="222222"/>
          <w:shd w:val="clear" w:color="auto" w:fill="FFFFFF"/>
        </w:rPr>
      </w:pPr>
      <w:r w:rsidRPr="00AC4D44">
        <w:rPr>
          <w:color w:val="222222"/>
          <w:shd w:val="clear" w:color="auto" w:fill="FFFFFF"/>
        </w:rPr>
        <w:t>Finally, the most disturbing stat about the growth of mobile usage: 75% of Americans bring their phones to the bathroom!</w:t>
      </w:r>
      <w:r w:rsidR="00571BBF">
        <w:rPr>
          <w:color w:val="222222"/>
          <w:shd w:val="clear" w:color="auto" w:fill="FFFFFF"/>
        </w:rPr>
        <w:t xml:space="preserve"> </w:t>
      </w:r>
      <w:r w:rsidRPr="00AC4D44">
        <w:rPr>
          <w:color w:val="222222"/>
          <w:shd w:val="clear" w:color="auto" w:fill="FFFFFF"/>
        </w:rPr>
        <w:t xml:space="preserve">That's certainly gross and it may also be an indicator of the downfall of mankind, but it is true. And if people are going to browse from the restroom, you can at least provide them with a positive user experience. </w:t>
      </w:r>
    </w:p>
    <w:p w:rsidR="00331406" w:rsidRPr="00F54171" w:rsidRDefault="00331406" w:rsidP="00F54171">
      <w:pPr>
        <w:jc w:val="center"/>
        <w:rPr>
          <w:rFonts w:ascii="Times New Roman" w:hAnsi="Times New Roman" w:cs="Times New Roman"/>
          <w:b/>
          <w:color w:val="222222"/>
          <w:sz w:val="36"/>
          <w:szCs w:val="36"/>
          <w:u w:val="single"/>
          <w:shd w:val="clear" w:color="auto" w:fill="FFFFFF"/>
        </w:rPr>
      </w:pPr>
      <w:r w:rsidRPr="00F54171">
        <w:rPr>
          <w:rFonts w:ascii="Times New Roman" w:hAnsi="Times New Roman" w:cs="Times New Roman"/>
          <w:b/>
          <w:color w:val="222222"/>
          <w:sz w:val="36"/>
          <w:szCs w:val="36"/>
          <w:u w:val="single"/>
          <w:shd w:val="clear" w:color="auto" w:fill="FFFFFF"/>
        </w:rPr>
        <w:t>CSS3 MEDIA QUERRIES</w:t>
      </w:r>
    </w:p>
    <w:p w:rsidR="00A45555" w:rsidRPr="004B1686" w:rsidRDefault="00A45555" w:rsidP="00A45555">
      <w:pPr>
        <w:jc w:val="both"/>
        <w:rPr>
          <w:rFonts w:ascii="Times New Roman" w:hAnsi="Times New Roman" w:cs="Times New Roman"/>
          <w:b/>
          <w:color w:val="222222"/>
          <w:sz w:val="28"/>
          <w:szCs w:val="24"/>
          <w:shd w:val="clear" w:color="auto" w:fill="FFFFFF"/>
        </w:rPr>
      </w:pPr>
      <w:r w:rsidRPr="004B1686">
        <w:rPr>
          <w:rFonts w:ascii="Times New Roman" w:hAnsi="Times New Roman" w:cs="Times New Roman"/>
          <w:b/>
          <w:color w:val="222222"/>
          <w:sz w:val="28"/>
          <w:szCs w:val="24"/>
          <w:shd w:val="clear" w:color="auto" w:fill="FFFFFF"/>
        </w:rPr>
        <w:t>Q) What is Media Queries ?</w:t>
      </w:r>
    </w:p>
    <w:p w:rsidR="00A45555" w:rsidRPr="00886876" w:rsidRDefault="00A45555" w:rsidP="00886876">
      <w:pPr>
        <w:jc w:val="both"/>
        <w:rPr>
          <w:rFonts w:ascii="Times New Roman" w:hAnsi="Times New Roman" w:cs="Times New Roman"/>
          <w:color w:val="222222"/>
          <w:sz w:val="24"/>
          <w:szCs w:val="24"/>
          <w:shd w:val="clear" w:color="auto" w:fill="FFFFFF"/>
        </w:rPr>
      </w:pPr>
      <w:r w:rsidRPr="00886876">
        <w:rPr>
          <w:rFonts w:ascii="Times New Roman" w:hAnsi="Times New Roman" w:cs="Times New Roman"/>
          <w:b/>
          <w:bCs/>
          <w:color w:val="222222"/>
          <w:sz w:val="24"/>
          <w:szCs w:val="24"/>
          <w:shd w:val="clear" w:color="auto" w:fill="FFFFFF"/>
        </w:rPr>
        <w:t>Media Queries</w:t>
      </w:r>
      <w:r w:rsidRPr="00886876">
        <w:rPr>
          <w:rStyle w:val="apple-converted-space"/>
          <w:rFonts w:ascii="Times New Roman" w:hAnsi="Times New Roman" w:cs="Times New Roman"/>
          <w:color w:val="222222"/>
          <w:sz w:val="24"/>
          <w:szCs w:val="24"/>
          <w:shd w:val="clear" w:color="auto" w:fill="FFFFFF"/>
        </w:rPr>
        <w:t> </w:t>
      </w:r>
      <w:r w:rsidRPr="00886876">
        <w:rPr>
          <w:rFonts w:ascii="Times New Roman" w:hAnsi="Times New Roman" w:cs="Times New Roman"/>
          <w:color w:val="222222"/>
          <w:sz w:val="24"/>
          <w:szCs w:val="24"/>
          <w:shd w:val="clear" w:color="auto" w:fill="FFFFFF"/>
        </w:rPr>
        <w:t xml:space="preserve">is a CSS3 module allowing content rendering to adapt to conditions such as screen resolution (e.g. smartphone screen vs. computer screen). It became a W3C recommended standard in June 2012. and is a cornerstone technology of Responsive web design. </w:t>
      </w:r>
    </w:p>
    <w:p w:rsidR="009C05E5" w:rsidRDefault="00A45555" w:rsidP="00886876">
      <w:pPr>
        <w:jc w:val="both"/>
        <w:rPr>
          <w:rFonts w:ascii="Times New Roman" w:hAnsi="Times New Roman" w:cs="Times New Roman"/>
          <w:b/>
          <w:sz w:val="24"/>
          <w:szCs w:val="24"/>
        </w:rPr>
      </w:pPr>
      <w:r w:rsidRPr="00886876">
        <w:rPr>
          <w:rFonts w:ascii="Times New Roman" w:hAnsi="Times New Roman" w:cs="Times New Roman"/>
          <w:sz w:val="24"/>
          <w:szCs w:val="24"/>
        </w:rPr>
        <w:t xml:space="preserve">Media Queries ... A collection of inspirational websites using media queries and responsive web design. </w:t>
      </w:r>
      <w:r w:rsidRPr="00886876">
        <w:rPr>
          <w:rFonts w:ascii="Times New Roman" w:hAnsi="Times New Roman" w:cs="Times New Roman"/>
          <w:b/>
          <w:sz w:val="24"/>
          <w:szCs w:val="24"/>
        </w:rPr>
        <w:t>Ex: http://mediaqueri.es/</w:t>
      </w:r>
      <w:r w:rsidRPr="00886876">
        <w:rPr>
          <w:rFonts w:ascii="Times New Roman" w:hAnsi="Times New Roman" w:cs="Times New Roman"/>
          <w:sz w:val="24"/>
          <w:szCs w:val="24"/>
        </w:rPr>
        <w:t xml:space="preserve"> and  </w:t>
      </w:r>
      <w:hyperlink r:id="rId30" w:history="1">
        <w:r w:rsidRPr="00886876">
          <w:rPr>
            <w:rStyle w:val="Hyperlink"/>
            <w:rFonts w:ascii="Times New Roman" w:hAnsi="Times New Roman" w:cs="Times New Roman"/>
            <w:b/>
            <w:sz w:val="24"/>
            <w:szCs w:val="24"/>
          </w:rPr>
          <w:t>http://mediaqueri.es/all.txt</w:t>
        </w:r>
      </w:hyperlink>
      <w:r w:rsidRPr="00886876">
        <w:rPr>
          <w:rFonts w:ascii="Times New Roman" w:hAnsi="Times New Roman" w:cs="Times New Roman"/>
          <w:b/>
          <w:sz w:val="24"/>
          <w:szCs w:val="24"/>
        </w:rPr>
        <w:t xml:space="preserve"> </w:t>
      </w:r>
      <w:r w:rsidR="003A404C" w:rsidRPr="00886876">
        <w:rPr>
          <w:rFonts w:ascii="Times New Roman" w:hAnsi="Times New Roman" w:cs="Times New Roman"/>
          <w:b/>
          <w:sz w:val="24"/>
          <w:szCs w:val="24"/>
        </w:rPr>
        <w:t xml:space="preserve">  </w:t>
      </w:r>
    </w:p>
    <w:p w:rsidR="00A45555" w:rsidRPr="00886876" w:rsidRDefault="003A404C" w:rsidP="00886876">
      <w:pPr>
        <w:jc w:val="both"/>
        <w:rPr>
          <w:rFonts w:ascii="Times New Roman" w:hAnsi="Times New Roman" w:cs="Times New Roman"/>
          <w:b/>
          <w:sz w:val="24"/>
          <w:szCs w:val="24"/>
        </w:rPr>
      </w:pPr>
      <w:r w:rsidRPr="00886876">
        <w:rPr>
          <w:rFonts w:ascii="Times New Roman" w:hAnsi="Times New Roman" w:cs="Times New Roman"/>
          <w:b/>
          <w:sz w:val="24"/>
          <w:szCs w:val="24"/>
        </w:rPr>
        <w:t xml:space="preserve">For More Explanation Plz Check URLS: </w:t>
      </w:r>
    </w:p>
    <w:p w:rsidR="00A45555" w:rsidRDefault="00A71C9A" w:rsidP="00A45555">
      <w:pPr>
        <w:jc w:val="both"/>
      </w:pPr>
      <w:hyperlink r:id="rId31" w:history="1">
        <w:r w:rsidR="00A45555" w:rsidRPr="00F51298">
          <w:rPr>
            <w:rStyle w:val="Hyperlink"/>
          </w:rPr>
          <w:t>http://www.javascriptkit.com/dhtmltutors/cssmediaqueries.shtml</w:t>
        </w:r>
      </w:hyperlink>
      <w:r w:rsidR="00A45555">
        <w:t xml:space="preserve">   </w:t>
      </w:r>
    </w:p>
    <w:p w:rsidR="00A45555" w:rsidRPr="00B1247F" w:rsidRDefault="00A71C9A" w:rsidP="00A45555">
      <w:pPr>
        <w:jc w:val="both"/>
      </w:pPr>
      <w:hyperlink r:id="rId32" w:history="1">
        <w:r w:rsidR="00A45555" w:rsidRPr="00F51298">
          <w:rPr>
            <w:rStyle w:val="Hyperlink"/>
          </w:rPr>
          <w:t>http://webdesignerwall.com/tutorials/css3-media-queries</w:t>
        </w:r>
      </w:hyperlink>
      <w:r w:rsidR="00A45555">
        <w:t xml:space="preserve">    </w:t>
      </w:r>
    </w:p>
    <w:p w:rsidR="00A45555" w:rsidRPr="0071694A" w:rsidRDefault="00A45555" w:rsidP="00A45555">
      <w:pPr>
        <w:jc w:val="both"/>
        <w:rPr>
          <w:rFonts w:ascii="Times New Roman" w:hAnsi="Times New Roman" w:cs="Times New Roman"/>
          <w:sz w:val="24"/>
          <w:szCs w:val="24"/>
        </w:rPr>
      </w:pPr>
      <w:r w:rsidRPr="0071694A">
        <w:rPr>
          <w:rFonts w:ascii="Times New Roman" w:hAnsi="Times New Roman" w:cs="Times New Roman"/>
          <w:sz w:val="24"/>
          <w:szCs w:val="24"/>
        </w:rPr>
        <w:t xml:space="preserve">The </w:t>
      </w:r>
      <w:r w:rsidRPr="0071694A">
        <w:rPr>
          <w:rFonts w:ascii="Times New Roman" w:hAnsi="Times New Roman" w:cs="Times New Roman"/>
          <w:b/>
          <w:sz w:val="24"/>
          <w:szCs w:val="24"/>
        </w:rPr>
        <w:t>@media</w:t>
      </w:r>
      <w:r w:rsidRPr="0071694A">
        <w:rPr>
          <w:rFonts w:ascii="Times New Roman" w:hAnsi="Times New Roman" w:cs="Times New Roman"/>
          <w:sz w:val="24"/>
          <w:szCs w:val="24"/>
        </w:rPr>
        <w:t xml:space="preserve"> rule is used to define different style rules for different mediatypes/ devices. In CSS2 this was called media types, while in CSS3 it is called media queries. </w:t>
      </w:r>
    </w:p>
    <w:p w:rsidR="00A45555" w:rsidRPr="0071694A" w:rsidRDefault="00A45555" w:rsidP="00A45555">
      <w:pPr>
        <w:jc w:val="both"/>
        <w:rPr>
          <w:rFonts w:ascii="Times New Roman" w:hAnsi="Times New Roman" w:cs="Times New Roman"/>
          <w:sz w:val="24"/>
          <w:szCs w:val="24"/>
        </w:rPr>
      </w:pPr>
      <w:r w:rsidRPr="0071694A">
        <w:rPr>
          <w:rFonts w:ascii="Times New Roman" w:hAnsi="Times New Roman" w:cs="Times New Roman"/>
          <w:sz w:val="24"/>
          <w:szCs w:val="24"/>
        </w:rPr>
        <w:t>Media queries look at the capability of the device, and can be used to check many things, such as: width and height of the viewport.</w:t>
      </w:r>
    </w:p>
    <w:p w:rsidR="00A45555" w:rsidRPr="0071694A" w:rsidRDefault="00A45555" w:rsidP="00A45555">
      <w:pPr>
        <w:jc w:val="both"/>
        <w:rPr>
          <w:rFonts w:ascii="Times New Roman" w:hAnsi="Times New Roman" w:cs="Times New Roman"/>
          <w:color w:val="333333"/>
          <w:sz w:val="24"/>
          <w:szCs w:val="24"/>
        </w:rPr>
      </w:pPr>
      <w:r w:rsidRPr="0071694A">
        <w:rPr>
          <w:rFonts w:ascii="Times New Roman" w:hAnsi="Times New Roman" w:cs="Times New Roman"/>
          <w:color w:val="333333"/>
          <w:sz w:val="24"/>
          <w:szCs w:val="24"/>
        </w:rPr>
        <w:t>By restricting CSS rules to a certain width of the device displaying a web page, one can tailor the page's representation to devices (i.e. smartphones, tablets, netbooks, and desktops) with varying screen resolution.</w:t>
      </w:r>
    </w:p>
    <w:p w:rsidR="00A45555" w:rsidRPr="00886876" w:rsidRDefault="00A45555" w:rsidP="00886876">
      <w:pPr>
        <w:pStyle w:val="Heading2"/>
        <w:shd w:val="clear" w:color="auto" w:fill="FFFFFF"/>
        <w:spacing w:before="360"/>
        <w:rPr>
          <w:rFonts w:ascii="Helvetica" w:hAnsi="Helvetica" w:cs="Helvetica"/>
          <w:color w:val="000000"/>
          <w:sz w:val="24"/>
          <w:u w:val="single"/>
        </w:rPr>
      </w:pPr>
      <w:r w:rsidRPr="003B30A1">
        <w:rPr>
          <w:rFonts w:ascii="Helvetica" w:hAnsi="Helvetica" w:cs="Helvetica"/>
          <w:color w:val="000000"/>
          <w:sz w:val="24"/>
          <w:u w:val="single"/>
        </w:rPr>
        <w:t>Media Query Syntax :</w:t>
      </w:r>
    </w:p>
    <w:p w:rsidR="00A45555" w:rsidRPr="005F3FE0" w:rsidRDefault="00A45555" w:rsidP="00A45555">
      <w:pPr>
        <w:jc w:val="both"/>
        <w:rPr>
          <w:rFonts w:ascii="Times New Roman" w:hAnsi="Times New Roman" w:cs="Times New Roman"/>
          <w:color w:val="000000"/>
          <w:sz w:val="24"/>
          <w:szCs w:val="24"/>
          <w:shd w:val="clear" w:color="auto" w:fill="FFFFFF"/>
        </w:rPr>
      </w:pPr>
      <w:r w:rsidRPr="005F3FE0">
        <w:rPr>
          <w:rFonts w:ascii="Times New Roman" w:hAnsi="Times New Roman" w:cs="Times New Roman"/>
          <w:color w:val="000000"/>
          <w:sz w:val="24"/>
          <w:szCs w:val="24"/>
          <w:shd w:val="clear" w:color="auto" w:fill="FFFFFF"/>
        </w:rPr>
        <w:t>The syntax of a media query is the same no matter if you use it inside a</w:t>
      </w:r>
      <w:r w:rsidRPr="005F3FE0">
        <w:rPr>
          <w:rStyle w:val="apple-converted-space"/>
          <w:rFonts w:ascii="Times New Roman" w:hAnsi="Times New Roman" w:cs="Times New Roman"/>
          <w:color w:val="000000"/>
          <w:sz w:val="24"/>
          <w:szCs w:val="24"/>
          <w:shd w:val="clear" w:color="auto" w:fill="FFFFFF"/>
        </w:rPr>
        <w:t> </w:t>
      </w:r>
      <w:r w:rsidRPr="005F3FE0">
        <w:rPr>
          <w:rStyle w:val="HTMLCode"/>
          <w:rFonts w:ascii="Times New Roman" w:eastAsiaTheme="minorEastAsia" w:hAnsi="Times New Roman" w:cs="Times New Roman"/>
          <w:color w:val="000000"/>
          <w:sz w:val="24"/>
          <w:szCs w:val="24"/>
          <w:shd w:val="clear" w:color="auto" w:fill="FFFFFF"/>
        </w:rPr>
        <w:t>link</w:t>
      </w:r>
      <w:r w:rsidRPr="005F3FE0">
        <w:rPr>
          <w:rStyle w:val="apple-converted-space"/>
          <w:rFonts w:ascii="Times New Roman" w:hAnsi="Times New Roman" w:cs="Times New Roman"/>
          <w:color w:val="000000"/>
          <w:sz w:val="24"/>
          <w:szCs w:val="24"/>
          <w:shd w:val="clear" w:color="auto" w:fill="FFFFFF"/>
        </w:rPr>
        <w:t> </w:t>
      </w:r>
      <w:r w:rsidRPr="005F3FE0">
        <w:rPr>
          <w:rFonts w:ascii="Times New Roman" w:hAnsi="Times New Roman" w:cs="Times New Roman"/>
          <w:color w:val="000000"/>
          <w:sz w:val="24"/>
          <w:szCs w:val="24"/>
          <w:shd w:val="clear" w:color="auto" w:fill="FFFFFF"/>
        </w:rPr>
        <w:t>element, after an</w:t>
      </w:r>
      <w:r w:rsidRPr="005F3FE0">
        <w:rPr>
          <w:rStyle w:val="apple-converted-space"/>
          <w:rFonts w:ascii="Times New Roman" w:hAnsi="Times New Roman" w:cs="Times New Roman"/>
          <w:color w:val="000000"/>
          <w:sz w:val="24"/>
          <w:szCs w:val="24"/>
          <w:shd w:val="clear" w:color="auto" w:fill="FFFFFF"/>
        </w:rPr>
        <w:t> </w:t>
      </w:r>
      <w:r w:rsidRPr="005F3FE0">
        <w:rPr>
          <w:rStyle w:val="HTMLCode"/>
          <w:rFonts w:ascii="Times New Roman" w:eastAsiaTheme="minorEastAsia" w:hAnsi="Times New Roman" w:cs="Times New Roman"/>
          <w:color w:val="000000"/>
          <w:sz w:val="24"/>
          <w:szCs w:val="24"/>
          <w:shd w:val="clear" w:color="auto" w:fill="FFFFFF"/>
        </w:rPr>
        <w:t xml:space="preserve">@import </w:t>
      </w:r>
      <w:r w:rsidRPr="005F3FE0">
        <w:rPr>
          <w:rFonts w:ascii="Times New Roman" w:hAnsi="Times New Roman" w:cs="Times New Roman"/>
          <w:color w:val="000000"/>
          <w:sz w:val="24"/>
          <w:szCs w:val="24"/>
          <w:shd w:val="clear" w:color="auto" w:fill="FFFFFF"/>
        </w:rPr>
        <w:t>instruction, or inside a CSS style sheet. Media queries follow this syntax :</w:t>
      </w:r>
    </w:p>
    <w:p w:rsidR="00A45555" w:rsidRPr="00EF39D9" w:rsidRDefault="00A45555" w:rsidP="00A45555">
      <w:pPr>
        <w:pStyle w:val="HTMLPreformatted"/>
        <w:pBdr>
          <w:top w:val="single" w:sz="6" w:space="8" w:color="CCCCCC"/>
          <w:left w:val="single" w:sz="6" w:space="8" w:color="CCCCCC"/>
          <w:bottom w:val="single" w:sz="6" w:space="8" w:color="CCCCCC"/>
          <w:right w:val="single" w:sz="6" w:space="8" w:color="CCCCCC"/>
        </w:pBdr>
        <w:shd w:val="clear" w:color="auto" w:fill="F0F0F0"/>
        <w:rPr>
          <w:rFonts w:ascii="Times New Roman" w:hAnsi="Times New Roman" w:cs="Times New Roman"/>
          <w:color w:val="000000"/>
          <w:sz w:val="24"/>
          <w:szCs w:val="24"/>
        </w:rPr>
      </w:pPr>
      <w:r w:rsidRPr="00A40F0E">
        <w:rPr>
          <w:rFonts w:ascii="Times New Roman" w:hAnsi="Times New Roman" w:cs="Times New Roman"/>
          <w:color w:val="000000"/>
          <w:sz w:val="24"/>
          <w:szCs w:val="24"/>
        </w:rPr>
        <w:lastRenderedPageBreak/>
        <w:t>[logic] [media]</w:t>
      </w:r>
      <w:r>
        <w:rPr>
          <w:rFonts w:ascii="Times New Roman" w:hAnsi="Times New Roman" w:cs="Times New Roman"/>
          <w:color w:val="000000"/>
          <w:sz w:val="24"/>
          <w:szCs w:val="24"/>
        </w:rPr>
        <w:t xml:space="preserve"> </w:t>
      </w:r>
      <w:r w:rsidRPr="00A40F0E">
        <w:rPr>
          <w:rFonts w:ascii="Times New Roman" w:hAnsi="Times New Roman" w:cs="Times New Roman"/>
          <w:color w:val="000000"/>
          <w:sz w:val="24"/>
          <w:szCs w:val="24"/>
        </w:rPr>
        <w:t xml:space="preserve"> [and (condition)] </w:t>
      </w:r>
      <w:r>
        <w:rPr>
          <w:rFonts w:ascii="Times New Roman" w:hAnsi="Times New Roman" w:cs="Times New Roman"/>
          <w:color w:val="000000"/>
          <w:sz w:val="24"/>
          <w:szCs w:val="24"/>
        </w:rPr>
        <w:t xml:space="preserve"> </w:t>
      </w:r>
      <w:r w:rsidRPr="00A40F0E">
        <w:rPr>
          <w:rFonts w:ascii="Times New Roman" w:hAnsi="Times New Roman" w:cs="Times New Roman"/>
          <w:color w:val="000000"/>
          <w:sz w:val="24"/>
          <w:szCs w:val="24"/>
        </w:rPr>
        <w:t>[and (condition)] ...</w:t>
      </w:r>
    </w:p>
    <w:p w:rsidR="00A45555" w:rsidRPr="00217EC7" w:rsidRDefault="00A45555" w:rsidP="00217EC7">
      <w:pPr>
        <w:shd w:val="clear" w:color="auto" w:fill="FFFFFF"/>
        <w:spacing w:before="100" w:beforeAutospacing="1" w:after="100" w:afterAutospacing="1"/>
        <w:jc w:val="both"/>
        <w:rPr>
          <w:rFonts w:ascii="Times New Roman" w:hAnsi="Times New Roman" w:cs="Times New Roman"/>
          <w:b/>
          <w:color w:val="000000"/>
          <w:sz w:val="24"/>
          <w:szCs w:val="24"/>
        </w:rPr>
      </w:pPr>
      <w:r w:rsidRPr="00217EC7">
        <w:rPr>
          <w:rFonts w:ascii="Times New Roman" w:hAnsi="Times New Roman" w:cs="Times New Roman"/>
          <w:b/>
          <w:color w:val="000000"/>
          <w:sz w:val="24"/>
          <w:szCs w:val="24"/>
          <w:shd w:val="clear" w:color="auto" w:fill="FFFFFF"/>
        </w:rPr>
        <w:t>Here Few Media Query Examples :</w:t>
      </w:r>
    </w:p>
    <w:p w:rsidR="000E4A4A" w:rsidRDefault="00A45555" w:rsidP="00A45555">
      <w:pPr>
        <w:pStyle w:val="HTMLPreformatted"/>
        <w:pBdr>
          <w:top w:val="single" w:sz="6" w:space="8" w:color="CCCCCC"/>
          <w:left w:val="single" w:sz="6" w:space="8" w:color="CCCCCC"/>
          <w:bottom w:val="single" w:sz="6" w:space="27" w:color="CCCCCC"/>
          <w:right w:val="single" w:sz="6" w:space="8" w:color="CCCCCC"/>
        </w:pBdr>
        <w:shd w:val="clear" w:color="auto" w:fill="F0F0F0"/>
        <w:rPr>
          <w:color w:val="000000"/>
        </w:rPr>
      </w:pPr>
      <w:r>
        <w:rPr>
          <w:color w:val="000000"/>
        </w:rPr>
        <w:t xml:space="preserve">   </w:t>
      </w:r>
    </w:p>
    <w:p w:rsidR="00217EC7" w:rsidRPr="00557A27" w:rsidRDefault="00A45555" w:rsidP="00A45555">
      <w:pPr>
        <w:pStyle w:val="HTMLPreformatted"/>
        <w:pBdr>
          <w:top w:val="single" w:sz="6" w:space="8" w:color="CCCCCC"/>
          <w:left w:val="single" w:sz="6" w:space="8" w:color="CCCCCC"/>
          <w:bottom w:val="single" w:sz="6" w:space="27" w:color="CCCCCC"/>
          <w:right w:val="single" w:sz="6" w:space="8" w:color="CCCCCC"/>
        </w:pBdr>
        <w:shd w:val="clear" w:color="auto" w:fill="F0F0F0"/>
        <w:rPr>
          <w:rFonts w:ascii="Times New Roman" w:hAnsi="Times New Roman" w:cs="Times New Roman"/>
          <w:color w:val="000000"/>
          <w:sz w:val="24"/>
          <w:szCs w:val="24"/>
        </w:rPr>
      </w:pPr>
      <w:r w:rsidRPr="00557A27">
        <w:rPr>
          <w:rFonts w:ascii="Times New Roman" w:hAnsi="Times New Roman" w:cs="Times New Roman"/>
          <w:color w:val="000000"/>
          <w:sz w:val="24"/>
          <w:szCs w:val="24"/>
        </w:rPr>
        <w:t xml:space="preserve"> @media only screen and (max-width: 600px) </w:t>
      </w:r>
    </w:p>
    <w:p w:rsidR="00A45555" w:rsidRPr="00557A27" w:rsidRDefault="00217EC7" w:rsidP="00A45555">
      <w:pPr>
        <w:pStyle w:val="HTMLPreformatted"/>
        <w:pBdr>
          <w:top w:val="single" w:sz="6" w:space="8" w:color="CCCCCC"/>
          <w:left w:val="single" w:sz="6" w:space="8" w:color="CCCCCC"/>
          <w:bottom w:val="single" w:sz="6" w:space="27" w:color="CCCCCC"/>
          <w:right w:val="single" w:sz="6" w:space="8" w:color="CCCCCC"/>
        </w:pBdr>
        <w:shd w:val="clear" w:color="auto" w:fill="F0F0F0"/>
        <w:rPr>
          <w:rFonts w:ascii="Times New Roman" w:hAnsi="Times New Roman" w:cs="Times New Roman"/>
          <w:color w:val="000000"/>
          <w:sz w:val="24"/>
          <w:szCs w:val="24"/>
        </w:rPr>
      </w:pPr>
      <w:r w:rsidRPr="00557A27">
        <w:rPr>
          <w:rFonts w:ascii="Times New Roman" w:hAnsi="Times New Roman" w:cs="Times New Roman"/>
          <w:color w:val="000000"/>
          <w:sz w:val="24"/>
          <w:szCs w:val="24"/>
        </w:rPr>
        <w:t xml:space="preserve">    </w:t>
      </w:r>
      <w:r w:rsidR="00A45555" w:rsidRPr="00557A27">
        <w:rPr>
          <w:rFonts w:ascii="Times New Roman" w:hAnsi="Times New Roman" w:cs="Times New Roman"/>
          <w:color w:val="000000"/>
          <w:sz w:val="24"/>
          <w:szCs w:val="24"/>
        </w:rPr>
        <w:t>{</w:t>
      </w:r>
    </w:p>
    <w:p w:rsidR="00217EC7" w:rsidRPr="00557A27" w:rsidRDefault="00A45555" w:rsidP="00A45555">
      <w:pPr>
        <w:pStyle w:val="HTMLPreformatted"/>
        <w:pBdr>
          <w:top w:val="single" w:sz="6" w:space="8" w:color="CCCCCC"/>
          <w:left w:val="single" w:sz="6" w:space="8" w:color="CCCCCC"/>
          <w:bottom w:val="single" w:sz="6" w:space="27" w:color="CCCCCC"/>
          <w:right w:val="single" w:sz="6" w:space="8" w:color="CCCCCC"/>
        </w:pBdr>
        <w:shd w:val="clear" w:color="auto" w:fill="F0F0F0"/>
        <w:rPr>
          <w:rFonts w:ascii="Times New Roman" w:hAnsi="Times New Roman" w:cs="Times New Roman"/>
          <w:color w:val="000000"/>
          <w:sz w:val="24"/>
          <w:szCs w:val="24"/>
        </w:rPr>
      </w:pPr>
      <w:r w:rsidRPr="00557A27">
        <w:rPr>
          <w:rFonts w:ascii="Times New Roman" w:hAnsi="Times New Roman" w:cs="Times New Roman"/>
          <w:color w:val="000000"/>
          <w:sz w:val="24"/>
          <w:szCs w:val="24"/>
        </w:rPr>
        <w:t xml:space="preserve">        </w:t>
      </w:r>
    </w:p>
    <w:p w:rsidR="00A45555" w:rsidRPr="00557A27" w:rsidRDefault="00217EC7" w:rsidP="00A45555">
      <w:pPr>
        <w:pStyle w:val="HTMLPreformatted"/>
        <w:pBdr>
          <w:top w:val="single" w:sz="6" w:space="8" w:color="CCCCCC"/>
          <w:left w:val="single" w:sz="6" w:space="8" w:color="CCCCCC"/>
          <w:bottom w:val="single" w:sz="6" w:space="27" w:color="CCCCCC"/>
          <w:right w:val="single" w:sz="6" w:space="8" w:color="CCCCCC"/>
        </w:pBdr>
        <w:shd w:val="clear" w:color="auto" w:fill="F0F0F0"/>
        <w:rPr>
          <w:rFonts w:ascii="Times New Roman" w:hAnsi="Times New Roman" w:cs="Times New Roman"/>
          <w:color w:val="000000"/>
          <w:sz w:val="24"/>
          <w:szCs w:val="24"/>
        </w:rPr>
      </w:pPr>
      <w:r w:rsidRPr="00557A27">
        <w:rPr>
          <w:rFonts w:ascii="Times New Roman" w:hAnsi="Times New Roman" w:cs="Times New Roman"/>
          <w:color w:val="000000"/>
          <w:sz w:val="24"/>
          <w:szCs w:val="24"/>
        </w:rPr>
        <w:t xml:space="preserve">       </w:t>
      </w:r>
      <w:r w:rsidR="00A45555" w:rsidRPr="00557A27">
        <w:rPr>
          <w:rFonts w:ascii="Times New Roman" w:hAnsi="Times New Roman" w:cs="Times New Roman"/>
          <w:color w:val="000000"/>
          <w:sz w:val="24"/>
          <w:szCs w:val="24"/>
        </w:rPr>
        <w:t>/* CSS rules for browser widths equal to or less than 600px */</w:t>
      </w:r>
    </w:p>
    <w:p w:rsidR="00A45555" w:rsidRPr="00557A27" w:rsidRDefault="00217EC7" w:rsidP="00A45555">
      <w:pPr>
        <w:pStyle w:val="HTMLPreformatted"/>
        <w:pBdr>
          <w:top w:val="single" w:sz="6" w:space="8" w:color="CCCCCC"/>
          <w:left w:val="single" w:sz="6" w:space="8" w:color="CCCCCC"/>
          <w:bottom w:val="single" w:sz="6" w:space="27" w:color="CCCCCC"/>
          <w:right w:val="single" w:sz="6" w:space="8" w:color="CCCCCC"/>
        </w:pBdr>
        <w:shd w:val="clear" w:color="auto" w:fill="F0F0F0"/>
        <w:rPr>
          <w:rFonts w:ascii="Times New Roman" w:hAnsi="Times New Roman" w:cs="Times New Roman"/>
          <w:color w:val="000000"/>
          <w:sz w:val="24"/>
          <w:szCs w:val="24"/>
        </w:rPr>
      </w:pPr>
      <w:r w:rsidRPr="00557A27">
        <w:rPr>
          <w:rFonts w:ascii="Times New Roman" w:hAnsi="Times New Roman" w:cs="Times New Roman"/>
          <w:color w:val="000000"/>
          <w:sz w:val="24"/>
          <w:szCs w:val="24"/>
        </w:rPr>
        <w:t xml:space="preserve">       </w:t>
      </w:r>
      <w:r w:rsidR="00A45555" w:rsidRPr="00557A27">
        <w:rPr>
          <w:rFonts w:ascii="Times New Roman" w:hAnsi="Times New Roman" w:cs="Times New Roman"/>
          <w:color w:val="000000"/>
          <w:sz w:val="24"/>
          <w:szCs w:val="24"/>
        </w:rPr>
        <w:t>body { background-color: #ffffff; }</w:t>
      </w:r>
    </w:p>
    <w:p w:rsidR="00217EC7" w:rsidRPr="00557A27" w:rsidRDefault="00A45555" w:rsidP="00A45555">
      <w:pPr>
        <w:pStyle w:val="HTMLPreformatted"/>
        <w:pBdr>
          <w:top w:val="single" w:sz="6" w:space="8" w:color="CCCCCC"/>
          <w:left w:val="single" w:sz="6" w:space="8" w:color="CCCCCC"/>
          <w:bottom w:val="single" w:sz="6" w:space="27" w:color="CCCCCC"/>
          <w:right w:val="single" w:sz="6" w:space="8" w:color="CCCCCC"/>
        </w:pBdr>
        <w:shd w:val="clear" w:color="auto" w:fill="F0F0F0"/>
        <w:rPr>
          <w:rFonts w:ascii="Times New Roman" w:hAnsi="Times New Roman" w:cs="Times New Roman"/>
          <w:color w:val="000000"/>
          <w:sz w:val="24"/>
          <w:szCs w:val="24"/>
        </w:rPr>
      </w:pPr>
      <w:r w:rsidRPr="00557A27">
        <w:rPr>
          <w:rFonts w:ascii="Times New Roman" w:hAnsi="Times New Roman" w:cs="Times New Roman"/>
          <w:color w:val="000000"/>
          <w:sz w:val="24"/>
          <w:szCs w:val="24"/>
        </w:rPr>
        <w:t xml:space="preserve">   </w:t>
      </w:r>
    </w:p>
    <w:p w:rsidR="00A45555" w:rsidRPr="00557A27" w:rsidRDefault="00217EC7" w:rsidP="00A45555">
      <w:pPr>
        <w:pStyle w:val="HTMLPreformatted"/>
        <w:pBdr>
          <w:top w:val="single" w:sz="6" w:space="8" w:color="CCCCCC"/>
          <w:left w:val="single" w:sz="6" w:space="8" w:color="CCCCCC"/>
          <w:bottom w:val="single" w:sz="6" w:space="27" w:color="CCCCCC"/>
          <w:right w:val="single" w:sz="6" w:space="8" w:color="CCCCCC"/>
        </w:pBdr>
        <w:shd w:val="clear" w:color="auto" w:fill="F0F0F0"/>
        <w:rPr>
          <w:rFonts w:ascii="Times New Roman" w:hAnsi="Times New Roman" w:cs="Times New Roman"/>
          <w:color w:val="000000"/>
          <w:sz w:val="24"/>
          <w:szCs w:val="24"/>
        </w:rPr>
      </w:pPr>
      <w:r w:rsidRPr="00557A27">
        <w:rPr>
          <w:rFonts w:ascii="Times New Roman" w:hAnsi="Times New Roman" w:cs="Times New Roman"/>
          <w:color w:val="000000"/>
          <w:sz w:val="24"/>
          <w:szCs w:val="24"/>
        </w:rPr>
        <w:t xml:space="preserve">    </w:t>
      </w:r>
      <w:r w:rsidR="00A45555" w:rsidRPr="00557A27">
        <w:rPr>
          <w:rFonts w:ascii="Times New Roman" w:hAnsi="Times New Roman" w:cs="Times New Roman"/>
          <w:color w:val="000000"/>
          <w:sz w:val="24"/>
          <w:szCs w:val="24"/>
        </w:rPr>
        <w:t>}</w:t>
      </w:r>
    </w:p>
    <w:p w:rsidR="00217EC7" w:rsidRPr="00557A27" w:rsidRDefault="00217EC7" w:rsidP="00A45555">
      <w:pPr>
        <w:pStyle w:val="HTMLPreformatted"/>
        <w:pBdr>
          <w:top w:val="single" w:sz="6" w:space="8" w:color="CCCCCC"/>
          <w:left w:val="single" w:sz="6" w:space="8" w:color="CCCCCC"/>
          <w:bottom w:val="single" w:sz="6" w:space="27" w:color="CCCCCC"/>
          <w:right w:val="single" w:sz="6" w:space="8" w:color="CCCCCC"/>
        </w:pBdr>
        <w:shd w:val="clear" w:color="auto" w:fill="F0F0F0"/>
        <w:rPr>
          <w:rFonts w:ascii="Times New Roman" w:hAnsi="Times New Roman" w:cs="Times New Roman"/>
          <w:color w:val="000000"/>
          <w:sz w:val="24"/>
          <w:szCs w:val="24"/>
        </w:rPr>
      </w:pPr>
    </w:p>
    <w:p w:rsidR="00BB7D3C" w:rsidRPr="00557A27" w:rsidRDefault="00A45555" w:rsidP="00A45555">
      <w:pPr>
        <w:pStyle w:val="HTMLPreformatted"/>
        <w:pBdr>
          <w:top w:val="single" w:sz="6" w:space="8" w:color="CCCCCC"/>
          <w:left w:val="single" w:sz="6" w:space="8" w:color="CCCCCC"/>
          <w:bottom w:val="single" w:sz="6" w:space="27" w:color="CCCCCC"/>
          <w:right w:val="single" w:sz="6" w:space="8" w:color="CCCCCC"/>
        </w:pBdr>
        <w:shd w:val="clear" w:color="auto" w:fill="F0F0F0"/>
        <w:rPr>
          <w:rFonts w:ascii="Times New Roman" w:hAnsi="Times New Roman" w:cs="Times New Roman"/>
          <w:color w:val="000000"/>
          <w:sz w:val="24"/>
          <w:szCs w:val="24"/>
        </w:rPr>
      </w:pPr>
      <w:r w:rsidRPr="00557A27">
        <w:rPr>
          <w:rFonts w:ascii="Times New Roman" w:hAnsi="Times New Roman" w:cs="Times New Roman"/>
          <w:color w:val="000000"/>
          <w:sz w:val="24"/>
          <w:szCs w:val="24"/>
        </w:rPr>
        <w:t xml:space="preserve">    @media only screen and (min-width: 601px) and (max-width: 1200px) </w:t>
      </w:r>
    </w:p>
    <w:p w:rsidR="00A45555" w:rsidRPr="00557A27" w:rsidRDefault="00BB7D3C" w:rsidP="00A45555">
      <w:pPr>
        <w:pStyle w:val="HTMLPreformatted"/>
        <w:pBdr>
          <w:top w:val="single" w:sz="6" w:space="8" w:color="CCCCCC"/>
          <w:left w:val="single" w:sz="6" w:space="8" w:color="CCCCCC"/>
          <w:bottom w:val="single" w:sz="6" w:space="27" w:color="CCCCCC"/>
          <w:right w:val="single" w:sz="6" w:space="8" w:color="CCCCCC"/>
        </w:pBdr>
        <w:shd w:val="clear" w:color="auto" w:fill="F0F0F0"/>
        <w:rPr>
          <w:rFonts w:ascii="Times New Roman" w:hAnsi="Times New Roman" w:cs="Times New Roman"/>
          <w:color w:val="000000"/>
          <w:sz w:val="24"/>
          <w:szCs w:val="24"/>
        </w:rPr>
      </w:pPr>
      <w:r w:rsidRPr="00557A27">
        <w:rPr>
          <w:rFonts w:ascii="Times New Roman" w:hAnsi="Times New Roman" w:cs="Times New Roman"/>
          <w:color w:val="000000"/>
          <w:sz w:val="24"/>
          <w:szCs w:val="24"/>
        </w:rPr>
        <w:t xml:space="preserve">    </w:t>
      </w:r>
      <w:r w:rsidR="00A45555" w:rsidRPr="00557A27">
        <w:rPr>
          <w:rFonts w:ascii="Times New Roman" w:hAnsi="Times New Roman" w:cs="Times New Roman"/>
          <w:color w:val="000000"/>
          <w:sz w:val="24"/>
          <w:szCs w:val="24"/>
        </w:rPr>
        <w:t>{</w:t>
      </w:r>
    </w:p>
    <w:p w:rsidR="00A45555" w:rsidRPr="00557A27" w:rsidRDefault="00A45555" w:rsidP="00A45555">
      <w:pPr>
        <w:pStyle w:val="HTMLPreformatted"/>
        <w:pBdr>
          <w:top w:val="single" w:sz="6" w:space="8" w:color="CCCCCC"/>
          <w:left w:val="single" w:sz="6" w:space="8" w:color="CCCCCC"/>
          <w:bottom w:val="single" w:sz="6" w:space="27" w:color="CCCCCC"/>
          <w:right w:val="single" w:sz="6" w:space="8" w:color="CCCCCC"/>
        </w:pBdr>
        <w:shd w:val="clear" w:color="auto" w:fill="F0F0F0"/>
        <w:rPr>
          <w:rFonts w:ascii="Times New Roman" w:hAnsi="Times New Roman" w:cs="Times New Roman"/>
          <w:color w:val="000000"/>
          <w:sz w:val="24"/>
          <w:szCs w:val="24"/>
        </w:rPr>
      </w:pPr>
      <w:r w:rsidRPr="00557A27">
        <w:rPr>
          <w:rFonts w:ascii="Times New Roman" w:hAnsi="Times New Roman" w:cs="Times New Roman"/>
          <w:color w:val="000000"/>
          <w:sz w:val="24"/>
          <w:szCs w:val="24"/>
        </w:rPr>
        <w:t xml:space="preserve">        /* CSS rules for browser widths from 601px to 1200 px */</w:t>
      </w:r>
    </w:p>
    <w:p w:rsidR="00A45555" w:rsidRPr="00557A27" w:rsidRDefault="00A45555" w:rsidP="00A45555">
      <w:pPr>
        <w:pStyle w:val="HTMLPreformatted"/>
        <w:pBdr>
          <w:top w:val="single" w:sz="6" w:space="8" w:color="CCCCCC"/>
          <w:left w:val="single" w:sz="6" w:space="8" w:color="CCCCCC"/>
          <w:bottom w:val="single" w:sz="6" w:space="27" w:color="CCCCCC"/>
          <w:right w:val="single" w:sz="6" w:space="8" w:color="CCCCCC"/>
        </w:pBdr>
        <w:shd w:val="clear" w:color="auto" w:fill="F0F0F0"/>
        <w:rPr>
          <w:rFonts w:ascii="Times New Roman" w:hAnsi="Times New Roman" w:cs="Times New Roman"/>
          <w:color w:val="000000"/>
          <w:sz w:val="24"/>
          <w:szCs w:val="24"/>
        </w:rPr>
      </w:pPr>
      <w:r w:rsidRPr="00557A27">
        <w:rPr>
          <w:rFonts w:ascii="Times New Roman" w:hAnsi="Times New Roman" w:cs="Times New Roman"/>
          <w:color w:val="000000"/>
          <w:sz w:val="24"/>
          <w:szCs w:val="24"/>
        </w:rPr>
        <w:t xml:space="preserve">        body { background-color: #ff0000; }</w:t>
      </w:r>
    </w:p>
    <w:p w:rsidR="00A45555" w:rsidRPr="00557A27" w:rsidRDefault="00A45555" w:rsidP="00A45555">
      <w:pPr>
        <w:pStyle w:val="HTMLPreformatted"/>
        <w:pBdr>
          <w:top w:val="single" w:sz="6" w:space="8" w:color="CCCCCC"/>
          <w:left w:val="single" w:sz="6" w:space="8" w:color="CCCCCC"/>
          <w:bottom w:val="single" w:sz="6" w:space="27" w:color="CCCCCC"/>
          <w:right w:val="single" w:sz="6" w:space="8" w:color="CCCCCC"/>
        </w:pBdr>
        <w:shd w:val="clear" w:color="auto" w:fill="F0F0F0"/>
        <w:rPr>
          <w:rFonts w:ascii="Times New Roman" w:hAnsi="Times New Roman" w:cs="Times New Roman"/>
          <w:color w:val="000000"/>
          <w:sz w:val="24"/>
          <w:szCs w:val="24"/>
        </w:rPr>
      </w:pPr>
      <w:r w:rsidRPr="00557A27">
        <w:rPr>
          <w:rFonts w:ascii="Times New Roman" w:hAnsi="Times New Roman" w:cs="Times New Roman"/>
          <w:color w:val="000000"/>
          <w:sz w:val="24"/>
          <w:szCs w:val="24"/>
        </w:rPr>
        <w:t xml:space="preserve">    }</w:t>
      </w:r>
    </w:p>
    <w:p w:rsidR="00BB7D3C" w:rsidRPr="00557A27" w:rsidRDefault="00BB7D3C" w:rsidP="00A45555">
      <w:pPr>
        <w:pStyle w:val="HTMLPreformatted"/>
        <w:pBdr>
          <w:top w:val="single" w:sz="6" w:space="8" w:color="CCCCCC"/>
          <w:left w:val="single" w:sz="6" w:space="8" w:color="CCCCCC"/>
          <w:bottom w:val="single" w:sz="6" w:space="27" w:color="CCCCCC"/>
          <w:right w:val="single" w:sz="6" w:space="8" w:color="CCCCCC"/>
        </w:pBdr>
        <w:shd w:val="clear" w:color="auto" w:fill="F0F0F0"/>
        <w:rPr>
          <w:rFonts w:ascii="Times New Roman" w:hAnsi="Times New Roman" w:cs="Times New Roman"/>
          <w:color w:val="000000"/>
          <w:sz w:val="24"/>
          <w:szCs w:val="24"/>
        </w:rPr>
      </w:pPr>
    </w:p>
    <w:p w:rsidR="00BB7D3C" w:rsidRPr="00557A27" w:rsidRDefault="00A45555" w:rsidP="00A45555">
      <w:pPr>
        <w:pStyle w:val="HTMLPreformatted"/>
        <w:pBdr>
          <w:top w:val="single" w:sz="6" w:space="8" w:color="CCCCCC"/>
          <w:left w:val="single" w:sz="6" w:space="8" w:color="CCCCCC"/>
          <w:bottom w:val="single" w:sz="6" w:space="27" w:color="CCCCCC"/>
          <w:right w:val="single" w:sz="6" w:space="8" w:color="CCCCCC"/>
        </w:pBdr>
        <w:shd w:val="clear" w:color="auto" w:fill="F0F0F0"/>
        <w:rPr>
          <w:rFonts w:ascii="Times New Roman" w:hAnsi="Times New Roman" w:cs="Times New Roman"/>
          <w:color w:val="000000"/>
          <w:sz w:val="24"/>
          <w:szCs w:val="24"/>
        </w:rPr>
      </w:pPr>
      <w:r w:rsidRPr="00557A27">
        <w:rPr>
          <w:rFonts w:ascii="Times New Roman" w:hAnsi="Times New Roman" w:cs="Times New Roman"/>
          <w:color w:val="000000"/>
          <w:sz w:val="24"/>
          <w:szCs w:val="24"/>
        </w:rPr>
        <w:t xml:space="preserve">    @media only screen and (min-width: 1201px) </w:t>
      </w:r>
    </w:p>
    <w:p w:rsidR="00A45555" w:rsidRPr="00557A27" w:rsidRDefault="00BB7D3C" w:rsidP="00A45555">
      <w:pPr>
        <w:pStyle w:val="HTMLPreformatted"/>
        <w:pBdr>
          <w:top w:val="single" w:sz="6" w:space="8" w:color="CCCCCC"/>
          <w:left w:val="single" w:sz="6" w:space="8" w:color="CCCCCC"/>
          <w:bottom w:val="single" w:sz="6" w:space="27" w:color="CCCCCC"/>
          <w:right w:val="single" w:sz="6" w:space="8" w:color="CCCCCC"/>
        </w:pBdr>
        <w:shd w:val="clear" w:color="auto" w:fill="F0F0F0"/>
        <w:rPr>
          <w:rFonts w:ascii="Times New Roman" w:hAnsi="Times New Roman" w:cs="Times New Roman"/>
          <w:color w:val="000000"/>
          <w:sz w:val="24"/>
          <w:szCs w:val="24"/>
        </w:rPr>
      </w:pPr>
      <w:r w:rsidRPr="00557A27">
        <w:rPr>
          <w:rFonts w:ascii="Times New Roman" w:hAnsi="Times New Roman" w:cs="Times New Roman"/>
          <w:color w:val="000000"/>
          <w:sz w:val="24"/>
          <w:szCs w:val="24"/>
        </w:rPr>
        <w:t xml:space="preserve">     </w:t>
      </w:r>
      <w:r w:rsidR="00A45555" w:rsidRPr="00557A27">
        <w:rPr>
          <w:rFonts w:ascii="Times New Roman" w:hAnsi="Times New Roman" w:cs="Times New Roman"/>
          <w:color w:val="000000"/>
          <w:sz w:val="24"/>
          <w:szCs w:val="24"/>
        </w:rPr>
        <w:t>{</w:t>
      </w:r>
    </w:p>
    <w:p w:rsidR="00A45555" w:rsidRPr="00557A27" w:rsidRDefault="00A45555" w:rsidP="00A45555">
      <w:pPr>
        <w:pStyle w:val="HTMLPreformatted"/>
        <w:pBdr>
          <w:top w:val="single" w:sz="6" w:space="8" w:color="CCCCCC"/>
          <w:left w:val="single" w:sz="6" w:space="8" w:color="CCCCCC"/>
          <w:bottom w:val="single" w:sz="6" w:space="27" w:color="CCCCCC"/>
          <w:right w:val="single" w:sz="6" w:space="8" w:color="CCCCCC"/>
        </w:pBdr>
        <w:shd w:val="clear" w:color="auto" w:fill="F0F0F0"/>
        <w:rPr>
          <w:rFonts w:ascii="Times New Roman" w:hAnsi="Times New Roman" w:cs="Times New Roman"/>
          <w:color w:val="000000"/>
          <w:sz w:val="24"/>
          <w:szCs w:val="24"/>
        </w:rPr>
      </w:pPr>
      <w:r w:rsidRPr="00557A27">
        <w:rPr>
          <w:rFonts w:ascii="Times New Roman" w:hAnsi="Times New Roman" w:cs="Times New Roman"/>
          <w:color w:val="000000"/>
          <w:sz w:val="24"/>
          <w:szCs w:val="24"/>
        </w:rPr>
        <w:t xml:space="preserve">        /* CSS rules for browser widths from 1201px and up */</w:t>
      </w:r>
    </w:p>
    <w:p w:rsidR="00A45555" w:rsidRPr="00557A27" w:rsidRDefault="00A45555" w:rsidP="00BB7D3C">
      <w:pPr>
        <w:pStyle w:val="HTMLPreformatted"/>
        <w:pBdr>
          <w:top w:val="single" w:sz="6" w:space="8" w:color="CCCCCC"/>
          <w:left w:val="single" w:sz="6" w:space="8" w:color="CCCCCC"/>
          <w:bottom w:val="single" w:sz="6" w:space="27" w:color="CCCCCC"/>
          <w:right w:val="single" w:sz="6" w:space="8" w:color="CCCCCC"/>
        </w:pBdr>
        <w:shd w:val="clear" w:color="auto" w:fill="F0F0F0"/>
        <w:rPr>
          <w:rFonts w:ascii="Times New Roman" w:hAnsi="Times New Roman" w:cs="Times New Roman"/>
          <w:color w:val="000000"/>
          <w:sz w:val="24"/>
          <w:szCs w:val="24"/>
        </w:rPr>
      </w:pPr>
      <w:r w:rsidRPr="00557A27">
        <w:rPr>
          <w:rFonts w:ascii="Times New Roman" w:hAnsi="Times New Roman" w:cs="Times New Roman"/>
          <w:color w:val="000000"/>
          <w:sz w:val="24"/>
          <w:szCs w:val="24"/>
        </w:rPr>
        <w:t xml:space="preserve">        body { background-color: #0000ff; }    </w:t>
      </w:r>
      <w:r w:rsidR="00BB7D3C" w:rsidRPr="00557A27">
        <w:rPr>
          <w:rFonts w:ascii="Times New Roman" w:hAnsi="Times New Roman" w:cs="Times New Roman"/>
          <w:color w:val="000000"/>
          <w:sz w:val="24"/>
          <w:szCs w:val="24"/>
        </w:rPr>
        <w:br/>
      </w:r>
      <w:r w:rsidR="001A498E" w:rsidRPr="00557A27">
        <w:rPr>
          <w:rFonts w:ascii="Times New Roman" w:hAnsi="Times New Roman" w:cs="Times New Roman"/>
          <w:color w:val="000000"/>
          <w:sz w:val="24"/>
          <w:szCs w:val="24"/>
        </w:rPr>
        <w:t xml:space="preserve">     </w:t>
      </w:r>
      <w:r w:rsidRPr="00557A27">
        <w:rPr>
          <w:rFonts w:ascii="Times New Roman" w:hAnsi="Times New Roman" w:cs="Times New Roman"/>
          <w:color w:val="000000"/>
          <w:sz w:val="24"/>
          <w:szCs w:val="24"/>
        </w:rPr>
        <w:t>}</w:t>
      </w:r>
    </w:p>
    <w:p w:rsidR="00A45555" w:rsidRPr="009C7939" w:rsidRDefault="00A45555" w:rsidP="00A45555">
      <w:pPr>
        <w:shd w:val="clear" w:color="auto" w:fill="FFFFFF"/>
        <w:spacing w:before="100" w:beforeAutospacing="1" w:after="100" w:afterAutospacing="1"/>
        <w:jc w:val="both"/>
        <w:rPr>
          <w:rFonts w:ascii="Times New Roman" w:hAnsi="Times New Roman" w:cs="Times New Roman"/>
          <w:color w:val="000000"/>
          <w:sz w:val="24"/>
          <w:szCs w:val="24"/>
        </w:rPr>
      </w:pPr>
      <w:r w:rsidRPr="009C7939">
        <w:rPr>
          <w:rFonts w:ascii="Times New Roman" w:hAnsi="Times New Roman" w:cs="Times New Roman"/>
          <w:color w:val="000000"/>
          <w:sz w:val="24"/>
          <w:szCs w:val="24"/>
        </w:rPr>
        <w:t>These three media queries match different browser window widths. The first media query matches all browser widths less than or equal to 600 pixels. That means that all CSS rules listed inside the body of the media query (inside { ... } ) will only be applied if the browser window width is 600px or less.</w:t>
      </w:r>
    </w:p>
    <w:p w:rsidR="00A45555" w:rsidRPr="009C7939" w:rsidRDefault="00A45555" w:rsidP="00A45555">
      <w:pPr>
        <w:shd w:val="clear" w:color="auto" w:fill="FFFFFF"/>
        <w:spacing w:before="100" w:beforeAutospacing="1" w:after="100" w:afterAutospacing="1"/>
        <w:jc w:val="both"/>
        <w:rPr>
          <w:rFonts w:ascii="Times New Roman" w:hAnsi="Times New Roman" w:cs="Times New Roman"/>
          <w:color w:val="000000"/>
          <w:sz w:val="24"/>
          <w:szCs w:val="24"/>
        </w:rPr>
      </w:pPr>
      <w:r w:rsidRPr="009C7939">
        <w:rPr>
          <w:rFonts w:ascii="Times New Roman" w:hAnsi="Times New Roman" w:cs="Times New Roman"/>
          <w:color w:val="000000"/>
          <w:sz w:val="24"/>
          <w:szCs w:val="24"/>
        </w:rPr>
        <w:t>The second media query matches browser window widths from 601 pixels to 1200 pixels. CSS rules inside the body of the media query will only be applied if the browser window width falls in this interval.</w:t>
      </w:r>
    </w:p>
    <w:p w:rsidR="00A45555" w:rsidRPr="009C7939" w:rsidRDefault="00A45555" w:rsidP="00A45555">
      <w:pPr>
        <w:shd w:val="clear" w:color="auto" w:fill="FFFFFF"/>
        <w:spacing w:before="100" w:beforeAutospacing="1" w:after="100" w:afterAutospacing="1"/>
        <w:jc w:val="both"/>
        <w:rPr>
          <w:rFonts w:ascii="Times New Roman" w:hAnsi="Times New Roman" w:cs="Times New Roman"/>
          <w:color w:val="000000"/>
          <w:sz w:val="24"/>
          <w:szCs w:val="24"/>
        </w:rPr>
      </w:pPr>
      <w:r w:rsidRPr="009C7939">
        <w:rPr>
          <w:rFonts w:ascii="Times New Roman" w:hAnsi="Times New Roman" w:cs="Times New Roman"/>
          <w:color w:val="000000"/>
          <w:sz w:val="24"/>
          <w:szCs w:val="24"/>
        </w:rPr>
        <w:t>The third media query matches browser window widths from 1201 pixels and up. CSS rules inside the body of the media query will only be applied if the browser window width are 1201 pixels or more.</w:t>
      </w:r>
    </w:p>
    <w:p w:rsidR="00A45555" w:rsidRPr="009C7939" w:rsidRDefault="00A45555" w:rsidP="00A45555">
      <w:pPr>
        <w:shd w:val="clear" w:color="auto" w:fill="FFFFFF"/>
        <w:spacing w:before="100" w:beforeAutospacing="1" w:after="100" w:afterAutospacing="1"/>
        <w:jc w:val="both"/>
        <w:rPr>
          <w:rFonts w:ascii="Times New Roman" w:hAnsi="Times New Roman" w:cs="Times New Roman"/>
          <w:color w:val="000000"/>
          <w:sz w:val="24"/>
          <w:szCs w:val="24"/>
        </w:rPr>
      </w:pPr>
      <w:r w:rsidRPr="009C7939">
        <w:rPr>
          <w:rFonts w:ascii="Times New Roman" w:hAnsi="Times New Roman" w:cs="Times New Roman"/>
          <w:color w:val="000000"/>
          <w:sz w:val="24"/>
          <w:szCs w:val="24"/>
        </w:rPr>
        <w:t>In the examples each media query only has a single CSS rule inside the body, setting the background color. In a real web application or website you could have more CSS rules.</w:t>
      </w:r>
    </w:p>
    <w:p w:rsidR="00A45555" w:rsidRPr="00E84307" w:rsidRDefault="00A45555" w:rsidP="00E84307">
      <w:pPr>
        <w:shd w:val="clear" w:color="auto" w:fill="FFFFFF"/>
        <w:spacing w:before="100" w:beforeAutospacing="1" w:after="100" w:afterAutospacing="1"/>
        <w:jc w:val="both"/>
        <w:rPr>
          <w:rFonts w:ascii="Times New Roman" w:hAnsi="Times New Roman" w:cs="Times New Roman"/>
          <w:color w:val="000000"/>
          <w:sz w:val="24"/>
          <w:szCs w:val="24"/>
        </w:rPr>
      </w:pPr>
      <w:r w:rsidRPr="00E84307">
        <w:rPr>
          <w:rFonts w:ascii="Times New Roman" w:hAnsi="Times New Roman" w:cs="Times New Roman"/>
          <w:color w:val="000000"/>
          <w:sz w:val="24"/>
          <w:szCs w:val="24"/>
        </w:rPr>
        <w:lastRenderedPageBreak/>
        <w:t>For the </w:t>
      </w:r>
      <w:r w:rsidR="00B60654" w:rsidRPr="00E84307">
        <w:rPr>
          <w:rFonts w:ascii="Times New Roman" w:hAnsi="Times New Roman" w:cs="Times New Roman"/>
          <w:color w:val="000000"/>
          <w:sz w:val="24"/>
          <w:szCs w:val="24"/>
        </w:rPr>
        <w:t xml:space="preserve"> </w:t>
      </w:r>
      <w:r w:rsidRPr="00E84307">
        <w:rPr>
          <w:rFonts w:ascii="Times New Roman" w:hAnsi="Times New Roman" w:cs="Times New Roman"/>
          <w:color w:val="000000"/>
          <w:sz w:val="24"/>
          <w:szCs w:val="24"/>
        </w:rPr>
        <w:t>[logic] token you can use one of the values :</w:t>
      </w:r>
    </w:p>
    <w:tbl>
      <w:tblPr>
        <w:tblW w:w="0" w:type="auto"/>
        <w:tblCellSpacing w:w="0" w:type="dxa"/>
        <w:tblBorders>
          <w:top w:val="single" w:sz="6" w:space="0" w:color="CCCCCC"/>
          <w:left w:val="single" w:sz="6" w:space="0" w:color="CCCCCC"/>
          <w:bottom w:val="single" w:sz="6" w:space="0" w:color="CCCCCC"/>
          <w:right w:val="single" w:sz="6" w:space="0" w:color="CCCCCC"/>
        </w:tblBorders>
        <w:shd w:val="clear" w:color="auto" w:fill="F0F0F0"/>
        <w:tblCellMar>
          <w:top w:w="15" w:type="dxa"/>
          <w:left w:w="15" w:type="dxa"/>
          <w:bottom w:w="15" w:type="dxa"/>
          <w:right w:w="15" w:type="dxa"/>
        </w:tblCellMar>
        <w:tblLook w:val="04A0" w:firstRow="1" w:lastRow="0" w:firstColumn="1" w:lastColumn="0" w:noHBand="0" w:noVBand="1"/>
      </w:tblPr>
      <w:tblGrid>
        <w:gridCol w:w="855"/>
        <w:gridCol w:w="8775"/>
      </w:tblGrid>
      <w:tr w:rsidR="00A45555" w:rsidRPr="00E84307"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E84307" w:rsidRDefault="00A45555" w:rsidP="00E84307">
            <w:pPr>
              <w:jc w:val="both"/>
              <w:rPr>
                <w:rFonts w:ascii="Times New Roman" w:hAnsi="Times New Roman" w:cs="Times New Roman"/>
                <w:b/>
                <w:bCs/>
                <w:color w:val="000000"/>
                <w:sz w:val="24"/>
                <w:szCs w:val="24"/>
              </w:rPr>
            </w:pPr>
            <w:r w:rsidRPr="00E84307">
              <w:rPr>
                <w:rFonts w:ascii="Times New Roman" w:hAnsi="Times New Roman" w:cs="Times New Roman"/>
                <w:b/>
                <w:bCs/>
                <w:color w:val="000000"/>
                <w:sz w:val="24"/>
                <w:szCs w:val="24"/>
              </w:rPr>
              <w:t>Value</w:t>
            </w:r>
          </w:p>
        </w:tc>
        <w:tc>
          <w:tcPr>
            <w:tcW w:w="0" w:type="auto"/>
            <w:shd w:val="clear" w:color="auto" w:fill="F0F0F0"/>
            <w:tcMar>
              <w:top w:w="30" w:type="dxa"/>
              <w:left w:w="120" w:type="dxa"/>
              <w:bottom w:w="30" w:type="dxa"/>
              <w:right w:w="120" w:type="dxa"/>
            </w:tcMar>
            <w:vAlign w:val="center"/>
            <w:hideMark/>
          </w:tcPr>
          <w:p w:rsidR="00A45555" w:rsidRPr="00E84307" w:rsidRDefault="00A45555" w:rsidP="00E84307">
            <w:pPr>
              <w:jc w:val="both"/>
              <w:rPr>
                <w:rFonts w:ascii="Times New Roman" w:hAnsi="Times New Roman" w:cs="Times New Roman"/>
                <w:b/>
                <w:bCs/>
                <w:color w:val="000000"/>
                <w:sz w:val="24"/>
                <w:szCs w:val="24"/>
              </w:rPr>
            </w:pPr>
            <w:r w:rsidRPr="00E84307">
              <w:rPr>
                <w:rFonts w:ascii="Times New Roman" w:hAnsi="Times New Roman" w:cs="Times New Roman"/>
                <w:b/>
                <w:bCs/>
                <w:color w:val="000000"/>
                <w:sz w:val="24"/>
                <w:szCs w:val="24"/>
              </w:rPr>
              <w:t>Description</w:t>
            </w:r>
          </w:p>
        </w:tc>
      </w:tr>
      <w:tr w:rsidR="00A45555" w:rsidRPr="00E84307"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E84307" w:rsidRDefault="00A45555" w:rsidP="00E84307">
            <w:pPr>
              <w:jc w:val="both"/>
              <w:rPr>
                <w:rFonts w:ascii="Times New Roman" w:hAnsi="Times New Roman" w:cs="Times New Roman"/>
                <w:color w:val="000000"/>
                <w:sz w:val="24"/>
                <w:szCs w:val="24"/>
              </w:rPr>
            </w:pPr>
            <w:r w:rsidRPr="00E84307">
              <w:rPr>
                <w:rFonts w:ascii="Times New Roman" w:hAnsi="Times New Roman" w:cs="Times New Roman"/>
                <w:color w:val="000000"/>
                <w:sz w:val="24"/>
                <w:szCs w:val="24"/>
              </w:rPr>
              <w:t>only</w:t>
            </w:r>
          </w:p>
        </w:tc>
        <w:tc>
          <w:tcPr>
            <w:tcW w:w="0" w:type="auto"/>
            <w:shd w:val="clear" w:color="auto" w:fill="F0F0F0"/>
            <w:tcMar>
              <w:top w:w="30" w:type="dxa"/>
              <w:left w:w="120" w:type="dxa"/>
              <w:bottom w:w="30" w:type="dxa"/>
              <w:right w:w="120" w:type="dxa"/>
            </w:tcMar>
            <w:vAlign w:val="center"/>
            <w:hideMark/>
          </w:tcPr>
          <w:p w:rsidR="00A45555" w:rsidRPr="00E84307" w:rsidRDefault="00A45555" w:rsidP="00E84307">
            <w:pPr>
              <w:jc w:val="both"/>
              <w:rPr>
                <w:rFonts w:ascii="Times New Roman" w:hAnsi="Times New Roman" w:cs="Times New Roman"/>
                <w:color w:val="000000"/>
                <w:sz w:val="24"/>
                <w:szCs w:val="24"/>
              </w:rPr>
            </w:pPr>
            <w:r w:rsidRPr="00E84307">
              <w:rPr>
                <w:rFonts w:ascii="Times New Roman" w:hAnsi="Times New Roman" w:cs="Times New Roman"/>
                <w:color w:val="000000"/>
                <w:sz w:val="24"/>
                <w:szCs w:val="24"/>
              </w:rPr>
              <w:t>The value only means that this media query </w:t>
            </w:r>
            <w:r w:rsidRPr="00E84307">
              <w:rPr>
                <w:rFonts w:ascii="Times New Roman" w:hAnsi="Times New Roman" w:cs="Times New Roman"/>
                <w:i/>
                <w:iCs/>
                <w:color w:val="000000"/>
                <w:sz w:val="24"/>
                <w:szCs w:val="24"/>
              </w:rPr>
              <w:t>only</w:t>
            </w:r>
            <w:r w:rsidRPr="00E84307">
              <w:rPr>
                <w:rFonts w:ascii="Times New Roman" w:hAnsi="Times New Roman" w:cs="Times New Roman"/>
                <w:color w:val="000000"/>
                <w:sz w:val="24"/>
                <w:szCs w:val="24"/>
              </w:rPr>
              <w:t> matches a certain media type (the next parameter in the media query).</w:t>
            </w:r>
          </w:p>
        </w:tc>
      </w:tr>
      <w:tr w:rsidR="00A45555" w:rsidRPr="00E84307"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E84307" w:rsidRDefault="00A45555" w:rsidP="00E84307">
            <w:pPr>
              <w:jc w:val="both"/>
              <w:rPr>
                <w:rFonts w:ascii="Times New Roman" w:hAnsi="Times New Roman" w:cs="Times New Roman"/>
                <w:color w:val="000000"/>
                <w:sz w:val="24"/>
                <w:szCs w:val="24"/>
              </w:rPr>
            </w:pPr>
            <w:r w:rsidRPr="00E84307">
              <w:rPr>
                <w:rFonts w:ascii="Times New Roman" w:hAnsi="Times New Roman" w:cs="Times New Roman"/>
                <w:color w:val="000000"/>
                <w:sz w:val="24"/>
                <w:szCs w:val="24"/>
              </w:rPr>
              <w:t>not</w:t>
            </w:r>
          </w:p>
        </w:tc>
        <w:tc>
          <w:tcPr>
            <w:tcW w:w="0" w:type="auto"/>
            <w:shd w:val="clear" w:color="auto" w:fill="F0F0F0"/>
            <w:tcMar>
              <w:top w:w="30" w:type="dxa"/>
              <w:left w:w="120" w:type="dxa"/>
              <w:bottom w:w="30" w:type="dxa"/>
              <w:right w:w="120" w:type="dxa"/>
            </w:tcMar>
            <w:vAlign w:val="center"/>
            <w:hideMark/>
          </w:tcPr>
          <w:p w:rsidR="00A45555" w:rsidRPr="00E84307" w:rsidRDefault="00A45555" w:rsidP="00E84307">
            <w:pPr>
              <w:jc w:val="both"/>
              <w:rPr>
                <w:rFonts w:ascii="Times New Roman" w:hAnsi="Times New Roman" w:cs="Times New Roman"/>
                <w:color w:val="000000"/>
                <w:sz w:val="24"/>
                <w:szCs w:val="24"/>
              </w:rPr>
            </w:pPr>
            <w:r w:rsidRPr="00E84307">
              <w:rPr>
                <w:rFonts w:ascii="Times New Roman" w:hAnsi="Times New Roman" w:cs="Times New Roman"/>
                <w:color w:val="000000"/>
                <w:sz w:val="24"/>
                <w:szCs w:val="24"/>
              </w:rPr>
              <w:t>The value not means that this media query matches all other than a certain media type (the next parameter in the media query).</w:t>
            </w:r>
          </w:p>
        </w:tc>
      </w:tr>
    </w:tbl>
    <w:p w:rsidR="00550980" w:rsidRPr="00E84307" w:rsidRDefault="00550980" w:rsidP="00E84307">
      <w:pPr>
        <w:shd w:val="clear" w:color="auto" w:fill="FFFFFF"/>
        <w:spacing w:before="100" w:beforeAutospacing="1" w:after="100" w:afterAutospacing="1"/>
        <w:jc w:val="both"/>
        <w:rPr>
          <w:rFonts w:ascii="Times New Roman" w:hAnsi="Times New Roman" w:cs="Times New Roman"/>
          <w:color w:val="000000"/>
          <w:sz w:val="24"/>
          <w:szCs w:val="24"/>
        </w:rPr>
      </w:pPr>
    </w:p>
    <w:p w:rsidR="00A45555" w:rsidRPr="00E84307" w:rsidRDefault="00A45555" w:rsidP="00E84307">
      <w:pPr>
        <w:shd w:val="clear" w:color="auto" w:fill="FFFFFF"/>
        <w:spacing w:before="100" w:beforeAutospacing="1" w:after="100" w:afterAutospacing="1"/>
        <w:jc w:val="both"/>
        <w:rPr>
          <w:rFonts w:ascii="Times New Roman" w:hAnsi="Times New Roman" w:cs="Times New Roman"/>
          <w:color w:val="000000"/>
          <w:sz w:val="24"/>
          <w:szCs w:val="24"/>
        </w:rPr>
      </w:pPr>
      <w:r w:rsidRPr="00E84307">
        <w:rPr>
          <w:rFonts w:ascii="Times New Roman" w:hAnsi="Times New Roman" w:cs="Times New Roman"/>
          <w:color w:val="000000"/>
          <w:sz w:val="24"/>
          <w:szCs w:val="24"/>
        </w:rPr>
        <w:t>The the [media]</w:t>
      </w:r>
      <w:r w:rsidR="002E03A0" w:rsidRPr="00E84307">
        <w:rPr>
          <w:rFonts w:ascii="Times New Roman" w:hAnsi="Times New Roman" w:cs="Times New Roman"/>
          <w:color w:val="000000"/>
          <w:sz w:val="24"/>
          <w:szCs w:val="24"/>
        </w:rPr>
        <w:t xml:space="preserve"> </w:t>
      </w:r>
      <w:r w:rsidRPr="00E84307">
        <w:rPr>
          <w:rFonts w:ascii="Times New Roman" w:hAnsi="Times New Roman" w:cs="Times New Roman"/>
          <w:color w:val="000000"/>
          <w:sz w:val="24"/>
          <w:szCs w:val="24"/>
        </w:rPr>
        <w:t> token you can use one of these values :</w:t>
      </w:r>
    </w:p>
    <w:tbl>
      <w:tblPr>
        <w:tblW w:w="0" w:type="auto"/>
        <w:tblCellSpacing w:w="0" w:type="dxa"/>
        <w:tblBorders>
          <w:top w:val="single" w:sz="6" w:space="0" w:color="CCCCCC"/>
          <w:left w:val="single" w:sz="6" w:space="0" w:color="CCCCCC"/>
          <w:bottom w:val="single" w:sz="6" w:space="0" w:color="CCCCCC"/>
          <w:right w:val="single" w:sz="6" w:space="0" w:color="CCCCCC"/>
        </w:tblBorders>
        <w:shd w:val="clear" w:color="auto" w:fill="F0F0F0"/>
        <w:tblCellMar>
          <w:top w:w="15" w:type="dxa"/>
          <w:left w:w="15" w:type="dxa"/>
          <w:bottom w:w="15" w:type="dxa"/>
          <w:right w:w="15" w:type="dxa"/>
        </w:tblCellMar>
        <w:tblLook w:val="04A0" w:firstRow="1" w:lastRow="0" w:firstColumn="1" w:lastColumn="0" w:noHBand="0" w:noVBand="1"/>
      </w:tblPr>
      <w:tblGrid>
        <w:gridCol w:w="1229"/>
        <w:gridCol w:w="8401"/>
      </w:tblGrid>
      <w:tr w:rsidR="00A45555" w:rsidRPr="00E84307"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E84307" w:rsidRDefault="00A45555" w:rsidP="00E84307">
            <w:pPr>
              <w:jc w:val="both"/>
              <w:rPr>
                <w:rFonts w:ascii="Times New Roman" w:hAnsi="Times New Roman" w:cs="Times New Roman"/>
                <w:b/>
                <w:bCs/>
                <w:color w:val="000000"/>
                <w:sz w:val="24"/>
                <w:szCs w:val="24"/>
              </w:rPr>
            </w:pPr>
            <w:r w:rsidRPr="00E84307">
              <w:rPr>
                <w:rFonts w:ascii="Times New Roman" w:hAnsi="Times New Roman" w:cs="Times New Roman"/>
                <w:b/>
                <w:bCs/>
                <w:color w:val="000000"/>
                <w:sz w:val="24"/>
                <w:szCs w:val="24"/>
              </w:rPr>
              <w:t>Value</w:t>
            </w:r>
          </w:p>
        </w:tc>
        <w:tc>
          <w:tcPr>
            <w:tcW w:w="0" w:type="auto"/>
            <w:shd w:val="clear" w:color="auto" w:fill="F0F0F0"/>
            <w:tcMar>
              <w:top w:w="30" w:type="dxa"/>
              <w:left w:w="120" w:type="dxa"/>
              <w:bottom w:w="30" w:type="dxa"/>
              <w:right w:w="120" w:type="dxa"/>
            </w:tcMar>
            <w:vAlign w:val="center"/>
            <w:hideMark/>
          </w:tcPr>
          <w:p w:rsidR="00A45555" w:rsidRPr="00E84307" w:rsidRDefault="00A45555" w:rsidP="00E84307">
            <w:pPr>
              <w:jc w:val="both"/>
              <w:rPr>
                <w:rFonts w:ascii="Times New Roman" w:hAnsi="Times New Roman" w:cs="Times New Roman"/>
                <w:b/>
                <w:bCs/>
                <w:color w:val="000000"/>
                <w:sz w:val="24"/>
                <w:szCs w:val="24"/>
              </w:rPr>
            </w:pPr>
            <w:r w:rsidRPr="00E84307">
              <w:rPr>
                <w:rFonts w:ascii="Times New Roman" w:hAnsi="Times New Roman" w:cs="Times New Roman"/>
                <w:b/>
                <w:bCs/>
                <w:color w:val="000000"/>
                <w:sz w:val="24"/>
                <w:szCs w:val="24"/>
              </w:rPr>
              <w:t>Description</w:t>
            </w:r>
          </w:p>
        </w:tc>
      </w:tr>
      <w:tr w:rsidR="00A45555" w:rsidRPr="00E84307"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E84307" w:rsidRDefault="00A45555" w:rsidP="00E84307">
            <w:pPr>
              <w:jc w:val="both"/>
              <w:rPr>
                <w:rFonts w:ascii="Times New Roman" w:hAnsi="Times New Roman" w:cs="Times New Roman"/>
                <w:color w:val="000000"/>
                <w:sz w:val="24"/>
                <w:szCs w:val="24"/>
              </w:rPr>
            </w:pPr>
            <w:r w:rsidRPr="00E84307">
              <w:rPr>
                <w:rFonts w:ascii="Times New Roman" w:hAnsi="Times New Roman" w:cs="Times New Roman"/>
                <w:color w:val="000000"/>
                <w:sz w:val="24"/>
                <w:szCs w:val="24"/>
              </w:rPr>
              <w:t>screen</w:t>
            </w:r>
          </w:p>
        </w:tc>
        <w:tc>
          <w:tcPr>
            <w:tcW w:w="0" w:type="auto"/>
            <w:shd w:val="clear" w:color="auto" w:fill="F0F0F0"/>
            <w:tcMar>
              <w:top w:w="30" w:type="dxa"/>
              <w:left w:w="120" w:type="dxa"/>
              <w:bottom w:w="30" w:type="dxa"/>
              <w:right w:w="120" w:type="dxa"/>
            </w:tcMar>
            <w:vAlign w:val="center"/>
            <w:hideMark/>
          </w:tcPr>
          <w:p w:rsidR="00A45555" w:rsidRPr="00E84307" w:rsidRDefault="00A45555" w:rsidP="00E84307">
            <w:pPr>
              <w:jc w:val="both"/>
              <w:rPr>
                <w:rFonts w:ascii="Times New Roman" w:hAnsi="Times New Roman" w:cs="Times New Roman"/>
                <w:color w:val="000000"/>
                <w:sz w:val="24"/>
                <w:szCs w:val="24"/>
              </w:rPr>
            </w:pPr>
            <w:r w:rsidRPr="00E84307">
              <w:rPr>
                <w:rFonts w:ascii="Times New Roman" w:hAnsi="Times New Roman" w:cs="Times New Roman"/>
                <w:color w:val="000000"/>
                <w:sz w:val="24"/>
                <w:szCs w:val="24"/>
              </w:rPr>
              <w:t>Matches all computer screens. Both on desktop computers, laptops, tablets, smart phones and TVs.</w:t>
            </w:r>
          </w:p>
        </w:tc>
      </w:tr>
      <w:tr w:rsidR="00A45555" w:rsidRPr="00E84307"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E84307" w:rsidRDefault="00A45555" w:rsidP="00E84307">
            <w:pPr>
              <w:jc w:val="both"/>
              <w:rPr>
                <w:rFonts w:ascii="Times New Roman" w:hAnsi="Times New Roman" w:cs="Times New Roman"/>
                <w:color w:val="000000"/>
                <w:sz w:val="24"/>
                <w:szCs w:val="24"/>
              </w:rPr>
            </w:pPr>
            <w:r w:rsidRPr="00E84307">
              <w:rPr>
                <w:rFonts w:ascii="Times New Roman" w:hAnsi="Times New Roman" w:cs="Times New Roman"/>
                <w:color w:val="000000"/>
                <w:sz w:val="24"/>
                <w:szCs w:val="24"/>
              </w:rPr>
              <w:t>projection</w:t>
            </w:r>
          </w:p>
        </w:tc>
        <w:tc>
          <w:tcPr>
            <w:tcW w:w="0" w:type="auto"/>
            <w:shd w:val="clear" w:color="auto" w:fill="F0F0F0"/>
            <w:tcMar>
              <w:top w:w="30" w:type="dxa"/>
              <w:left w:w="120" w:type="dxa"/>
              <w:bottom w:w="30" w:type="dxa"/>
              <w:right w:w="120" w:type="dxa"/>
            </w:tcMar>
            <w:vAlign w:val="center"/>
            <w:hideMark/>
          </w:tcPr>
          <w:p w:rsidR="00A45555" w:rsidRPr="00E84307" w:rsidRDefault="00A45555" w:rsidP="00E84307">
            <w:pPr>
              <w:jc w:val="both"/>
              <w:rPr>
                <w:rFonts w:ascii="Times New Roman" w:hAnsi="Times New Roman" w:cs="Times New Roman"/>
                <w:color w:val="000000"/>
                <w:sz w:val="24"/>
                <w:szCs w:val="24"/>
              </w:rPr>
            </w:pPr>
            <w:r w:rsidRPr="00E84307">
              <w:rPr>
                <w:rFonts w:ascii="Times New Roman" w:hAnsi="Times New Roman" w:cs="Times New Roman"/>
                <w:color w:val="000000"/>
                <w:sz w:val="24"/>
                <w:szCs w:val="24"/>
              </w:rPr>
              <w:t>Matches projection devices (projectors used in meeting rooms etc.).</w:t>
            </w:r>
          </w:p>
        </w:tc>
      </w:tr>
      <w:tr w:rsidR="00A45555" w:rsidRPr="00E84307"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E84307" w:rsidRDefault="00A45555" w:rsidP="00E84307">
            <w:pPr>
              <w:jc w:val="both"/>
              <w:rPr>
                <w:rFonts w:ascii="Times New Roman" w:hAnsi="Times New Roman" w:cs="Times New Roman"/>
                <w:color w:val="000000"/>
                <w:sz w:val="24"/>
                <w:szCs w:val="24"/>
              </w:rPr>
            </w:pPr>
            <w:r w:rsidRPr="00E84307">
              <w:rPr>
                <w:rFonts w:ascii="Times New Roman" w:hAnsi="Times New Roman" w:cs="Times New Roman"/>
                <w:color w:val="000000"/>
                <w:sz w:val="24"/>
                <w:szCs w:val="24"/>
              </w:rPr>
              <w:t>print</w:t>
            </w:r>
          </w:p>
        </w:tc>
        <w:tc>
          <w:tcPr>
            <w:tcW w:w="0" w:type="auto"/>
            <w:shd w:val="clear" w:color="auto" w:fill="F0F0F0"/>
            <w:tcMar>
              <w:top w:w="30" w:type="dxa"/>
              <w:left w:w="120" w:type="dxa"/>
              <w:bottom w:w="30" w:type="dxa"/>
              <w:right w:w="120" w:type="dxa"/>
            </w:tcMar>
            <w:vAlign w:val="center"/>
            <w:hideMark/>
          </w:tcPr>
          <w:p w:rsidR="00A45555" w:rsidRPr="00E84307" w:rsidRDefault="00A45555" w:rsidP="00E84307">
            <w:pPr>
              <w:jc w:val="both"/>
              <w:rPr>
                <w:rFonts w:ascii="Times New Roman" w:hAnsi="Times New Roman" w:cs="Times New Roman"/>
                <w:color w:val="000000"/>
                <w:sz w:val="24"/>
                <w:szCs w:val="24"/>
              </w:rPr>
            </w:pPr>
            <w:r w:rsidRPr="00E84307">
              <w:rPr>
                <w:rFonts w:ascii="Times New Roman" w:hAnsi="Times New Roman" w:cs="Times New Roman"/>
                <w:color w:val="000000"/>
                <w:sz w:val="24"/>
                <w:szCs w:val="24"/>
              </w:rPr>
              <w:t>Matches when a user clicks "print" for the page.</w:t>
            </w:r>
          </w:p>
        </w:tc>
      </w:tr>
    </w:tbl>
    <w:p w:rsidR="00A45555" w:rsidRPr="00E84307" w:rsidRDefault="00A45555" w:rsidP="00E84307">
      <w:pPr>
        <w:pStyle w:val="NormalWeb"/>
        <w:shd w:val="clear" w:color="auto" w:fill="FFFFFF"/>
        <w:jc w:val="both"/>
      </w:pPr>
      <w:r w:rsidRPr="00E84307">
        <w:t>There are more media types, but not all of them are supported by the browser at the time of writing. You can find a full list at</w:t>
      </w:r>
      <w:r w:rsidRPr="00E84307">
        <w:rPr>
          <w:rStyle w:val="apple-converted-space"/>
        </w:rPr>
        <w:t> </w:t>
      </w:r>
      <w:hyperlink r:id="rId33" w:history="1">
        <w:r w:rsidRPr="00E84307">
          <w:rPr>
            <w:rStyle w:val="Hyperlink"/>
            <w:b/>
            <w:bCs/>
            <w:color w:val="333399"/>
          </w:rPr>
          <w:t>http://www.w3.org/TR/CSS21/media.html</w:t>
        </w:r>
      </w:hyperlink>
      <w:r w:rsidRPr="00E84307">
        <w:t>.</w:t>
      </w:r>
    </w:p>
    <w:p w:rsidR="00A45555" w:rsidRPr="00E84307" w:rsidRDefault="00A45555" w:rsidP="00E84307">
      <w:pPr>
        <w:pStyle w:val="NormalWeb"/>
        <w:shd w:val="clear" w:color="auto" w:fill="FFFFFF"/>
        <w:jc w:val="both"/>
      </w:pPr>
      <w:r w:rsidRPr="00E84307">
        <w:t>The</w:t>
      </w:r>
      <w:r w:rsidRPr="00E84307">
        <w:rPr>
          <w:rStyle w:val="apple-converted-space"/>
        </w:rPr>
        <w:t> </w:t>
      </w:r>
      <w:r w:rsidRPr="00E84307">
        <w:rPr>
          <w:rStyle w:val="HTMLCode"/>
          <w:rFonts w:ascii="Times New Roman" w:hAnsi="Times New Roman" w:cs="Times New Roman"/>
          <w:sz w:val="24"/>
          <w:szCs w:val="24"/>
        </w:rPr>
        <w:t>[and (condition)]</w:t>
      </w:r>
      <w:r w:rsidRPr="00E84307">
        <w:rPr>
          <w:rStyle w:val="apple-converted-space"/>
        </w:rPr>
        <w:t> </w:t>
      </w:r>
      <w:r w:rsidRPr="00E84307">
        <w:t xml:space="preserve">blocks set conditions for the screen. For instance, you can use these properties inside a condition block. </w:t>
      </w:r>
    </w:p>
    <w:tbl>
      <w:tblPr>
        <w:tblW w:w="0" w:type="auto"/>
        <w:tblCellSpacing w:w="0" w:type="dxa"/>
        <w:tblBorders>
          <w:top w:val="single" w:sz="6" w:space="0" w:color="CCCCCC"/>
          <w:left w:val="single" w:sz="6" w:space="0" w:color="CCCCCC"/>
          <w:bottom w:val="single" w:sz="6" w:space="0" w:color="CCCCCC"/>
          <w:right w:val="single" w:sz="6" w:space="0" w:color="CCCCCC"/>
        </w:tblBorders>
        <w:shd w:val="clear" w:color="auto" w:fill="F0F0F0"/>
        <w:tblCellMar>
          <w:top w:w="15" w:type="dxa"/>
          <w:left w:w="15" w:type="dxa"/>
          <w:bottom w:w="15" w:type="dxa"/>
          <w:right w:w="15" w:type="dxa"/>
        </w:tblCellMar>
        <w:tblLook w:val="04A0" w:firstRow="1" w:lastRow="0" w:firstColumn="1" w:lastColumn="0" w:noHBand="0" w:noVBand="1"/>
      </w:tblPr>
      <w:tblGrid>
        <w:gridCol w:w="1665"/>
        <w:gridCol w:w="7965"/>
      </w:tblGrid>
      <w:tr w:rsidR="00A45555"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b/>
                <w:bCs/>
                <w:color w:val="000000"/>
              </w:rPr>
            </w:pPr>
            <w:r w:rsidRPr="00C47788">
              <w:rPr>
                <w:b/>
                <w:bCs/>
                <w:color w:val="000000"/>
              </w:rPr>
              <w:t>Value</w:t>
            </w:r>
          </w:p>
        </w:tc>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b/>
                <w:bCs/>
                <w:color w:val="000000"/>
              </w:rPr>
            </w:pPr>
            <w:r w:rsidRPr="00C47788">
              <w:rPr>
                <w:b/>
                <w:bCs/>
                <w:color w:val="000000"/>
              </w:rPr>
              <w:t>Description</w:t>
            </w:r>
          </w:p>
        </w:tc>
      </w:tr>
      <w:tr w:rsidR="00A45555"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rStyle w:val="HTMLCode"/>
                <w:rFonts w:ascii="Times New Roman" w:eastAsiaTheme="minorEastAsia" w:hAnsi="Times New Roman" w:cs="Times New Roman"/>
                <w:color w:val="000000"/>
                <w:sz w:val="24"/>
                <w:szCs w:val="24"/>
              </w:rPr>
              <w:t>width</w:t>
            </w:r>
          </w:p>
        </w:tc>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color w:val="000000"/>
              </w:rPr>
              <w:t>Specifies the width of the browser window this media query matches.</w:t>
            </w:r>
          </w:p>
        </w:tc>
      </w:tr>
      <w:tr w:rsidR="00A45555"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rStyle w:val="HTMLCode"/>
                <w:rFonts w:ascii="Times New Roman" w:eastAsiaTheme="minorEastAsia" w:hAnsi="Times New Roman" w:cs="Times New Roman"/>
                <w:color w:val="000000"/>
                <w:sz w:val="24"/>
                <w:szCs w:val="24"/>
              </w:rPr>
              <w:t>min-width</w:t>
            </w:r>
          </w:p>
        </w:tc>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color w:val="000000"/>
              </w:rPr>
              <w:t>Specifies the minimum browser window width this media query matches.</w:t>
            </w:r>
          </w:p>
        </w:tc>
      </w:tr>
      <w:tr w:rsidR="00A45555"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rStyle w:val="HTMLCode"/>
                <w:rFonts w:ascii="Times New Roman" w:eastAsiaTheme="minorEastAsia" w:hAnsi="Times New Roman" w:cs="Times New Roman"/>
                <w:color w:val="000000"/>
                <w:sz w:val="24"/>
                <w:szCs w:val="24"/>
              </w:rPr>
              <w:t>max-width</w:t>
            </w:r>
          </w:p>
        </w:tc>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color w:val="000000"/>
              </w:rPr>
              <w:t>Specifies the maximum browser window width this media query matches.</w:t>
            </w:r>
          </w:p>
        </w:tc>
      </w:tr>
      <w:tr w:rsidR="00A45555"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rStyle w:val="HTMLCode"/>
                <w:rFonts w:ascii="Times New Roman" w:eastAsiaTheme="minorEastAsia" w:hAnsi="Times New Roman" w:cs="Times New Roman"/>
                <w:color w:val="000000"/>
                <w:sz w:val="24"/>
                <w:szCs w:val="24"/>
              </w:rPr>
              <w:t>height</w:t>
            </w:r>
          </w:p>
        </w:tc>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color w:val="000000"/>
              </w:rPr>
              <w:t>Specifies the height of the browser window this media query matches.</w:t>
            </w:r>
          </w:p>
        </w:tc>
      </w:tr>
      <w:tr w:rsidR="00A45555"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rStyle w:val="HTMLCode"/>
                <w:rFonts w:ascii="Times New Roman" w:eastAsiaTheme="minorEastAsia" w:hAnsi="Times New Roman" w:cs="Times New Roman"/>
                <w:color w:val="000000"/>
                <w:sz w:val="24"/>
                <w:szCs w:val="24"/>
              </w:rPr>
              <w:t>min-height</w:t>
            </w:r>
          </w:p>
        </w:tc>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color w:val="000000"/>
              </w:rPr>
              <w:t>Specifies the minimum browser window height this media query matches.</w:t>
            </w:r>
          </w:p>
        </w:tc>
      </w:tr>
      <w:tr w:rsidR="00A45555"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rStyle w:val="HTMLCode"/>
                <w:rFonts w:ascii="Times New Roman" w:eastAsiaTheme="minorEastAsia" w:hAnsi="Times New Roman" w:cs="Times New Roman"/>
                <w:color w:val="000000"/>
                <w:sz w:val="24"/>
                <w:szCs w:val="24"/>
              </w:rPr>
              <w:lastRenderedPageBreak/>
              <w:t>max-height</w:t>
            </w:r>
          </w:p>
        </w:tc>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color w:val="000000"/>
              </w:rPr>
              <w:t>Specifies the maximum browser window height this media query matches.</w:t>
            </w:r>
          </w:p>
        </w:tc>
      </w:tr>
      <w:tr w:rsidR="00A45555"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rStyle w:val="HTMLCode"/>
                <w:rFonts w:ascii="Times New Roman" w:eastAsiaTheme="minorEastAsia" w:hAnsi="Times New Roman" w:cs="Times New Roman"/>
                <w:color w:val="000000"/>
                <w:sz w:val="24"/>
                <w:szCs w:val="24"/>
              </w:rPr>
              <w:t>device-width</w:t>
            </w:r>
          </w:p>
        </w:tc>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color w:val="000000"/>
              </w:rPr>
              <w:t>Specifies the width of the device (e.g. monitor width or smart phone screen width) this media query matches.</w:t>
            </w:r>
          </w:p>
        </w:tc>
      </w:tr>
      <w:tr w:rsidR="00A45555"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rStyle w:val="HTMLCode"/>
                <w:rFonts w:ascii="Times New Roman" w:eastAsiaTheme="minorEastAsia" w:hAnsi="Times New Roman" w:cs="Times New Roman"/>
                <w:color w:val="000000"/>
                <w:sz w:val="24"/>
                <w:szCs w:val="24"/>
              </w:rPr>
              <w:t>min-device-width</w:t>
            </w:r>
          </w:p>
        </w:tc>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color w:val="000000"/>
              </w:rPr>
              <w:t>Specifies the minimum device width this media query matches.</w:t>
            </w:r>
          </w:p>
        </w:tc>
      </w:tr>
      <w:tr w:rsidR="00A45555"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rStyle w:val="HTMLCode"/>
                <w:rFonts w:ascii="Times New Roman" w:eastAsiaTheme="minorEastAsia" w:hAnsi="Times New Roman" w:cs="Times New Roman"/>
                <w:color w:val="000000"/>
                <w:sz w:val="24"/>
                <w:szCs w:val="24"/>
              </w:rPr>
              <w:t>max-device-width</w:t>
            </w:r>
          </w:p>
        </w:tc>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color w:val="000000"/>
              </w:rPr>
              <w:t>Specifies the maximum device width this media query matches.</w:t>
            </w:r>
          </w:p>
        </w:tc>
      </w:tr>
      <w:tr w:rsidR="00A45555"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rStyle w:val="HTMLCode"/>
                <w:rFonts w:ascii="Times New Roman" w:eastAsiaTheme="minorEastAsia" w:hAnsi="Times New Roman" w:cs="Times New Roman"/>
                <w:color w:val="000000"/>
                <w:sz w:val="24"/>
                <w:szCs w:val="24"/>
              </w:rPr>
              <w:t>device-height</w:t>
            </w:r>
          </w:p>
        </w:tc>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color w:val="000000"/>
              </w:rPr>
              <w:t>Specifies the height of the device (e.g. monitor height or smart phone screen height) this media query matches.</w:t>
            </w:r>
          </w:p>
        </w:tc>
      </w:tr>
      <w:tr w:rsidR="00A45555"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rStyle w:val="HTMLCode"/>
                <w:rFonts w:ascii="Times New Roman" w:eastAsiaTheme="minorEastAsia" w:hAnsi="Times New Roman" w:cs="Times New Roman"/>
                <w:color w:val="000000"/>
                <w:sz w:val="24"/>
                <w:szCs w:val="24"/>
              </w:rPr>
              <w:t>min-device-height</w:t>
            </w:r>
          </w:p>
        </w:tc>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color w:val="000000"/>
              </w:rPr>
              <w:t>Specifies the minimum device height this media query matches.</w:t>
            </w:r>
          </w:p>
        </w:tc>
      </w:tr>
      <w:tr w:rsidR="00A45555"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rStyle w:val="HTMLCode"/>
                <w:rFonts w:ascii="Times New Roman" w:eastAsiaTheme="minorEastAsia" w:hAnsi="Times New Roman" w:cs="Times New Roman"/>
                <w:color w:val="000000"/>
                <w:sz w:val="24"/>
                <w:szCs w:val="24"/>
              </w:rPr>
              <w:t>max-device-height</w:t>
            </w:r>
          </w:p>
        </w:tc>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color w:val="000000"/>
              </w:rPr>
              <w:t>Specifies the maximum device height this media query matches.</w:t>
            </w:r>
          </w:p>
        </w:tc>
      </w:tr>
      <w:tr w:rsidR="00A45555"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rStyle w:val="HTMLCode"/>
                <w:rFonts w:ascii="Times New Roman" w:eastAsiaTheme="minorEastAsia" w:hAnsi="Times New Roman" w:cs="Times New Roman"/>
                <w:color w:val="000000"/>
                <w:sz w:val="24"/>
                <w:szCs w:val="24"/>
              </w:rPr>
              <w:t>orientation</w:t>
            </w:r>
          </w:p>
        </w:tc>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color w:val="000000"/>
              </w:rPr>
              <w:t>Matches the orientation of the device viewing the page. Can be set to</w:t>
            </w:r>
            <w:r w:rsidRPr="00C47788">
              <w:rPr>
                <w:rStyle w:val="apple-converted-space"/>
                <w:color w:val="000000"/>
              </w:rPr>
              <w:t> </w:t>
            </w:r>
            <w:r w:rsidRPr="00C47788">
              <w:rPr>
                <w:rStyle w:val="HTMLCode"/>
                <w:rFonts w:ascii="Times New Roman" w:eastAsiaTheme="minorEastAsia" w:hAnsi="Times New Roman" w:cs="Times New Roman"/>
                <w:color w:val="000000"/>
                <w:sz w:val="24"/>
                <w:szCs w:val="24"/>
              </w:rPr>
              <w:t>landscape</w:t>
            </w:r>
            <w:r w:rsidRPr="00C47788">
              <w:rPr>
                <w:rStyle w:val="apple-converted-space"/>
                <w:color w:val="000000"/>
              </w:rPr>
              <w:t> </w:t>
            </w:r>
            <w:r w:rsidRPr="00C47788">
              <w:rPr>
                <w:color w:val="000000"/>
              </w:rPr>
              <w:t>or</w:t>
            </w:r>
            <w:r w:rsidRPr="00C47788">
              <w:rPr>
                <w:rStyle w:val="HTMLCode"/>
                <w:rFonts w:ascii="Times New Roman" w:eastAsiaTheme="minorEastAsia" w:hAnsi="Times New Roman" w:cs="Times New Roman"/>
                <w:color w:val="000000"/>
                <w:sz w:val="24"/>
                <w:szCs w:val="24"/>
              </w:rPr>
              <w:t>portrait</w:t>
            </w:r>
            <w:r w:rsidRPr="00C47788">
              <w:rPr>
                <w:rStyle w:val="apple-converted-space"/>
                <w:color w:val="000000"/>
              </w:rPr>
              <w:t> </w:t>
            </w:r>
            <w:r w:rsidRPr="00C47788">
              <w:rPr>
                <w:color w:val="000000"/>
              </w:rPr>
              <w:t>.</w:t>
            </w:r>
          </w:p>
        </w:tc>
      </w:tr>
      <w:tr w:rsidR="00A45555"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rStyle w:val="HTMLCode"/>
                <w:rFonts w:ascii="Times New Roman" w:eastAsiaTheme="minorEastAsia" w:hAnsi="Times New Roman" w:cs="Times New Roman"/>
                <w:color w:val="000000"/>
                <w:sz w:val="24"/>
                <w:szCs w:val="24"/>
              </w:rPr>
              <w:t>aspect-ratio</w:t>
            </w:r>
          </w:p>
        </w:tc>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color w:val="000000"/>
              </w:rPr>
              <w:t>Specifies what aspect ratio of the browser window this media query matches. Aspect ratio is the ratio between the width and height (e.g.</w:t>
            </w:r>
            <w:r w:rsidRPr="00C47788">
              <w:rPr>
                <w:rStyle w:val="apple-converted-space"/>
                <w:color w:val="000000"/>
              </w:rPr>
              <w:t> </w:t>
            </w:r>
            <w:r w:rsidRPr="00C47788">
              <w:rPr>
                <w:rStyle w:val="HTMLCode"/>
                <w:rFonts w:ascii="Times New Roman" w:eastAsiaTheme="minorEastAsia" w:hAnsi="Times New Roman" w:cs="Times New Roman"/>
                <w:color w:val="000000"/>
                <w:sz w:val="24"/>
                <w:szCs w:val="24"/>
              </w:rPr>
              <w:t>4/3</w:t>
            </w:r>
            <w:r w:rsidRPr="00C47788">
              <w:rPr>
                <w:rStyle w:val="apple-converted-space"/>
                <w:color w:val="000000"/>
              </w:rPr>
              <w:t> </w:t>
            </w:r>
            <w:r w:rsidRPr="00C47788">
              <w:rPr>
                <w:color w:val="000000"/>
              </w:rPr>
              <w:t>or</w:t>
            </w:r>
            <w:r w:rsidRPr="00C47788">
              <w:rPr>
                <w:rStyle w:val="apple-converted-space"/>
                <w:color w:val="000000"/>
              </w:rPr>
              <w:t> </w:t>
            </w:r>
            <w:r w:rsidRPr="00C47788">
              <w:rPr>
                <w:rStyle w:val="HTMLCode"/>
                <w:rFonts w:ascii="Times New Roman" w:eastAsiaTheme="minorEastAsia" w:hAnsi="Times New Roman" w:cs="Times New Roman"/>
                <w:color w:val="000000"/>
                <w:sz w:val="24"/>
                <w:szCs w:val="24"/>
              </w:rPr>
              <w:t>16/9</w:t>
            </w:r>
            <w:r w:rsidRPr="00C47788">
              <w:rPr>
                <w:color w:val="000000"/>
              </w:rPr>
              <w:t>).</w:t>
            </w:r>
          </w:p>
        </w:tc>
      </w:tr>
      <w:tr w:rsidR="00A45555"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rStyle w:val="HTMLCode"/>
                <w:rFonts w:ascii="Times New Roman" w:eastAsiaTheme="minorEastAsia" w:hAnsi="Times New Roman" w:cs="Times New Roman"/>
                <w:color w:val="000000"/>
                <w:sz w:val="24"/>
                <w:szCs w:val="24"/>
              </w:rPr>
              <w:t>device-aspect-ratio</w:t>
            </w:r>
          </w:p>
        </w:tc>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color w:val="000000"/>
              </w:rPr>
              <w:t>Specifies what aspect ratio of the device screen this media query matches. Aspect ratio is the ratio between the width and height (e.g.</w:t>
            </w:r>
            <w:r w:rsidRPr="00C47788">
              <w:rPr>
                <w:rStyle w:val="apple-converted-space"/>
                <w:color w:val="000000"/>
              </w:rPr>
              <w:t> </w:t>
            </w:r>
            <w:r w:rsidRPr="00C47788">
              <w:rPr>
                <w:rStyle w:val="HTMLCode"/>
                <w:rFonts w:ascii="Times New Roman" w:eastAsiaTheme="minorEastAsia" w:hAnsi="Times New Roman" w:cs="Times New Roman"/>
                <w:color w:val="000000"/>
                <w:sz w:val="24"/>
                <w:szCs w:val="24"/>
              </w:rPr>
              <w:t>4/3</w:t>
            </w:r>
            <w:r w:rsidRPr="00C47788">
              <w:rPr>
                <w:rStyle w:val="apple-converted-space"/>
                <w:color w:val="000000"/>
              </w:rPr>
              <w:t> </w:t>
            </w:r>
            <w:r w:rsidRPr="00C47788">
              <w:rPr>
                <w:color w:val="000000"/>
              </w:rPr>
              <w:t>or</w:t>
            </w:r>
            <w:r w:rsidRPr="00C47788">
              <w:rPr>
                <w:rStyle w:val="apple-converted-space"/>
                <w:color w:val="000000"/>
              </w:rPr>
              <w:t> </w:t>
            </w:r>
            <w:r w:rsidRPr="00C47788">
              <w:rPr>
                <w:rStyle w:val="HTMLCode"/>
                <w:rFonts w:ascii="Times New Roman" w:eastAsiaTheme="minorEastAsia" w:hAnsi="Times New Roman" w:cs="Times New Roman"/>
                <w:color w:val="000000"/>
                <w:sz w:val="24"/>
                <w:szCs w:val="24"/>
              </w:rPr>
              <w:t>16/9</w:t>
            </w:r>
            <w:r w:rsidRPr="00C47788">
              <w:rPr>
                <w:color w:val="000000"/>
              </w:rPr>
              <w:t>).</w:t>
            </w:r>
          </w:p>
        </w:tc>
      </w:tr>
      <w:tr w:rsidR="00A45555"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rStyle w:val="HTMLCode"/>
                <w:rFonts w:ascii="Times New Roman" w:eastAsiaTheme="minorEastAsia" w:hAnsi="Times New Roman" w:cs="Times New Roman"/>
                <w:color w:val="000000"/>
                <w:sz w:val="24"/>
                <w:szCs w:val="24"/>
              </w:rPr>
              <w:t>-webkit-device-pixel-ratio</w:t>
            </w:r>
          </w:p>
        </w:tc>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color w:val="000000"/>
              </w:rPr>
              <w:t>Specifies what device pixel ratio this media query matches. Only works on webkit (Chrome / Safari), but that is both Android and iOS (as far as I know). Several mobile devices have a device pixel ratio of 1.5 or higher, meaning there is a 1.5 relation between the actual device width / height of the device, and the width / height the browser tells your application it has.</w:t>
            </w:r>
          </w:p>
        </w:tc>
      </w:tr>
      <w:tr w:rsidR="00A45555" w:rsidTr="00CE1F0F">
        <w:trPr>
          <w:tblCellSpacing w:w="0" w:type="dxa"/>
        </w:trPr>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rStyle w:val="HTMLCode"/>
                <w:rFonts w:ascii="Times New Roman" w:eastAsiaTheme="minorEastAsia" w:hAnsi="Times New Roman" w:cs="Times New Roman"/>
                <w:color w:val="000000"/>
                <w:sz w:val="24"/>
                <w:szCs w:val="24"/>
              </w:rPr>
              <w:t>-webkit-max-device-pixel-ratio</w:t>
            </w:r>
          </w:p>
        </w:tc>
        <w:tc>
          <w:tcPr>
            <w:tcW w:w="0" w:type="auto"/>
            <w:shd w:val="clear" w:color="auto" w:fill="F0F0F0"/>
            <w:tcMar>
              <w:top w:w="30" w:type="dxa"/>
              <w:left w:w="120" w:type="dxa"/>
              <w:bottom w:w="30" w:type="dxa"/>
              <w:right w:w="120" w:type="dxa"/>
            </w:tcMar>
            <w:vAlign w:val="center"/>
            <w:hideMark/>
          </w:tcPr>
          <w:p w:rsidR="00A45555" w:rsidRPr="00C47788" w:rsidRDefault="00A45555" w:rsidP="00CE1F0F">
            <w:pPr>
              <w:jc w:val="both"/>
              <w:rPr>
                <w:color w:val="000000"/>
              </w:rPr>
            </w:pPr>
            <w:r w:rsidRPr="00C47788">
              <w:rPr>
                <w:color w:val="000000"/>
              </w:rPr>
              <w:t>Specifies what maximum device pixel ratio this media query matches. Only works on webkit (Chrome / Safari), but that is both Android and iOS (as far as I know).</w:t>
            </w:r>
          </w:p>
        </w:tc>
      </w:tr>
      <w:tr w:rsidR="00A45555" w:rsidTr="00CE1F0F">
        <w:trPr>
          <w:tblCellSpacing w:w="0" w:type="dxa"/>
        </w:trPr>
        <w:tc>
          <w:tcPr>
            <w:tcW w:w="0" w:type="auto"/>
            <w:shd w:val="clear" w:color="auto" w:fill="F0F0F0"/>
            <w:tcMar>
              <w:top w:w="30" w:type="dxa"/>
              <w:left w:w="120" w:type="dxa"/>
              <w:bottom w:w="30" w:type="dxa"/>
              <w:right w:w="120" w:type="dxa"/>
            </w:tcMar>
            <w:vAlign w:val="center"/>
          </w:tcPr>
          <w:p w:rsidR="00A45555" w:rsidRPr="00C47788" w:rsidRDefault="00A45555" w:rsidP="00CE1F0F">
            <w:pPr>
              <w:jc w:val="both"/>
              <w:rPr>
                <w:color w:val="000000"/>
              </w:rPr>
            </w:pPr>
          </w:p>
        </w:tc>
        <w:tc>
          <w:tcPr>
            <w:tcW w:w="0" w:type="auto"/>
            <w:shd w:val="clear" w:color="auto" w:fill="F0F0F0"/>
            <w:tcMar>
              <w:top w:w="30" w:type="dxa"/>
              <w:left w:w="120" w:type="dxa"/>
              <w:bottom w:w="30" w:type="dxa"/>
              <w:right w:w="120" w:type="dxa"/>
            </w:tcMar>
            <w:vAlign w:val="center"/>
          </w:tcPr>
          <w:p w:rsidR="00A45555" w:rsidRPr="00C47788" w:rsidRDefault="00A45555" w:rsidP="00CE1F0F">
            <w:pPr>
              <w:jc w:val="both"/>
              <w:rPr>
                <w:color w:val="000000"/>
              </w:rPr>
            </w:pPr>
          </w:p>
        </w:tc>
      </w:tr>
    </w:tbl>
    <w:p w:rsidR="003F233D" w:rsidRPr="003F233D" w:rsidRDefault="003F233D" w:rsidP="003F233D"/>
    <w:p w:rsidR="00A45555" w:rsidRPr="00FB2224" w:rsidRDefault="00A45555" w:rsidP="00A45555">
      <w:pPr>
        <w:pStyle w:val="Heading3"/>
        <w:spacing w:after="60"/>
        <w:textAlignment w:val="baseline"/>
        <w:rPr>
          <w:rFonts w:ascii="Times New Roman" w:hAnsi="Times New Roman" w:cs="Times New Roman"/>
          <w:bCs w:val="0"/>
          <w:color w:val="333333"/>
          <w:sz w:val="28"/>
          <w:szCs w:val="28"/>
        </w:rPr>
      </w:pPr>
      <w:r w:rsidRPr="00FB2224">
        <w:rPr>
          <w:rFonts w:ascii="Times New Roman" w:hAnsi="Times New Roman" w:cs="Times New Roman"/>
          <w:bCs w:val="0"/>
          <w:color w:val="333333"/>
          <w:sz w:val="28"/>
          <w:szCs w:val="28"/>
        </w:rPr>
        <w:lastRenderedPageBreak/>
        <w:t xml:space="preserve">Q) </w:t>
      </w:r>
      <w:r w:rsidR="00BC5E91" w:rsidRPr="00FB2224">
        <w:rPr>
          <w:rFonts w:ascii="Times New Roman" w:hAnsi="Times New Roman" w:cs="Times New Roman"/>
          <w:bCs w:val="0"/>
          <w:color w:val="333333"/>
          <w:sz w:val="28"/>
          <w:szCs w:val="28"/>
        </w:rPr>
        <w:t xml:space="preserve">Types of Declarations For </w:t>
      </w:r>
      <w:r w:rsidRPr="00FB2224">
        <w:rPr>
          <w:rFonts w:ascii="Times New Roman" w:hAnsi="Times New Roman" w:cs="Times New Roman"/>
          <w:bCs w:val="0"/>
          <w:color w:val="333333"/>
          <w:sz w:val="28"/>
          <w:szCs w:val="28"/>
        </w:rPr>
        <w:t>Media Queries :</w:t>
      </w:r>
    </w:p>
    <w:p w:rsidR="00A45555" w:rsidRPr="00FB2224" w:rsidRDefault="00A45555" w:rsidP="00A45555">
      <w:pPr>
        <w:pStyle w:val="Heading3"/>
        <w:spacing w:after="60"/>
        <w:jc w:val="both"/>
        <w:textAlignment w:val="baseline"/>
        <w:rPr>
          <w:rFonts w:ascii="Times New Roman" w:hAnsi="Times New Roman" w:cs="Times New Roman"/>
          <w:b w:val="0"/>
          <w:bCs w:val="0"/>
          <w:color w:val="333333"/>
          <w:sz w:val="24"/>
          <w:szCs w:val="24"/>
        </w:rPr>
      </w:pPr>
      <w:r w:rsidRPr="00FB2224">
        <w:rPr>
          <w:rFonts w:ascii="Times New Roman" w:hAnsi="Times New Roman" w:cs="Times New Roman"/>
          <w:b w:val="0"/>
          <w:bCs w:val="0"/>
          <w:color w:val="333333"/>
          <w:sz w:val="24"/>
          <w:szCs w:val="24"/>
        </w:rPr>
        <w:t xml:space="preserve">CSS media queries can be inserted in your HTML pages in the following ways : </w:t>
      </w:r>
    </w:p>
    <w:p w:rsidR="00A45555" w:rsidRPr="00FB2224" w:rsidRDefault="00A45555" w:rsidP="00A45555">
      <w:pPr>
        <w:pStyle w:val="Heading3"/>
        <w:spacing w:after="60"/>
        <w:jc w:val="both"/>
        <w:textAlignment w:val="baseline"/>
        <w:rPr>
          <w:rFonts w:ascii="Times New Roman" w:hAnsi="Times New Roman" w:cs="Times New Roman"/>
          <w:bCs w:val="0"/>
          <w:color w:val="333333"/>
          <w:sz w:val="24"/>
          <w:szCs w:val="24"/>
        </w:rPr>
      </w:pPr>
      <w:r w:rsidRPr="00FB2224">
        <w:rPr>
          <w:rFonts w:ascii="Times New Roman" w:hAnsi="Times New Roman" w:cs="Times New Roman"/>
          <w:bCs w:val="0"/>
          <w:color w:val="333333"/>
          <w:sz w:val="24"/>
          <w:szCs w:val="24"/>
        </w:rPr>
        <w:t>1) Inserted into a &lt;link&gt; element which refers to a CSS style sheet.</w:t>
      </w:r>
    </w:p>
    <w:p w:rsidR="00A45555" w:rsidRPr="00FB2224" w:rsidRDefault="00A45555" w:rsidP="00A45555">
      <w:pPr>
        <w:pStyle w:val="Heading3"/>
        <w:spacing w:after="60"/>
        <w:jc w:val="both"/>
        <w:textAlignment w:val="baseline"/>
        <w:rPr>
          <w:rFonts w:ascii="Times New Roman" w:hAnsi="Times New Roman" w:cs="Times New Roman"/>
          <w:bCs w:val="0"/>
          <w:color w:val="333333"/>
          <w:sz w:val="24"/>
          <w:szCs w:val="24"/>
        </w:rPr>
      </w:pPr>
      <w:r w:rsidRPr="00FB2224">
        <w:rPr>
          <w:rFonts w:ascii="Times New Roman" w:hAnsi="Times New Roman" w:cs="Times New Roman"/>
          <w:bCs w:val="0"/>
          <w:color w:val="333333"/>
          <w:sz w:val="24"/>
          <w:szCs w:val="24"/>
        </w:rPr>
        <w:t xml:space="preserve">2) Inserted before an @import CSS instruction in CSS style sheet. </w:t>
      </w:r>
    </w:p>
    <w:p w:rsidR="00A45555" w:rsidRDefault="00A45555" w:rsidP="00A45555">
      <w:pPr>
        <w:pStyle w:val="Heading3"/>
        <w:spacing w:after="60"/>
        <w:jc w:val="both"/>
        <w:textAlignment w:val="baseline"/>
        <w:rPr>
          <w:rFonts w:ascii="Times New Roman" w:hAnsi="Times New Roman" w:cs="Times New Roman"/>
          <w:bCs w:val="0"/>
          <w:color w:val="333333"/>
        </w:rPr>
      </w:pPr>
      <w:r w:rsidRPr="00FB2224">
        <w:rPr>
          <w:rFonts w:ascii="Times New Roman" w:hAnsi="Times New Roman" w:cs="Times New Roman"/>
          <w:bCs w:val="0"/>
          <w:color w:val="333333"/>
          <w:sz w:val="24"/>
          <w:szCs w:val="24"/>
        </w:rPr>
        <w:t>3) Inserted inside a CSS style sheet.</w:t>
      </w:r>
    </w:p>
    <w:p w:rsidR="009D1DA3" w:rsidRDefault="009D1DA3" w:rsidP="00A45555"/>
    <w:p w:rsidR="00CD702B" w:rsidRDefault="00CD702B" w:rsidP="00A45555"/>
    <w:p w:rsidR="00CD702B" w:rsidRDefault="00CD702B" w:rsidP="00A45555"/>
    <w:p w:rsidR="00A45555" w:rsidRPr="00180AB8" w:rsidRDefault="00A45555" w:rsidP="00480EAA">
      <w:pPr>
        <w:pStyle w:val="Heading3"/>
        <w:numPr>
          <w:ilvl w:val="0"/>
          <w:numId w:val="82"/>
        </w:numPr>
        <w:spacing w:after="60" w:line="240" w:lineRule="auto"/>
        <w:jc w:val="both"/>
        <w:textAlignment w:val="baseline"/>
        <w:rPr>
          <w:rFonts w:ascii="Times New Roman" w:hAnsi="Times New Roman" w:cs="Times New Roman"/>
          <w:bCs w:val="0"/>
          <w:color w:val="333333"/>
          <w:sz w:val="26"/>
        </w:rPr>
      </w:pPr>
      <w:r w:rsidRPr="00180AB8">
        <w:rPr>
          <w:rFonts w:ascii="Times New Roman" w:hAnsi="Times New Roman" w:cs="Times New Roman"/>
          <w:bCs w:val="0"/>
          <w:color w:val="333333"/>
          <w:sz w:val="26"/>
        </w:rPr>
        <w:t xml:space="preserve">Inserted into a &lt;link&gt; element which refers to a CSS style sheet: </w:t>
      </w:r>
    </w:p>
    <w:p w:rsidR="00433758" w:rsidRDefault="00433758" w:rsidP="00A45555">
      <w:r>
        <w:t xml:space="preserve">              </w:t>
      </w:r>
      <w:r w:rsidR="003807F7">
        <w:t xml:space="preserve"> </w:t>
      </w:r>
      <w:r w:rsidR="00A45555" w:rsidRPr="00E938B0">
        <w:t xml:space="preserve">&lt;link rel="stylesheet" </w:t>
      </w:r>
      <w:r w:rsidR="00656A11">
        <w:t xml:space="preserve"> </w:t>
      </w:r>
      <w:r w:rsidR="00A45555" w:rsidRPr="00E938B0">
        <w:t>href="smallscreen.css"</w:t>
      </w:r>
      <w:r w:rsidR="00A45555">
        <w:t xml:space="preserve"> </w:t>
      </w:r>
      <w:r w:rsidR="003807F7">
        <w:t xml:space="preserve"> </w:t>
      </w:r>
      <w:r w:rsidR="00A45555" w:rsidRPr="00E938B0">
        <w:t>media="only screen and (max-width: 480px)"</w:t>
      </w:r>
      <w:r w:rsidR="00A45555">
        <w:t xml:space="preserve"> </w:t>
      </w:r>
      <w:r w:rsidR="00A45555" w:rsidRPr="00E938B0">
        <w:t xml:space="preserve"> </w:t>
      </w:r>
      <w:r w:rsidR="00B54D27">
        <w:t xml:space="preserve"> </w:t>
      </w:r>
      <w:r w:rsidR="00A45555" w:rsidRPr="00E938B0">
        <w:t>/&gt;</w:t>
      </w:r>
    </w:p>
    <w:p w:rsidR="000A228C" w:rsidRPr="001479EC" w:rsidRDefault="000A228C" w:rsidP="00A45555"/>
    <w:p w:rsidR="00A45555" w:rsidRPr="0073655B" w:rsidRDefault="00A45555" w:rsidP="00480EAA">
      <w:pPr>
        <w:pStyle w:val="Heading3"/>
        <w:numPr>
          <w:ilvl w:val="0"/>
          <w:numId w:val="82"/>
        </w:numPr>
        <w:spacing w:after="60" w:line="240" w:lineRule="auto"/>
        <w:jc w:val="both"/>
        <w:textAlignment w:val="baseline"/>
        <w:rPr>
          <w:rFonts w:ascii="Times New Roman" w:hAnsi="Times New Roman" w:cs="Times New Roman"/>
          <w:bCs w:val="0"/>
          <w:color w:val="333333"/>
        </w:rPr>
      </w:pPr>
      <w:r w:rsidRPr="0073655B">
        <w:rPr>
          <w:rFonts w:ascii="Times New Roman" w:hAnsi="Times New Roman" w:cs="Times New Roman"/>
          <w:bCs w:val="0"/>
          <w:color w:val="333333"/>
        </w:rPr>
        <w:t>Inserted before an @import CSS</w:t>
      </w:r>
      <w:r w:rsidR="00047EB8">
        <w:rPr>
          <w:rFonts w:ascii="Times New Roman" w:hAnsi="Times New Roman" w:cs="Times New Roman"/>
          <w:bCs w:val="0"/>
          <w:color w:val="333333"/>
        </w:rPr>
        <w:t xml:space="preserve"> instruction in CSS Style S</w:t>
      </w:r>
      <w:r w:rsidRPr="0073655B">
        <w:rPr>
          <w:rFonts w:ascii="Times New Roman" w:hAnsi="Times New Roman" w:cs="Times New Roman"/>
          <w:bCs w:val="0"/>
          <w:color w:val="333333"/>
        </w:rPr>
        <w:t>heet :</w:t>
      </w:r>
    </w:p>
    <w:p w:rsidR="00A45555" w:rsidRDefault="00FE4118" w:rsidP="00A45555">
      <w:r>
        <w:t xml:space="preserve"> </w:t>
      </w:r>
      <w:r w:rsidR="004A0DDF">
        <w:t xml:space="preserve">              </w:t>
      </w:r>
      <w:r w:rsidR="00A45555" w:rsidRPr="00452418">
        <w:t>@import "smallscreen.css" only screen and (max-width: 480px);</w:t>
      </w:r>
    </w:p>
    <w:p w:rsidR="00A45555" w:rsidRPr="001479EC" w:rsidRDefault="00A45555" w:rsidP="00A45555"/>
    <w:p w:rsidR="00A45555" w:rsidRDefault="00656A11" w:rsidP="00A45555">
      <w:pPr>
        <w:pStyle w:val="Heading3"/>
        <w:spacing w:after="60"/>
        <w:jc w:val="both"/>
        <w:textAlignment w:val="baseline"/>
        <w:rPr>
          <w:rFonts w:ascii="Times New Roman" w:hAnsi="Times New Roman" w:cs="Times New Roman"/>
          <w:bCs w:val="0"/>
          <w:color w:val="333333"/>
          <w:u w:val="single"/>
        </w:rPr>
      </w:pPr>
      <w:r>
        <w:rPr>
          <w:rFonts w:ascii="Times New Roman" w:hAnsi="Times New Roman" w:cs="Times New Roman"/>
          <w:bCs w:val="0"/>
          <w:color w:val="333333"/>
        </w:rPr>
        <w:t xml:space="preserve">  </w:t>
      </w:r>
      <w:r w:rsidRPr="00656A11">
        <w:rPr>
          <w:rFonts w:ascii="Times New Roman" w:hAnsi="Times New Roman" w:cs="Times New Roman"/>
          <w:bCs w:val="0"/>
          <w:color w:val="333333"/>
        </w:rPr>
        <w:t xml:space="preserve">   </w:t>
      </w:r>
      <w:r w:rsidR="00A45555" w:rsidRPr="00656A11">
        <w:rPr>
          <w:rFonts w:ascii="Times New Roman" w:hAnsi="Times New Roman" w:cs="Times New Roman"/>
          <w:bCs w:val="0"/>
          <w:color w:val="333333"/>
        </w:rPr>
        <w:t xml:space="preserve">3) </w:t>
      </w:r>
      <w:r w:rsidR="00A45555" w:rsidRPr="00FE4118">
        <w:rPr>
          <w:rFonts w:ascii="Times New Roman" w:hAnsi="Times New Roman" w:cs="Times New Roman"/>
          <w:bCs w:val="0"/>
          <w:color w:val="333333"/>
        </w:rPr>
        <w:t>Inserted inside a CSS style sheet :</w:t>
      </w:r>
    </w:p>
    <w:p w:rsidR="005A31AD" w:rsidRDefault="004A0DDF" w:rsidP="00A45555">
      <w:r>
        <w:t xml:space="preserve">          </w:t>
      </w:r>
      <w:r w:rsidR="00A45555">
        <w:t>&lt;style type="text/css"&gt;</w:t>
      </w:r>
      <w:r>
        <w:t xml:space="preserve">           </w:t>
      </w:r>
      <w:r w:rsidR="00A45555">
        <w:t xml:space="preserve">@media only screen and (max-width:480px) </w:t>
      </w:r>
      <w:r>
        <w:t xml:space="preserve"> </w:t>
      </w:r>
      <w:r w:rsidR="00A45555">
        <w:t>{</w:t>
      </w:r>
      <w:r>
        <w:t xml:space="preserve">    </w:t>
      </w:r>
      <w:r w:rsidR="00A45555">
        <w:t>----</w:t>
      </w:r>
      <w:r>
        <w:t xml:space="preserve">  </w:t>
      </w:r>
      <w:r w:rsidR="00A45555">
        <w:t>}</w:t>
      </w:r>
      <w:r>
        <w:t xml:space="preserve">        </w:t>
      </w:r>
      <w:r w:rsidR="00A45555">
        <w:t>&lt;/style&gt;</w:t>
      </w:r>
    </w:p>
    <w:p w:rsidR="007D68F7" w:rsidRPr="006D2636" w:rsidRDefault="007D68F7" w:rsidP="00A45555"/>
    <w:p w:rsidR="00A45555" w:rsidRPr="00D77579" w:rsidRDefault="00A45555" w:rsidP="00A45555">
      <w:pPr>
        <w:pStyle w:val="Heading3"/>
        <w:spacing w:before="0" w:after="60"/>
        <w:textAlignment w:val="baseline"/>
        <w:rPr>
          <w:rFonts w:ascii="Times New Roman" w:hAnsi="Times New Roman" w:cs="Times New Roman"/>
          <w:bCs w:val="0"/>
          <w:color w:val="333333"/>
          <w:sz w:val="28"/>
          <w:szCs w:val="28"/>
        </w:rPr>
      </w:pPr>
      <w:r w:rsidRPr="00D77579">
        <w:rPr>
          <w:rFonts w:ascii="Times New Roman" w:hAnsi="Times New Roman" w:cs="Times New Roman"/>
          <w:bCs w:val="0"/>
          <w:color w:val="333333"/>
          <w:sz w:val="28"/>
          <w:szCs w:val="28"/>
        </w:rPr>
        <w:t xml:space="preserve">Q) What </w:t>
      </w:r>
      <w:r w:rsidR="003B3B31">
        <w:rPr>
          <w:rFonts w:ascii="Times New Roman" w:hAnsi="Times New Roman" w:cs="Times New Roman"/>
          <w:bCs w:val="0"/>
          <w:color w:val="333333"/>
          <w:sz w:val="28"/>
          <w:szCs w:val="28"/>
        </w:rPr>
        <w:t xml:space="preserve">are the </w:t>
      </w:r>
      <w:r w:rsidRPr="00D77579">
        <w:rPr>
          <w:rFonts w:ascii="Times New Roman" w:hAnsi="Times New Roman" w:cs="Times New Roman"/>
          <w:bCs w:val="0"/>
          <w:color w:val="333333"/>
          <w:sz w:val="28"/>
          <w:szCs w:val="28"/>
        </w:rPr>
        <w:t>screen resolutions do you use while taking screenshots</w:t>
      </w:r>
      <w:r>
        <w:rPr>
          <w:rFonts w:ascii="Times New Roman" w:hAnsi="Times New Roman" w:cs="Times New Roman"/>
          <w:bCs w:val="0"/>
          <w:color w:val="333333"/>
          <w:sz w:val="28"/>
          <w:szCs w:val="28"/>
        </w:rPr>
        <w:t xml:space="preserve"> </w:t>
      </w:r>
      <w:r w:rsidRPr="00D77579">
        <w:rPr>
          <w:rFonts w:ascii="Times New Roman" w:hAnsi="Times New Roman" w:cs="Times New Roman"/>
          <w:bCs w:val="0"/>
          <w:color w:val="333333"/>
          <w:sz w:val="28"/>
          <w:szCs w:val="28"/>
        </w:rPr>
        <w:t>?</w:t>
      </w:r>
    </w:p>
    <w:p w:rsidR="00A45555" w:rsidRPr="00BC4B0A" w:rsidRDefault="00A45555" w:rsidP="00480EAA">
      <w:pPr>
        <w:pStyle w:val="ListParagraph"/>
        <w:numPr>
          <w:ilvl w:val="0"/>
          <w:numId w:val="83"/>
        </w:numPr>
        <w:spacing w:after="0" w:line="450" w:lineRule="atLeast"/>
        <w:textAlignment w:val="baseline"/>
        <w:rPr>
          <w:b/>
          <w:iCs/>
          <w:color w:val="333333"/>
        </w:rPr>
      </w:pPr>
      <w:r w:rsidRPr="00BC4B0A">
        <w:rPr>
          <w:b/>
          <w:iCs/>
          <w:color w:val="333333"/>
        </w:rPr>
        <w:t xml:space="preserve">Smartphone Sizes ( Between </w:t>
      </w:r>
      <w:r w:rsidRPr="00BC4B0A">
        <w:rPr>
          <w:b/>
          <w:color w:val="333333"/>
        </w:rPr>
        <w:t xml:space="preserve">320px to 480px ) </w:t>
      </w:r>
    </w:p>
    <w:p w:rsidR="00A45555" w:rsidRPr="00BC4B0A" w:rsidRDefault="00A45555" w:rsidP="00480EAA">
      <w:pPr>
        <w:pStyle w:val="ListParagraph"/>
        <w:numPr>
          <w:ilvl w:val="0"/>
          <w:numId w:val="83"/>
        </w:numPr>
        <w:spacing w:after="0" w:line="450" w:lineRule="atLeast"/>
        <w:textAlignment w:val="baseline"/>
        <w:rPr>
          <w:b/>
          <w:iCs/>
          <w:color w:val="333333"/>
        </w:rPr>
      </w:pPr>
      <w:r w:rsidRPr="00BC4B0A">
        <w:rPr>
          <w:b/>
          <w:iCs/>
          <w:color w:val="333333"/>
        </w:rPr>
        <w:t xml:space="preserve">Tablet Sizes  ( </w:t>
      </w:r>
      <w:r w:rsidRPr="00BC4B0A">
        <w:rPr>
          <w:b/>
          <w:color w:val="333333"/>
        </w:rPr>
        <w:t>768px and Up )</w:t>
      </w:r>
    </w:p>
    <w:p w:rsidR="00A45555" w:rsidRPr="00BC4B0A" w:rsidRDefault="00A45555" w:rsidP="00480EAA">
      <w:pPr>
        <w:pStyle w:val="ListParagraph"/>
        <w:numPr>
          <w:ilvl w:val="0"/>
          <w:numId w:val="83"/>
        </w:numPr>
        <w:spacing w:after="0" w:line="450" w:lineRule="atLeast"/>
        <w:textAlignment w:val="baseline"/>
        <w:rPr>
          <w:b/>
          <w:iCs/>
          <w:color w:val="333333"/>
        </w:rPr>
      </w:pPr>
      <w:r w:rsidRPr="00BC4B0A">
        <w:rPr>
          <w:b/>
          <w:iCs/>
          <w:color w:val="333333"/>
        </w:rPr>
        <w:t xml:space="preserve">Laptops Sizes ( </w:t>
      </w:r>
      <w:r w:rsidRPr="00BC4B0A">
        <w:rPr>
          <w:b/>
          <w:color w:val="333333"/>
        </w:rPr>
        <w:t>1024px )</w:t>
      </w:r>
    </w:p>
    <w:p w:rsidR="00A45555" w:rsidRPr="00BC4B0A" w:rsidRDefault="00A45555" w:rsidP="00480EAA">
      <w:pPr>
        <w:pStyle w:val="ListParagraph"/>
        <w:numPr>
          <w:ilvl w:val="0"/>
          <w:numId w:val="83"/>
        </w:numPr>
        <w:spacing w:after="0" w:line="450" w:lineRule="atLeast"/>
        <w:textAlignment w:val="baseline"/>
        <w:rPr>
          <w:b/>
          <w:iCs/>
          <w:color w:val="333333"/>
        </w:rPr>
      </w:pPr>
      <w:r w:rsidRPr="00BC4B0A">
        <w:rPr>
          <w:b/>
          <w:iCs/>
          <w:color w:val="333333"/>
        </w:rPr>
        <w:t xml:space="preserve">Desktop Sizes ( </w:t>
      </w:r>
      <w:r w:rsidRPr="00BC4B0A">
        <w:rPr>
          <w:b/>
          <w:color w:val="333333"/>
        </w:rPr>
        <w:t xml:space="preserve">1600px ) </w:t>
      </w:r>
    </w:p>
    <w:p w:rsidR="00A45555" w:rsidRDefault="00A45555" w:rsidP="00A45555">
      <w:pPr>
        <w:rPr>
          <w:b/>
          <w:u w:val="single"/>
        </w:rPr>
      </w:pPr>
    </w:p>
    <w:p w:rsidR="00A45555" w:rsidRDefault="00A71C9A" w:rsidP="00A45555">
      <w:pPr>
        <w:rPr>
          <w:b/>
          <w:u w:val="single"/>
        </w:rPr>
      </w:pPr>
      <w:hyperlink r:id="rId34" w:history="1">
        <w:r w:rsidR="00A45555" w:rsidRPr="00F51298">
          <w:rPr>
            <w:rStyle w:val="Hyperlink"/>
            <w:b/>
          </w:rPr>
          <w:t>http://stackoverflow.com/questions/6370690/media-queries-how-to-target-desktop-tablet-and-mobile</w:t>
        </w:r>
      </w:hyperlink>
    </w:p>
    <w:p w:rsidR="00A45555" w:rsidRDefault="00A45555" w:rsidP="00A45555">
      <w:pPr>
        <w:rPr>
          <w:b/>
          <w:u w:val="single"/>
        </w:rPr>
      </w:pPr>
    </w:p>
    <w:p w:rsidR="008E68F6" w:rsidRDefault="008E68F6" w:rsidP="00A45555">
      <w:pPr>
        <w:rPr>
          <w:b/>
          <w:u w:val="single"/>
        </w:rPr>
      </w:pPr>
    </w:p>
    <w:p w:rsidR="00A45555" w:rsidRPr="008E68F6" w:rsidRDefault="00A45555" w:rsidP="00A45555">
      <w:pPr>
        <w:rPr>
          <w:b/>
          <w:u w:val="single"/>
        </w:rPr>
      </w:pPr>
      <w:r w:rsidRPr="003E7BA8">
        <w:rPr>
          <w:b/>
          <w:u w:val="single"/>
        </w:rPr>
        <w:t>SET THE VIEW PORT :</w:t>
      </w:r>
    </w:p>
    <w:p w:rsidR="00A45555" w:rsidRPr="009179D6" w:rsidRDefault="00A45555" w:rsidP="009179D6">
      <w:pPr>
        <w:jc w:val="both"/>
        <w:rPr>
          <w:rFonts w:ascii="Times New Roman" w:hAnsi="Times New Roman" w:cs="Times New Roman"/>
          <w:sz w:val="24"/>
          <w:szCs w:val="24"/>
        </w:rPr>
      </w:pPr>
      <w:r w:rsidRPr="009179D6">
        <w:rPr>
          <w:rFonts w:ascii="Times New Roman" w:hAnsi="Times New Roman" w:cs="Times New Roman"/>
          <w:sz w:val="24"/>
          <w:szCs w:val="24"/>
        </w:rPr>
        <w:lastRenderedPageBreak/>
        <w:t>Pages optimized for a variety of devices must include a meta viewport element in the head of the document. A meta viewport tag gives the browser instructions on how to control the page's dimensions and scaling.</w:t>
      </w:r>
    </w:p>
    <w:p w:rsidR="00A45555" w:rsidRPr="009179D6" w:rsidRDefault="00A45555" w:rsidP="00480EAA">
      <w:pPr>
        <w:numPr>
          <w:ilvl w:val="0"/>
          <w:numId w:val="81"/>
        </w:numPr>
        <w:spacing w:before="100" w:beforeAutospacing="1" w:after="180" w:line="360" w:lineRule="atLeast"/>
        <w:ind w:left="0"/>
        <w:jc w:val="both"/>
        <w:rPr>
          <w:rFonts w:ascii="Times New Roman" w:hAnsi="Times New Roman" w:cs="Times New Roman"/>
          <w:sz w:val="24"/>
          <w:szCs w:val="24"/>
        </w:rPr>
      </w:pPr>
      <w:r w:rsidRPr="009179D6">
        <w:rPr>
          <w:rFonts w:ascii="Times New Roman" w:hAnsi="Times New Roman" w:cs="Times New Roman"/>
          <w:sz w:val="24"/>
          <w:szCs w:val="24"/>
        </w:rPr>
        <w:t>Use the meta viewport tag to control the width and scaling of the browser's viewport.</w:t>
      </w:r>
    </w:p>
    <w:p w:rsidR="00A45555" w:rsidRPr="009179D6" w:rsidRDefault="00A45555" w:rsidP="00480EAA">
      <w:pPr>
        <w:numPr>
          <w:ilvl w:val="0"/>
          <w:numId w:val="81"/>
        </w:numPr>
        <w:spacing w:before="100" w:beforeAutospacing="1" w:after="180" w:line="360" w:lineRule="atLeast"/>
        <w:ind w:left="0"/>
        <w:jc w:val="both"/>
        <w:rPr>
          <w:rFonts w:ascii="Times New Roman" w:hAnsi="Times New Roman" w:cs="Times New Roman"/>
          <w:sz w:val="24"/>
          <w:szCs w:val="24"/>
        </w:rPr>
      </w:pPr>
      <w:r w:rsidRPr="009179D6">
        <w:rPr>
          <w:rFonts w:ascii="Times New Roman" w:hAnsi="Times New Roman" w:cs="Times New Roman"/>
          <w:sz w:val="24"/>
          <w:szCs w:val="24"/>
        </w:rPr>
        <w:t>Include</w:t>
      </w:r>
      <w:r w:rsidRPr="009179D6">
        <w:rPr>
          <w:rStyle w:val="apple-converted-space"/>
          <w:rFonts w:ascii="Times New Roman" w:hAnsi="Times New Roman" w:cs="Times New Roman"/>
          <w:sz w:val="24"/>
          <w:szCs w:val="24"/>
        </w:rPr>
        <w:t> </w:t>
      </w:r>
      <w:r w:rsidRPr="009179D6">
        <w:rPr>
          <w:rStyle w:val="HTMLCode"/>
          <w:rFonts w:ascii="Times New Roman" w:eastAsiaTheme="minorEastAsia" w:hAnsi="Times New Roman" w:cs="Times New Roman"/>
          <w:sz w:val="24"/>
          <w:szCs w:val="24"/>
        </w:rPr>
        <w:t>width=device-width</w:t>
      </w:r>
      <w:r w:rsidRPr="009179D6">
        <w:rPr>
          <w:rStyle w:val="apple-converted-space"/>
          <w:rFonts w:ascii="Times New Roman" w:hAnsi="Times New Roman" w:cs="Times New Roman"/>
          <w:sz w:val="24"/>
          <w:szCs w:val="24"/>
        </w:rPr>
        <w:t> </w:t>
      </w:r>
      <w:r w:rsidRPr="009179D6">
        <w:rPr>
          <w:rFonts w:ascii="Times New Roman" w:hAnsi="Times New Roman" w:cs="Times New Roman"/>
          <w:sz w:val="24"/>
          <w:szCs w:val="24"/>
        </w:rPr>
        <w:t>to match the screen's width in device-independent pixels.</w:t>
      </w:r>
    </w:p>
    <w:p w:rsidR="00A45555" w:rsidRPr="009179D6" w:rsidRDefault="00A45555" w:rsidP="00480EAA">
      <w:pPr>
        <w:numPr>
          <w:ilvl w:val="0"/>
          <w:numId w:val="81"/>
        </w:numPr>
        <w:spacing w:before="100" w:beforeAutospacing="1" w:after="180" w:line="360" w:lineRule="atLeast"/>
        <w:ind w:left="0"/>
        <w:jc w:val="both"/>
        <w:rPr>
          <w:rFonts w:ascii="Times New Roman" w:hAnsi="Times New Roman" w:cs="Times New Roman"/>
          <w:sz w:val="24"/>
          <w:szCs w:val="24"/>
        </w:rPr>
      </w:pPr>
      <w:r w:rsidRPr="009179D6">
        <w:rPr>
          <w:rFonts w:ascii="Times New Roman" w:hAnsi="Times New Roman" w:cs="Times New Roman"/>
          <w:sz w:val="24"/>
          <w:szCs w:val="24"/>
        </w:rPr>
        <w:t>Include</w:t>
      </w:r>
      <w:r w:rsidRPr="009179D6">
        <w:rPr>
          <w:rStyle w:val="apple-converted-space"/>
          <w:rFonts w:ascii="Times New Roman" w:hAnsi="Times New Roman" w:cs="Times New Roman"/>
          <w:sz w:val="24"/>
          <w:szCs w:val="24"/>
        </w:rPr>
        <w:t> </w:t>
      </w:r>
      <w:r w:rsidRPr="009179D6">
        <w:rPr>
          <w:rStyle w:val="HTMLCode"/>
          <w:rFonts w:ascii="Times New Roman" w:eastAsiaTheme="minorEastAsia" w:hAnsi="Times New Roman" w:cs="Times New Roman"/>
          <w:sz w:val="24"/>
          <w:szCs w:val="24"/>
        </w:rPr>
        <w:t>initial-scale=1</w:t>
      </w:r>
      <w:r w:rsidRPr="009179D6">
        <w:rPr>
          <w:rStyle w:val="apple-converted-space"/>
          <w:rFonts w:ascii="Times New Roman" w:hAnsi="Times New Roman" w:cs="Times New Roman"/>
          <w:sz w:val="24"/>
          <w:szCs w:val="24"/>
        </w:rPr>
        <w:t> </w:t>
      </w:r>
      <w:r w:rsidRPr="009179D6">
        <w:rPr>
          <w:rFonts w:ascii="Times New Roman" w:hAnsi="Times New Roman" w:cs="Times New Roman"/>
          <w:sz w:val="24"/>
          <w:szCs w:val="24"/>
        </w:rPr>
        <w:t>to establish a 1:1 relationship between CSS pixels and device-independent pixels.</w:t>
      </w:r>
    </w:p>
    <w:p w:rsidR="00A45555" w:rsidRPr="009179D6" w:rsidRDefault="00A45555" w:rsidP="009179D6">
      <w:pPr>
        <w:spacing w:before="100" w:beforeAutospacing="1" w:after="180" w:line="360" w:lineRule="atLeast"/>
        <w:jc w:val="both"/>
        <w:rPr>
          <w:rStyle w:val="apple-converted-space"/>
          <w:rFonts w:ascii="Times New Roman" w:hAnsi="Times New Roman" w:cs="Times New Roman"/>
          <w:sz w:val="24"/>
          <w:szCs w:val="24"/>
        </w:rPr>
      </w:pPr>
      <w:r w:rsidRPr="009179D6">
        <w:rPr>
          <w:rFonts w:ascii="Times New Roman" w:hAnsi="Times New Roman" w:cs="Times New Roman"/>
          <w:sz w:val="24"/>
          <w:szCs w:val="24"/>
        </w:rPr>
        <w:t>Mobile browsers will render the page at a desktop screen width (usually about 980px, though this varies across devices), and then try to make the content look better by increasing font sizes and scaling the content to fit the screen.</w:t>
      </w:r>
      <w:r w:rsidRPr="009179D6">
        <w:rPr>
          <w:rStyle w:val="apple-converted-space"/>
          <w:rFonts w:ascii="Times New Roman" w:hAnsi="Times New Roman" w:cs="Times New Roman"/>
          <w:sz w:val="24"/>
          <w:szCs w:val="24"/>
        </w:rPr>
        <w:t> </w:t>
      </w:r>
    </w:p>
    <w:p w:rsidR="00A45555" w:rsidRPr="009179D6" w:rsidRDefault="00A45555" w:rsidP="009179D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rPr>
          <w:rFonts w:ascii="Times New Roman" w:hAnsi="Times New Roman" w:cs="Times New Roman"/>
          <w:color w:val="09829A"/>
          <w:sz w:val="24"/>
          <w:szCs w:val="24"/>
        </w:rPr>
      </w:pPr>
      <w:r w:rsidRPr="009179D6">
        <w:rPr>
          <w:rFonts w:ascii="Times New Roman" w:hAnsi="Times New Roman" w:cs="Times New Roman"/>
          <w:color w:val="09829A"/>
          <w:sz w:val="24"/>
          <w:szCs w:val="24"/>
        </w:rPr>
        <w:t>&lt;meta</w:t>
      </w:r>
      <w:r w:rsidRPr="009179D6">
        <w:rPr>
          <w:rFonts w:ascii="Times New Roman" w:hAnsi="Times New Roman" w:cs="Times New Roman"/>
          <w:sz w:val="24"/>
          <w:szCs w:val="24"/>
        </w:rPr>
        <w:t xml:space="preserve"> </w:t>
      </w:r>
      <w:r w:rsidRPr="009179D6">
        <w:rPr>
          <w:rFonts w:ascii="Times New Roman" w:hAnsi="Times New Roman" w:cs="Times New Roman"/>
          <w:color w:val="008080"/>
          <w:sz w:val="24"/>
          <w:szCs w:val="24"/>
        </w:rPr>
        <w:t>name=</w:t>
      </w:r>
      <w:r w:rsidRPr="009179D6">
        <w:rPr>
          <w:rFonts w:ascii="Times New Roman" w:hAnsi="Times New Roman" w:cs="Times New Roman"/>
          <w:color w:val="DA2E75"/>
          <w:sz w:val="24"/>
          <w:szCs w:val="24"/>
        </w:rPr>
        <w:t>"viewport"</w:t>
      </w:r>
      <w:r w:rsidRPr="009179D6">
        <w:rPr>
          <w:rFonts w:ascii="Times New Roman" w:hAnsi="Times New Roman" w:cs="Times New Roman"/>
          <w:sz w:val="24"/>
          <w:szCs w:val="24"/>
        </w:rPr>
        <w:t xml:space="preserve"> </w:t>
      </w:r>
      <w:r w:rsidRPr="009179D6">
        <w:rPr>
          <w:rFonts w:ascii="Times New Roman" w:hAnsi="Times New Roman" w:cs="Times New Roman"/>
          <w:color w:val="008080"/>
          <w:sz w:val="24"/>
          <w:szCs w:val="24"/>
        </w:rPr>
        <w:t>content=</w:t>
      </w:r>
      <w:r w:rsidRPr="009179D6">
        <w:rPr>
          <w:rFonts w:ascii="Times New Roman" w:hAnsi="Times New Roman" w:cs="Times New Roman"/>
          <w:color w:val="DA2E75"/>
          <w:sz w:val="24"/>
          <w:szCs w:val="24"/>
        </w:rPr>
        <w:t>"width=device-width, initial-scale=1"</w:t>
      </w:r>
      <w:r w:rsidRPr="009179D6">
        <w:rPr>
          <w:rFonts w:ascii="Times New Roman" w:hAnsi="Times New Roman" w:cs="Times New Roman"/>
          <w:color w:val="09829A"/>
          <w:sz w:val="24"/>
          <w:szCs w:val="24"/>
        </w:rPr>
        <w:t xml:space="preserve">  /&gt;</w:t>
      </w:r>
    </w:p>
    <w:p w:rsidR="00A45555" w:rsidRDefault="00A45555" w:rsidP="009179D6">
      <w:pPr>
        <w:spacing w:before="100" w:beforeAutospacing="1" w:after="180" w:line="360" w:lineRule="atLeast"/>
        <w:jc w:val="both"/>
      </w:pPr>
      <w:r w:rsidRPr="009179D6">
        <w:rPr>
          <w:rFonts w:ascii="Times New Roman" w:hAnsi="Times New Roman" w:cs="Times New Roman"/>
          <w:sz w:val="24"/>
          <w:szCs w:val="24"/>
        </w:rPr>
        <w:t>Using the meta viewport value</w:t>
      </w:r>
      <w:r w:rsidRPr="009179D6">
        <w:rPr>
          <w:rStyle w:val="apple-converted-space"/>
          <w:rFonts w:ascii="Times New Roman" w:hAnsi="Times New Roman" w:cs="Times New Roman"/>
          <w:sz w:val="24"/>
          <w:szCs w:val="24"/>
        </w:rPr>
        <w:t> </w:t>
      </w:r>
      <w:r w:rsidRPr="009179D6">
        <w:rPr>
          <w:rStyle w:val="HTMLCode"/>
          <w:rFonts w:ascii="Times New Roman" w:eastAsiaTheme="minorEastAsia" w:hAnsi="Times New Roman" w:cs="Times New Roman"/>
          <w:sz w:val="24"/>
          <w:szCs w:val="24"/>
        </w:rPr>
        <w:t>width=device-width</w:t>
      </w:r>
      <w:r w:rsidRPr="009179D6">
        <w:rPr>
          <w:rStyle w:val="apple-converted-space"/>
          <w:rFonts w:ascii="Times New Roman" w:hAnsi="Times New Roman" w:cs="Times New Roman"/>
          <w:sz w:val="24"/>
          <w:szCs w:val="24"/>
        </w:rPr>
        <w:t> </w:t>
      </w:r>
      <w:r w:rsidRPr="009179D6">
        <w:rPr>
          <w:rFonts w:ascii="Times New Roman" w:hAnsi="Times New Roman" w:cs="Times New Roman"/>
          <w:sz w:val="24"/>
          <w:szCs w:val="24"/>
        </w:rPr>
        <w:t>instructs the page to match the screen’s width in device-independent pixels. This allows the page to reflow content to match different screen sizes, whether rendered on a small mobile phone or a large desktop monitor.</w:t>
      </w:r>
      <w:r w:rsidRPr="009179D6">
        <w:rPr>
          <w:rFonts w:ascii="Times New Roman" w:hAnsi="Times New Roman" w:cs="Times New Roman"/>
          <w:sz w:val="24"/>
          <w:szCs w:val="24"/>
        </w:rPr>
        <w:tab/>
      </w:r>
    </w:p>
    <w:p w:rsidR="00A45555" w:rsidRPr="004B07B5" w:rsidRDefault="00A45555" w:rsidP="00A45555">
      <w:pPr>
        <w:pStyle w:val="Heading1"/>
      </w:pPr>
      <w:r w:rsidRPr="004B07B5">
        <w:t>MEDIA QUERIES FOR COMMON DEVICE BREAKPOINTS</w:t>
      </w:r>
      <w:r>
        <w:t xml:space="preserve"> :</w:t>
      </w:r>
    </w:p>
    <w:p w:rsidR="00A45555" w:rsidRPr="00446AC3" w:rsidRDefault="00A45555" w:rsidP="00A45555">
      <w:pPr>
        <w:pStyle w:val="lead"/>
        <w:spacing w:line="384" w:lineRule="atLeast"/>
        <w:jc w:val="both"/>
        <w:rPr>
          <w:color w:val="1E1E1C"/>
        </w:rPr>
      </w:pPr>
      <w:r w:rsidRPr="00D501A4">
        <w:rPr>
          <w:color w:val="1E1E1C"/>
        </w:rPr>
        <w:t>The @media query is 1/3 of the recipe for responsive design. It is the</w:t>
      </w:r>
      <w:r w:rsidRPr="00D501A4">
        <w:rPr>
          <w:rStyle w:val="Strong"/>
          <w:color w:val="1E1E1C"/>
        </w:rPr>
        <w:t>key</w:t>
      </w:r>
      <w:r w:rsidRPr="00D501A4">
        <w:rPr>
          <w:rStyle w:val="apple-converted-space"/>
          <w:color w:val="1E1E1C"/>
        </w:rPr>
        <w:t> </w:t>
      </w:r>
      <w:r w:rsidRPr="00D501A4">
        <w:rPr>
          <w:color w:val="1E1E1C"/>
        </w:rPr>
        <w:t>ingredient that, in it's simplest form, allows specified CSS to be applied depending on the device and whether it matches the media query criteria.</w:t>
      </w:r>
    </w:p>
    <w:p w:rsidR="00A45555" w:rsidRDefault="00A71C9A" w:rsidP="00A45555">
      <w:r>
        <w:pict>
          <v:rect id="_x0000_i1030" style="width:0;height:1.5pt" o:hralign="center" o:hrstd="t" o:hrnoshade="t" o:hr="t" fillcolor="#1e1e1c" stroked="f"/>
        </w:pict>
      </w:r>
    </w:p>
    <w:p w:rsidR="00A45555" w:rsidRPr="001639F2" w:rsidRDefault="00A45555" w:rsidP="00A45555">
      <w:pPr>
        <w:pStyle w:val="NormalWeb"/>
        <w:spacing w:line="384" w:lineRule="atLeast"/>
        <w:rPr>
          <w:color w:val="1E1E1C"/>
        </w:rPr>
      </w:pPr>
      <w:r w:rsidRPr="001639F2">
        <w:rPr>
          <w:color w:val="1E1E1C"/>
        </w:rPr>
        <w:t>Before you start copying and pasting below, read</w:t>
      </w:r>
      <w:r w:rsidRPr="001639F2">
        <w:rPr>
          <w:rStyle w:val="apple-converted-space"/>
          <w:color w:val="1E1E1C"/>
        </w:rPr>
        <w:t> </w:t>
      </w:r>
      <w:hyperlink r:id="rId35" w:history="1">
        <w:r w:rsidRPr="001639F2">
          <w:rPr>
            <w:rStyle w:val="Strong"/>
            <w:color w:val="CC4E46"/>
          </w:rPr>
          <w:t>why you don't need device specific viewports</w:t>
        </w:r>
      </w:hyperlink>
      <w:r w:rsidRPr="001639F2">
        <w:rPr>
          <w:color w:val="1E1E1C"/>
        </w:rPr>
        <w:t>.</w:t>
      </w:r>
      <w:r>
        <w:rPr>
          <w:color w:val="1E1E1C"/>
        </w:rPr>
        <w:t xml:space="preserve"> </w:t>
      </w:r>
    </w:p>
    <w:p w:rsidR="00A45555" w:rsidRDefault="00A71C9A" w:rsidP="00A45555">
      <w:r>
        <w:pict>
          <v:rect id="_x0000_i1031" style="width:0;height:1.5pt" o:hralign="center" o:hrstd="t" o:hrnoshade="t" o:hr="t" fillcolor="#1e1e1c" stroked="f"/>
        </w:pic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Smartphones (portrait and landscape) ----------- */</w:t>
      </w:r>
    </w:p>
    <w:p w:rsidR="00E4302D"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 xml:space="preserve">@media only screen and (min-device-width : 320px) and (max-device-width : 480px) </w:t>
      </w:r>
    </w:p>
    <w:p w:rsidR="00A45555" w:rsidRPr="00E4302D"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999999"/>
          <w:sz w:val="24"/>
          <w:szCs w:val="24"/>
        </w:rPr>
        <w:t>{</w:t>
      </w:r>
      <w:r w:rsidR="00E4302D">
        <w:rPr>
          <w:rStyle w:val="HTMLCode"/>
          <w:rFonts w:ascii="Times New Roman" w:hAnsi="Times New Roman" w:cs="Times New Roman"/>
          <w:color w:val="0077AA"/>
          <w:sz w:val="24"/>
          <w:szCs w:val="24"/>
        </w:rPr>
        <w:t xml:space="preserve">    </w:t>
      </w:r>
      <w:r w:rsidRPr="00804380">
        <w:rPr>
          <w:rStyle w:val="token"/>
          <w:rFonts w:ascii="Times New Roman" w:hAnsi="Times New Roman" w:cs="Times New Roman"/>
          <w:color w:val="708090"/>
          <w:sz w:val="24"/>
          <w:szCs w:val="24"/>
        </w:rPr>
        <w:t>/* Styles */</w:t>
      </w:r>
      <w:r w:rsidR="00E4302D">
        <w:rPr>
          <w:rStyle w:val="token"/>
          <w:rFonts w:ascii="Times New Roman" w:hAnsi="Times New Roman" w:cs="Times New Roman"/>
          <w:color w:val="708090"/>
          <w:sz w:val="24"/>
          <w:szCs w:val="24"/>
        </w:rPr>
        <w:t xml:space="preserve">  </w:t>
      </w: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Smartphones (landscape) ----------- */</w:t>
      </w:r>
    </w:p>
    <w:p w:rsidR="009C4061"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 xml:space="preserve">@media only screen and (min-width : 321px) </w:t>
      </w:r>
    </w:p>
    <w:p w:rsidR="00A45555" w:rsidRPr="00265CC8"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999999"/>
          <w:sz w:val="24"/>
          <w:szCs w:val="24"/>
        </w:rPr>
        <w:lastRenderedPageBreak/>
        <w:t>{</w:t>
      </w:r>
      <w:r w:rsidR="00265CC8">
        <w:rPr>
          <w:rStyle w:val="HTMLCode"/>
          <w:rFonts w:ascii="Times New Roman" w:hAnsi="Times New Roman" w:cs="Times New Roman"/>
          <w:color w:val="0077AA"/>
          <w:sz w:val="24"/>
          <w:szCs w:val="24"/>
        </w:rPr>
        <w:t xml:space="preserve"> </w:t>
      </w:r>
      <w:r w:rsidRPr="00804380">
        <w:rPr>
          <w:rStyle w:val="token"/>
          <w:rFonts w:ascii="Times New Roman" w:hAnsi="Times New Roman" w:cs="Times New Roman"/>
          <w:color w:val="708090"/>
          <w:sz w:val="24"/>
          <w:szCs w:val="24"/>
        </w:rPr>
        <w:t>/* Styles */</w:t>
      </w:r>
      <w:r w:rsidR="00265CC8">
        <w:rPr>
          <w:rStyle w:val="HTMLCode"/>
          <w:rFonts w:ascii="Times New Roman" w:hAnsi="Times New Roman" w:cs="Times New Roman"/>
          <w:color w:val="0077AA"/>
          <w:sz w:val="24"/>
          <w:szCs w:val="24"/>
        </w:rPr>
        <w:t xml:space="preserve"> </w:t>
      </w: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Smartphones (portrait) ----------- */</w:t>
      </w: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 xml:space="preserve">@media only screen and (max-width : 320px) </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r w:rsidR="00926AA8">
        <w:rPr>
          <w:rStyle w:val="HTMLCode"/>
          <w:rFonts w:ascii="Times New Roman" w:hAnsi="Times New Roman" w:cs="Times New Roman"/>
          <w:sz w:val="24"/>
          <w:szCs w:val="24"/>
        </w:rPr>
        <w:t xml:space="preserve"> </w:t>
      </w:r>
      <w:r w:rsidRPr="00804380">
        <w:rPr>
          <w:rStyle w:val="token"/>
          <w:rFonts w:ascii="Times New Roman" w:hAnsi="Times New Roman" w:cs="Times New Roman"/>
          <w:color w:val="708090"/>
          <w:sz w:val="24"/>
          <w:szCs w:val="24"/>
        </w:rPr>
        <w:t>/* Styles */</w:t>
      </w:r>
      <w:r w:rsidR="00926AA8">
        <w:rPr>
          <w:rStyle w:val="HTMLCode"/>
          <w:rFonts w:ascii="Times New Roman" w:hAnsi="Times New Roman" w:cs="Times New Roman"/>
          <w:sz w:val="24"/>
          <w:szCs w:val="24"/>
        </w:rPr>
        <w:t xml:space="preserve"> </w:t>
      </w: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iPads (portrait and landscape) ----------- */</w:t>
      </w:r>
    </w:p>
    <w:p w:rsidR="00DE3F63"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 xml:space="preserve">@media only screen and (min-device-width : 768px) and (max-device-width : 1024px) </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r w:rsidR="00087296">
        <w:rPr>
          <w:rStyle w:val="HTMLCode"/>
          <w:rFonts w:ascii="Times New Roman" w:hAnsi="Times New Roman" w:cs="Times New Roman"/>
          <w:sz w:val="24"/>
          <w:szCs w:val="24"/>
        </w:rPr>
        <w:t xml:space="preserve"> </w:t>
      </w:r>
      <w:r w:rsidRPr="00804380">
        <w:rPr>
          <w:rStyle w:val="token"/>
          <w:rFonts w:ascii="Times New Roman" w:hAnsi="Times New Roman" w:cs="Times New Roman"/>
          <w:color w:val="708090"/>
          <w:sz w:val="24"/>
          <w:szCs w:val="24"/>
        </w:rPr>
        <w:t>/* Styles */</w:t>
      </w:r>
      <w:r w:rsidR="00087296">
        <w:rPr>
          <w:rStyle w:val="HTMLCode"/>
          <w:rFonts w:ascii="Times New Roman" w:hAnsi="Times New Roman" w:cs="Times New Roman"/>
          <w:sz w:val="24"/>
          <w:szCs w:val="24"/>
        </w:rPr>
        <w:t xml:space="preserve"> </w:t>
      </w: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iPads (landscape) ----------- */</w:t>
      </w: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@media only screen and (min-device-width : 768px) and (max-device-width : 1024px) and (orientation : landscape)</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0077AA"/>
          <w:sz w:val="24"/>
          <w:szCs w:val="24"/>
        </w:rPr>
        <w:t xml:space="preserve"> </w:t>
      </w: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Styles */</w:t>
      </w: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999999"/>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iPads (portrait) ----------- */</w:t>
      </w: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 xml:space="preserve">@media only screen and (min-device-width : 768px) and (max-device-width : 1024px) and (orientation : portrait) </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Styles */</w:t>
      </w: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999999"/>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p>
    <w:p w:rsidR="00A45555" w:rsidRPr="00804380" w:rsidRDefault="00A45555" w:rsidP="00A45555">
      <w:pPr>
        <w:pStyle w:val="HTMLPreformatted"/>
        <w:shd w:val="clear" w:color="auto" w:fill="F5F2F0"/>
        <w:spacing w:before="120" w:after="120"/>
        <w:jc w:val="both"/>
        <w:rPr>
          <w:rStyle w:val="token"/>
          <w:rFonts w:ascii="Times New Roman" w:hAnsi="Times New Roman" w:cs="Times New Roman"/>
          <w:color w:val="708090"/>
          <w:sz w:val="24"/>
          <w:szCs w:val="24"/>
        </w:rPr>
      </w:pPr>
      <w:r w:rsidRPr="00804380">
        <w:rPr>
          <w:rStyle w:val="token"/>
          <w:rFonts w:ascii="Times New Roman" w:hAnsi="Times New Roman" w:cs="Times New Roman"/>
          <w:color w:val="708090"/>
          <w:sz w:val="24"/>
          <w:szCs w:val="24"/>
        </w:rPr>
        <w:t>/**********</w:t>
      </w:r>
    </w:p>
    <w:p w:rsidR="00A45555" w:rsidRPr="00804380" w:rsidRDefault="00A45555" w:rsidP="00A45555">
      <w:pPr>
        <w:pStyle w:val="HTMLPreformatted"/>
        <w:shd w:val="clear" w:color="auto" w:fill="F5F2F0"/>
        <w:spacing w:before="120" w:after="120"/>
        <w:jc w:val="both"/>
        <w:rPr>
          <w:rStyle w:val="token"/>
          <w:rFonts w:ascii="Times New Roman" w:hAnsi="Times New Roman" w:cs="Times New Roman"/>
          <w:color w:val="708090"/>
          <w:sz w:val="24"/>
          <w:szCs w:val="24"/>
        </w:rPr>
      </w:pPr>
      <w:r w:rsidRPr="00804380">
        <w:rPr>
          <w:rStyle w:val="token"/>
          <w:rFonts w:ascii="Times New Roman" w:hAnsi="Times New Roman" w:cs="Times New Roman"/>
          <w:color w:val="708090"/>
          <w:sz w:val="24"/>
          <w:szCs w:val="24"/>
        </w:rPr>
        <w:t>iPad 3</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w:t>
      </w: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@media only screen and (min-device-width : 768px) and (max-device-width : 1024px) and (orientation : landscape) and (-webkit-min-device-pixel-ratio : 2)</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0077AA"/>
          <w:sz w:val="24"/>
          <w:szCs w:val="24"/>
        </w:rPr>
        <w:t xml:space="preserve"> </w:t>
      </w: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Styles */</w:t>
      </w: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999999"/>
          <w:sz w:val="24"/>
          <w:szCs w:val="24"/>
        </w:rPr>
      </w:pPr>
      <w:r w:rsidRPr="00804380">
        <w:rPr>
          <w:rStyle w:val="token"/>
          <w:rFonts w:ascii="Times New Roman" w:hAnsi="Times New Roman" w:cs="Times New Roman"/>
          <w:color w:val="999999"/>
          <w:sz w:val="24"/>
          <w:szCs w:val="24"/>
        </w:rPr>
        <w:t>}</w:t>
      </w: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999999"/>
          <w:sz w:val="24"/>
          <w:szCs w:val="24"/>
        </w:rPr>
      </w:pP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999999"/>
          <w:sz w:val="24"/>
          <w:szCs w:val="24"/>
        </w:rPr>
      </w:pPr>
    </w:p>
    <w:p w:rsidR="00A45555" w:rsidRPr="00803E30" w:rsidRDefault="00A45555" w:rsidP="00A45555">
      <w:pPr>
        <w:pStyle w:val="HTMLPreformatted"/>
        <w:shd w:val="clear" w:color="auto" w:fill="F5F2F0"/>
        <w:spacing w:before="120" w:after="120"/>
        <w:jc w:val="both"/>
        <w:rPr>
          <w:rStyle w:val="HTMLCode"/>
          <w:rFonts w:ascii="Times New Roman" w:hAnsi="Times New Roman" w:cs="Times New Roman"/>
          <w:color w:val="999999"/>
          <w:sz w:val="24"/>
          <w:szCs w:val="24"/>
        </w:rPr>
      </w:pP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 xml:space="preserve">@media only screen and (min-device-width : 768px) and (max-device-width : 1024px) and (orientation : portrait) and (-webkit-min-device-pixel-ratio : 2) </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Styles */</w:t>
      </w: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999999"/>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Desktops and laptops ----------- */</w:t>
      </w: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 xml:space="preserve">@media only screen  and (min-width : 1224px) </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Styles */</w:t>
      </w: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999999"/>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Large screens ----------- */</w:t>
      </w: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 xml:space="preserve">@media only screen  and (min-width : 1824px) </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Styles */</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iPhone 4 ----------- */</w:t>
      </w: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 xml:space="preserve">@media only screen and (min-device-width : 320px) and (max-device-width : 480px) and (orientation : landscape) and (-webkit-min-device-pixel-ratio : 2) </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Styles */</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 xml:space="preserve">@media only screen and (min-device-width : 320px) and (max-device-width : 480px) and (orientation : portrait) and (-webkit-min-device-pixel-ratio : 2) </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Styles */</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lastRenderedPageBreak/>
        <w:t>/* iPhone 5 ----------- */</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0077AA"/>
          <w:sz w:val="24"/>
          <w:szCs w:val="24"/>
        </w:rPr>
        <w:t>@media only screen and (min-device-width: 320px) and (max-device-height: 568px) and (orientation : landscape) and (-webkit-device-pixel-ratio: 2)</w:t>
      </w: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Styles */</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@media only screen and (min-device-width: 320px) and (max-device-height: 568px) and (orientation : portrait) and (-webkit-device-pixel-ratio: 2)</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Styles */</w:t>
      </w: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999999"/>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iPhone 6 ----------- */</w:t>
      </w: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@media only screen and (min-device-width: 375px) and (max-device-height: 667px) and (orientation : landscape) and (-webkit-device-pixel-ratio: 2)</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Styles */</w:t>
      </w: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999999"/>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@media only screen and (min-device-width: 375px) and (max-device-height: 667px) and (orientation : portrait) and (-webkit-device-pixel-ratio: 2)</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Styles */</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iPhone 6+ ----------- */</w:t>
      </w: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@media only screen and (min-device-width: 414px) and (max-device-height: 736px) and (orientation : landscape) and (-webkit-device-pixel-ratio: 2)</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Styles */</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@media only screen and (min-device-width: 414px) and (max-device-height: 736px) and (orientation : portrait) and (-webkit-device-pixel-ratio: 2)</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lastRenderedPageBreak/>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Styles */</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Samsung Galaxy S3 ----------- */</w:t>
      </w: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@media only screen and (min-device-width: 320px) and (max-device-height: 640px) and (orientation : landscape) and (-webkit-device-pixel-ratio: 2)</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Styles */</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@media only screen and (min-device-width: 320px) and (max-device-height: 640px) and (orientation : portrait) and (-webkit-device-pixel-ratio: 2)</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Styles */</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Samsung Galaxy S4 ----------- */</w:t>
      </w: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@media only screen and (min-device-width: 320px) and (max-device-height: 640px) and (orientation : landscape) and (-webkit-device-pixel-ratio: 3)</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Styles */</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@media only screen and (min-device-width: 320px) and (max-device-height: 640px) and (orientation : portrait) and (-webkit-device-pixel-ratio: 3)</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Styles */</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Samsung Galaxy S5 ----------- */</w:t>
      </w: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@media only screen and (min-device-width: 360px) and (max-device-height: 640px) and (orientation : landscape) and (-webkit-device-pixel-ratio: 3)</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Styles */</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lastRenderedPageBreak/>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p>
    <w:p w:rsidR="00A45555" w:rsidRDefault="00A45555" w:rsidP="00A45555">
      <w:pPr>
        <w:pStyle w:val="HTMLPreformatted"/>
        <w:shd w:val="clear" w:color="auto" w:fill="F5F2F0"/>
        <w:spacing w:before="120" w:after="120"/>
        <w:jc w:val="both"/>
        <w:rPr>
          <w:rStyle w:val="token"/>
          <w:rFonts w:ascii="Times New Roman" w:hAnsi="Times New Roman" w:cs="Times New Roman"/>
          <w:color w:val="0077AA"/>
          <w:sz w:val="24"/>
          <w:szCs w:val="24"/>
        </w:rPr>
      </w:pPr>
      <w:r w:rsidRPr="00804380">
        <w:rPr>
          <w:rStyle w:val="token"/>
          <w:rFonts w:ascii="Times New Roman" w:hAnsi="Times New Roman" w:cs="Times New Roman"/>
          <w:color w:val="0077AA"/>
          <w:sz w:val="24"/>
          <w:szCs w:val="24"/>
        </w:rPr>
        <w:t>@media only screen and (min-device-width: 360px) and (max-device-height: 640px) and (orientation : portrait) and (-webkit-device-pixel-ratio: 3)</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999999"/>
          <w:sz w:val="24"/>
          <w:szCs w:val="24"/>
        </w:rPr>
        <w:t>{</w:t>
      </w:r>
    </w:p>
    <w:p w:rsidR="00A45555" w:rsidRPr="00804380" w:rsidRDefault="00A45555" w:rsidP="00A45555">
      <w:pPr>
        <w:pStyle w:val="HTMLPreformatted"/>
        <w:shd w:val="clear" w:color="auto" w:fill="F5F2F0"/>
        <w:spacing w:before="120" w:after="120"/>
        <w:jc w:val="both"/>
        <w:rPr>
          <w:rStyle w:val="HTMLCode"/>
          <w:rFonts w:ascii="Times New Roman" w:hAnsi="Times New Roman" w:cs="Times New Roman"/>
          <w:sz w:val="24"/>
          <w:szCs w:val="24"/>
        </w:rPr>
      </w:pPr>
      <w:r w:rsidRPr="00804380">
        <w:rPr>
          <w:rStyle w:val="token"/>
          <w:rFonts w:ascii="Times New Roman" w:hAnsi="Times New Roman" w:cs="Times New Roman"/>
          <w:color w:val="708090"/>
          <w:sz w:val="24"/>
          <w:szCs w:val="24"/>
        </w:rPr>
        <w:t>/* Styles */</w:t>
      </w:r>
    </w:p>
    <w:p w:rsidR="00A45555" w:rsidRPr="0005515C" w:rsidRDefault="00A45555" w:rsidP="00A45555">
      <w:pPr>
        <w:pStyle w:val="HTMLPreformatted"/>
        <w:shd w:val="clear" w:color="auto" w:fill="F5F2F0"/>
        <w:spacing w:before="120" w:after="120"/>
        <w:jc w:val="both"/>
        <w:rPr>
          <w:rStyle w:val="apple-converted-space"/>
          <w:rFonts w:ascii="Times New Roman" w:hAnsi="Times New Roman" w:cs="Times New Roman"/>
          <w:color w:val="999999"/>
          <w:sz w:val="24"/>
          <w:szCs w:val="24"/>
        </w:rPr>
      </w:pPr>
      <w:r w:rsidRPr="00804380">
        <w:rPr>
          <w:rStyle w:val="token"/>
          <w:rFonts w:ascii="Times New Roman" w:hAnsi="Times New Roman" w:cs="Times New Roman"/>
          <w:color w:val="999999"/>
          <w:sz w:val="24"/>
          <w:szCs w:val="24"/>
        </w:rPr>
        <w:t>}</w:t>
      </w:r>
    </w:p>
    <w:p w:rsidR="00190A84" w:rsidRDefault="00190A84" w:rsidP="00627F03">
      <w:pPr>
        <w:tabs>
          <w:tab w:val="left" w:pos="7260"/>
        </w:tabs>
        <w:rPr>
          <w:rFonts w:ascii="Times New Roman" w:hAnsi="Times New Roman" w:cs="Times New Roman"/>
          <w:sz w:val="24"/>
          <w:szCs w:val="24"/>
        </w:rPr>
      </w:pPr>
    </w:p>
    <w:p w:rsidR="00190A84" w:rsidRDefault="00190A84" w:rsidP="00627F03">
      <w:pPr>
        <w:tabs>
          <w:tab w:val="left" w:pos="7260"/>
        </w:tabs>
        <w:rPr>
          <w:rFonts w:ascii="Times New Roman" w:hAnsi="Times New Roman" w:cs="Times New Roman"/>
          <w:sz w:val="24"/>
          <w:szCs w:val="24"/>
        </w:rPr>
      </w:pPr>
    </w:p>
    <w:p w:rsidR="004C481F" w:rsidRDefault="004C481F" w:rsidP="00627F03">
      <w:pPr>
        <w:tabs>
          <w:tab w:val="left" w:pos="7260"/>
        </w:tabs>
        <w:rPr>
          <w:rFonts w:ascii="Times New Roman" w:hAnsi="Times New Roman" w:cs="Times New Roman"/>
          <w:sz w:val="24"/>
          <w:szCs w:val="24"/>
        </w:rPr>
      </w:pPr>
    </w:p>
    <w:p w:rsidR="004C481F" w:rsidRDefault="004C481F" w:rsidP="00627F03">
      <w:pPr>
        <w:tabs>
          <w:tab w:val="left" w:pos="7260"/>
        </w:tabs>
        <w:rPr>
          <w:rFonts w:ascii="Times New Roman" w:hAnsi="Times New Roman" w:cs="Times New Roman"/>
          <w:sz w:val="24"/>
          <w:szCs w:val="24"/>
        </w:rPr>
      </w:pPr>
    </w:p>
    <w:p w:rsidR="004C481F" w:rsidRDefault="004C481F" w:rsidP="00627F03">
      <w:pPr>
        <w:tabs>
          <w:tab w:val="left" w:pos="7260"/>
        </w:tabs>
        <w:rPr>
          <w:rFonts w:ascii="Times New Roman" w:hAnsi="Times New Roman" w:cs="Times New Roman"/>
          <w:sz w:val="24"/>
          <w:szCs w:val="24"/>
        </w:rPr>
      </w:pPr>
    </w:p>
    <w:p w:rsidR="004C481F" w:rsidRDefault="004C481F" w:rsidP="00627F03">
      <w:pPr>
        <w:tabs>
          <w:tab w:val="left" w:pos="7260"/>
        </w:tabs>
        <w:rPr>
          <w:rFonts w:ascii="Times New Roman" w:hAnsi="Times New Roman" w:cs="Times New Roman"/>
          <w:sz w:val="24"/>
          <w:szCs w:val="24"/>
        </w:rPr>
      </w:pPr>
    </w:p>
    <w:p w:rsidR="00966DE1" w:rsidRDefault="00966DE1" w:rsidP="00627F03">
      <w:pPr>
        <w:tabs>
          <w:tab w:val="left" w:pos="7260"/>
        </w:tabs>
        <w:rPr>
          <w:rFonts w:ascii="Times New Roman" w:hAnsi="Times New Roman" w:cs="Times New Roman"/>
          <w:sz w:val="24"/>
          <w:szCs w:val="24"/>
        </w:rPr>
      </w:pPr>
    </w:p>
    <w:p w:rsidR="00966DE1" w:rsidRDefault="00966DE1" w:rsidP="00627F03">
      <w:pPr>
        <w:tabs>
          <w:tab w:val="left" w:pos="7260"/>
        </w:tabs>
        <w:rPr>
          <w:rFonts w:ascii="Times New Roman" w:hAnsi="Times New Roman" w:cs="Times New Roman"/>
          <w:sz w:val="24"/>
          <w:szCs w:val="24"/>
        </w:rPr>
      </w:pPr>
    </w:p>
    <w:p w:rsidR="004C481F" w:rsidRDefault="004C481F" w:rsidP="00627F03">
      <w:pPr>
        <w:tabs>
          <w:tab w:val="left" w:pos="7260"/>
        </w:tabs>
        <w:rPr>
          <w:rFonts w:ascii="Times New Roman" w:hAnsi="Times New Roman" w:cs="Times New Roman"/>
          <w:sz w:val="24"/>
          <w:szCs w:val="24"/>
        </w:rPr>
      </w:pPr>
    </w:p>
    <w:p w:rsidR="0056405C" w:rsidRDefault="00400D44" w:rsidP="00627F03">
      <w:pPr>
        <w:tabs>
          <w:tab w:val="left" w:pos="7260"/>
        </w:tabs>
        <w:rPr>
          <w:rFonts w:ascii="Times New Roman" w:hAnsi="Times New Roman" w:cs="Times New Roman"/>
          <w:b/>
          <w:sz w:val="24"/>
          <w:szCs w:val="24"/>
        </w:rPr>
      </w:pPr>
      <w:r>
        <w:rPr>
          <w:rFonts w:ascii="Times New Roman" w:hAnsi="Times New Roman" w:cs="Times New Roman"/>
          <w:b/>
          <w:sz w:val="24"/>
          <w:szCs w:val="24"/>
        </w:rPr>
        <w:pict>
          <v:shape id="_x0000_i1032" type="#_x0000_t161" style="width:453.8pt;height:145.6pt" adj="5665" fillcolor="black">
            <v:fill r:id="rId9" o:title=""/>
            <v:stroke r:id="rId9" o:title=""/>
            <v:shadow color="#868686"/>
            <v:textpath style="font-family:&quot;Impact&quot;;v-text-kern:t" trim="t" fitpath="t" xscale="f" string="BOOTSTRAP&#10;(Css &amp; Js Framework]"/>
          </v:shape>
        </w:pict>
      </w:r>
    </w:p>
    <w:p w:rsidR="00D2395D" w:rsidRDefault="00D2395D" w:rsidP="00627F03">
      <w:pPr>
        <w:tabs>
          <w:tab w:val="left" w:pos="7260"/>
        </w:tabs>
        <w:rPr>
          <w:rFonts w:ascii="Times New Roman" w:hAnsi="Times New Roman" w:cs="Times New Roman"/>
          <w:b/>
          <w:sz w:val="24"/>
          <w:szCs w:val="24"/>
        </w:rPr>
      </w:pPr>
    </w:p>
    <w:p w:rsidR="00D2395D" w:rsidRDefault="00D2395D" w:rsidP="00627F03">
      <w:pPr>
        <w:tabs>
          <w:tab w:val="left" w:pos="7260"/>
        </w:tabs>
        <w:rPr>
          <w:rFonts w:ascii="Times New Roman" w:hAnsi="Times New Roman" w:cs="Times New Roman"/>
          <w:b/>
          <w:sz w:val="24"/>
          <w:szCs w:val="24"/>
        </w:rPr>
      </w:pPr>
    </w:p>
    <w:p w:rsidR="00D2395D" w:rsidRDefault="00D2395D" w:rsidP="00627F03">
      <w:pPr>
        <w:tabs>
          <w:tab w:val="left" w:pos="7260"/>
        </w:tabs>
        <w:rPr>
          <w:rFonts w:ascii="Times New Roman" w:hAnsi="Times New Roman" w:cs="Times New Roman"/>
          <w:b/>
          <w:sz w:val="24"/>
          <w:szCs w:val="24"/>
        </w:rPr>
      </w:pPr>
    </w:p>
    <w:p w:rsidR="00D2395D" w:rsidRDefault="00D2395D" w:rsidP="00627F03">
      <w:pPr>
        <w:tabs>
          <w:tab w:val="left" w:pos="7260"/>
        </w:tabs>
        <w:rPr>
          <w:rFonts w:ascii="Times New Roman" w:hAnsi="Times New Roman" w:cs="Times New Roman"/>
          <w:b/>
          <w:sz w:val="24"/>
          <w:szCs w:val="24"/>
        </w:rPr>
      </w:pPr>
    </w:p>
    <w:p w:rsidR="00D2395D" w:rsidRDefault="00D2395D" w:rsidP="00627F03">
      <w:pPr>
        <w:tabs>
          <w:tab w:val="left" w:pos="7260"/>
        </w:tabs>
        <w:rPr>
          <w:rFonts w:ascii="Times New Roman" w:hAnsi="Times New Roman" w:cs="Times New Roman"/>
          <w:b/>
          <w:sz w:val="24"/>
          <w:szCs w:val="24"/>
        </w:rPr>
      </w:pPr>
    </w:p>
    <w:p w:rsidR="00D2395D" w:rsidRDefault="00D2395D" w:rsidP="00627F03">
      <w:pPr>
        <w:tabs>
          <w:tab w:val="left" w:pos="7260"/>
        </w:tabs>
        <w:rPr>
          <w:rFonts w:ascii="Times New Roman" w:hAnsi="Times New Roman" w:cs="Times New Roman"/>
          <w:b/>
          <w:sz w:val="24"/>
          <w:szCs w:val="24"/>
        </w:rPr>
      </w:pPr>
    </w:p>
    <w:p w:rsidR="00D2395D" w:rsidRDefault="00D2395D" w:rsidP="00627F03">
      <w:pPr>
        <w:tabs>
          <w:tab w:val="left" w:pos="7260"/>
        </w:tabs>
        <w:rPr>
          <w:rFonts w:ascii="Times New Roman" w:hAnsi="Times New Roman" w:cs="Times New Roman"/>
          <w:b/>
          <w:sz w:val="24"/>
          <w:szCs w:val="24"/>
        </w:rPr>
      </w:pPr>
    </w:p>
    <w:p w:rsidR="00D2395D" w:rsidRDefault="00D2395D" w:rsidP="00627F03">
      <w:pPr>
        <w:tabs>
          <w:tab w:val="left" w:pos="7260"/>
        </w:tabs>
        <w:rPr>
          <w:rFonts w:ascii="Times New Roman" w:hAnsi="Times New Roman" w:cs="Times New Roman"/>
          <w:b/>
          <w:sz w:val="24"/>
          <w:szCs w:val="24"/>
        </w:rPr>
      </w:pPr>
    </w:p>
    <w:p w:rsidR="00D2395D" w:rsidRDefault="00D2395D" w:rsidP="00627F03">
      <w:pPr>
        <w:tabs>
          <w:tab w:val="left" w:pos="7260"/>
        </w:tabs>
        <w:rPr>
          <w:rFonts w:ascii="Times New Roman" w:hAnsi="Times New Roman" w:cs="Times New Roman"/>
          <w:b/>
          <w:sz w:val="24"/>
          <w:szCs w:val="24"/>
        </w:rPr>
      </w:pPr>
    </w:p>
    <w:p w:rsidR="00D2395D" w:rsidRDefault="00D2395D" w:rsidP="00627F03">
      <w:pPr>
        <w:tabs>
          <w:tab w:val="left" w:pos="7260"/>
        </w:tabs>
        <w:rPr>
          <w:rFonts w:ascii="Times New Roman" w:hAnsi="Times New Roman" w:cs="Times New Roman"/>
          <w:b/>
          <w:sz w:val="24"/>
          <w:szCs w:val="24"/>
        </w:rPr>
      </w:pPr>
    </w:p>
    <w:p w:rsidR="00775DDC" w:rsidRDefault="00775DDC" w:rsidP="00627F03">
      <w:pPr>
        <w:tabs>
          <w:tab w:val="left" w:pos="7260"/>
        </w:tabs>
        <w:rPr>
          <w:rFonts w:ascii="Times New Roman" w:hAnsi="Times New Roman" w:cs="Times New Roman"/>
          <w:b/>
          <w:sz w:val="24"/>
          <w:szCs w:val="24"/>
        </w:rPr>
      </w:pPr>
    </w:p>
    <w:p w:rsidR="00D2395D" w:rsidRDefault="00D2395D" w:rsidP="00627F03">
      <w:pPr>
        <w:tabs>
          <w:tab w:val="left" w:pos="7260"/>
        </w:tabs>
        <w:rPr>
          <w:rFonts w:ascii="Times New Roman" w:hAnsi="Times New Roman" w:cs="Times New Roman"/>
          <w:b/>
          <w:sz w:val="24"/>
          <w:szCs w:val="24"/>
        </w:rPr>
      </w:pPr>
    </w:p>
    <w:p w:rsidR="00176036" w:rsidRDefault="000D2E73" w:rsidP="00176036">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04728E">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INDEX</w:t>
      </w:r>
    </w:p>
    <w:p w:rsidR="00FF782D" w:rsidRDefault="00FF782D" w:rsidP="00C9141B">
      <w:pPr>
        <w:suppressAutoHyphens/>
        <w:spacing w:after="0" w:line="240" w:lineRule="auto"/>
      </w:pPr>
      <w:r>
        <w:rPr>
          <w:b/>
          <w:color w:val="FF0000"/>
          <w:sz w:val="32"/>
          <w:szCs w:val="32"/>
        </w:rPr>
        <w:t>BASIC BOOTSTRAP (</w:t>
      </w:r>
      <w:r w:rsidR="00B502BF">
        <w:rPr>
          <w:b/>
          <w:color w:val="FF0000"/>
          <w:sz w:val="32"/>
          <w:szCs w:val="32"/>
        </w:rPr>
        <w:t xml:space="preserve"> </w:t>
      </w:r>
      <w:r>
        <w:rPr>
          <w:b/>
          <w:color w:val="FF0000"/>
          <w:sz w:val="32"/>
          <w:szCs w:val="32"/>
        </w:rPr>
        <w:t>Use bootstrap.css plugins only</w:t>
      </w:r>
      <w:r w:rsidR="00B502BF">
        <w:rPr>
          <w:b/>
          <w:color w:val="FF0000"/>
          <w:sz w:val="32"/>
          <w:szCs w:val="32"/>
        </w:rPr>
        <w:t xml:space="preserve"> </w:t>
      </w:r>
      <w:r>
        <w:rPr>
          <w:b/>
          <w:color w:val="FF0000"/>
          <w:sz w:val="32"/>
          <w:szCs w:val="32"/>
        </w:rPr>
        <w:t>)</w:t>
      </w:r>
    </w:p>
    <w:p w:rsidR="004C47B8" w:rsidRDefault="004C47B8" w:rsidP="002D7557">
      <w:pPr>
        <w:suppressAutoHyphens/>
        <w:spacing w:after="0" w:line="240" w:lineRule="auto"/>
        <w:jc w:val="both"/>
        <w:rPr>
          <w:sz w:val="26"/>
          <w:szCs w:val="26"/>
        </w:rPr>
      </w:pPr>
    </w:p>
    <w:p w:rsidR="002D7557" w:rsidRPr="002D7557" w:rsidRDefault="002D7557" w:rsidP="002D7557">
      <w:pPr>
        <w:suppressAutoHyphens/>
        <w:spacing w:after="0" w:line="240" w:lineRule="auto"/>
        <w:jc w:val="both"/>
        <w:rPr>
          <w:sz w:val="26"/>
          <w:szCs w:val="26"/>
        </w:rPr>
        <w:sectPr w:rsidR="002D7557" w:rsidRPr="002D7557" w:rsidSect="001D79F6">
          <w:headerReference w:type="even" r:id="rId36"/>
          <w:headerReference w:type="default" r:id="rId37"/>
          <w:headerReference w:type="first" r:id="rId38"/>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pPr>
    </w:p>
    <w:p w:rsidR="00FF782D" w:rsidRPr="007838DB" w:rsidRDefault="00FF782D" w:rsidP="007838DB">
      <w:pPr>
        <w:pStyle w:val="ListParagraph"/>
        <w:numPr>
          <w:ilvl w:val="0"/>
          <w:numId w:val="85"/>
        </w:numPr>
        <w:suppressAutoHyphens/>
        <w:spacing w:after="0" w:line="240" w:lineRule="auto"/>
        <w:rPr>
          <w:rStyle w:val="Emphasis"/>
          <w:rFonts w:ascii="Times New Roman" w:hAnsi="Times New Roman" w:cs="Times New Roman"/>
          <w:i w:val="0"/>
          <w:sz w:val="26"/>
          <w:szCs w:val="26"/>
        </w:rPr>
      </w:pPr>
      <w:r w:rsidRPr="007838DB">
        <w:rPr>
          <w:rFonts w:ascii="Times New Roman" w:hAnsi="Times New Roman" w:cs="Times New Roman"/>
          <w:sz w:val="26"/>
          <w:szCs w:val="26"/>
        </w:rPr>
        <w:lastRenderedPageBreak/>
        <w:t>Bootstrap Introduction</w:t>
      </w:r>
    </w:p>
    <w:p w:rsidR="00FF782D" w:rsidRPr="007838DB" w:rsidRDefault="00FF782D" w:rsidP="007838DB">
      <w:pPr>
        <w:pStyle w:val="ListParagraph"/>
        <w:numPr>
          <w:ilvl w:val="0"/>
          <w:numId w:val="85"/>
        </w:numPr>
        <w:suppressAutoHyphens/>
        <w:spacing w:after="0" w:line="240" w:lineRule="auto"/>
        <w:rPr>
          <w:rFonts w:ascii="Times New Roman" w:hAnsi="Times New Roman" w:cs="Times New Roman"/>
          <w:sz w:val="26"/>
          <w:szCs w:val="26"/>
        </w:rPr>
      </w:pPr>
      <w:r w:rsidRPr="007838DB">
        <w:rPr>
          <w:rStyle w:val="Emphasis"/>
          <w:rFonts w:ascii="Times New Roman" w:hAnsi="Times New Roman" w:cs="Times New Roman"/>
          <w:i w:val="0"/>
          <w:sz w:val="26"/>
          <w:szCs w:val="26"/>
        </w:rPr>
        <w:t>Bootstrap Grid System</w:t>
      </w:r>
    </w:p>
    <w:p w:rsidR="00FF782D" w:rsidRPr="007838DB" w:rsidRDefault="00FF782D" w:rsidP="007838DB">
      <w:pPr>
        <w:pStyle w:val="ListParagraph"/>
        <w:numPr>
          <w:ilvl w:val="0"/>
          <w:numId w:val="85"/>
        </w:numPr>
        <w:suppressAutoHyphens/>
        <w:spacing w:after="0" w:line="240" w:lineRule="auto"/>
        <w:rPr>
          <w:rFonts w:ascii="Times New Roman" w:hAnsi="Times New Roman" w:cs="Times New Roman"/>
          <w:sz w:val="26"/>
          <w:szCs w:val="26"/>
        </w:rPr>
      </w:pPr>
      <w:r w:rsidRPr="007838DB">
        <w:rPr>
          <w:rFonts w:ascii="Times New Roman" w:hAnsi="Times New Roman" w:cs="Times New Roman"/>
          <w:sz w:val="26"/>
          <w:szCs w:val="26"/>
        </w:rPr>
        <w:t>Bootstrap Typography</w:t>
      </w:r>
    </w:p>
    <w:p w:rsidR="00FF782D" w:rsidRPr="007838DB" w:rsidRDefault="00FF782D" w:rsidP="007838DB">
      <w:pPr>
        <w:pStyle w:val="ListParagraph"/>
        <w:numPr>
          <w:ilvl w:val="0"/>
          <w:numId w:val="85"/>
        </w:numPr>
        <w:suppressAutoHyphens/>
        <w:spacing w:after="0" w:line="240" w:lineRule="auto"/>
        <w:rPr>
          <w:rFonts w:ascii="Times New Roman" w:hAnsi="Times New Roman" w:cs="Times New Roman"/>
          <w:sz w:val="26"/>
          <w:szCs w:val="26"/>
        </w:rPr>
      </w:pPr>
      <w:r w:rsidRPr="007838DB">
        <w:rPr>
          <w:rFonts w:ascii="Times New Roman" w:hAnsi="Times New Roman" w:cs="Times New Roman"/>
          <w:sz w:val="26"/>
          <w:szCs w:val="26"/>
        </w:rPr>
        <w:t>Bootstrap Tables</w:t>
      </w:r>
    </w:p>
    <w:p w:rsidR="00FF782D" w:rsidRPr="007838DB" w:rsidRDefault="00FF782D" w:rsidP="007838DB">
      <w:pPr>
        <w:pStyle w:val="ListParagraph"/>
        <w:numPr>
          <w:ilvl w:val="0"/>
          <w:numId w:val="85"/>
        </w:numPr>
        <w:suppressAutoHyphens/>
        <w:spacing w:after="0" w:line="240" w:lineRule="auto"/>
        <w:rPr>
          <w:rFonts w:ascii="Times New Roman" w:hAnsi="Times New Roman" w:cs="Times New Roman"/>
          <w:sz w:val="26"/>
          <w:szCs w:val="26"/>
        </w:rPr>
      </w:pPr>
      <w:r w:rsidRPr="007838DB">
        <w:rPr>
          <w:rFonts w:ascii="Times New Roman" w:hAnsi="Times New Roman" w:cs="Times New Roman"/>
          <w:sz w:val="26"/>
          <w:szCs w:val="26"/>
        </w:rPr>
        <w:t>Bootstrap Lists</w:t>
      </w:r>
    </w:p>
    <w:p w:rsidR="00FF782D" w:rsidRPr="007838DB" w:rsidRDefault="00FF782D" w:rsidP="007838DB">
      <w:pPr>
        <w:pStyle w:val="ListParagraph"/>
        <w:numPr>
          <w:ilvl w:val="0"/>
          <w:numId w:val="85"/>
        </w:numPr>
        <w:suppressAutoHyphens/>
        <w:spacing w:after="0" w:line="240" w:lineRule="auto"/>
        <w:rPr>
          <w:rFonts w:ascii="Times New Roman" w:hAnsi="Times New Roman" w:cs="Times New Roman"/>
          <w:sz w:val="26"/>
          <w:szCs w:val="26"/>
        </w:rPr>
      </w:pPr>
      <w:r w:rsidRPr="007838DB">
        <w:rPr>
          <w:rFonts w:ascii="Times New Roman" w:hAnsi="Times New Roman" w:cs="Times New Roman"/>
          <w:sz w:val="26"/>
          <w:szCs w:val="26"/>
        </w:rPr>
        <w:t>Bootstrap List Groups</w:t>
      </w:r>
    </w:p>
    <w:p w:rsidR="00FF782D" w:rsidRPr="007838DB" w:rsidRDefault="00FF782D" w:rsidP="007838DB">
      <w:pPr>
        <w:pStyle w:val="ListParagraph"/>
        <w:numPr>
          <w:ilvl w:val="0"/>
          <w:numId w:val="85"/>
        </w:numPr>
        <w:suppressAutoHyphens/>
        <w:spacing w:after="0" w:line="240" w:lineRule="auto"/>
        <w:rPr>
          <w:rFonts w:ascii="Times New Roman" w:hAnsi="Times New Roman" w:cs="Times New Roman"/>
          <w:sz w:val="26"/>
          <w:szCs w:val="26"/>
        </w:rPr>
      </w:pPr>
      <w:r w:rsidRPr="007838DB">
        <w:rPr>
          <w:rFonts w:ascii="Times New Roman" w:hAnsi="Times New Roman" w:cs="Times New Roman"/>
          <w:sz w:val="26"/>
          <w:szCs w:val="26"/>
        </w:rPr>
        <w:t>Bootstrap Forms</w:t>
      </w:r>
    </w:p>
    <w:p w:rsidR="00FF782D" w:rsidRPr="007838DB" w:rsidRDefault="00FF782D" w:rsidP="007838DB">
      <w:pPr>
        <w:pStyle w:val="ListParagraph"/>
        <w:numPr>
          <w:ilvl w:val="0"/>
          <w:numId w:val="85"/>
        </w:numPr>
        <w:suppressAutoHyphens/>
        <w:spacing w:after="0" w:line="240" w:lineRule="auto"/>
        <w:rPr>
          <w:rFonts w:ascii="Times New Roman" w:hAnsi="Times New Roman" w:cs="Times New Roman"/>
          <w:sz w:val="26"/>
          <w:szCs w:val="26"/>
        </w:rPr>
      </w:pPr>
      <w:r w:rsidRPr="007838DB">
        <w:rPr>
          <w:rFonts w:ascii="Times New Roman" w:hAnsi="Times New Roman" w:cs="Times New Roman"/>
          <w:sz w:val="26"/>
          <w:szCs w:val="26"/>
        </w:rPr>
        <w:t>Bootstrap Input Groups</w:t>
      </w:r>
    </w:p>
    <w:p w:rsidR="00FF782D" w:rsidRPr="007838DB" w:rsidRDefault="00FF782D" w:rsidP="007838DB">
      <w:pPr>
        <w:pStyle w:val="ListParagraph"/>
        <w:numPr>
          <w:ilvl w:val="0"/>
          <w:numId w:val="85"/>
        </w:numPr>
        <w:suppressAutoHyphens/>
        <w:spacing w:after="0" w:line="240" w:lineRule="auto"/>
        <w:rPr>
          <w:rFonts w:ascii="Times New Roman" w:hAnsi="Times New Roman" w:cs="Times New Roman"/>
          <w:sz w:val="26"/>
          <w:szCs w:val="26"/>
        </w:rPr>
      </w:pPr>
      <w:r w:rsidRPr="007838DB">
        <w:rPr>
          <w:rFonts w:ascii="Times New Roman" w:hAnsi="Times New Roman" w:cs="Times New Roman"/>
          <w:sz w:val="26"/>
          <w:szCs w:val="26"/>
        </w:rPr>
        <w:t>Bootstrap Buttons</w:t>
      </w:r>
    </w:p>
    <w:p w:rsidR="00FF782D" w:rsidRPr="007838DB" w:rsidRDefault="00FF782D" w:rsidP="007838DB">
      <w:pPr>
        <w:pStyle w:val="ListParagraph"/>
        <w:numPr>
          <w:ilvl w:val="0"/>
          <w:numId w:val="85"/>
        </w:numPr>
        <w:suppressAutoHyphens/>
        <w:spacing w:after="0" w:line="240" w:lineRule="auto"/>
        <w:rPr>
          <w:rFonts w:ascii="Times New Roman" w:hAnsi="Times New Roman" w:cs="Times New Roman"/>
          <w:sz w:val="26"/>
          <w:szCs w:val="26"/>
        </w:rPr>
      </w:pPr>
      <w:r w:rsidRPr="007838DB">
        <w:rPr>
          <w:rFonts w:ascii="Times New Roman" w:hAnsi="Times New Roman" w:cs="Times New Roman"/>
          <w:sz w:val="26"/>
          <w:szCs w:val="26"/>
        </w:rPr>
        <w:t>Bootstrap Button Groups</w:t>
      </w:r>
    </w:p>
    <w:p w:rsidR="00FF782D" w:rsidRPr="007838DB" w:rsidRDefault="00FF782D" w:rsidP="007838DB">
      <w:pPr>
        <w:pStyle w:val="ListParagraph"/>
        <w:numPr>
          <w:ilvl w:val="0"/>
          <w:numId w:val="85"/>
        </w:numPr>
        <w:suppressAutoHyphens/>
        <w:spacing w:after="0" w:line="240" w:lineRule="auto"/>
        <w:rPr>
          <w:rFonts w:ascii="Times New Roman" w:hAnsi="Times New Roman" w:cs="Times New Roman"/>
          <w:sz w:val="26"/>
          <w:szCs w:val="26"/>
        </w:rPr>
      </w:pPr>
      <w:r w:rsidRPr="007838DB">
        <w:rPr>
          <w:rFonts w:ascii="Times New Roman" w:hAnsi="Times New Roman" w:cs="Times New Roman"/>
          <w:sz w:val="26"/>
          <w:szCs w:val="26"/>
        </w:rPr>
        <w:t>Bootstrap Images</w:t>
      </w:r>
    </w:p>
    <w:p w:rsidR="00FF782D" w:rsidRPr="007838DB" w:rsidRDefault="00FF782D" w:rsidP="007838DB">
      <w:pPr>
        <w:pStyle w:val="ListParagraph"/>
        <w:numPr>
          <w:ilvl w:val="0"/>
          <w:numId w:val="85"/>
        </w:numPr>
        <w:suppressAutoHyphens/>
        <w:spacing w:after="0" w:line="240" w:lineRule="auto"/>
        <w:rPr>
          <w:rFonts w:ascii="Times New Roman" w:hAnsi="Times New Roman" w:cs="Times New Roman"/>
          <w:sz w:val="26"/>
          <w:szCs w:val="26"/>
        </w:rPr>
      </w:pPr>
      <w:r w:rsidRPr="007838DB">
        <w:rPr>
          <w:rFonts w:ascii="Times New Roman" w:hAnsi="Times New Roman" w:cs="Times New Roman"/>
          <w:sz w:val="26"/>
          <w:szCs w:val="26"/>
        </w:rPr>
        <w:t>Bootstrap Media Objects</w:t>
      </w:r>
    </w:p>
    <w:p w:rsidR="00FF782D" w:rsidRPr="007838DB" w:rsidRDefault="00FF782D" w:rsidP="007838DB">
      <w:pPr>
        <w:pStyle w:val="ListParagraph"/>
        <w:numPr>
          <w:ilvl w:val="0"/>
          <w:numId w:val="85"/>
        </w:numPr>
        <w:suppressAutoHyphens/>
        <w:spacing w:after="0" w:line="240" w:lineRule="auto"/>
        <w:rPr>
          <w:rFonts w:ascii="Times New Roman" w:hAnsi="Times New Roman" w:cs="Times New Roman"/>
          <w:sz w:val="26"/>
          <w:szCs w:val="26"/>
        </w:rPr>
      </w:pPr>
      <w:r w:rsidRPr="007838DB">
        <w:rPr>
          <w:rFonts w:ascii="Times New Roman" w:hAnsi="Times New Roman" w:cs="Times New Roman"/>
          <w:sz w:val="26"/>
          <w:szCs w:val="26"/>
        </w:rPr>
        <w:lastRenderedPageBreak/>
        <w:t xml:space="preserve">Bootstrap glyphicons </w:t>
      </w:r>
    </w:p>
    <w:p w:rsidR="00FF782D" w:rsidRPr="007838DB" w:rsidRDefault="00FF782D" w:rsidP="007838DB">
      <w:pPr>
        <w:pStyle w:val="ListParagraph"/>
        <w:numPr>
          <w:ilvl w:val="0"/>
          <w:numId w:val="85"/>
        </w:numPr>
        <w:suppressAutoHyphens/>
        <w:spacing w:after="0" w:line="240" w:lineRule="auto"/>
        <w:rPr>
          <w:rFonts w:ascii="Times New Roman" w:hAnsi="Times New Roman" w:cs="Times New Roman"/>
          <w:sz w:val="26"/>
          <w:szCs w:val="26"/>
        </w:rPr>
      </w:pPr>
      <w:r w:rsidRPr="007838DB">
        <w:rPr>
          <w:rFonts w:ascii="Times New Roman" w:hAnsi="Times New Roman" w:cs="Times New Roman"/>
          <w:sz w:val="26"/>
          <w:szCs w:val="26"/>
        </w:rPr>
        <w:t>Bootstrap Navs</w:t>
      </w:r>
    </w:p>
    <w:p w:rsidR="00FF782D" w:rsidRPr="007838DB" w:rsidRDefault="00FF782D" w:rsidP="007838DB">
      <w:pPr>
        <w:pStyle w:val="ListParagraph"/>
        <w:numPr>
          <w:ilvl w:val="0"/>
          <w:numId w:val="85"/>
        </w:numPr>
        <w:suppressAutoHyphens/>
        <w:spacing w:after="0" w:line="240" w:lineRule="auto"/>
        <w:rPr>
          <w:rFonts w:ascii="Times New Roman" w:hAnsi="Times New Roman" w:cs="Times New Roman"/>
          <w:sz w:val="26"/>
          <w:szCs w:val="26"/>
        </w:rPr>
      </w:pPr>
      <w:r w:rsidRPr="007838DB">
        <w:rPr>
          <w:rFonts w:ascii="Times New Roman" w:hAnsi="Times New Roman" w:cs="Times New Roman"/>
          <w:sz w:val="26"/>
          <w:szCs w:val="26"/>
        </w:rPr>
        <w:t>Bootstrap Navbar</w:t>
      </w:r>
    </w:p>
    <w:p w:rsidR="00FF782D" w:rsidRPr="007838DB" w:rsidRDefault="00FF782D" w:rsidP="007838DB">
      <w:pPr>
        <w:pStyle w:val="ListParagraph"/>
        <w:numPr>
          <w:ilvl w:val="0"/>
          <w:numId w:val="85"/>
        </w:numPr>
        <w:suppressAutoHyphens/>
        <w:spacing w:after="0" w:line="240" w:lineRule="auto"/>
        <w:rPr>
          <w:rFonts w:ascii="Times New Roman" w:hAnsi="Times New Roman" w:cs="Times New Roman"/>
          <w:sz w:val="26"/>
          <w:szCs w:val="26"/>
        </w:rPr>
      </w:pPr>
      <w:r w:rsidRPr="007838DB">
        <w:rPr>
          <w:rFonts w:ascii="Times New Roman" w:hAnsi="Times New Roman" w:cs="Times New Roman"/>
          <w:sz w:val="26"/>
          <w:szCs w:val="26"/>
        </w:rPr>
        <w:t>Bootstrap Panels</w:t>
      </w:r>
    </w:p>
    <w:p w:rsidR="00FF782D" w:rsidRPr="007838DB" w:rsidRDefault="00FF782D" w:rsidP="007838DB">
      <w:pPr>
        <w:pStyle w:val="ListParagraph"/>
        <w:numPr>
          <w:ilvl w:val="0"/>
          <w:numId w:val="85"/>
        </w:numPr>
        <w:suppressAutoHyphens/>
        <w:spacing w:after="0" w:line="240" w:lineRule="auto"/>
        <w:rPr>
          <w:rFonts w:ascii="Times New Roman" w:hAnsi="Times New Roman" w:cs="Times New Roman"/>
          <w:sz w:val="26"/>
          <w:szCs w:val="26"/>
        </w:rPr>
      </w:pPr>
      <w:r w:rsidRPr="007838DB">
        <w:rPr>
          <w:rFonts w:ascii="Times New Roman" w:hAnsi="Times New Roman" w:cs="Times New Roman"/>
          <w:sz w:val="26"/>
          <w:szCs w:val="26"/>
        </w:rPr>
        <w:t>Bootstrap Breadcrumbs</w:t>
      </w:r>
    </w:p>
    <w:p w:rsidR="00FF782D" w:rsidRPr="007838DB" w:rsidRDefault="00FF782D" w:rsidP="007838DB">
      <w:pPr>
        <w:pStyle w:val="ListParagraph"/>
        <w:numPr>
          <w:ilvl w:val="0"/>
          <w:numId w:val="85"/>
        </w:numPr>
        <w:suppressAutoHyphens/>
        <w:spacing w:after="0" w:line="240" w:lineRule="auto"/>
        <w:rPr>
          <w:rFonts w:ascii="Times New Roman" w:hAnsi="Times New Roman" w:cs="Times New Roman"/>
          <w:sz w:val="26"/>
          <w:szCs w:val="26"/>
        </w:rPr>
      </w:pPr>
      <w:r w:rsidRPr="007838DB">
        <w:rPr>
          <w:rFonts w:ascii="Times New Roman" w:hAnsi="Times New Roman" w:cs="Times New Roman"/>
          <w:sz w:val="26"/>
          <w:szCs w:val="26"/>
        </w:rPr>
        <w:t>Bootstrap Pagination</w:t>
      </w:r>
    </w:p>
    <w:p w:rsidR="00FF782D" w:rsidRPr="007838DB" w:rsidRDefault="00FF782D" w:rsidP="007838DB">
      <w:pPr>
        <w:pStyle w:val="ListParagraph"/>
        <w:numPr>
          <w:ilvl w:val="0"/>
          <w:numId w:val="85"/>
        </w:numPr>
        <w:suppressAutoHyphens/>
        <w:spacing w:after="0" w:line="240" w:lineRule="auto"/>
        <w:rPr>
          <w:rFonts w:ascii="Times New Roman" w:hAnsi="Times New Roman" w:cs="Times New Roman"/>
          <w:sz w:val="26"/>
          <w:szCs w:val="26"/>
        </w:rPr>
      </w:pPr>
      <w:r w:rsidRPr="007838DB">
        <w:rPr>
          <w:rFonts w:ascii="Times New Roman" w:hAnsi="Times New Roman" w:cs="Times New Roman"/>
          <w:sz w:val="26"/>
          <w:szCs w:val="26"/>
        </w:rPr>
        <w:t>Bootstrap Labels &amp; Badges</w:t>
      </w:r>
    </w:p>
    <w:p w:rsidR="00FF782D" w:rsidRPr="007838DB" w:rsidRDefault="00FF782D" w:rsidP="007838DB">
      <w:pPr>
        <w:pStyle w:val="ListParagraph"/>
        <w:numPr>
          <w:ilvl w:val="0"/>
          <w:numId w:val="85"/>
        </w:numPr>
        <w:suppressAutoHyphens/>
        <w:spacing w:after="0" w:line="240" w:lineRule="auto"/>
        <w:rPr>
          <w:rFonts w:ascii="Times New Roman" w:hAnsi="Times New Roman" w:cs="Times New Roman"/>
          <w:sz w:val="26"/>
          <w:szCs w:val="26"/>
        </w:rPr>
      </w:pPr>
      <w:r w:rsidRPr="007838DB">
        <w:rPr>
          <w:rFonts w:ascii="Times New Roman" w:hAnsi="Times New Roman" w:cs="Times New Roman"/>
          <w:sz w:val="26"/>
          <w:szCs w:val="26"/>
        </w:rPr>
        <w:t>Bootstrap Progress Bars</w:t>
      </w:r>
    </w:p>
    <w:p w:rsidR="00FF782D" w:rsidRPr="007838DB" w:rsidRDefault="00FF782D" w:rsidP="007838DB">
      <w:pPr>
        <w:pStyle w:val="ListParagraph"/>
        <w:numPr>
          <w:ilvl w:val="0"/>
          <w:numId w:val="85"/>
        </w:numPr>
        <w:suppressAutoHyphens/>
        <w:spacing w:after="0" w:line="240" w:lineRule="auto"/>
        <w:rPr>
          <w:rFonts w:ascii="Times New Roman" w:hAnsi="Times New Roman" w:cs="Times New Roman"/>
          <w:sz w:val="26"/>
          <w:szCs w:val="26"/>
        </w:rPr>
      </w:pPr>
      <w:r w:rsidRPr="007838DB">
        <w:rPr>
          <w:rFonts w:ascii="Times New Roman" w:hAnsi="Times New Roman" w:cs="Times New Roman"/>
          <w:sz w:val="26"/>
          <w:szCs w:val="26"/>
        </w:rPr>
        <w:t>Bootstrap Jumbotron</w:t>
      </w:r>
    </w:p>
    <w:p w:rsidR="00FF782D" w:rsidRPr="007838DB" w:rsidRDefault="00FF782D" w:rsidP="007838DB">
      <w:pPr>
        <w:pStyle w:val="ListParagraph"/>
        <w:numPr>
          <w:ilvl w:val="0"/>
          <w:numId w:val="85"/>
        </w:numPr>
        <w:suppressAutoHyphens/>
        <w:spacing w:after="0" w:line="240" w:lineRule="auto"/>
        <w:rPr>
          <w:rFonts w:ascii="Times New Roman" w:hAnsi="Times New Roman" w:cs="Times New Roman"/>
          <w:sz w:val="26"/>
          <w:szCs w:val="26"/>
        </w:rPr>
      </w:pPr>
      <w:r w:rsidRPr="007838DB">
        <w:rPr>
          <w:rFonts w:ascii="Times New Roman" w:hAnsi="Times New Roman" w:cs="Times New Roman"/>
          <w:sz w:val="26"/>
          <w:szCs w:val="26"/>
        </w:rPr>
        <w:t>Bootstrap Wells</w:t>
      </w:r>
    </w:p>
    <w:p w:rsidR="00FF782D" w:rsidRPr="00B96BB2" w:rsidRDefault="00FF782D" w:rsidP="007838DB">
      <w:pPr>
        <w:pStyle w:val="ListParagraph"/>
        <w:numPr>
          <w:ilvl w:val="0"/>
          <w:numId w:val="85"/>
        </w:numPr>
        <w:suppressAutoHyphens/>
        <w:spacing w:after="0" w:line="240" w:lineRule="auto"/>
        <w:rPr>
          <w:rFonts w:ascii="Times New Roman" w:hAnsi="Times New Roman" w:cs="Times New Roman"/>
          <w:sz w:val="24"/>
          <w:szCs w:val="24"/>
        </w:rPr>
      </w:pPr>
      <w:r w:rsidRPr="007838DB">
        <w:rPr>
          <w:rFonts w:ascii="Times New Roman" w:hAnsi="Times New Roman" w:cs="Times New Roman"/>
          <w:sz w:val="26"/>
          <w:szCs w:val="26"/>
        </w:rPr>
        <w:t>Bootstrap Helper Classes</w:t>
      </w:r>
    </w:p>
    <w:p w:rsidR="004C47B8" w:rsidRPr="00B96BB2" w:rsidRDefault="004C47B8" w:rsidP="00FF782D">
      <w:pPr>
        <w:rPr>
          <w:rFonts w:ascii="Times New Roman" w:hAnsi="Times New Roman" w:cs="Times New Roman"/>
          <w:sz w:val="24"/>
          <w:szCs w:val="24"/>
        </w:rPr>
        <w:sectPr w:rsidR="004C47B8" w:rsidRPr="00B96BB2" w:rsidSect="004C47B8">
          <w:type w:val="continuous"/>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num="2" w:space="720"/>
          <w:docGrid w:linePitch="360"/>
        </w:sectPr>
      </w:pPr>
    </w:p>
    <w:p w:rsidR="00FF782D" w:rsidRDefault="00FF782D" w:rsidP="00FF782D"/>
    <w:p w:rsidR="00176036" w:rsidRDefault="00176036" w:rsidP="00FF782D"/>
    <w:p w:rsidR="00FF782D" w:rsidRDefault="00FF782D" w:rsidP="00B8462F">
      <w:r>
        <w:rPr>
          <w:b/>
          <w:color w:val="FF0000"/>
          <w:sz w:val="32"/>
          <w:szCs w:val="32"/>
        </w:rPr>
        <w:t>ADVANCED BOOTSTRAP (</w:t>
      </w:r>
      <w:r w:rsidR="00B502BF">
        <w:rPr>
          <w:b/>
          <w:color w:val="FF0000"/>
          <w:sz w:val="32"/>
          <w:szCs w:val="32"/>
        </w:rPr>
        <w:t xml:space="preserve"> </w:t>
      </w:r>
      <w:r>
        <w:rPr>
          <w:b/>
          <w:color w:val="FF0000"/>
          <w:sz w:val="32"/>
          <w:szCs w:val="32"/>
        </w:rPr>
        <w:t>bootstarp.css, bootstrap.js jquery.js</w:t>
      </w:r>
      <w:r w:rsidR="00B502BF">
        <w:rPr>
          <w:b/>
          <w:color w:val="FF0000"/>
          <w:sz w:val="32"/>
          <w:szCs w:val="32"/>
        </w:rPr>
        <w:t xml:space="preserve"> </w:t>
      </w:r>
      <w:r>
        <w:rPr>
          <w:b/>
          <w:color w:val="FF0000"/>
          <w:sz w:val="32"/>
          <w:szCs w:val="32"/>
        </w:rPr>
        <w:t>)</w:t>
      </w:r>
    </w:p>
    <w:p w:rsidR="002A33B1" w:rsidRDefault="002A33B1" w:rsidP="007838DB">
      <w:pPr>
        <w:numPr>
          <w:ilvl w:val="0"/>
          <w:numId w:val="84"/>
        </w:numPr>
        <w:suppressAutoHyphens/>
        <w:spacing w:after="0" w:line="240" w:lineRule="auto"/>
        <w:rPr>
          <w:rStyle w:val="Emphasis"/>
          <w:i w:val="0"/>
          <w:sz w:val="26"/>
          <w:szCs w:val="26"/>
        </w:rPr>
        <w:sectPr w:rsidR="002A33B1" w:rsidSect="004C47B8">
          <w:type w:val="continuous"/>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pPr>
    </w:p>
    <w:p w:rsidR="00FF782D" w:rsidRPr="007838DB" w:rsidRDefault="00FF782D" w:rsidP="007838DB">
      <w:pPr>
        <w:numPr>
          <w:ilvl w:val="0"/>
          <w:numId w:val="86"/>
        </w:numPr>
        <w:suppressAutoHyphens/>
        <w:spacing w:after="0" w:line="240" w:lineRule="auto"/>
        <w:rPr>
          <w:rStyle w:val="Emphasis"/>
          <w:rFonts w:ascii="Times New Roman" w:hAnsi="Times New Roman" w:cs="Times New Roman"/>
          <w:i w:val="0"/>
          <w:sz w:val="26"/>
          <w:szCs w:val="26"/>
        </w:rPr>
      </w:pPr>
      <w:r w:rsidRPr="007838DB">
        <w:rPr>
          <w:rStyle w:val="Emphasis"/>
          <w:rFonts w:ascii="Times New Roman" w:hAnsi="Times New Roman" w:cs="Times New Roman"/>
          <w:i w:val="0"/>
          <w:sz w:val="26"/>
          <w:szCs w:val="26"/>
        </w:rPr>
        <w:lastRenderedPageBreak/>
        <w:t>Bootstrap Modals</w:t>
      </w:r>
    </w:p>
    <w:p w:rsidR="00FF782D" w:rsidRPr="007838DB" w:rsidRDefault="00FF782D" w:rsidP="007838DB">
      <w:pPr>
        <w:numPr>
          <w:ilvl w:val="0"/>
          <w:numId w:val="86"/>
        </w:numPr>
        <w:suppressAutoHyphens/>
        <w:spacing w:after="0" w:line="240" w:lineRule="auto"/>
        <w:rPr>
          <w:rStyle w:val="Emphasis"/>
          <w:rFonts w:ascii="Times New Roman" w:hAnsi="Times New Roman" w:cs="Times New Roman"/>
          <w:i w:val="0"/>
          <w:sz w:val="26"/>
          <w:szCs w:val="26"/>
        </w:rPr>
      </w:pPr>
      <w:r w:rsidRPr="007838DB">
        <w:rPr>
          <w:rStyle w:val="Emphasis"/>
          <w:rFonts w:ascii="Times New Roman" w:hAnsi="Times New Roman" w:cs="Times New Roman"/>
          <w:i w:val="0"/>
          <w:sz w:val="26"/>
          <w:szCs w:val="26"/>
        </w:rPr>
        <w:t>Bootstrap Dropdowns</w:t>
      </w:r>
    </w:p>
    <w:p w:rsidR="00FF782D" w:rsidRPr="007838DB" w:rsidRDefault="00FF782D" w:rsidP="007838DB">
      <w:pPr>
        <w:numPr>
          <w:ilvl w:val="0"/>
          <w:numId w:val="86"/>
        </w:numPr>
        <w:suppressAutoHyphens/>
        <w:spacing w:after="0" w:line="240" w:lineRule="auto"/>
        <w:rPr>
          <w:rStyle w:val="Emphasis"/>
          <w:rFonts w:ascii="Times New Roman" w:hAnsi="Times New Roman" w:cs="Times New Roman"/>
          <w:i w:val="0"/>
          <w:sz w:val="26"/>
          <w:szCs w:val="26"/>
        </w:rPr>
      </w:pPr>
      <w:r w:rsidRPr="007838DB">
        <w:rPr>
          <w:rStyle w:val="Emphasis"/>
          <w:rFonts w:ascii="Times New Roman" w:hAnsi="Times New Roman" w:cs="Times New Roman"/>
          <w:i w:val="0"/>
          <w:sz w:val="26"/>
          <w:szCs w:val="26"/>
        </w:rPr>
        <w:t>Bootstrap Tabs</w:t>
      </w:r>
    </w:p>
    <w:p w:rsidR="00FF782D" w:rsidRPr="007838DB" w:rsidRDefault="00FF782D" w:rsidP="007838DB">
      <w:pPr>
        <w:numPr>
          <w:ilvl w:val="0"/>
          <w:numId w:val="86"/>
        </w:numPr>
        <w:suppressAutoHyphens/>
        <w:spacing w:after="0" w:line="240" w:lineRule="auto"/>
        <w:rPr>
          <w:rStyle w:val="Emphasis"/>
          <w:rFonts w:ascii="Times New Roman" w:hAnsi="Times New Roman" w:cs="Times New Roman"/>
          <w:i w:val="0"/>
          <w:sz w:val="26"/>
          <w:szCs w:val="26"/>
        </w:rPr>
      </w:pPr>
      <w:r w:rsidRPr="007838DB">
        <w:rPr>
          <w:rStyle w:val="Emphasis"/>
          <w:rFonts w:ascii="Times New Roman" w:hAnsi="Times New Roman" w:cs="Times New Roman"/>
          <w:i w:val="0"/>
          <w:sz w:val="26"/>
          <w:szCs w:val="26"/>
        </w:rPr>
        <w:t>Bootstrap Tooltips</w:t>
      </w:r>
    </w:p>
    <w:p w:rsidR="00FF782D" w:rsidRPr="007838DB" w:rsidRDefault="00FF782D" w:rsidP="007838DB">
      <w:pPr>
        <w:numPr>
          <w:ilvl w:val="0"/>
          <w:numId w:val="86"/>
        </w:numPr>
        <w:suppressAutoHyphens/>
        <w:spacing w:after="0" w:line="240" w:lineRule="auto"/>
        <w:rPr>
          <w:rStyle w:val="Emphasis"/>
          <w:rFonts w:ascii="Times New Roman" w:hAnsi="Times New Roman" w:cs="Times New Roman"/>
          <w:i w:val="0"/>
          <w:sz w:val="26"/>
          <w:szCs w:val="26"/>
        </w:rPr>
      </w:pPr>
      <w:r w:rsidRPr="007838DB">
        <w:rPr>
          <w:rStyle w:val="Emphasis"/>
          <w:rFonts w:ascii="Times New Roman" w:hAnsi="Times New Roman" w:cs="Times New Roman"/>
          <w:i w:val="0"/>
          <w:sz w:val="26"/>
          <w:szCs w:val="26"/>
        </w:rPr>
        <w:t>Bootstrap Popovers</w:t>
      </w:r>
    </w:p>
    <w:p w:rsidR="00FF782D" w:rsidRPr="007838DB" w:rsidRDefault="00FF782D" w:rsidP="007838DB">
      <w:pPr>
        <w:numPr>
          <w:ilvl w:val="0"/>
          <w:numId w:val="86"/>
        </w:numPr>
        <w:suppressAutoHyphens/>
        <w:spacing w:after="0" w:line="240" w:lineRule="auto"/>
        <w:rPr>
          <w:rStyle w:val="Emphasis"/>
          <w:rFonts w:ascii="Times New Roman" w:hAnsi="Times New Roman" w:cs="Times New Roman"/>
          <w:i w:val="0"/>
          <w:sz w:val="26"/>
          <w:szCs w:val="26"/>
        </w:rPr>
      </w:pPr>
      <w:r w:rsidRPr="007838DB">
        <w:rPr>
          <w:rStyle w:val="Emphasis"/>
          <w:rFonts w:ascii="Times New Roman" w:hAnsi="Times New Roman" w:cs="Times New Roman"/>
          <w:i w:val="0"/>
          <w:sz w:val="26"/>
          <w:szCs w:val="26"/>
        </w:rPr>
        <w:t>Bootstrap Alerts</w:t>
      </w:r>
    </w:p>
    <w:p w:rsidR="00FF782D" w:rsidRPr="007838DB" w:rsidRDefault="00FF782D" w:rsidP="007838DB">
      <w:pPr>
        <w:numPr>
          <w:ilvl w:val="0"/>
          <w:numId w:val="86"/>
        </w:numPr>
        <w:suppressAutoHyphens/>
        <w:spacing w:after="0" w:line="240" w:lineRule="auto"/>
        <w:rPr>
          <w:rStyle w:val="Emphasis"/>
          <w:rFonts w:ascii="Times New Roman" w:hAnsi="Times New Roman" w:cs="Times New Roman"/>
          <w:i w:val="0"/>
          <w:sz w:val="26"/>
          <w:szCs w:val="26"/>
        </w:rPr>
      </w:pPr>
      <w:r w:rsidRPr="007838DB">
        <w:rPr>
          <w:rStyle w:val="Emphasis"/>
          <w:rFonts w:ascii="Times New Roman" w:hAnsi="Times New Roman" w:cs="Times New Roman"/>
          <w:i w:val="0"/>
          <w:sz w:val="26"/>
          <w:szCs w:val="26"/>
        </w:rPr>
        <w:lastRenderedPageBreak/>
        <w:t>Bootstrap Stateful Buttons</w:t>
      </w:r>
    </w:p>
    <w:p w:rsidR="00FF782D" w:rsidRPr="007838DB" w:rsidRDefault="00FF782D" w:rsidP="007838DB">
      <w:pPr>
        <w:numPr>
          <w:ilvl w:val="0"/>
          <w:numId w:val="86"/>
        </w:numPr>
        <w:suppressAutoHyphens/>
        <w:spacing w:after="0" w:line="240" w:lineRule="auto"/>
        <w:rPr>
          <w:rStyle w:val="Emphasis"/>
          <w:rFonts w:ascii="Times New Roman" w:hAnsi="Times New Roman" w:cs="Times New Roman"/>
          <w:i w:val="0"/>
          <w:sz w:val="26"/>
          <w:szCs w:val="26"/>
        </w:rPr>
      </w:pPr>
      <w:r w:rsidRPr="007838DB">
        <w:rPr>
          <w:rStyle w:val="Emphasis"/>
          <w:rFonts w:ascii="Times New Roman" w:hAnsi="Times New Roman" w:cs="Times New Roman"/>
          <w:i w:val="0"/>
          <w:sz w:val="26"/>
          <w:szCs w:val="26"/>
        </w:rPr>
        <w:t>Bootstrap Accordion</w:t>
      </w:r>
    </w:p>
    <w:p w:rsidR="00FF782D" w:rsidRPr="007838DB" w:rsidRDefault="00FF782D" w:rsidP="007838DB">
      <w:pPr>
        <w:numPr>
          <w:ilvl w:val="0"/>
          <w:numId w:val="86"/>
        </w:numPr>
        <w:suppressAutoHyphens/>
        <w:spacing w:after="0" w:line="240" w:lineRule="auto"/>
        <w:rPr>
          <w:rStyle w:val="Emphasis"/>
          <w:rFonts w:ascii="Times New Roman" w:hAnsi="Times New Roman" w:cs="Times New Roman"/>
          <w:i w:val="0"/>
          <w:sz w:val="26"/>
          <w:szCs w:val="26"/>
        </w:rPr>
      </w:pPr>
      <w:r w:rsidRPr="007838DB">
        <w:rPr>
          <w:rStyle w:val="Emphasis"/>
          <w:rFonts w:ascii="Times New Roman" w:hAnsi="Times New Roman" w:cs="Times New Roman"/>
          <w:i w:val="0"/>
          <w:sz w:val="26"/>
          <w:szCs w:val="26"/>
        </w:rPr>
        <w:t>Bootstrap Carousel</w:t>
      </w:r>
    </w:p>
    <w:p w:rsidR="00FF782D" w:rsidRPr="007838DB" w:rsidRDefault="00FF782D" w:rsidP="007838DB">
      <w:pPr>
        <w:numPr>
          <w:ilvl w:val="0"/>
          <w:numId w:val="86"/>
        </w:numPr>
        <w:suppressAutoHyphens/>
        <w:spacing w:after="0" w:line="240" w:lineRule="auto"/>
        <w:rPr>
          <w:rStyle w:val="Emphasis"/>
          <w:rFonts w:ascii="Times New Roman" w:hAnsi="Times New Roman" w:cs="Times New Roman"/>
          <w:i w:val="0"/>
          <w:sz w:val="26"/>
          <w:szCs w:val="26"/>
        </w:rPr>
      </w:pPr>
      <w:r w:rsidRPr="007838DB">
        <w:rPr>
          <w:rStyle w:val="Emphasis"/>
          <w:rFonts w:ascii="Times New Roman" w:hAnsi="Times New Roman" w:cs="Times New Roman"/>
          <w:i w:val="0"/>
          <w:sz w:val="26"/>
          <w:szCs w:val="26"/>
        </w:rPr>
        <w:t>Bootstrap Typeahead</w:t>
      </w:r>
    </w:p>
    <w:p w:rsidR="00FF782D" w:rsidRPr="007838DB" w:rsidRDefault="00FF782D" w:rsidP="007838DB">
      <w:pPr>
        <w:numPr>
          <w:ilvl w:val="0"/>
          <w:numId w:val="86"/>
        </w:numPr>
        <w:suppressAutoHyphens/>
        <w:spacing w:after="0" w:line="240" w:lineRule="auto"/>
        <w:rPr>
          <w:rStyle w:val="Emphasis"/>
          <w:rFonts w:ascii="Times New Roman" w:hAnsi="Times New Roman" w:cs="Times New Roman"/>
          <w:i w:val="0"/>
          <w:sz w:val="26"/>
          <w:szCs w:val="26"/>
        </w:rPr>
      </w:pPr>
      <w:r w:rsidRPr="007838DB">
        <w:rPr>
          <w:rStyle w:val="Emphasis"/>
          <w:rFonts w:ascii="Times New Roman" w:hAnsi="Times New Roman" w:cs="Times New Roman"/>
          <w:i w:val="0"/>
          <w:sz w:val="26"/>
          <w:szCs w:val="26"/>
        </w:rPr>
        <w:t>Bootstrap ScrollSpy</w:t>
      </w:r>
    </w:p>
    <w:p w:rsidR="00FF782D" w:rsidRPr="007838DB" w:rsidRDefault="00FF782D" w:rsidP="007838DB">
      <w:pPr>
        <w:numPr>
          <w:ilvl w:val="0"/>
          <w:numId w:val="86"/>
        </w:numPr>
        <w:suppressAutoHyphens/>
        <w:spacing w:after="0" w:line="240" w:lineRule="auto"/>
        <w:rPr>
          <w:rStyle w:val="Emphasis"/>
          <w:rFonts w:ascii="Times New Roman" w:hAnsi="Times New Roman" w:cs="Times New Roman"/>
          <w:i w:val="0"/>
          <w:iCs w:val="0"/>
          <w:sz w:val="26"/>
          <w:szCs w:val="26"/>
        </w:rPr>
      </w:pPr>
      <w:r w:rsidRPr="007838DB">
        <w:rPr>
          <w:rStyle w:val="Emphasis"/>
          <w:rFonts w:ascii="Times New Roman" w:hAnsi="Times New Roman" w:cs="Times New Roman"/>
          <w:i w:val="0"/>
          <w:sz w:val="26"/>
          <w:szCs w:val="26"/>
        </w:rPr>
        <w:t>Bootstrap Affix</w:t>
      </w:r>
    </w:p>
    <w:p w:rsidR="00702DA0" w:rsidRPr="007838DB" w:rsidRDefault="00702DA0" w:rsidP="007838DB">
      <w:pPr>
        <w:numPr>
          <w:ilvl w:val="0"/>
          <w:numId w:val="86"/>
        </w:numPr>
        <w:suppressAutoHyphens/>
        <w:spacing w:after="0" w:line="240" w:lineRule="auto"/>
        <w:rPr>
          <w:rFonts w:ascii="Times New Roman" w:hAnsi="Times New Roman" w:cs="Times New Roman"/>
          <w:sz w:val="26"/>
          <w:szCs w:val="26"/>
        </w:rPr>
      </w:pPr>
      <w:r w:rsidRPr="007838DB">
        <w:rPr>
          <w:rStyle w:val="Emphasis"/>
          <w:rFonts w:ascii="Times New Roman" w:hAnsi="Times New Roman" w:cs="Times New Roman"/>
          <w:i w:val="0"/>
          <w:sz w:val="26"/>
          <w:szCs w:val="26"/>
        </w:rPr>
        <w:lastRenderedPageBreak/>
        <w:t>Resposnive Website</w:t>
      </w:r>
    </w:p>
    <w:p w:rsidR="002A33B1" w:rsidRPr="00C03710" w:rsidRDefault="002A33B1" w:rsidP="00436EA9">
      <w:pPr>
        <w:rPr>
          <w:rFonts w:ascii="Times New Roman" w:hAnsi="Times New Roman" w:cs="Times New Roman"/>
          <w:b/>
          <w:sz w:val="24"/>
          <w:szCs w:val="2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sectPr w:rsidR="002A33B1" w:rsidRPr="00C03710" w:rsidSect="002A33B1">
          <w:type w:val="continuous"/>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num="2" w:space="720"/>
          <w:docGrid w:linePitch="360"/>
        </w:sectPr>
      </w:pPr>
    </w:p>
    <w:p w:rsidR="00D2395D" w:rsidRDefault="00D2395D" w:rsidP="00627F03">
      <w:pPr>
        <w:tabs>
          <w:tab w:val="left" w:pos="7260"/>
        </w:tabs>
        <w:rPr>
          <w:rFonts w:ascii="Times New Roman" w:hAnsi="Times New Roman" w:cs="Times New Roman"/>
          <w:sz w:val="24"/>
          <w:szCs w:val="24"/>
        </w:rPr>
      </w:pPr>
    </w:p>
    <w:p w:rsidR="007838DB" w:rsidRDefault="007838DB" w:rsidP="00627F03">
      <w:pPr>
        <w:tabs>
          <w:tab w:val="left" w:pos="7260"/>
        </w:tabs>
        <w:rPr>
          <w:rFonts w:ascii="Times New Roman" w:hAnsi="Times New Roman" w:cs="Times New Roman"/>
          <w:sz w:val="24"/>
          <w:szCs w:val="24"/>
        </w:rPr>
      </w:pPr>
    </w:p>
    <w:p w:rsidR="007838DB" w:rsidRDefault="007838DB" w:rsidP="00627F03">
      <w:pPr>
        <w:tabs>
          <w:tab w:val="left" w:pos="7260"/>
        </w:tabs>
        <w:rPr>
          <w:rFonts w:ascii="Times New Roman" w:hAnsi="Times New Roman" w:cs="Times New Roman"/>
          <w:sz w:val="24"/>
          <w:szCs w:val="24"/>
        </w:rPr>
      </w:pPr>
    </w:p>
    <w:p w:rsidR="007838DB" w:rsidRDefault="007838DB" w:rsidP="00627F03">
      <w:pPr>
        <w:tabs>
          <w:tab w:val="left" w:pos="7260"/>
        </w:tabs>
        <w:rPr>
          <w:rFonts w:ascii="Times New Roman" w:hAnsi="Times New Roman" w:cs="Times New Roman"/>
          <w:sz w:val="24"/>
          <w:szCs w:val="24"/>
        </w:rPr>
      </w:pPr>
    </w:p>
    <w:p w:rsidR="007838DB" w:rsidRDefault="007838DB" w:rsidP="00627F03">
      <w:pPr>
        <w:tabs>
          <w:tab w:val="left" w:pos="7260"/>
        </w:tabs>
        <w:rPr>
          <w:rFonts w:ascii="Times New Roman" w:hAnsi="Times New Roman" w:cs="Times New Roman"/>
          <w:sz w:val="24"/>
          <w:szCs w:val="24"/>
        </w:rPr>
      </w:pPr>
    </w:p>
    <w:p w:rsidR="007838DB" w:rsidRDefault="007838DB" w:rsidP="00627F03">
      <w:pPr>
        <w:tabs>
          <w:tab w:val="left" w:pos="7260"/>
        </w:tabs>
        <w:rPr>
          <w:rFonts w:ascii="Times New Roman" w:hAnsi="Times New Roman" w:cs="Times New Roman"/>
          <w:sz w:val="24"/>
          <w:szCs w:val="24"/>
        </w:rPr>
      </w:pPr>
    </w:p>
    <w:p w:rsidR="007838DB" w:rsidRDefault="007838DB" w:rsidP="00627F03">
      <w:pPr>
        <w:tabs>
          <w:tab w:val="left" w:pos="7260"/>
        </w:tabs>
        <w:rPr>
          <w:rFonts w:ascii="Times New Roman" w:hAnsi="Times New Roman" w:cs="Times New Roman"/>
          <w:sz w:val="24"/>
          <w:szCs w:val="24"/>
        </w:rPr>
      </w:pPr>
    </w:p>
    <w:p w:rsidR="007838DB" w:rsidRPr="00FD20E3" w:rsidRDefault="007838DB" w:rsidP="003F4ED5">
      <w:pPr>
        <w:pStyle w:val="Heading2"/>
        <w:jc w:val="center"/>
        <w:rPr>
          <w:sz w:val="40"/>
          <w:szCs w:val="40"/>
        </w:rPr>
      </w:pPr>
      <w:r w:rsidRPr="00FD20E3">
        <w:rPr>
          <w:sz w:val="40"/>
          <w:szCs w:val="40"/>
        </w:rPr>
        <w:t>1.</w:t>
      </w:r>
      <w:r w:rsidR="008246D0">
        <w:rPr>
          <w:sz w:val="40"/>
          <w:szCs w:val="40"/>
        </w:rPr>
        <w:t xml:space="preserve"> </w:t>
      </w:r>
      <w:r w:rsidRPr="00FD20E3">
        <w:rPr>
          <w:sz w:val="40"/>
          <w:szCs w:val="40"/>
        </w:rPr>
        <w:t>BOOTSTRAP INTRODUCTION</w:t>
      </w:r>
    </w:p>
    <w:p w:rsidR="007838DB" w:rsidRDefault="007838DB" w:rsidP="007838DB"/>
    <w:p w:rsidR="007838DB" w:rsidRPr="009158C4" w:rsidRDefault="007838DB" w:rsidP="00BC66E8">
      <w:pPr>
        <w:pStyle w:val="Heading2"/>
        <w:rPr>
          <w:color w:val="000000"/>
          <w:u w:val="single"/>
          <w:shd w:val="clear" w:color="auto" w:fill="FFFFFF"/>
        </w:rPr>
      </w:pPr>
      <w:r w:rsidRPr="009158C4">
        <w:rPr>
          <w:u w:val="single"/>
        </w:rPr>
        <w:t>What is Twitter Bootstrap</w:t>
      </w:r>
    </w:p>
    <w:p w:rsidR="007838DB" w:rsidRPr="00333147" w:rsidRDefault="007838DB" w:rsidP="00333147">
      <w:pPr>
        <w:numPr>
          <w:ilvl w:val="0"/>
          <w:numId w:val="105"/>
        </w:numPr>
        <w:suppressAutoHyphens/>
        <w:spacing w:after="0" w:line="240" w:lineRule="auto"/>
        <w:jc w:val="both"/>
        <w:rPr>
          <w:rFonts w:ascii="Times New Roman" w:hAnsi="Times New Roman" w:cs="Times New Roman"/>
          <w:color w:val="000000"/>
          <w:sz w:val="24"/>
          <w:szCs w:val="24"/>
          <w:shd w:val="clear" w:color="auto" w:fill="FFFFFF"/>
        </w:rPr>
      </w:pPr>
      <w:r w:rsidRPr="00333147">
        <w:rPr>
          <w:rFonts w:ascii="Times New Roman" w:hAnsi="Times New Roman" w:cs="Times New Roman"/>
          <w:color w:val="000000"/>
          <w:sz w:val="24"/>
          <w:szCs w:val="24"/>
          <w:shd w:val="clear" w:color="auto" w:fill="FFFFFF"/>
        </w:rPr>
        <w:t>Bootstrap is a sleek, intuitive, and powerful, mobile first front-end framework for faster and easier web development. It uses HTML, CSS and Javascript.</w:t>
      </w:r>
    </w:p>
    <w:p w:rsidR="007838DB" w:rsidRPr="00333147" w:rsidRDefault="007838DB" w:rsidP="00333147">
      <w:pPr>
        <w:jc w:val="both"/>
        <w:rPr>
          <w:rFonts w:ascii="Times New Roman" w:hAnsi="Times New Roman" w:cs="Times New Roman"/>
          <w:color w:val="000000"/>
          <w:sz w:val="24"/>
          <w:szCs w:val="24"/>
          <w:shd w:val="clear" w:color="auto" w:fill="FFFFFF"/>
        </w:rPr>
      </w:pPr>
    </w:p>
    <w:p w:rsidR="007838DB" w:rsidRPr="00333147" w:rsidRDefault="007838DB" w:rsidP="00333147">
      <w:pPr>
        <w:numPr>
          <w:ilvl w:val="0"/>
          <w:numId w:val="105"/>
        </w:numPr>
        <w:suppressAutoHyphens/>
        <w:spacing w:after="0" w:line="240" w:lineRule="auto"/>
        <w:jc w:val="both"/>
        <w:rPr>
          <w:rFonts w:ascii="Times New Roman" w:hAnsi="Times New Roman" w:cs="Times New Roman"/>
          <w:color w:val="222222"/>
          <w:sz w:val="24"/>
          <w:szCs w:val="24"/>
          <w:shd w:val="clear" w:color="auto" w:fill="FFFFFF"/>
        </w:rPr>
      </w:pPr>
      <w:r w:rsidRPr="00333147">
        <w:rPr>
          <w:rFonts w:ascii="Times New Roman" w:hAnsi="Times New Roman" w:cs="Times New Roman"/>
          <w:b/>
          <w:bCs/>
          <w:color w:val="222222"/>
          <w:sz w:val="24"/>
          <w:szCs w:val="24"/>
          <w:shd w:val="clear" w:color="auto" w:fill="FFFFFF"/>
        </w:rPr>
        <w:t>Bootstrap</w:t>
      </w:r>
      <w:r w:rsidRPr="00333147">
        <w:rPr>
          <w:rStyle w:val="apple-converted-space"/>
          <w:rFonts w:ascii="Times New Roman" w:hAnsi="Times New Roman" w:cs="Times New Roman"/>
          <w:color w:val="222222"/>
          <w:sz w:val="24"/>
          <w:szCs w:val="24"/>
          <w:shd w:val="clear" w:color="auto" w:fill="FFFFFF"/>
        </w:rPr>
        <w:t> </w:t>
      </w:r>
      <w:r w:rsidRPr="00333147">
        <w:rPr>
          <w:rFonts w:ascii="Times New Roman" w:hAnsi="Times New Roman" w:cs="Times New Roman"/>
          <w:color w:val="222222"/>
          <w:sz w:val="24"/>
          <w:szCs w:val="24"/>
          <w:shd w:val="clear" w:color="auto" w:fill="FFFFFF"/>
        </w:rPr>
        <w:t xml:space="preserve">is a free and open-source collection of tools for creating websites and web applications. </w:t>
      </w:r>
    </w:p>
    <w:p w:rsidR="007838DB" w:rsidRPr="00333147" w:rsidRDefault="007838DB" w:rsidP="00333147">
      <w:pPr>
        <w:jc w:val="both"/>
        <w:rPr>
          <w:rFonts w:ascii="Times New Roman" w:hAnsi="Times New Roman" w:cs="Times New Roman"/>
          <w:color w:val="222222"/>
          <w:sz w:val="24"/>
          <w:szCs w:val="24"/>
          <w:shd w:val="clear" w:color="auto" w:fill="FFFFFF"/>
        </w:rPr>
      </w:pPr>
    </w:p>
    <w:p w:rsidR="007838DB" w:rsidRPr="00333147" w:rsidRDefault="007838DB" w:rsidP="00333147">
      <w:pPr>
        <w:numPr>
          <w:ilvl w:val="0"/>
          <w:numId w:val="105"/>
        </w:numPr>
        <w:suppressAutoHyphens/>
        <w:spacing w:after="0" w:line="240" w:lineRule="auto"/>
        <w:jc w:val="both"/>
        <w:rPr>
          <w:rFonts w:ascii="Times New Roman" w:hAnsi="Times New Roman" w:cs="Times New Roman"/>
          <w:color w:val="222222"/>
          <w:sz w:val="24"/>
          <w:szCs w:val="24"/>
          <w:shd w:val="clear" w:color="auto" w:fill="FFFFFF"/>
        </w:rPr>
      </w:pPr>
      <w:r w:rsidRPr="00333147">
        <w:rPr>
          <w:rFonts w:ascii="Times New Roman" w:hAnsi="Times New Roman" w:cs="Times New Roman"/>
          <w:color w:val="222222"/>
          <w:sz w:val="24"/>
          <w:szCs w:val="24"/>
          <w:shd w:val="clear" w:color="auto" w:fill="FFFFFF"/>
        </w:rPr>
        <w:t>It contains HTML- and CSS-based design templates for typography, forms, buttons, navigation and other interface components, as well as optional JavaScript extensions.</w:t>
      </w:r>
    </w:p>
    <w:p w:rsidR="007838DB" w:rsidRDefault="007838DB" w:rsidP="007838DB">
      <w:pPr>
        <w:rPr>
          <w:rFonts w:ascii="Arial" w:hAnsi="Arial" w:cs="Arial"/>
          <w:color w:val="222222"/>
          <w:shd w:val="clear" w:color="auto" w:fill="FFFFFF"/>
        </w:rPr>
      </w:pPr>
    </w:p>
    <w:p w:rsidR="007838DB" w:rsidRPr="009158C4" w:rsidRDefault="007838DB" w:rsidP="00BC66E8">
      <w:pPr>
        <w:pStyle w:val="Heading2"/>
        <w:rPr>
          <w:color w:val="000000"/>
          <w:u w:val="single"/>
          <w:shd w:val="clear" w:color="auto" w:fill="FFFFFF"/>
        </w:rPr>
      </w:pPr>
      <w:r w:rsidRPr="009158C4">
        <w:rPr>
          <w:u w:val="single"/>
        </w:rPr>
        <w:t>History of Twitter Bootstrap</w:t>
      </w:r>
    </w:p>
    <w:p w:rsidR="007838DB" w:rsidRPr="00BC4DC1" w:rsidRDefault="007838DB" w:rsidP="007838DB">
      <w:pPr>
        <w:numPr>
          <w:ilvl w:val="0"/>
          <w:numId w:val="98"/>
        </w:numPr>
        <w:suppressAutoHyphens/>
        <w:spacing w:after="0" w:line="240" w:lineRule="auto"/>
        <w:jc w:val="both"/>
        <w:rPr>
          <w:rFonts w:ascii="Times New Roman" w:hAnsi="Times New Roman" w:cs="Times New Roman"/>
          <w:color w:val="000000"/>
          <w:sz w:val="24"/>
          <w:szCs w:val="24"/>
          <w:shd w:val="clear" w:color="auto" w:fill="FFFFFF"/>
        </w:rPr>
      </w:pPr>
      <w:r w:rsidRPr="00BC4DC1">
        <w:rPr>
          <w:rFonts w:ascii="Times New Roman" w:hAnsi="Times New Roman" w:cs="Times New Roman"/>
          <w:color w:val="000000"/>
          <w:sz w:val="24"/>
          <w:szCs w:val="24"/>
          <w:shd w:val="clear" w:color="auto" w:fill="FFFFFF"/>
        </w:rPr>
        <w:t>Bootstrap was developed by</w:t>
      </w:r>
      <w:r w:rsidRPr="00BC4DC1">
        <w:rPr>
          <w:rStyle w:val="apple-converted-space"/>
          <w:rFonts w:ascii="Times New Roman" w:hAnsi="Times New Roman" w:cs="Times New Roman"/>
          <w:color w:val="000000"/>
          <w:sz w:val="24"/>
          <w:szCs w:val="24"/>
          <w:shd w:val="clear" w:color="auto" w:fill="FFFFFF"/>
        </w:rPr>
        <w:t> </w:t>
      </w:r>
      <w:r w:rsidRPr="00BC4DC1">
        <w:rPr>
          <w:rFonts w:ascii="Times New Roman" w:hAnsi="Times New Roman" w:cs="Times New Roman"/>
          <w:i/>
          <w:iCs/>
          <w:color w:val="000000"/>
          <w:sz w:val="24"/>
          <w:szCs w:val="24"/>
          <w:shd w:val="clear" w:color="auto" w:fill="FFFFFF"/>
        </w:rPr>
        <w:t>Mark Otto</w:t>
      </w:r>
      <w:r w:rsidRPr="00BC4DC1">
        <w:rPr>
          <w:rStyle w:val="apple-converted-space"/>
          <w:rFonts w:ascii="Times New Roman" w:hAnsi="Times New Roman" w:cs="Times New Roman"/>
          <w:color w:val="000000"/>
          <w:sz w:val="24"/>
          <w:szCs w:val="24"/>
          <w:shd w:val="clear" w:color="auto" w:fill="FFFFFF"/>
        </w:rPr>
        <w:t> </w:t>
      </w:r>
      <w:r w:rsidRPr="00BC4DC1">
        <w:rPr>
          <w:rFonts w:ascii="Times New Roman" w:hAnsi="Times New Roman" w:cs="Times New Roman"/>
          <w:color w:val="000000"/>
          <w:sz w:val="24"/>
          <w:szCs w:val="24"/>
          <w:shd w:val="clear" w:color="auto" w:fill="FFFFFF"/>
        </w:rPr>
        <w:t>and</w:t>
      </w:r>
      <w:r w:rsidRPr="00BC4DC1">
        <w:rPr>
          <w:rStyle w:val="apple-converted-space"/>
          <w:rFonts w:ascii="Times New Roman" w:hAnsi="Times New Roman" w:cs="Times New Roman"/>
          <w:color w:val="000000"/>
          <w:sz w:val="24"/>
          <w:szCs w:val="24"/>
          <w:shd w:val="clear" w:color="auto" w:fill="FFFFFF"/>
        </w:rPr>
        <w:t> </w:t>
      </w:r>
      <w:r w:rsidRPr="00BC4DC1">
        <w:rPr>
          <w:rFonts w:ascii="Times New Roman" w:hAnsi="Times New Roman" w:cs="Times New Roman"/>
          <w:i/>
          <w:iCs/>
          <w:color w:val="000000"/>
          <w:sz w:val="24"/>
          <w:szCs w:val="24"/>
          <w:shd w:val="clear" w:color="auto" w:fill="FFFFFF"/>
        </w:rPr>
        <w:t>Jacob Thornton</w:t>
      </w:r>
      <w:r w:rsidRPr="00BC4DC1">
        <w:rPr>
          <w:rStyle w:val="apple-converted-space"/>
          <w:rFonts w:ascii="Times New Roman" w:hAnsi="Times New Roman" w:cs="Times New Roman"/>
          <w:color w:val="000000"/>
          <w:sz w:val="24"/>
          <w:szCs w:val="24"/>
          <w:shd w:val="clear" w:color="auto" w:fill="FFFFFF"/>
        </w:rPr>
        <w:t> </w:t>
      </w:r>
      <w:r w:rsidRPr="00BC4DC1">
        <w:rPr>
          <w:rFonts w:ascii="Times New Roman" w:hAnsi="Times New Roman" w:cs="Times New Roman"/>
          <w:color w:val="000000"/>
          <w:sz w:val="24"/>
          <w:szCs w:val="24"/>
          <w:shd w:val="clear" w:color="auto" w:fill="FFFFFF"/>
        </w:rPr>
        <w:t>at</w:t>
      </w:r>
      <w:r w:rsidRPr="00BC4DC1">
        <w:rPr>
          <w:rStyle w:val="apple-converted-space"/>
          <w:rFonts w:ascii="Times New Roman" w:hAnsi="Times New Roman" w:cs="Times New Roman"/>
          <w:color w:val="000000"/>
          <w:sz w:val="24"/>
          <w:szCs w:val="24"/>
          <w:shd w:val="clear" w:color="auto" w:fill="FFFFFF"/>
        </w:rPr>
        <w:t> </w:t>
      </w:r>
      <w:r w:rsidRPr="00BC4DC1">
        <w:rPr>
          <w:rFonts w:ascii="Times New Roman" w:hAnsi="Times New Roman" w:cs="Times New Roman"/>
          <w:i/>
          <w:iCs/>
          <w:color w:val="000000"/>
          <w:sz w:val="24"/>
          <w:szCs w:val="24"/>
          <w:shd w:val="clear" w:color="auto" w:fill="FFFFFF"/>
        </w:rPr>
        <w:t>Twitter</w:t>
      </w:r>
      <w:r w:rsidRPr="00BC4DC1">
        <w:rPr>
          <w:rFonts w:ascii="Times New Roman" w:hAnsi="Times New Roman" w:cs="Times New Roman"/>
          <w:color w:val="000000"/>
          <w:sz w:val="24"/>
          <w:szCs w:val="24"/>
          <w:shd w:val="clear" w:color="auto" w:fill="FFFFFF"/>
        </w:rPr>
        <w:t xml:space="preserve">. </w:t>
      </w:r>
    </w:p>
    <w:p w:rsidR="007838DB" w:rsidRPr="00BC4DC1" w:rsidRDefault="007838DB" w:rsidP="007838DB">
      <w:pPr>
        <w:numPr>
          <w:ilvl w:val="0"/>
          <w:numId w:val="98"/>
        </w:numPr>
        <w:suppressAutoHyphens/>
        <w:spacing w:after="0" w:line="240" w:lineRule="auto"/>
        <w:jc w:val="both"/>
        <w:rPr>
          <w:rFonts w:ascii="Times New Roman" w:hAnsi="Times New Roman" w:cs="Times New Roman"/>
          <w:color w:val="222222"/>
          <w:sz w:val="24"/>
          <w:szCs w:val="24"/>
          <w:shd w:val="clear" w:color="auto" w:fill="FFFFFF"/>
        </w:rPr>
      </w:pPr>
      <w:r w:rsidRPr="00BC4DC1">
        <w:rPr>
          <w:rFonts w:ascii="Times New Roman" w:hAnsi="Times New Roman" w:cs="Times New Roman"/>
          <w:color w:val="000000"/>
          <w:sz w:val="24"/>
          <w:szCs w:val="24"/>
          <w:shd w:val="clear" w:color="auto" w:fill="FFFFFF"/>
        </w:rPr>
        <w:t>It was released as an open source product in August 2011 on GitHub.</w:t>
      </w:r>
    </w:p>
    <w:p w:rsidR="007838DB" w:rsidRDefault="007838DB" w:rsidP="007838DB">
      <w:pPr>
        <w:rPr>
          <w:rFonts w:ascii="Arial" w:hAnsi="Arial" w:cs="Arial"/>
          <w:color w:val="222222"/>
          <w:shd w:val="clear" w:color="auto" w:fill="FFFFFF"/>
        </w:rPr>
      </w:pPr>
    </w:p>
    <w:p w:rsidR="007838DB" w:rsidRPr="009158C4" w:rsidRDefault="007838DB" w:rsidP="00BC66E8">
      <w:pPr>
        <w:pStyle w:val="Heading2"/>
        <w:rPr>
          <w:color w:val="000000"/>
          <w:u w:val="single"/>
        </w:rPr>
      </w:pPr>
      <w:r w:rsidRPr="009158C4">
        <w:rPr>
          <w:u w:val="single"/>
        </w:rPr>
        <w:t>Why Use Twitter Bootstrap</w:t>
      </w:r>
    </w:p>
    <w:p w:rsidR="007838DB" w:rsidRPr="00BC4DC1" w:rsidRDefault="007838DB" w:rsidP="007838DB">
      <w:pPr>
        <w:pStyle w:val="NormalWeb"/>
        <w:numPr>
          <w:ilvl w:val="0"/>
          <w:numId w:val="91"/>
        </w:numPr>
        <w:suppressAutoHyphens/>
        <w:spacing w:before="0" w:beforeAutospacing="0" w:after="240" w:afterAutospacing="0" w:line="360" w:lineRule="atLeast"/>
        <w:ind w:left="768" w:right="48"/>
        <w:jc w:val="both"/>
        <w:rPr>
          <w:b/>
          <w:bCs/>
          <w:color w:val="000000"/>
        </w:rPr>
      </w:pPr>
      <w:r w:rsidRPr="00BC4DC1">
        <w:rPr>
          <w:b/>
          <w:bCs/>
          <w:color w:val="000000"/>
        </w:rPr>
        <w:t>Mobile first approach</w:t>
      </w:r>
      <w:r w:rsidRPr="00BC4DC1">
        <w:rPr>
          <w:rStyle w:val="apple-converted-space"/>
          <w:color w:val="000000"/>
        </w:rPr>
        <w:t> </w:t>
      </w:r>
      <w:r w:rsidRPr="00BC4DC1">
        <w:rPr>
          <w:color w:val="000000"/>
        </w:rPr>
        <w:t>− Bootstrap 3, framework consists of Mobile first styles throughout the entire library instead them of in separate files.</w:t>
      </w:r>
    </w:p>
    <w:p w:rsidR="007838DB" w:rsidRPr="00BC4DC1" w:rsidRDefault="007838DB" w:rsidP="007838DB">
      <w:pPr>
        <w:pStyle w:val="NormalWeb"/>
        <w:numPr>
          <w:ilvl w:val="0"/>
          <w:numId w:val="91"/>
        </w:numPr>
        <w:suppressAutoHyphens/>
        <w:spacing w:before="0" w:beforeAutospacing="0" w:after="240" w:afterAutospacing="0" w:line="360" w:lineRule="atLeast"/>
        <w:ind w:left="768" w:right="48"/>
        <w:jc w:val="both"/>
      </w:pPr>
      <w:r w:rsidRPr="00BC4DC1">
        <w:rPr>
          <w:b/>
          <w:bCs/>
          <w:color w:val="000000"/>
        </w:rPr>
        <w:lastRenderedPageBreak/>
        <w:t>Browser Support</w:t>
      </w:r>
      <w:r w:rsidRPr="00BC4DC1">
        <w:rPr>
          <w:rStyle w:val="apple-converted-space"/>
          <w:color w:val="000000"/>
        </w:rPr>
        <w:t> </w:t>
      </w:r>
      <w:r w:rsidRPr="00BC4DC1">
        <w:rPr>
          <w:color w:val="000000"/>
        </w:rPr>
        <w:t>− It is supported by all popular browsers.</w:t>
      </w:r>
    </w:p>
    <w:p w:rsidR="007838DB" w:rsidRPr="00BC4DC1" w:rsidRDefault="007838DB" w:rsidP="007838DB">
      <w:pPr>
        <w:pStyle w:val="NormalWeb"/>
        <w:spacing w:before="0" w:after="240" w:line="360" w:lineRule="atLeast"/>
        <w:ind w:right="48"/>
        <w:jc w:val="both"/>
        <w:rPr>
          <w:b/>
          <w:bCs/>
          <w:color w:val="000000"/>
        </w:rPr>
      </w:pPr>
      <w:r w:rsidRPr="00BC4DC1">
        <w:rPr>
          <w:noProof/>
          <w:color w:val="000000"/>
        </w:rPr>
        <w:drawing>
          <wp:inline distT="0" distB="0" distL="0" distR="0" wp14:anchorId="626642BC" wp14:editId="081B0FF3">
            <wp:extent cx="5033010" cy="80327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3010" cy="803275"/>
                    </a:xfrm>
                    <a:prstGeom prst="rect">
                      <a:avLst/>
                    </a:prstGeom>
                    <a:solidFill>
                      <a:srgbClr val="FFFFFF"/>
                    </a:solidFill>
                    <a:ln>
                      <a:noFill/>
                    </a:ln>
                  </pic:spPr>
                </pic:pic>
              </a:graphicData>
            </a:graphic>
          </wp:inline>
        </w:drawing>
      </w:r>
    </w:p>
    <w:p w:rsidR="007838DB" w:rsidRDefault="007838DB" w:rsidP="007838DB">
      <w:pPr>
        <w:pStyle w:val="NormalWeb"/>
        <w:numPr>
          <w:ilvl w:val="0"/>
          <w:numId w:val="91"/>
        </w:numPr>
        <w:suppressAutoHyphens/>
        <w:spacing w:before="0" w:beforeAutospacing="0" w:after="240" w:afterAutospacing="0" w:line="360" w:lineRule="atLeast"/>
        <w:ind w:right="48"/>
        <w:jc w:val="both"/>
        <w:rPr>
          <w:b/>
          <w:bCs/>
          <w:color w:val="000000"/>
        </w:rPr>
      </w:pPr>
      <w:r w:rsidRPr="00BC4DC1">
        <w:rPr>
          <w:b/>
          <w:bCs/>
          <w:color w:val="000000"/>
        </w:rPr>
        <w:t>Easy to get started</w:t>
      </w:r>
      <w:r w:rsidRPr="00BC4DC1">
        <w:rPr>
          <w:rStyle w:val="apple-converted-space"/>
          <w:color w:val="000000"/>
        </w:rPr>
        <w:t> </w:t>
      </w:r>
      <w:r w:rsidRPr="00BC4DC1">
        <w:rPr>
          <w:color w:val="000000"/>
        </w:rPr>
        <w:t>− With just the knowledge of HTML and CSS anyone can get started with Bootstrap. Also the Bootstrap official site has a good documentation</w:t>
      </w:r>
      <w:r>
        <w:rPr>
          <w:color w:val="000000"/>
        </w:rPr>
        <w:t>.</w:t>
      </w:r>
    </w:p>
    <w:p w:rsidR="007838DB" w:rsidRDefault="007838DB" w:rsidP="007838DB">
      <w:pPr>
        <w:pStyle w:val="NormalWeb"/>
        <w:numPr>
          <w:ilvl w:val="0"/>
          <w:numId w:val="91"/>
        </w:numPr>
        <w:suppressAutoHyphens/>
        <w:spacing w:before="0" w:beforeAutospacing="0" w:after="240" w:afterAutospacing="0" w:line="360" w:lineRule="atLeast"/>
        <w:ind w:right="48"/>
        <w:jc w:val="both"/>
      </w:pPr>
      <w:r>
        <w:rPr>
          <w:b/>
          <w:bCs/>
          <w:color w:val="000000"/>
        </w:rPr>
        <w:t>Responsive design</w:t>
      </w:r>
      <w:r>
        <w:rPr>
          <w:rStyle w:val="apple-converted-space"/>
          <w:color w:val="000000"/>
        </w:rPr>
        <w:t> </w:t>
      </w:r>
      <w:r>
        <w:rPr>
          <w:color w:val="000000"/>
        </w:rPr>
        <w:t>− Bootstrap's responsive CSS adjusts to Desktops, Tablets and Mobiles. More about the responsive design is in the chapter</w:t>
      </w:r>
      <w:r>
        <w:rPr>
          <w:rStyle w:val="apple-converted-space"/>
          <w:color w:val="000000"/>
        </w:rPr>
        <w:t> </w:t>
      </w:r>
      <w:hyperlink r:id="rId40" w:history="1">
        <w:r>
          <w:rPr>
            <w:rStyle w:val="Hyperlink"/>
            <w:color w:val="313131"/>
          </w:rPr>
          <w:t>Bootstrap Responsive Design.</w:t>
        </w:r>
      </w:hyperlink>
    </w:p>
    <w:p w:rsidR="007838DB" w:rsidRDefault="007838DB" w:rsidP="007838DB">
      <w:pPr>
        <w:pStyle w:val="NormalWeb"/>
        <w:spacing w:before="0" w:after="240" w:line="360" w:lineRule="atLeast"/>
        <w:ind w:right="48"/>
        <w:jc w:val="both"/>
        <w:rPr>
          <w:color w:val="000000"/>
        </w:rPr>
      </w:pPr>
      <w:r>
        <w:rPr>
          <w:rFonts w:ascii="Verdana" w:hAnsi="Verdana" w:cs="Verdana"/>
          <w:noProof/>
          <w:color w:val="000000"/>
          <w:sz w:val="21"/>
          <w:szCs w:val="21"/>
        </w:rPr>
        <w:drawing>
          <wp:inline distT="0" distB="0" distL="0" distR="0" wp14:anchorId="1BD26B08" wp14:editId="7260DCE8">
            <wp:extent cx="5048885" cy="1311910"/>
            <wp:effectExtent l="0" t="0" r="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8885" cy="1311910"/>
                    </a:xfrm>
                    <a:prstGeom prst="rect">
                      <a:avLst/>
                    </a:prstGeom>
                    <a:solidFill>
                      <a:srgbClr val="FFFFFF"/>
                    </a:solidFill>
                    <a:ln>
                      <a:noFill/>
                    </a:ln>
                  </pic:spPr>
                </pic:pic>
              </a:graphicData>
            </a:graphic>
          </wp:inline>
        </w:drawing>
      </w:r>
    </w:p>
    <w:p w:rsidR="007838DB" w:rsidRDefault="007838DB" w:rsidP="007838DB">
      <w:pPr>
        <w:pStyle w:val="NormalWeb"/>
        <w:numPr>
          <w:ilvl w:val="0"/>
          <w:numId w:val="91"/>
        </w:numPr>
        <w:suppressAutoHyphens/>
        <w:spacing w:before="0" w:beforeAutospacing="0" w:after="240" w:afterAutospacing="0" w:line="360" w:lineRule="atLeast"/>
        <w:ind w:right="48"/>
        <w:jc w:val="both"/>
        <w:rPr>
          <w:color w:val="000000"/>
        </w:rPr>
      </w:pPr>
      <w:r>
        <w:rPr>
          <w:color w:val="000000"/>
        </w:rPr>
        <w:t>Provides a clean and uniform solution for building an interface for developers.</w:t>
      </w:r>
    </w:p>
    <w:p w:rsidR="007838DB" w:rsidRDefault="007838DB" w:rsidP="007838DB">
      <w:pPr>
        <w:pStyle w:val="NormalWeb"/>
        <w:numPr>
          <w:ilvl w:val="0"/>
          <w:numId w:val="91"/>
        </w:numPr>
        <w:suppressAutoHyphens/>
        <w:spacing w:before="0" w:beforeAutospacing="0" w:after="240" w:afterAutospacing="0" w:line="360" w:lineRule="atLeast"/>
        <w:ind w:right="48"/>
        <w:jc w:val="both"/>
        <w:rPr>
          <w:color w:val="000000"/>
        </w:rPr>
      </w:pPr>
      <w:r>
        <w:rPr>
          <w:color w:val="000000"/>
        </w:rPr>
        <w:t>It contains beautiful and functional built-in components which are easy to customize.</w:t>
      </w:r>
    </w:p>
    <w:p w:rsidR="007838DB" w:rsidRDefault="007838DB" w:rsidP="007838DB">
      <w:pPr>
        <w:pStyle w:val="NormalWeb"/>
        <w:numPr>
          <w:ilvl w:val="0"/>
          <w:numId w:val="91"/>
        </w:numPr>
        <w:suppressAutoHyphens/>
        <w:spacing w:before="0" w:beforeAutospacing="0" w:after="240" w:afterAutospacing="0" w:line="360" w:lineRule="atLeast"/>
        <w:ind w:right="48"/>
        <w:jc w:val="both"/>
        <w:rPr>
          <w:color w:val="000000"/>
        </w:rPr>
      </w:pPr>
      <w:r>
        <w:rPr>
          <w:color w:val="000000"/>
        </w:rPr>
        <w:t>It also provides web based customization.</w:t>
      </w:r>
    </w:p>
    <w:p w:rsidR="007838DB" w:rsidRPr="00BC4DC1" w:rsidRDefault="007838DB" w:rsidP="007838DB">
      <w:pPr>
        <w:pStyle w:val="NormalWeb"/>
        <w:numPr>
          <w:ilvl w:val="0"/>
          <w:numId w:val="91"/>
        </w:numPr>
        <w:suppressAutoHyphens/>
        <w:spacing w:before="0" w:beforeAutospacing="0" w:after="240" w:afterAutospacing="0" w:line="360" w:lineRule="atLeast"/>
        <w:ind w:right="48"/>
        <w:jc w:val="both"/>
        <w:rPr>
          <w:color w:val="000000"/>
        </w:rPr>
      </w:pPr>
      <w:r>
        <w:rPr>
          <w:color w:val="000000"/>
        </w:rPr>
        <w:t>And best of all it is an open source.</w:t>
      </w:r>
    </w:p>
    <w:p w:rsidR="007838DB" w:rsidRPr="009158C4" w:rsidRDefault="007838DB" w:rsidP="00BC4DC1">
      <w:pPr>
        <w:pStyle w:val="Heading2"/>
        <w:rPr>
          <w:color w:val="4A4A4A"/>
          <w:u w:val="single"/>
          <w:shd w:val="clear" w:color="auto" w:fill="FFFFFF"/>
        </w:rPr>
      </w:pPr>
      <w:r w:rsidRPr="009158C4">
        <w:rPr>
          <w:u w:val="single"/>
        </w:rPr>
        <w:t>11 Reasons to Use Twitter Bootstrap</w:t>
      </w:r>
    </w:p>
    <w:p w:rsidR="007838DB" w:rsidRPr="00BC4DC1" w:rsidRDefault="007838DB" w:rsidP="00BC4DC1">
      <w:pPr>
        <w:jc w:val="both"/>
        <w:rPr>
          <w:rFonts w:ascii="Times New Roman" w:hAnsi="Times New Roman" w:cs="Times New Roman"/>
          <w:b/>
          <w:color w:val="4A4A4A"/>
          <w:sz w:val="24"/>
          <w:szCs w:val="24"/>
          <w:u w:val="single"/>
          <w:shd w:val="clear" w:color="auto" w:fill="FFFFFF"/>
        </w:rPr>
      </w:pPr>
      <w:r w:rsidRPr="00BC4DC1">
        <w:rPr>
          <w:rFonts w:ascii="Times New Roman" w:hAnsi="Times New Roman" w:cs="Times New Roman"/>
          <w:color w:val="4A4A4A"/>
          <w:sz w:val="24"/>
          <w:szCs w:val="24"/>
          <w:shd w:val="clear" w:color="auto" w:fill="FFFFFF"/>
        </w:rPr>
        <w:t>The Bootstrap framework is the latest innovation to hit the design and development arena, making the creation of websites and apps easier, faster and better in general. If you’re not using Twitter Bootstrap yet, it’s time you took a look. Bootstrap is like a candy store for developers full of a multitude of tools.</w:t>
      </w:r>
    </w:p>
    <w:p w:rsidR="007838DB" w:rsidRPr="00BC4DC1" w:rsidRDefault="007838DB" w:rsidP="007838DB">
      <w:pPr>
        <w:pStyle w:val="Heading2"/>
        <w:keepNext/>
        <w:numPr>
          <w:ilvl w:val="1"/>
          <w:numId w:val="87"/>
        </w:numPr>
        <w:shd w:val="clear" w:color="auto" w:fill="FFFFFF"/>
        <w:suppressAutoHyphens/>
        <w:spacing w:before="0" w:beforeAutospacing="0" w:after="240" w:afterAutospacing="0"/>
        <w:rPr>
          <w:color w:val="4A4A4A"/>
          <w:sz w:val="28"/>
          <w:szCs w:val="28"/>
          <w:shd w:val="clear" w:color="auto" w:fill="FFFFFF"/>
        </w:rPr>
      </w:pPr>
      <w:r w:rsidRPr="00BC4DC1">
        <w:rPr>
          <w:bCs w:val="0"/>
          <w:color w:val="262626"/>
          <w:spacing w:val="-5"/>
          <w:sz w:val="28"/>
          <w:szCs w:val="28"/>
          <w:u w:val="single"/>
        </w:rPr>
        <w:t>1. Save Time</w:t>
      </w:r>
    </w:p>
    <w:p w:rsidR="007838DB" w:rsidRPr="00BB5BA3" w:rsidRDefault="007838DB" w:rsidP="00BB5BA3">
      <w:pPr>
        <w:jc w:val="both"/>
        <w:rPr>
          <w:rFonts w:ascii="Times New Roman" w:hAnsi="Times New Roman" w:cs="Times New Roman"/>
          <w:color w:val="4A4A4A"/>
          <w:sz w:val="24"/>
          <w:szCs w:val="24"/>
          <w:shd w:val="clear" w:color="auto" w:fill="FFFFFF"/>
        </w:rPr>
      </w:pPr>
      <w:r w:rsidRPr="00BC4DC1">
        <w:rPr>
          <w:rFonts w:ascii="Times New Roman" w:hAnsi="Times New Roman" w:cs="Times New Roman"/>
          <w:color w:val="4A4A4A"/>
          <w:sz w:val="24"/>
          <w:szCs w:val="24"/>
          <w:shd w:val="clear" w:color="auto" w:fill="FFFFFF"/>
        </w:rPr>
        <w:t>The Bootstrap libraries offer readymade pieces of code that can pump life into a website. A web developer doesn’t have to spend time laboriously working out and writing code, but simply find the right piece and fit it into the structure they’re working on</w:t>
      </w:r>
    </w:p>
    <w:p w:rsidR="007838DB" w:rsidRPr="00C64C2C" w:rsidRDefault="007838DB" w:rsidP="00C64C2C">
      <w:pPr>
        <w:pStyle w:val="Heading2"/>
        <w:keepNext/>
        <w:numPr>
          <w:ilvl w:val="1"/>
          <w:numId w:val="87"/>
        </w:numPr>
        <w:shd w:val="clear" w:color="auto" w:fill="FFFFFF"/>
        <w:suppressAutoHyphens/>
        <w:spacing w:before="0" w:beforeAutospacing="0" w:after="240" w:afterAutospacing="0"/>
        <w:jc w:val="both"/>
        <w:rPr>
          <w:color w:val="4A4A4A"/>
          <w:sz w:val="28"/>
          <w:szCs w:val="28"/>
          <w:shd w:val="clear" w:color="auto" w:fill="FFFFFF"/>
        </w:rPr>
      </w:pPr>
      <w:r w:rsidRPr="00C64C2C">
        <w:rPr>
          <w:bCs w:val="0"/>
          <w:color w:val="262626"/>
          <w:spacing w:val="-5"/>
          <w:sz w:val="28"/>
          <w:szCs w:val="28"/>
          <w:u w:val="single"/>
        </w:rPr>
        <w:lastRenderedPageBreak/>
        <w:t>2. Customizable</w:t>
      </w:r>
    </w:p>
    <w:p w:rsidR="007838DB" w:rsidRPr="00BC4DC1" w:rsidRDefault="007838DB" w:rsidP="007838DB">
      <w:pPr>
        <w:jc w:val="both"/>
        <w:rPr>
          <w:rFonts w:ascii="Times New Roman" w:hAnsi="Times New Roman" w:cs="Times New Roman"/>
          <w:color w:val="4A4A4A"/>
          <w:sz w:val="24"/>
          <w:szCs w:val="24"/>
          <w:shd w:val="clear" w:color="auto" w:fill="FFFFFF"/>
        </w:rPr>
      </w:pPr>
      <w:r w:rsidRPr="00BC4DC1">
        <w:rPr>
          <w:rFonts w:ascii="Times New Roman" w:hAnsi="Times New Roman" w:cs="Times New Roman"/>
          <w:color w:val="4A4A4A"/>
          <w:sz w:val="24"/>
          <w:szCs w:val="24"/>
          <w:shd w:val="clear" w:color="auto" w:fill="FFFFFF"/>
        </w:rPr>
        <w:t>A great aspect of Bootstrap is that you can make it your own This is the main reason many developers feel some tools are completely useless on the Bootstrap while others revere the same.</w:t>
      </w:r>
    </w:p>
    <w:p w:rsidR="007838DB" w:rsidRDefault="007838DB" w:rsidP="007838DB">
      <w:pPr>
        <w:rPr>
          <w:rFonts w:ascii="Helvetica" w:hAnsi="Helvetica" w:cs="Helvetica"/>
          <w:color w:val="4A4A4A"/>
          <w:shd w:val="clear" w:color="auto" w:fill="FFFFFF"/>
        </w:rPr>
      </w:pPr>
    </w:p>
    <w:p w:rsidR="007838DB" w:rsidRPr="00C64C2C" w:rsidRDefault="007838DB" w:rsidP="00C64C2C">
      <w:pPr>
        <w:pStyle w:val="Heading2"/>
        <w:keepNext/>
        <w:numPr>
          <w:ilvl w:val="1"/>
          <w:numId w:val="87"/>
        </w:numPr>
        <w:shd w:val="clear" w:color="auto" w:fill="FFFFFF"/>
        <w:suppressAutoHyphens/>
        <w:spacing w:before="0" w:beforeAutospacing="0" w:after="240" w:afterAutospacing="0"/>
        <w:jc w:val="both"/>
        <w:rPr>
          <w:bCs w:val="0"/>
          <w:color w:val="262626"/>
          <w:spacing w:val="-5"/>
          <w:sz w:val="28"/>
          <w:szCs w:val="28"/>
        </w:rPr>
      </w:pPr>
      <w:r w:rsidRPr="00C64C2C">
        <w:rPr>
          <w:bCs w:val="0"/>
          <w:color w:val="262626"/>
          <w:spacing w:val="-5"/>
          <w:sz w:val="28"/>
          <w:szCs w:val="28"/>
          <w:u w:val="single"/>
        </w:rPr>
        <w:t>3. Factor in the Design</w:t>
      </w:r>
    </w:p>
    <w:p w:rsidR="007838DB" w:rsidRPr="00BB5BA3" w:rsidRDefault="007838DB" w:rsidP="007838DB">
      <w:pPr>
        <w:pStyle w:val="Heading3"/>
        <w:keepLines w:val="0"/>
        <w:numPr>
          <w:ilvl w:val="2"/>
          <w:numId w:val="87"/>
        </w:numPr>
        <w:shd w:val="clear" w:color="auto" w:fill="FFFFFF"/>
        <w:suppressAutoHyphens/>
        <w:spacing w:before="0" w:line="240" w:lineRule="auto"/>
        <w:rPr>
          <w:rFonts w:ascii="Times New Roman" w:hAnsi="Times New Roman" w:cs="Times New Roman"/>
          <w:color w:val="4A4A4A"/>
          <w:sz w:val="26"/>
          <w:szCs w:val="26"/>
          <w:shd w:val="clear" w:color="auto" w:fill="FFFFFF"/>
        </w:rPr>
      </w:pPr>
      <w:r w:rsidRPr="00BB5BA3">
        <w:rPr>
          <w:rFonts w:ascii="Times New Roman" w:hAnsi="Times New Roman" w:cs="Times New Roman"/>
          <w:bCs w:val="0"/>
          <w:color w:val="262626"/>
          <w:spacing w:val="-5"/>
          <w:sz w:val="26"/>
          <w:szCs w:val="26"/>
        </w:rPr>
        <w:t>The Grid Speaks</w:t>
      </w:r>
    </w:p>
    <w:p w:rsidR="007838DB" w:rsidRDefault="007838DB" w:rsidP="00BB5BA3">
      <w:pPr>
        <w:jc w:val="both"/>
        <w:rPr>
          <w:rFonts w:ascii="Helvetica" w:hAnsi="Helvetica" w:cs="Helvetica"/>
          <w:color w:val="4A4A4A"/>
          <w:shd w:val="clear" w:color="auto" w:fill="FFFFFF"/>
        </w:rPr>
      </w:pPr>
      <w:r>
        <w:rPr>
          <w:color w:val="4A4A4A"/>
          <w:shd w:val="clear" w:color="auto" w:fill="FFFFFF"/>
        </w:rPr>
        <w:t>Creating page layouts requires a decent grid. Using the platform’s grid isn’t mandatory, but it does make your job a whole lot easier. On default mode the platform provides a 16 column grid which is 940px wide. A single column holds 40px with an additional 20px acting as the gutter. Rows and spans can be manipulated as needed. Styling is completed in auto mode and a developer can get the job done just by dropping content into the HTML they’re working with. Additionally, if you need to work through columns and nesting, then you’ve got the right grid to get the job done.</w:t>
      </w:r>
    </w:p>
    <w:p w:rsidR="007838DB" w:rsidRPr="00BB5BA3" w:rsidRDefault="007838DB" w:rsidP="007838DB">
      <w:pPr>
        <w:pStyle w:val="Heading3"/>
        <w:keepLines w:val="0"/>
        <w:numPr>
          <w:ilvl w:val="2"/>
          <w:numId w:val="87"/>
        </w:numPr>
        <w:shd w:val="clear" w:color="auto" w:fill="FFFFFF"/>
        <w:suppressAutoHyphens/>
        <w:spacing w:before="0" w:line="240" w:lineRule="auto"/>
        <w:rPr>
          <w:rFonts w:ascii="Times New Roman" w:hAnsi="Times New Roman" w:cs="Times New Roman"/>
          <w:color w:val="4A4A4A"/>
          <w:sz w:val="26"/>
          <w:szCs w:val="26"/>
          <w:shd w:val="clear" w:color="auto" w:fill="FFFFFF"/>
        </w:rPr>
      </w:pPr>
      <w:r w:rsidRPr="00BB5BA3">
        <w:rPr>
          <w:rFonts w:ascii="Times New Roman" w:hAnsi="Times New Roman" w:cs="Times New Roman"/>
          <w:bCs w:val="0"/>
          <w:color w:val="262626"/>
          <w:spacing w:val="-5"/>
          <w:sz w:val="26"/>
          <w:szCs w:val="26"/>
        </w:rPr>
        <w:t>LESS is more</w:t>
      </w:r>
    </w:p>
    <w:p w:rsidR="007838DB" w:rsidRDefault="007838DB" w:rsidP="007838DB">
      <w:pPr>
        <w:jc w:val="both"/>
        <w:rPr>
          <w:color w:val="4A4A4A"/>
          <w:shd w:val="clear" w:color="auto" w:fill="FFFFFF"/>
        </w:rPr>
      </w:pPr>
      <w:r>
        <w:rPr>
          <w:color w:val="4A4A4A"/>
          <w:shd w:val="clear" w:color="auto" w:fill="FFFFFF"/>
        </w:rPr>
        <w:t>LESS has in reality gone ballistic within development circles. With its additions to the Bootstrap platform, you can use LESS mixins and CSS manipulations to customize the built-in grid.</w:t>
      </w:r>
    </w:p>
    <w:p w:rsidR="007838DB" w:rsidRDefault="007838DB" w:rsidP="00BB5BA3">
      <w:pPr>
        <w:jc w:val="both"/>
      </w:pPr>
      <w:r>
        <w:rPr>
          <w:color w:val="4A4A4A"/>
          <w:shd w:val="clear" w:color="auto" w:fill="FFFFFF"/>
        </w:rPr>
        <w:t>Bootstrap takes some of the most popular CSS3 utilities and brings them to life as a homogenous reaction on all browsers.</w:t>
      </w:r>
    </w:p>
    <w:p w:rsidR="007838DB" w:rsidRPr="00BB5BA3" w:rsidRDefault="007838DB" w:rsidP="007838DB">
      <w:pPr>
        <w:pStyle w:val="Heading3"/>
        <w:keepLines w:val="0"/>
        <w:numPr>
          <w:ilvl w:val="2"/>
          <w:numId w:val="87"/>
        </w:numPr>
        <w:shd w:val="clear" w:color="auto" w:fill="FFFFFF"/>
        <w:suppressAutoHyphens/>
        <w:spacing w:before="0" w:line="240" w:lineRule="auto"/>
        <w:rPr>
          <w:rFonts w:ascii="Times New Roman" w:hAnsi="Times New Roman" w:cs="Times New Roman"/>
          <w:color w:val="4A4A4A"/>
          <w:sz w:val="26"/>
          <w:szCs w:val="26"/>
          <w:shd w:val="clear" w:color="auto" w:fill="FFFFFF"/>
        </w:rPr>
      </w:pPr>
      <w:r w:rsidRPr="00BB5BA3">
        <w:rPr>
          <w:rFonts w:ascii="Times New Roman" w:hAnsi="Times New Roman" w:cs="Times New Roman"/>
          <w:bCs w:val="0"/>
          <w:color w:val="262626"/>
          <w:spacing w:val="-5"/>
          <w:sz w:val="26"/>
          <w:szCs w:val="26"/>
        </w:rPr>
        <w:t>JavaScript</w:t>
      </w:r>
    </w:p>
    <w:p w:rsidR="007838DB" w:rsidRDefault="007838DB" w:rsidP="007838DB">
      <w:pPr>
        <w:jc w:val="both"/>
        <w:rPr>
          <w:color w:val="4A4A4A"/>
          <w:shd w:val="clear" w:color="auto" w:fill="FFFFFF"/>
        </w:rPr>
      </w:pPr>
      <w:r>
        <w:rPr>
          <w:color w:val="4A4A4A"/>
          <w:shd w:val="clear" w:color="auto" w:fill="FFFFFF"/>
        </w:rPr>
        <w:t>Bootstrap comes equipped with JavaScript libraries that go above and beyond basic structural and styling. JavaScript often becomes an integral part of a web design and developers have to pull in all elements together to see the final form flourish.</w:t>
      </w:r>
    </w:p>
    <w:p w:rsidR="007838DB" w:rsidRDefault="007838DB" w:rsidP="00C36F94">
      <w:pPr>
        <w:jc w:val="both"/>
        <w:rPr>
          <w:rFonts w:ascii="Helvetica" w:hAnsi="Helvetica" w:cs="Helvetica"/>
          <w:color w:val="4A4A4A"/>
          <w:shd w:val="clear" w:color="auto" w:fill="FFFFFF"/>
        </w:rPr>
      </w:pPr>
      <w:r>
        <w:rPr>
          <w:color w:val="4A4A4A"/>
          <w:shd w:val="clear" w:color="auto" w:fill="FFFFFF"/>
        </w:rPr>
        <w:t>With Bootstrap, a developer can easily manipulate modal windows alerts, tooltips, Scrollspy, Popover, Button, Typehead, etc. The best part, however, is that Bootstrap enables you to skip writing the script altogether.</w:t>
      </w:r>
    </w:p>
    <w:p w:rsidR="007838DB" w:rsidRPr="00C64C2C" w:rsidRDefault="007838DB" w:rsidP="00C64C2C">
      <w:pPr>
        <w:pStyle w:val="Heading2"/>
        <w:keepNext/>
        <w:numPr>
          <w:ilvl w:val="1"/>
          <w:numId w:val="87"/>
        </w:numPr>
        <w:shd w:val="clear" w:color="auto" w:fill="FFFFFF"/>
        <w:suppressAutoHyphens/>
        <w:spacing w:before="0" w:beforeAutospacing="0" w:after="240" w:afterAutospacing="0"/>
        <w:jc w:val="both"/>
        <w:rPr>
          <w:color w:val="4A4A4A"/>
          <w:sz w:val="28"/>
          <w:szCs w:val="28"/>
          <w:shd w:val="clear" w:color="auto" w:fill="FFFFFF"/>
        </w:rPr>
      </w:pPr>
      <w:r w:rsidRPr="00C64C2C">
        <w:rPr>
          <w:bCs w:val="0"/>
          <w:color w:val="262626"/>
          <w:spacing w:val="-5"/>
          <w:sz w:val="28"/>
          <w:szCs w:val="28"/>
          <w:u w:val="single"/>
        </w:rPr>
        <w:t>4. Consistency</w:t>
      </w:r>
    </w:p>
    <w:p w:rsidR="007838DB" w:rsidRDefault="007838DB" w:rsidP="00C36F94">
      <w:pPr>
        <w:jc w:val="both"/>
        <w:rPr>
          <w:rFonts w:ascii="Helvetica" w:hAnsi="Helvetica" w:cs="Helvetica"/>
          <w:color w:val="4A4A4A"/>
          <w:shd w:val="clear" w:color="auto" w:fill="FFFFFF"/>
        </w:rPr>
      </w:pPr>
      <w:r>
        <w:rPr>
          <w:color w:val="4A4A4A"/>
          <w:shd w:val="clear" w:color="auto" w:fill="FFFFFF"/>
        </w:rPr>
        <w:t>Since it works with a central set of development code, Bootstrap’s results are uniform across platforms. You’ll see the same thing on Internet Explorer, Chrome and Firefox.</w:t>
      </w:r>
    </w:p>
    <w:p w:rsidR="007838DB" w:rsidRPr="00C64C2C" w:rsidRDefault="007838DB" w:rsidP="00C64C2C">
      <w:pPr>
        <w:pStyle w:val="Heading2"/>
        <w:keepNext/>
        <w:numPr>
          <w:ilvl w:val="1"/>
          <w:numId w:val="87"/>
        </w:numPr>
        <w:shd w:val="clear" w:color="auto" w:fill="FFFFFF"/>
        <w:suppressAutoHyphens/>
        <w:spacing w:before="0" w:beforeAutospacing="0" w:after="240" w:afterAutospacing="0"/>
        <w:jc w:val="both"/>
        <w:rPr>
          <w:rStyle w:val="apple-converted-space"/>
          <w:color w:val="4A4A4A"/>
          <w:sz w:val="28"/>
          <w:szCs w:val="28"/>
          <w:shd w:val="clear" w:color="auto" w:fill="FFFFFF"/>
        </w:rPr>
      </w:pPr>
      <w:r w:rsidRPr="00C64C2C">
        <w:rPr>
          <w:bCs w:val="0"/>
          <w:color w:val="262626"/>
          <w:spacing w:val="-5"/>
          <w:sz w:val="28"/>
          <w:szCs w:val="28"/>
          <w:u w:val="single"/>
        </w:rPr>
        <w:t>5. Updates</w:t>
      </w:r>
    </w:p>
    <w:p w:rsidR="007838DB" w:rsidRDefault="007838DB" w:rsidP="007838DB">
      <w:pPr>
        <w:jc w:val="both"/>
        <w:rPr>
          <w:rFonts w:ascii="Verdana" w:hAnsi="Verdana" w:cs="Helvetica"/>
          <w:color w:val="4A4A4A"/>
          <w:sz w:val="21"/>
          <w:szCs w:val="21"/>
          <w:shd w:val="clear" w:color="auto" w:fill="FFFFFF"/>
        </w:rPr>
      </w:pPr>
      <w:r>
        <w:rPr>
          <w:rStyle w:val="apple-converted-space"/>
          <w:color w:val="4A4A4A"/>
          <w:shd w:val="clear" w:color="auto" w:fill="FFFFFF"/>
        </w:rPr>
        <w:t> </w:t>
      </w:r>
      <w:r>
        <w:rPr>
          <w:color w:val="4A4A4A"/>
          <w:shd w:val="clear" w:color="auto" w:fill="FFFFFF"/>
        </w:rPr>
        <w:t>updates get to users twice a year. Bootstrap, on the other hand, is ever-evolving with updates coming out on a much more regular and constant basis. As soon as web developers find a problem, the Bootstrap team starts looking to fix it.</w:t>
      </w:r>
    </w:p>
    <w:p w:rsidR="007838DB" w:rsidRPr="00C64C2C" w:rsidRDefault="007838DB" w:rsidP="00C64C2C">
      <w:pPr>
        <w:pStyle w:val="Heading2"/>
        <w:keepNext/>
        <w:numPr>
          <w:ilvl w:val="1"/>
          <w:numId w:val="87"/>
        </w:numPr>
        <w:shd w:val="clear" w:color="auto" w:fill="FFFFFF"/>
        <w:suppressAutoHyphens/>
        <w:spacing w:before="0" w:beforeAutospacing="0" w:after="240" w:afterAutospacing="0"/>
        <w:jc w:val="both"/>
        <w:rPr>
          <w:color w:val="4A4A4A"/>
          <w:sz w:val="28"/>
          <w:szCs w:val="28"/>
          <w:shd w:val="clear" w:color="auto" w:fill="FFFFFF"/>
        </w:rPr>
      </w:pPr>
      <w:r w:rsidRPr="00C64C2C">
        <w:rPr>
          <w:bCs w:val="0"/>
          <w:color w:val="262626"/>
          <w:spacing w:val="-5"/>
          <w:sz w:val="28"/>
          <w:szCs w:val="28"/>
          <w:u w:val="single"/>
        </w:rPr>
        <w:lastRenderedPageBreak/>
        <w:t>6. Integration</w:t>
      </w:r>
    </w:p>
    <w:p w:rsidR="007838DB" w:rsidRDefault="007838DB" w:rsidP="007838DB">
      <w:pPr>
        <w:jc w:val="both"/>
        <w:rPr>
          <w:rFonts w:ascii="Helvetica" w:hAnsi="Helvetica" w:cs="Helvetica"/>
          <w:color w:val="4A4A4A"/>
          <w:shd w:val="clear" w:color="auto" w:fill="FFFFFF"/>
        </w:rPr>
      </w:pPr>
      <w:r>
        <w:rPr>
          <w:color w:val="4A4A4A"/>
          <w:shd w:val="clear" w:color="auto" w:fill="FFFFFF"/>
        </w:rPr>
        <w:t>If you’re working on a site which is already live, but still trying to iron out the creases then Bootstrap can help.</w:t>
      </w:r>
      <w:r>
        <w:rPr>
          <w:rStyle w:val="apple-converted-space"/>
          <w:color w:val="4A4A4A"/>
          <w:shd w:val="clear" w:color="auto" w:fill="FFFFFF"/>
        </w:rPr>
        <w:t>  </w:t>
      </w:r>
      <w:r>
        <w:rPr>
          <w:color w:val="4A4A4A"/>
          <w:shd w:val="clear" w:color="auto" w:fill="FFFFFF"/>
        </w:rPr>
        <w:t>Integration is simple, fast and easy to accomplish and once you’re done you can play with your design to your heart’s content.</w:t>
      </w:r>
    </w:p>
    <w:p w:rsidR="007838DB" w:rsidRDefault="007838DB" w:rsidP="007838DB">
      <w:pPr>
        <w:rPr>
          <w:rFonts w:ascii="Helvetica" w:hAnsi="Helvetica" w:cs="Helvetica"/>
          <w:color w:val="4A4A4A"/>
          <w:shd w:val="clear" w:color="auto" w:fill="FFFFFF"/>
        </w:rPr>
      </w:pPr>
    </w:p>
    <w:p w:rsidR="007838DB" w:rsidRPr="00C64C2C" w:rsidRDefault="007838DB" w:rsidP="00C64C2C">
      <w:pPr>
        <w:pStyle w:val="Heading2"/>
        <w:keepNext/>
        <w:numPr>
          <w:ilvl w:val="1"/>
          <w:numId w:val="87"/>
        </w:numPr>
        <w:shd w:val="clear" w:color="auto" w:fill="FFFFFF"/>
        <w:suppressAutoHyphens/>
        <w:spacing w:before="0" w:beforeAutospacing="0" w:after="240" w:afterAutospacing="0"/>
        <w:jc w:val="both"/>
        <w:rPr>
          <w:color w:val="4A4A4A"/>
          <w:sz w:val="28"/>
          <w:szCs w:val="28"/>
          <w:shd w:val="clear" w:color="auto" w:fill="FFFFFF"/>
        </w:rPr>
      </w:pPr>
      <w:r w:rsidRPr="00C64C2C">
        <w:rPr>
          <w:bCs w:val="0"/>
          <w:color w:val="262626"/>
          <w:spacing w:val="-5"/>
          <w:sz w:val="28"/>
          <w:szCs w:val="28"/>
          <w:u w:val="single"/>
        </w:rPr>
        <w:t>7. Responsiveness</w:t>
      </w:r>
    </w:p>
    <w:p w:rsidR="007838DB" w:rsidRDefault="007838DB" w:rsidP="007838DB">
      <w:pPr>
        <w:jc w:val="both"/>
        <w:rPr>
          <w:rFonts w:ascii="Verdana" w:hAnsi="Verdana" w:cs="Helvetica"/>
          <w:color w:val="4A4A4A"/>
          <w:sz w:val="21"/>
          <w:szCs w:val="21"/>
          <w:shd w:val="clear" w:color="auto" w:fill="FFFFFF"/>
        </w:rPr>
      </w:pPr>
      <w:r>
        <w:rPr>
          <w:color w:val="4A4A4A"/>
          <w:shd w:val="clear" w:color="auto" w:fill="FFFFFF"/>
        </w:rPr>
        <w:t>Bootstrap is responsive. If you shift from a laptop to an iPad and from an iPad to a Mac you won’t have to fret over your work. Bootstrap adapts to the change in platforms with super speed and efficiency.</w:t>
      </w:r>
    </w:p>
    <w:p w:rsidR="007838DB" w:rsidRPr="00C64C2C" w:rsidRDefault="007838DB" w:rsidP="00C64C2C">
      <w:pPr>
        <w:pStyle w:val="Heading2"/>
        <w:keepNext/>
        <w:numPr>
          <w:ilvl w:val="1"/>
          <w:numId w:val="87"/>
        </w:numPr>
        <w:shd w:val="clear" w:color="auto" w:fill="FFFFFF"/>
        <w:suppressAutoHyphens/>
        <w:spacing w:before="0" w:beforeAutospacing="0" w:after="240" w:afterAutospacing="0"/>
        <w:jc w:val="both"/>
        <w:rPr>
          <w:color w:val="4A4A4A"/>
          <w:sz w:val="28"/>
          <w:szCs w:val="28"/>
          <w:shd w:val="clear" w:color="auto" w:fill="FFFFFF"/>
        </w:rPr>
      </w:pPr>
      <w:r w:rsidRPr="00C64C2C">
        <w:rPr>
          <w:bCs w:val="0"/>
          <w:color w:val="262626"/>
          <w:spacing w:val="-5"/>
          <w:sz w:val="28"/>
          <w:szCs w:val="28"/>
          <w:u w:val="single"/>
        </w:rPr>
        <w:t>8. Future Compatibility</w:t>
      </w:r>
    </w:p>
    <w:p w:rsidR="007838DB" w:rsidRDefault="007838DB" w:rsidP="007838DB">
      <w:pPr>
        <w:jc w:val="both"/>
        <w:rPr>
          <w:color w:val="4A4A4A"/>
          <w:shd w:val="clear" w:color="auto" w:fill="FFFFFF"/>
        </w:rPr>
      </w:pPr>
      <w:r>
        <w:rPr>
          <w:color w:val="4A4A4A"/>
          <w:shd w:val="clear" w:color="auto" w:fill="FFFFFF"/>
        </w:rPr>
        <w:t>Bootstrap comes equipped with many elements that are being considered the future of design itself. For instance both HTML5 and CSS3 are things that are going to be big in the future. Since the framework takes into account the future of design and development.</w:t>
      </w:r>
    </w:p>
    <w:p w:rsidR="007838DB" w:rsidRPr="00C64C2C" w:rsidRDefault="007838DB" w:rsidP="00C64C2C">
      <w:pPr>
        <w:pStyle w:val="Heading2"/>
        <w:keepNext/>
        <w:numPr>
          <w:ilvl w:val="1"/>
          <w:numId w:val="87"/>
        </w:numPr>
        <w:shd w:val="clear" w:color="auto" w:fill="FFFFFF"/>
        <w:suppressAutoHyphens/>
        <w:spacing w:before="0" w:beforeAutospacing="0" w:after="240" w:afterAutospacing="0"/>
        <w:jc w:val="both"/>
        <w:rPr>
          <w:color w:val="4A4A4A"/>
          <w:sz w:val="28"/>
          <w:szCs w:val="28"/>
          <w:shd w:val="clear" w:color="auto" w:fill="FFFFFF"/>
        </w:rPr>
      </w:pPr>
      <w:r w:rsidRPr="00C64C2C">
        <w:rPr>
          <w:bCs w:val="0"/>
          <w:color w:val="262626"/>
          <w:spacing w:val="-5"/>
          <w:sz w:val="28"/>
          <w:szCs w:val="28"/>
          <w:u w:val="single"/>
        </w:rPr>
        <w:t>9. Competitiveness</w:t>
      </w:r>
    </w:p>
    <w:p w:rsidR="007838DB" w:rsidRDefault="007838DB" w:rsidP="00C36F94">
      <w:pPr>
        <w:jc w:val="both"/>
        <w:rPr>
          <w:rFonts w:ascii="Helvetica" w:hAnsi="Helvetica" w:cs="Helvetica"/>
          <w:color w:val="4A4A4A"/>
          <w:shd w:val="clear" w:color="auto" w:fill="FFFFFF"/>
        </w:rPr>
      </w:pPr>
      <w:r>
        <w:rPr>
          <w:color w:val="4A4A4A"/>
          <w:shd w:val="clear" w:color="auto" w:fill="FFFFFF"/>
        </w:rPr>
        <w:t>Bootstrap isn’t the only one of its kind. It has been pitted against JQuery UI and the</w:t>
      </w:r>
      <w:r>
        <w:rPr>
          <w:rStyle w:val="apple-converted-space"/>
          <w:color w:val="4A4A4A"/>
          <w:shd w:val="clear" w:color="auto" w:fill="FFFFFF"/>
        </w:rPr>
        <w:t> </w:t>
      </w:r>
      <w:hyperlink r:id="rId42" w:history="1">
        <w:r>
          <w:rPr>
            <w:rStyle w:val="Hyperlink"/>
            <w:color w:val="369BC8"/>
          </w:rPr>
          <w:t>HTML5 Boilerplate</w:t>
        </w:r>
      </w:hyperlink>
      <w:r>
        <w:rPr>
          <w:color w:val="4A4A4A"/>
          <w:shd w:val="clear" w:color="auto" w:fill="FFFFFF"/>
        </w:rPr>
        <w:t>, but a more realistic competitor is the Zurb Foundation. Bootstrap 2 has a toolset that the Foundation will have a tough time matching up to.  Third party plugins, themes, a plethora of features, codes, etc. are already up for grabs with Bootstrap – which isn’t true for the Foundation at this point. Some of you might feel that Bootstrap has a bloated feel (which the Foundation doesn’t) but that can be easily done away with through the custom Bootstrap download builder</w:t>
      </w:r>
      <w:r>
        <w:rPr>
          <w:rFonts w:ascii="Verdana" w:hAnsi="Verdana" w:cs="Helvetica"/>
          <w:color w:val="4A4A4A"/>
          <w:sz w:val="21"/>
          <w:szCs w:val="21"/>
          <w:shd w:val="clear" w:color="auto" w:fill="FFFFFF"/>
        </w:rPr>
        <w:t>.</w:t>
      </w:r>
    </w:p>
    <w:p w:rsidR="007838DB" w:rsidRPr="00C64C2C" w:rsidRDefault="007838DB" w:rsidP="00C64C2C">
      <w:pPr>
        <w:pStyle w:val="Heading2"/>
        <w:keepNext/>
        <w:numPr>
          <w:ilvl w:val="1"/>
          <w:numId w:val="87"/>
        </w:numPr>
        <w:shd w:val="clear" w:color="auto" w:fill="FFFFFF"/>
        <w:suppressAutoHyphens/>
        <w:spacing w:before="0" w:beforeAutospacing="0" w:after="240" w:afterAutospacing="0"/>
        <w:jc w:val="both"/>
        <w:rPr>
          <w:color w:val="4A4A4A"/>
          <w:sz w:val="28"/>
          <w:szCs w:val="28"/>
          <w:shd w:val="clear" w:color="auto" w:fill="FFFFFF"/>
        </w:rPr>
      </w:pPr>
      <w:r w:rsidRPr="00C64C2C">
        <w:rPr>
          <w:bCs w:val="0"/>
          <w:color w:val="262626"/>
          <w:spacing w:val="-5"/>
          <w:sz w:val="28"/>
          <w:szCs w:val="28"/>
          <w:u w:val="single"/>
        </w:rPr>
        <w:t>10. The Docs Talk!</w:t>
      </w:r>
    </w:p>
    <w:p w:rsidR="007838DB" w:rsidRDefault="007838DB" w:rsidP="007838DB">
      <w:pPr>
        <w:jc w:val="both"/>
        <w:rPr>
          <w:color w:val="4A4A4A"/>
          <w:shd w:val="clear" w:color="auto" w:fill="FFFFFF"/>
        </w:rPr>
      </w:pPr>
      <w:r>
        <w:rPr>
          <w:color w:val="4A4A4A"/>
          <w:shd w:val="clear" w:color="auto" w:fill="FFFFFF"/>
        </w:rPr>
        <w:t>Bootstrap’s documentation is impressive. The case with most newer platforms is that they don’t have proper documentation, but Bootstrap gives you a head start because you don’t have to play with everything to learn and instead can find information on just about anything through the documentation.</w:t>
      </w:r>
    </w:p>
    <w:p w:rsidR="007838DB" w:rsidRPr="00C64C2C" w:rsidRDefault="007838DB" w:rsidP="00C64C2C">
      <w:pPr>
        <w:pStyle w:val="Heading2"/>
        <w:keepNext/>
        <w:numPr>
          <w:ilvl w:val="1"/>
          <w:numId w:val="87"/>
        </w:numPr>
        <w:shd w:val="clear" w:color="auto" w:fill="FFFFFF"/>
        <w:suppressAutoHyphens/>
        <w:spacing w:before="0" w:beforeAutospacing="0" w:after="240" w:afterAutospacing="0"/>
        <w:jc w:val="both"/>
        <w:rPr>
          <w:color w:val="4A4A4A"/>
          <w:sz w:val="28"/>
          <w:szCs w:val="28"/>
          <w:shd w:val="clear" w:color="auto" w:fill="FFFFFF"/>
        </w:rPr>
      </w:pPr>
      <w:r w:rsidRPr="00C64C2C">
        <w:rPr>
          <w:bCs w:val="0"/>
          <w:color w:val="262626"/>
          <w:spacing w:val="-5"/>
          <w:sz w:val="28"/>
          <w:szCs w:val="28"/>
          <w:u w:val="single"/>
        </w:rPr>
        <w:t>11. For the Bosses</w:t>
      </w:r>
    </w:p>
    <w:p w:rsidR="007838DB" w:rsidRDefault="007838DB" w:rsidP="000C6DE7">
      <w:pPr>
        <w:jc w:val="both"/>
        <w:rPr>
          <w:rFonts w:ascii="Helvetica" w:hAnsi="Helvetica" w:cs="Helvetica"/>
          <w:color w:val="4A4A4A"/>
          <w:shd w:val="clear" w:color="auto" w:fill="FFFFFF"/>
        </w:rPr>
      </w:pPr>
      <w:r>
        <w:rPr>
          <w:color w:val="4A4A4A"/>
          <w:shd w:val="clear" w:color="auto" w:fill="FFFFFF"/>
        </w:rPr>
        <w:t>You don’t need to spend a lot of time learning to use Bootstrap as it has taken all modular approaches and good architecture and pulled them together. From the perspective of an employer, if you give a web developer the Bootstrap framework then they won’t need to spend as much time learning, as compared to HTML and CSS. Bootstrap allows for immediate quality work, which makes it great for facilitating efficient, outcome-oriented design communication.</w:t>
      </w:r>
    </w:p>
    <w:p w:rsidR="007838DB" w:rsidRPr="009158C4" w:rsidRDefault="007838DB" w:rsidP="00A864B2">
      <w:pPr>
        <w:pStyle w:val="Heading2"/>
        <w:rPr>
          <w:color w:val="4A4A4A"/>
          <w:u w:val="single"/>
          <w:shd w:val="clear" w:color="auto" w:fill="FFFFFF"/>
        </w:rPr>
      </w:pPr>
      <w:r w:rsidRPr="009158C4">
        <w:rPr>
          <w:u w:val="single"/>
        </w:rPr>
        <w:t>Download Bootstrap</w:t>
      </w:r>
      <w:r w:rsidR="00A864B2" w:rsidRPr="009158C4">
        <w:rPr>
          <w:u w:val="single"/>
        </w:rPr>
        <w:t xml:space="preserve"> :</w:t>
      </w:r>
    </w:p>
    <w:p w:rsidR="007838DB" w:rsidRPr="00365153" w:rsidRDefault="007838DB" w:rsidP="007838DB">
      <w:pPr>
        <w:jc w:val="both"/>
        <w:rPr>
          <w:rFonts w:ascii="Times New Roman" w:hAnsi="Times New Roman" w:cs="Times New Roman"/>
          <w:b/>
          <w:iCs/>
          <w:color w:val="000000"/>
          <w:sz w:val="24"/>
          <w:szCs w:val="24"/>
        </w:rPr>
      </w:pPr>
      <w:r w:rsidRPr="00365153">
        <w:rPr>
          <w:rFonts w:ascii="Times New Roman" w:hAnsi="Times New Roman" w:cs="Times New Roman"/>
          <w:color w:val="000000"/>
          <w:sz w:val="24"/>
          <w:szCs w:val="24"/>
          <w:shd w:val="clear" w:color="auto" w:fill="FFFFFF"/>
        </w:rPr>
        <w:lastRenderedPageBreak/>
        <w:t xml:space="preserve">You can download the latest version of Bootstrap from </w:t>
      </w:r>
      <w:hyperlink r:id="rId43" w:anchor="_blank" w:history="1">
        <w:r w:rsidRPr="00365153">
          <w:rPr>
            <w:rStyle w:val="Hyperlink"/>
            <w:rFonts w:ascii="Times New Roman" w:hAnsi="Times New Roman" w:cs="Times New Roman"/>
            <w:b/>
            <w:color w:val="313131"/>
            <w:sz w:val="24"/>
            <w:szCs w:val="24"/>
          </w:rPr>
          <w:t>http://getbootstrap.com/</w:t>
        </w:r>
      </w:hyperlink>
      <w:r w:rsidRPr="00365153">
        <w:rPr>
          <w:rFonts w:ascii="Times New Roman" w:hAnsi="Times New Roman" w:cs="Times New Roman"/>
          <w:b/>
          <w:color w:val="000000"/>
          <w:sz w:val="24"/>
          <w:szCs w:val="24"/>
          <w:shd w:val="clear" w:color="auto" w:fill="FFFFFF"/>
        </w:rPr>
        <w:t>.</w:t>
      </w:r>
      <w:r w:rsidRPr="00365153">
        <w:rPr>
          <w:rFonts w:ascii="Times New Roman" w:hAnsi="Times New Roman" w:cs="Times New Roman"/>
          <w:color w:val="000000"/>
          <w:sz w:val="24"/>
          <w:szCs w:val="24"/>
          <w:shd w:val="clear" w:color="auto" w:fill="FFFFFF"/>
        </w:rPr>
        <w:t xml:space="preserve"> When you click on this link, you will get to see a screen as below: </w:t>
      </w:r>
    </w:p>
    <w:p w:rsidR="007838DB" w:rsidRPr="00365153" w:rsidRDefault="007838DB" w:rsidP="007838DB">
      <w:pPr>
        <w:pStyle w:val="NormalWeb"/>
        <w:numPr>
          <w:ilvl w:val="0"/>
          <w:numId w:val="101"/>
        </w:numPr>
        <w:suppressAutoHyphens/>
        <w:spacing w:before="0" w:beforeAutospacing="0" w:after="240" w:afterAutospacing="0" w:line="360" w:lineRule="atLeast"/>
        <w:ind w:left="768" w:right="48"/>
        <w:jc w:val="both"/>
        <w:rPr>
          <w:b/>
          <w:iCs/>
          <w:color w:val="000000"/>
        </w:rPr>
      </w:pPr>
      <w:r w:rsidRPr="00365153">
        <w:rPr>
          <w:b/>
          <w:iCs/>
          <w:color w:val="000000"/>
        </w:rPr>
        <w:t>Download Bootstrap</w:t>
      </w:r>
      <w:r w:rsidRPr="00365153">
        <w:rPr>
          <w:rStyle w:val="apple-converted-space"/>
          <w:color w:val="000000"/>
        </w:rPr>
        <w:t> </w:t>
      </w:r>
      <w:r w:rsidRPr="00365153">
        <w:rPr>
          <w:color w:val="000000"/>
        </w:rPr>
        <w:t>− Clicking this, you can download the precompiled and minified versions of Bootstrap CSS, JavaScript, and fonts. No documentation or original source code files are included.</w:t>
      </w:r>
    </w:p>
    <w:p w:rsidR="007838DB" w:rsidRPr="00365153" w:rsidRDefault="007838DB" w:rsidP="007838DB">
      <w:pPr>
        <w:pStyle w:val="NormalWeb"/>
        <w:numPr>
          <w:ilvl w:val="0"/>
          <w:numId w:val="101"/>
        </w:numPr>
        <w:suppressAutoHyphens/>
        <w:spacing w:before="0" w:beforeAutospacing="0" w:after="240" w:afterAutospacing="0" w:line="360" w:lineRule="atLeast"/>
        <w:ind w:left="768" w:right="48"/>
        <w:jc w:val="both"/>
        <w:rPr>
          <w:b/>
          <w:iCs/>
          <w:color w:val="000000"/>
        </w:rPr>
      </w:pPr>
      <w:r w:rsidRPr="00365153">
        <w:rPr>
          <w:b/>
          <w:iCs/>
          <w:color w:val="000000"/>
        </w:rPr>
        <w:t>Download Source</w:t>
      </w:r>
      <w:r w:rsidRPr="00365153">
        <w:rPr>
          <w:rStyle w:val="apple-converted-space"/>
          <w:color w:val="000000"/>
        </w:rPr>
        <w:t> </w:t>
      </w:r>
      <w:r w:rsidRPr="00365153">
        <w:rPr>
          <w:color w:val="000000"/>
        </w:rPr>
        <w:t>− Clicking this, you can get the latest Bootstrap LESS and JavaScript source code directly from GitHub.</w:t>
      </w:r>
    </w:p>
    <w:p w:rsidR="007838DB" w:rsidRPr="00365153" w:rsidRDefault="007838DB" w:rsidP="007838DB">
      <w:pPr>
        <w:pStyle w:val="NormalWeb"/>
        <w:numPr>
          <w:ilvl w:val="0"/>
          <w:numId w:val="101"/>
        </w:numPr>
        <w:suppressAutoHyphens/>
        <w:spacing w:before="0" w:beforeAutospacing="0" w:after="240" w:afterAutospacing="0" w:line="360" w:lineRule="atLeast"/>
        <w:ind w:left="768" w:right="48"/>
        <w:jc w:val="both"/>
      </w:pPr>
      <w:r w:rsidRPr="00365153">
        <w:rPr>
          <w:b/>
          <w:iCs/>
          <w:color w:val="000000"/>
        </w:rPr>
        <w:t>Download Sass</w:t>
      </w:r>
      <w:r w:rsidRPr="00365153">
        <w:rPr>
          <w:rStyle w:val="apple-converted-space"/>
          <w:color w:val="000000"/>
        </w:rPr>
        <w:t> </w:t>
      </w:r>
      <w:r w:rsidRPr="00365153">
        <w:rPr>
          <w:color w:val="000000"/>
        </w:rPr>
        <w:t>− Clicking this, you can get the latest Bootstrap LESS to Sass for easy inclusion in Rails, Compass, or Sass-only projects.</w:t>
      </w:r>
    </w:p>
    <w:p w:rsidR="007838DB" w:rsidRDefault="007838DB" w:rsidP="007838DB">
      <w:pPr>
        <w:jc w:val="both"/>
        <w:rPr>
          <w:rFonts w:ascii="Helvetica" w:hAnsi="Helvetica" w:cs="Helvetica"/>
          <w:color w:val="4A4A4A"/>
          <w:shd w:val="clear" w:color="auto" w:fill="FFFFFF"/>
        </w:rPr>
      </w:pPr>
      <w:r>
        <w:rPr>
          <w:noProof/>
          <w:color w:val="000000"/>
          <w:shd w:val="clear" w:color="auto" w:fill="FFFFFF"/>
        </w:rPr>
        <w:drawing>
          <wp:inline distT="0" distB="0" distL="0" distR="0">
            <wp:extent cx="6504305" cy="28860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04305" cy="2886075"/>
                    </a:xfrm>
                    <a:prstGeom prst="rect">
                      <a:avLst/>
                    </a:prstGeom>
                    <a:solidFill>
                      <a:srgbClr val="FFFFFF"/>
                    </a:solidFill>
                    <a:ln>
                      <a:noFill/>
                    </a:ln>
                  </pic:spPr>
                </pic:pic>
              </a:graphicData>
            </a:graphic>
          </wp:inline>
        </w:drawing>
      </w:r>
    </w:p>
    <w:p w:rsidR="007838DB" w:rsidRDefault="007838DB" w:rsidP="007838DB">
      <w:pPr>
        <w:rPr>
          <w:rFonts w:ascii="Helvetica" w:hAnsi="Helvetica" w:cs="Helvetica"/>
          <w:color w:val="4A4A4A"/>
          <w:shd w:val="clear" w:color="auto" w:fill="FFFFFF"/>
        </w:rPr>
      </w:pPr>
    </w:p>
    <w:p w:rsidR="007838DB" w:rsidRPr="00905AB0" w:rsidRDefault="007838DB" w:rsidP="007838DB">
      <w:pPr>
        <w:jc w:val="both"/>
        <w:rPr>
          <w:rFonts w:ascii="Times New Roman" w:hAnsi="Times New Roman" w:cs="Times New Roman"/>
          <w:sz w:val="24"/>
          <w:szCs w:val="24"/>
        </w:rPr>
      </w:pPr>
      <w:r w:rsidRPr="00905AB0">
        <w:rPr>
          <w:rFonts w:ascii="Times New Roman" w:hAnsi="Times New Roman" w:cs="Times New Roman"/>
          <w:color w:val="000000"/>
          <w:sz w:val="24"/>
          <w:szCs w:val="24"/>
          <w:shd w:val="clear" w:color="auto" w:fill="FFFFFF"/>
        </w:rPr>
        <w:t xml:space="preserve">If you click on DownloadBootstrap button, The page will redirect to another page. Here you can see Three buttons: </w:t>
      </w:r>
    </w:p>
    <w:p w:rsidR="007838DB" w:rsidRDefault="007838DB" w:rsidP="007838DB">
      <w:pPr>
        <w:rPr>
          <w:rFonts w:ascii="Helvetica" w:hAnsi="Helvetica" w:cs="Helvetica"/>
          <w:color w:val="4A4A4A"/>
          <w:shd w:val="clear" w:color="auto" w:fill="FFFFFF"/>
        </w:rPr>
      </w:pPr>
      <w:r>
        <w:rPr>
          <w:rFonts w:ascii="Verdana" w:hAnsi="Verdana" w:cs="Verdana"/>
          <w:noProof/>
          <w:color w:val="000000"/>
          <w:sz w:val="23"/>
          <w:szCs w:val="23"/>
          <w:shd w:val="clear" w:color="auto" w:fill="FFFFFF"/>
        </w:rPr>
        <w:lastRenderedPageBreak/>
        <w:drawing>
          <wp:inline distT="0" distB="0" distL="0" distR="0">
            <wp:extent cx="6324600" cy="2933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2933700"/>
                    </a:xfrm>
                    <a:prstGeom prst="rect">
                      <a:avLst/>
                    </a:prstGeom>
                    <a:solidFill>
                      <a:srgbClr val="FFFFFF"/>
                    </a:solidFill>
                    <a:ln>
                      <a:noFill/>
                    </a:ln>
                  </pic:spPr>
                </pic:pic>
              </a:graphicData>
            </a:graphic>
          </wp:inline>
        </w:drawing>
      </w:r>
    </w:p>
    <w:p w:rsidR="007838DB" w:rsidRPr="009158C4" w:rsidRDefault="007838DB" w:rsidP="008617CF">
      <w:pPr>
        <w:pStyle w:val="Heading2"/>
        <w:rPr>
          <w:color w:val="000000"/>
          <w:u w:val="single"/>
        </w:rPr>
      </w:pPr>
      <w:r w:rsidRPr="009158C4">
        <w:rPr>
          <w:u w:val="single"/>
        </w:rPr>
        <w:t>File Structure of Download Bootstrap</w:t>
      </w:r>
    </w:p>
    <w:p w:rsidR="007838DB" w:rsidRPr="00FB6311" w:rsidRDefault="007838DB" w:rsidP="007838DB">
      <w:pPr>
        <w:pStyle w:val="NormalWeb"/>
        <w:spacing w:before="0" w:after="240" w:line="360" w:lineRule="atLeast"/>
        <w:ind w:left="48" w:right="48"/>
        <w:jc w:val="both"/>
      </w:pPr>
      <w:r w:rsidRPr="00FB6311">
        <w:rPr>
          <w:color w:val="000000"/>
        </w:rPr>
        <w:t>Once the compiled version Bootstrap is downloaded, extract the ZIP file, and you will see the following file/directory structure :</w:t>
      </w:r>
    </w:p>
    <w:p w:rsidR="007838DB" w:rsidRDefault="007838DB" w:rsidP="007838DB">
      <w:pPr>
        <w:rPr>
          <w:rFonts w:ascii="Helvetica" w:hAnsi="Helvetica" w:cs="Helvetica"/>
          <w:color w:val="4A4A4A"/>
          <w:sz w:val="21"/>
          <w:szCs w:val="21"/>
          <w:shd w:val="clear" w:color="auto" w:fill="FFFFFF"/>
        </w:rPr>
      </w:pPr>
      <w:r>
        <w:rPr>
          <w:rFonts w:ascii="Helvetica" w:hAnsi="Helvetica" w:cs="Helvetica"/>
          <w:noProof/>
          <w:color w:val="4A4A4A"/>
          <w:shd w:val="clear" w:color="auto" w:fill="FFFFFF"/>
        </w:rPr>
        <w:drawing>
          <wp:inline distT="0" distB="0" distL="0" distR="0" wp14:anchorId="52B96D74" wp14:editId="2EA8DF9F">
            <wp:extent cx="6488430" cy="1820545"/>
            <wp:effectExtent l="0" t="0" r="762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8430" cy="1820545"/>
                    </a:xfrm>
                    <a:prstGeom prst="rect">
                      <a:avLst/>
                    </a:prstGeom>
                    <a:solidFill>
                      <a:srgbClr val="FFFFFF"/>
                    </a:solidFill>
                    <a:ln>
                      <a:noFill/>
                    </a:ln>
                  </pic:spPr>
                </pic:pic>
              </a:graphicData>
            </a:graphic>
          </wp:inline>
        </w:drawing>
      </w:r>
    </w:p>
    <w:p w:rsidR="007838DB" w:rsidRPr="00781AE5" w:rsidRDefault="007838DB" w:rsidP="00781AE5">
      <w:pPr>
        <w:jc w:val="both"/>
        <w:rPr>
          <w:rFonts w:ascii="Times New Roman" w:hAnsi="Times New Roman" w:cs="Times New Roman"/>
          <w:color w:val="4A4A4A"/>
          <w:sz w:val="24"/>
          <w:szCs w:val="24"/>
          <w:shd w:val="clear" w:color="auto" w:fill="FFFFFF"/>
        </w:rPr>
      </w:pPr>
      <w:r w:rsidRPr="00FB6311">
        <w:rPr>
          <w:rFonts w:ascii="Times New Roman" w:hAnsi="Times New Roman" w:cs="Times New Roman"/>
          <w:color w:val="000000"/>
          <w:sz w:val="24"/>
          <w:szCs w:val="24"/>
          <w:shd w:val="clear" w:color="auto" w:fill="FFFFFF"/>
        </w:rPr>
        <w:t>As you can see, there are compiled CSS and JS (bootstrap.*), as well as compiled and minified CSS and JS (bootstrap.min.*). Fonts from Glyphicons are included, as it is the optional Bootstrap theme.</w:t>
      </w:r>
    </w:p>
    <w:p w:rsidR="007838DB" w:rsidRPr="009158C4" w:rsidRDefault="007838DB" w:rsidP="00B03029">
      <w:pPr>
        <w:pStyle w:val="Heading2"/>
        <w:rPr>
          <w:u w:val="single"/>
        </w:rPr>
      </w:pPr>
      <w:r w:rsidRPr="009158C4">
        <w:rPr>
          <w:u w:val="single"/>
        </w:rPr>
        <w:t>Bootstrap Source Code</w:t>
      </w:r>
    </w:p>
    <w:p w:rsidR="007838DB" w:rsidRPr="00B03029" w:rsidRDefault="007838DB" w:rsidP="00B03029">
      <w:pPr>
        <w:pStyle w:val="NormalWeb"/>
        <w:spacing w:before="0" w:after="240" w:line="360" w:lineRule="atLeast"/>
        <w:ind w:left="48" w:right="48"/>
        <w:jc w:val="both"/>
      </w:pPr>
      <w:r w:rsidRPr="00B03029">
        <w:rPr>
          <w:color w:val="000000"/>
        </w:rPr>
        <w:t>If you have downloaded the Bootstrap source code then the file structure would be as follows −</w:t>
      </w:r>
    </w:p>
    <w:p w:rsidR="007838DB" w:rsidRDefault="007838DB" w:rsidP="007838DB">
      <w:pPr>
        <w:rPr>
          <w:color w:val="000000"/>
        </w:rPr>
      </w:pPr>
      <w:r>
        <w:rPr>
          <w:rFonts w:ascii="Helvetica" w:hAnsi="Helvetica" w:cs="Helvetica"/>
          <w:noProof/>
          <w:color w:val="4A4A4A"/>
          <w:shd w:val="clear" w:color="auto" w:fill="FFFFFF"/>
        </w:rPr>
        <w:lastRenderedPageBreak/>
        <w:drawing>
          <wp:inline distT="0" distB="0" distL="0" distR="0" wp14:anchorId="49CD4158" wp14:editId="6250B21F">
            <wp:extent cx="6488430" cy="1590040"/>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88430" cy="1590040"/>
                    </a:xfrm>
                    <a:prstGeom prst="rect">
                      <a:avLst/>
                    </a:prstGeom>
                    <a:solidFill>
                      <a:srgbClr val="FFFFFF"/>
                    </a:solidFill>
                    <a:ln>
                      <a:noFill/>
                    </a:ln>
                  </pic:spPr>
                </pic:pic>
              </a:graphicData>
            </a:graphic>
          </wp:inline>
        </w:drawing>
      </w:r>
    </w:p>
    <w:p w:rsidR="007838DB" w:rsidRPr="00B03029" w:rsidRDefault="007838DB" w:rsidP="00B03029">
      <w:pPr>
        <w:pStyle w:val="NormalWeb"/>
        <w:numPr>
          <w:ilvl w:val="0"/>
          <w:numId w:val="96"/>
        </w:numPr>
        <w:suppressAutoHyphens/>
        <w:spacing w:before="0" w:beforeAutospacing="0" w:after="240" w:afterAutospacing="0" w:line="360" w:lineRule="atLeast"/>
        <w:ind w:left="768" w:right="48"/>
        <w:jc w:val="both"/>
        <w:rPr>
          <w:color w:val="000000"/>
        </w:rPr>
      </w:pPr>
      <w:r w:rsidRPr="00B03029">
        <w:rPr>
          <w:color w:val="000000"/>
        </w:rPr>
        <w:t>The files under</w:t>
      </w:r>
      <w:r w:rsidRPr="00B03029">
        <w:rPr>
          <w:rStyle w:val="apple-converted-space"/>
          <w:color w:val="000000"/>
        </w:rPr>
        <w:t> </w:t>
      </w:r>
      <w:r w:rsidRPr="00B03029">
        <w:rPr>
          <w:i/>
          <w:iCs/>
          <w:color w:val="000000"/>
        </w:rPr>
        <w:t>less/</w:t>
      </w:r>
      <w:r w:rsidRPr="00B03029">
        <w:rPr>
          <w:color w:val="000000"/>
        </w:rPr>
        <w:t>,</w:t>
      </w:r>
      <w:r w:rsidRPr="00B03029">
        <w:rPr>
          <w:rStyle w:val="apple-converted-space"/>
          <w:color w:val="000000"/>
        </w:rPr>
        <w:t> </w:t>
      </w:r>
      <w:r w:rsidRPr="00B03029">
        <w:rPr>
          <w:i/>
          <w:iCs/>
          <w:color w:val="000000"/>
        </w:rPr>
        <w:t>js/</w:t>
      </w:r>
      <w:r w:rsidRPr="00B03029">
        <w:rPr>
          <w:color w:val="000000"/>
        </w:rPr>
        <w:t>, and</w:t>
      </w:r>
      <w:r w:rsidRPr="00B03029">
        <w:rPr>
          <w:rStyle w:val="apple-converted-space"/>
          <w:color w:val="000000"/>
        </w:rPr>
        <w:t> </w:t>
      </w:r>
      <w:r w:rsidRPr="00B03029">
        <w:rPr>
          <w:i/>
          <w:iCs/>
          <w:color w:val="000000"/>
        </w:rPr>
        <w:t>fonts/</w:t>
      </w:r>
      <w:r w:rsidRPr="00B03029">
        <w:rPr>
          <w:rStyle w:val="apple-converted-space"/>
          <w:color w:val="000000"/>
        </w:rPr>
        <w:t> </w:t>
      </w:r>
      <w:r w:rsidRPr="00B03029">
        <w:rPr>
          <w:color w:val="000000"/>
        </w:rPr>
        <w:t>are the source code for Bootstrap CSS, JS, and icon fonts (respectively).</w:t>
      </w:r>
    </w:p>
    <w:p w:rsidR="007838DB" w:rsidRPr="00B03029" w:rsidRDefault="007838DB" w:rsidP="00B03029">
      <w:pPr>
        <w:pStyle w:val="NormalWeb"/>
        <w:numPr>
          <w:ilvl w:val="0"/>
          <w:numId w:val="96"/>
        </w:numPr>
        <w:suppressAutoHyphens/>
        <w:spacing w:before="0" w:beforeAutospacing="0" w:after="240" w:afterAutospacing="0" w:line="360" w:lineRule="atLeast"/>
        <w:ind w:left="768" w:right="48"/>
        <w:jc w:val="both"/>
        <w:rPr>
          <w:i/>
          <w:iCs/>
          <w:color w:val="000000"/>
        </w:rPr>
      </w:pPr>
      <w:r w:rsidRPr="00B03029">
        <w:rPr>
          <w:color w:val="000000"/>
        </w:rPr>
        <w:t>The</w:t>
      </w:r>
      <w:r w:rsidRPr="00B03029">
        <w:rPr>
          <w:rStyle w:val="apple-converted-space"/>
          <w:color w:val="000000"/>
        </w:rPr>
        <w:t> </w:t>
      </w:r>
      <w:r w:rsidRPr="00B03029">
        <w:rPr>
          <w:i/>
          <w:iCs/>
          <w:color w:val="000000"/>
        </w:rPr>
        <w:t>dist/</w:t>
      </w:r>
      <w:r w:rsidRPr="00B03029">
        <w:rPr>
          <w:rStyle w:val="apple-converted-space"/>
          <w:color w:val="000000"/>
        </w:rPr>
        <w:t> </w:t>
      </w:r>
      <w:r w:rsidRPr="00B03029">
        <w:rPr>
          <w:color w:val="000000"/>
        </w:rPr>
        <w:t>folder includes everything listed in the precompiled download section above.</w:t>
      </w:r>
    </w:p>
    <w:p w:rsidR="007838DB" w:rsidRPr="00FB6311" w:rsidRDefault="007838DB" w:rsidP="00B03029">
      <w:pPr>
        <w:pStyle w:val="NormalWeb"/>
        <w:numPr>
          <w:ilvl w:val="0"/>
          <w:numId w:val="96"/>
        </w:numPr>
        <w:suppressAutoHyphens/>
        <w:spacing w:before="0" w:beforeAutospacing="0" w:after="240" w:afterAutospacing="0" w:line="360" w:lineRule="atLeast"/>
        <w:ind w:left="768" w:right="48"/>
        <w:jc w:val="both"/>
        <w:rPr>
          <w:color w:val="4A4A4A"/>
          <w:shd w:val="clear" w:color="auto" w:fill="FFFFFF"/>
        </w:rPr>
      </w:pPr>
      <w:r w:rsidRPr="00B03029">
        <w:rPr>
          <w:i/>
          <w:iCs/>
          <w:color w:val="000000"/>
        </w:rPr>
        <w:t>docs-assets/</w:t>
      </w:r>
      <w:r w:rsidRPr="00B03029">
        <w:rPr>
          <w:color w:val="000000"/>
        </w:rPr>
        <w:t>,</w:t>
      </w:r>
      <w:r w:rsidRPr="00B03029">
        <w:rPr>
          <w:rStyle w:val="apple-converted-space"/>
          <w:color w:val="000000"/>
        </w:rPr>
        <w:t> </w:t>
      </w:r>
      <w:r w:rsidRPr="00B03029">
        <w:rPr>
          <w:i/>
          <w:iCs/>
          <w:color w:val="000000"/>
        </w:rPr>
        <w:t>examples/</w:t>
      </w:r>
      <w:r w:rsidRPr="00B03029">
        <w:rPr>
          <w:color w:val="000000"/>
        </w:rPr>
        <w:t>, and all</w:t>
      </w:r>
      <w:r w:rsidRPr="00B03029">
        <w:rPr>
          <w:rStyle w:val="apple-converted-space"/>
          <w:color w:val="000000"/>
        </w:rPr>
        <w:t> </w:t>
      </w:r>
      <w:r w:rsidRPr="00B03029">
        <w:rPr>
          <w:i/>
          <w:iCs/>
          <w:color w:val="000000"/>
        </w:rPr>
        <w:t>*.html</w:t>
      </w:r>
      <w:r w:rsidRPr="00B03029">
        <w:rPr>
          <w:rStyle w:val="apple-converted-space"/>
          <w:color w:val="000000"/>
        </w:rPr>
        <w:t> </w:t>
      </w:r>
      <w:r w:rsidRPr="00B03029">
        <w:rPr>
          <w:color w:val="000000"/>
        </w:rPr>
        <w:t>files are Bootstrap documentation</w:t>
      </w:r>
      <w:r w:rsidRPr="00FB6311">
        <w:rPr>
          <w:color w:val="000000"/>
        </w:rPr>
        <w:t>.</w:t>
      </w:r>
    </w:p>
    <w:p w:rsidR="007838DB" w:rsidRDefault="007838DB" w:rsidP="007838DB">
      <w:pPr>
        <w:rPr>
          <w:rFonts w:ascii="Helvetica" w:hAnsi="Helvetica" w:cs="Helvetica"/>
          <w:color w:val="4A4A4A"/>
          <w:shd w:val="clear" w:color="auto" w:fill="FFFFFF"/>
        </w:rPr>
      </w:pPr>
    </w:p>
    <w:p w:rsidR="007838DB" w:rsidRPr="0045434D" w:rsidRDefault="007838DB" w:rsidP="00B55B09">
      <w:pPr>
        <w:pStyle w:val="Heading2"/>
        <w:rPr>
          <w:u w:val="single"/>
        </w:rPr>
      </w:pPr>
      <w:r w:rsidRPr="0045434D">
        <w:rPr>
          <w:u w:val="single"/>
        </w:rPr>
        <w:t>Bootstrap CDN</w:t>
      </w:r>
      <w:r w:rsidR="00034DEE" w:rsidRPr="0045434D">
        <w:rPr>
          <w:u w:val="single"/>
        </w:rPr>
        <w:t>:</w:t>
      </w:r>
    </w:p>
    <w:p w:rsidR="007838DB" w:rsidRDefault="007838DB" w:rsidP="007838DB">
      <w:pPr>
        <w:pStyle w:val="HTMLPreformatted"/>
      </w:pPr>
    </w:p>
    <w:p w:rsidR="007838DB" w:rsidRDefault="007838DB" w:rsidP="007838DB">
      <w:pPr>
        <w:pStyle w:val="HTMLPreformatted"/>
        <w:jc w:val="both"/>
        <w:rPr>
          <w:rStyle w:val="nt"/>
          <w:rFonts w:ascii="Times New Roman" w:hAnsi="Times New Roman" w:cs="Times New Roman"/>
          <w:b/>
          <w:color w:val="2F6F9F"/>
          <w:sz w:val="24"/>
          <w:szCs w:val="24"/>
        </w:rPr>
      </w:pPr>
      <w:r>
        <w:rPr>
          <w:rStyle w:val="c"/>
          <w:rFonts w:ascii="Times New Roman" w:hAnsi="Times New Roman" w:cs="Times New Roman"/>
          <w:b/>
          <w:color w:val="999999"/>
          <w:sz w:val="24"/>
          <w:szCs w:val="24"/>
        </w:rPr>
        <w:t>&lt;!-- Latest compiled and minified CSS --&gt;</w:t>
      </w:r>
      <w:r>
        <w:rPr>
          <w:rStyle w:val="HTMLCode"/>
          <w:rFonts w:ascii="Times New Roman" w:hAnsi="Times New Roman" w:cs="Times New Roman"/>
          <w:b/>
          <w:color w:val="333333"/>
          <w:sz w:val="24"/>
          <w:szCs w:val="24"/>
        </w:rPr>
        <w:t xml:space="preserve"> </w:t>
      </w:r>
    </w:p>
    <w:p w:rsidR="007838DB" w:rsidRDefault="007838DB" w:rsidP="007838DB">
      <w:pPr>
        <w:pStyle w:val="HTMLPreformatted"/>
        <w:jc w:val="both"/>
      </w:pPr>
      <w:r>
        <w:rPr>
          <w:rStyle w:val="nt"/>
          <w:rFonts w:ascii="Times New Roman" w:hAnsi="Times New Roman" w:cs="Times New Roman"/>
          <w:b/>
          <w:color w:val="2F6F9F"/>
          <w:sz w:val="24"/>
          <w:szCs w:val="24"/>
        </w:rPr>
        <w:t>&lt;link</w:t>
      </w:r>
      <w:r>
        <w:rPr>
          <w:rStyle w:val="HTMLCode"/>
          <w:rFonts w:ascii="Times New Roman" w:hAnsi="Times New Roman" w:cs="Times New Roman"/>
          <w:b/>
          <w:color w:val="333333"/>
          <w:sz w:val="24"/>
          <w:szCs w:val="24"/>
        </w:rPr>
        <w:t xml:space="preserve"> </w:t>
      </w:r>
      <w:r>
        <w:rPr>
          <w:rStyle w:val="na"/>
          <w:rFonts w:ascii="Times New Roman" w:hAnsi="Times New Roman" w:cs="Times New Roman"/>
          <w:b/>
          <w:color w:val="4F9FCF"/>
          <w:sz w:val="24"/>
          <w:szCs w:val="24"/>
        </w:rPr>
        <w:t>rel=</w:t>
      </w:r>
      <w:r>
        <w:rPr>
          <w:rStyle w:val="s"/>
          <w:rFonts w:ascii="Times New Roman" w:hAnsi="Times New Roman" w:cs="Times New Roman"/>
          <w:b/>
          <w:color w:val="D44950"/>
          <w:sz w:val="24"/>
          <w:szCs w:val="24"/>
        </w:rPr>
        <w:t>"stylesheet"</w:t>
      </w:r>
      <w:r>
        <w:rPr>
          <w:rStyle w:val="HTMLCode"/>
          <w:rFonts w:ascii="Times New Roman" w:hAnsi="Times New Roman" w:cs="Times New Roman"/>
          <w:b/>
          <w:color w:val="333333"/>
          <w:sz w:val="24"/>
          <w:szCs w:val="24"/>
        </w:rPr>
        <w:t xml:space="preserve"> </w:t>
      </w:r>
      <w:r>
        <w:rPr>
          <w:rStyle w:val="na"/>
          <w:rFonts w:ascii="Times New Roman" w:hAnsi="Times New Roman" w:cs="Times New Roman"/>
          <w:b/>
          <w:color w:val="4F9FCF"/>
          <w:sz w:val="24"/>
          <w:szCs w:val="24"/>
        </w:rPr>
        <w:t>href=</w:t>
      </w:r>
      <w:r>
        <w:rPr>
          <w:rStyle w:val="s"/>
          <w:rFonts w:ascii="Times New Roman" w:hAnsi="Times New Roman" w:cs="Times New Roman"/>
          <w:b/>
          <w:color w:val="D44950"/>
          <w:sz w:val="24"/>
          <w:szCs w:val="24"/>
        </w:rPr>
        <w:t>"https://maxcdn.bootstrapcdn.com/bootstrap/3.3.6/css/bootstrap.min.css"</w:t>
      </w:r>
      <w:r>
        <w:rPr>
          <w:rStyle w:val="HTMLCode"/>
          <w:rFonts w:ascii="Times New Roman" w:hAnsi="Times New Roman" w:cs="Times New Roman"/>
          <w:b/>
          <w:color w:val="333333"/>
          <w:sz w:val="24"/>
          <w:szCs w:val="24"/>
        </w:rPr>
        <w:t xml:space="preserve"> /&gt;</w:t>
      </w:r>
    </w:p>
    <w:p w:rsidR="007838DB" w:rsidRDefault="007838DB" w:rsidP="007838DB">
      <w:pPr>
        <w:pStyle w:val="HTMLPreformatted"/>
        <w:jc w:val="both"/>
      </w:pPr>
    </w:p>
    <w:p w:rsidR="007838DB" w:rsidRDefault="007838DB" w:rsidP="007838DB">
      <w:pPr>
        <w:pStyle w:val="HTMLPreformatted"/>
        <w:jc w:val="both"/>
        <w:rPr>
          <w:rStyle w:val="nt"/>
          <w:rFonts w:ascii="Times New Roman" w:hAnsi="Times New Roman" w:cs="Times New Roman"/>
          <w:b/>
          <w:color w:val="2F6F9F"/>
          <w:sz w:val="24"/>
          <w:szCs w:val="24"/>
        </w:rPr>
      </w:pPr>
      <w:r>
        <w:rPr>
          <w:rStyle w:val="c"/>
          <w:rFonts w:ascii="Times New Roman" w:hAnsi="Times New Roman" w:cs="Times New Roman"/>
          <w:b/>
          <w:color w:val="999999"/>
          <w:sz w:val="24"/>
          <w:szCs w:val="24"/>
        </w:rPr>
        <w:t>&lt;!-- Optional theme --&gt;</w:t>
      </w:r>
      <w:r>
        <w:rPr>
          <w:rStyle w:val="HTMLCode"/>
          <w:rFonts w:ascii="Times New Roman" w:hAnsi="Times New Roman" w:cs="Times New Roman"/>
          <w:b/>
          <w:color w:val="333333"/>
          <w:sz w:val="24"/>
          <w:szCs w:val="24"/>
        </w:rPr>
        <w:t xml:space="preserve"> </w:t>
      </w:r>
    </w:p>
    <w:p w:rsidR="007838DB" w:rsidRDefault="007838DB" w:rsidP="007838DB">
      <w:pPr>
        <w:pStyle w:val="HTMLPreformatted"/>
        <w:jc w:val="both"/>
      </w:pPr>
      <w:r>
        <w:rPr>
          <w:rStyle w:val="nt"/>
          <w:rFonts w:ascii="Times New Roman" w:hAnsi="Times New Roman" w:cs="Times New Roman"/>
          <w:b/>
          <w:color w:val="2F6F9F"/>
          <w:sz w:val="24"/>
          <w:szCs w:val="24"/>
        </w:rPr>
        <w:t>&lt;link</w:t>
      </w:r>
      <w:r>
        <w:rPr>
          <w:rStyle w:val="HTMLCode"/>
          <w:rFonts w:ascii="Times New Roman" w:hAnsi="Times New Roman" w:cs="Times New Roman"/>
          <w:b/>
          <w:color w:val="333333"/>
          <w:sz w:val="24"/>
          <w:szCs w:val="24"/>
        </w:rPr>
        <w:t xml:space="preserve"> </w:t>
      </w:r>
      <w:r>
        <w:rPr>
          <w:rStyle w:val="na"/>
          <w:rFonts w:ascii="Times New Roman" w:hAnsi="Times New Roman" w:cs="Times New Roman"/>
          <w:b/>
          <w:color w:val="4F9FCF"/>
          <w:sz w:val="24"/>
          <w:szCs w:val="24"/>
        </w:rPr>
        <w:t>rel=</w:t>
      </w:r>
      <w:r>
        <w:rPr>
          <w:rStyle w:val="s"/>
          <w:rFonts w:ascii="Times New Roman" w:hAnsi="Times New Roman" w:cs="Times New Roman"/>
          <w:b/>
          <w:color w:val="D44950"/>
          <w:sz w:val="24"/>
          <w:szCs w:val="24"/>
        </w:rPr>
        <w:t>"stylesheet"</w:t>
      </w:r>
      <w:r>
        <w:rPr>
          <w:rStyle w:val="HTMLCode"/>
          <w:rFonts w:ascii="Times New Roman" w:hAnsi="Times New Roman" w:cs="Times New Roman"/>
          <w:b/>
          <w:color w:val="333333"/>
          <w:sz w:val="24"/>
          <w:szCs w:val="24"/>
        </w:rPr>
        <w:t xml:space="preserve"> </w:t>
      </w:r>
      <w:r>
        <w:rPr>
          <w:rStyle w:val="na"/>
          <w:rFonts w:ascii="Times New Roman" w:hAnsi="Times New Roman" w:cs="Times New Roman"/>
          <w:b/>
          <w:color w:val="4F9FCF"/>
          <w:sz w:val="24"/>
          <w:szCs w:val="24"/>
        </w:rPr>
        <w:t>href=</w:t>
      </w:r>
      <w:r>
        <w:rPr>
          <w:rStyle w:val="s"/>
          <w:rFonts w:ascii="Times New Roman" w:hAnsi="Times New Roman" w:cs="Times New Roman"/>
          <w:b/>
          <w:color w:val="D44950"/>
          <w:sz w:val="24"/>
          <w:szCs w:val="24"/>
        </w:rPr>
        <w:t>"https://maxcdn.bootstrapcdn.com/bootstrap/3.3.6/css/bootstrap-theme.min.css"</w:t>
      </w:r>
      <w:r>
        <w:rPr>
          <w:rStyle w:val="HTMLCode"/>
          <w:rFonts w:ascii="Times New Roman" w:hAnsi="Times New Roman" w:cs="Times New Roman"/>
          <w:b/>
          <w:color w:val="333333"/>
          <w:sz w:val="24"/>
          <w:szCs w:val="24"/>
        </w:rPr>
        <w:t xml:space="preserve"> /</w:t>
      </w:r>
      <w:r>
        <w:rPr>
          <w:rStyle w:val="nt"/>
          <w:rFonts w:ascii="Times New Roman" w:hAnsi="Times New Roman" w:cs="Times New Roman"/>
          <w:b/>
          <w:color w:val="2F6F9F"/>
          <w:sz w:val="24"/>
          <w:szCs w:val="24"/>
        </w:rPr>
        <w:t>&gt;</w:t>
      </w:r>
      <w:r>
        <w:rPr>
          <w:rStyle w:val="HTMLCode"/>
          <w:rFonts w:ascii="Times New Roman" w:hAnsi="Times New Roman" w:cs="Times New Roman"/>
          <w:b/>
          <w:color w:val="333333"/>
          <w:sz w:val="24"/>
          <w:szCs w:val="24"/>
        </w:rPr>
        <w:t xml:space="preserve"> </w:t>
      </w:r>
    </w:p>
    <w:p w:rsidR="007838DB" w:rsidRDefault="007838DB" w:rsidP="007838DB">
      <w:pPr>
        <w:pStyle w:val="HTMLPreformatted"/>
        <w:jc w:val="both"/>
      </w:pPr>
    </w:p>
    <w:p w:rsidR="007838DB" w:rsidRDefault="007838DB" w:rsidP="007838DB">
      <w:pPr>
        <w:pStyle w:val="HTMLPreformatted"/>
        <w:jc w:val="both"/>
        <w:rPr>
          <w:rStyle w:val="nt"/>
          <w:rFonts w:ascii="Times New Roman" w:hAnsi="Times New Roman" w:cs="Times New Roman"/>
          <w:b/>
          <w:color w:val="2F6F9F"/>
          <w:sz w:val="24"/>
          <w:szCs w:val="24"/>
        </w:rPr>
      </w:pPr>
      <w:r>
        <w:rPr>
          <w:rStyle w:val="c"/>
          <w:rFonts w:ascii="Times New Roman" w:hAnsi="Times New Roman" w:cs="Times New Roman"/>
          <w:b/>
          <w:color w:val="999999"/>
          <w:sz w:val="24"/>
          <w:szCs w:val="24"/>
        </w:rPr>
        <w:t>&lt;!-- Latest compiled and minified JavaScript --&gt;</w:t>
      </w:r>
      <w:r>
        <w:rPr>
          <w:rStyle w:val="HTMLCode"/>
          <w:rFonts w:ascii="Times New Roman" w:hAnsi="Times New Roman" w:cs="Times New Roman"/>
          <w:b/>
          <w:color w:val="333333"/>
          <w:sz w:val="24"/>
          <w:szCs w:val="24"/>
        </w:rPr>
        <w:t xml:space="preserve"> </w:t>
      </w:r>
    </w:p>
    <w:p w:rsidR="007838DB" w:rsidRDefault="007838DB" w:rsidP="007838DB">
      <w:pPr>
        <w:pStyle w:val="HTMLPreformatted"/>
        <w:jc w:val="both"/>
        <w:rPr>
          <w:rStyle w:val="nt"/>
          <w:rFonts w:ascii="Times New Roman" w:hAnsi="Times New Roman" w:cs="Times New Roman"/>
          <w:b/>
          <w:color w:val="2F6F9F"/>
          <w:sz w:val="24"/>
          <w:szCs w:val="24"/>
        </w:rPr>
      </w:pPr>
      <w:r>
        <w:rPr>
          <w:rStyle w:val="nt"/>
          <w:rFonts w:ascii="Times New Roman" w:hAnsi="Times New Roman" w:cs="Times New Roman"/>
          <w:b/>
          <w:color w:val="2F6F9F"/>
          <w:sz w:val="24"/>
          <w:szCs w:val="24"/>
        </w:rPr>
        <w:t xml:space="preserve">&lt;script </w:t>
      </w:r>
      <w:r>
        <w:rPr>
          <w:rStyle w:val="na"/>
          <w:rFonts w:ascii="Times New Roman" w:hAnsi="Times New Roman" w:cs="Times New Roman"/>
          <w:b/>
          <w:color w:val="4F9FCF"/>
          <w:sz w:val="24"/>
          <w:szCs w:val="24"/>
        </w:rPr>
        <w:t>src=</w:t>
      </w:r>
      <w:r>
        <w:rPr>
          <w:rStyle w:val="s"/>
          <w:rFonts w:ascii="Times New Roman" w:hAnsi="Times New Roman" w:cs="Times New Roman"/>
          <w:b/>
          <w:color w:val="D44950"/>
          <w:sz w:val="24"/>
          <w:szCs w:val="24"/>
        </w:rPr>
        <w:t>"https://maxcdn.bootstrapcdn.com/bootstrap/3.3.6/js/bootstrap.min.js"</w:t>
      </w:r>
      <w:r>
        <w:rPr>
          <w:rStyle w:val="nt"/>
          <w:rFonts w:ascii="Times New Roman" w:hAnsi="Times New Roman" w:cs="Times New Roman"/>
          <w:b/>
          <w:color w:val="2F6F9F"/>
          <w:sz w:val="24"/>
          <w:szCs w:val="24"/>
        </w:rPr>
        <w:t>&gt;</w:t>
      </w:r>
    </w:p>
    <w:p w:rsidR="007838DB" w:rsidRDefault="007838DB" w:rsidP="007838DB">
      <w:pPr>
        <w:pStyle w:val="HTMLPreformatted"/>
        <w:jc w:val="both"/>
      </w:pPr>
      <w:r>
        <w:rPr>
          <w:rStyle w:val="nt"/>
          <w:rFonts w:ascii="Times New Roman" w:hAnsi="Times New Roman" w:cs="Times New Roman"/>
          <w:b/>
          <w:color w:val="2F6F9F"/>
          <w:sz w:val="24"/>
          <w:szCs w:val="24"/>
        </w:rPr>
        <w:t>&lt;/script&gt;</w:t>
      </w:r>
    </w:p>
    <w:p w:rsidR="007838DB" w:rsidRDefault="007838DB" w:rsidP="007838DB">
      <w:pPr>
        <w:pStyle w:val="HTMLPreformatted"/>
      </w:pPr>
    </w:p>
    <w:p w:rsidR="007838DB" w:rsidRDefault="007838DB" w:rsidP="007838DB">
      <w:pPr>
        <w:pStyle w:val="HTMLPreformatted"/>
      </w:pPr>
    </w:p>
    <w:p w:rsidR="007838DB" w:rsidRPr="00CC58CD" w:rsidRDefault="007838DB" w:rsidP="00B55B09">
      <w:pPr>
        <w:pStyle w:val="Heading2"/>
        <w:rPr>
          <w:rFonts w:ascii="Consolas" w:hAnsi="Consolas" w:cs="Consolas"/>
          <w:color w:val="333333"/>
          <w:u w:val="single"/>
        </w:rPr>
      </w:pPr>
      <w:r w:rsidRPr="00CC58CD">
        <w:rPr>
          <w:u w:val="single"/>
        </w:rPr>
        <w:t xml:space="preserve">Bootstrap Plugins linked to </w:t>
      </w:r>
      <w:r w:rsidR="0045434D" w:rsidRPr="00CC58CD">
        <w:rPr>
          <w:u w:val="single"/>
        </w:rPr>
        <w:t>webpage</w:t>
      </w:r>
    </w:p>
    <w:p w:rsidR="007838DB" w:rsidRDefault="007838DB" w:rsidP="007838DB">
      <w:pPr>
        <w:pStyle w:val="HTMLPreformatted"/>
        <w:rPr>
          <w:rFonts w:ascii="Consolas" w:hAnsi="Consolas" w:cs="Consolas"/>
          <w:color w:val="333333"/>
        </w:rPr>
      </w:pPr>
    </w:p>
    <w:p w:rsidR="007838DB" w:rsidRDefault="007838DB" w:rsidP="00356B5F">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&lt;!DOCTYPE html&gt;</w:t>
      </w:r>
    </w:p>
    <w:p w:rsidR="007838DB" w:rsidRDefault="007838DB" w:rsidP="00356B5F">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&lt;html lang="en"&gt;</w:t>
      </w:r>
    </w:p>
    <w:p w:rsidR="007838DB" w:rsidRDefault="007838DB" w:rsidP="00356B5F">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&lt;head&gt;</w:t>
      </w:r>
    </w:p>
    <w:p w:rsidR="007838DB" w:rsidRDefault="007838DB" w:rsidP="00356B5F">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&lt;meta charset="utf-8" /&gt;</w:t>
      </w:r>
    </w:p>
    <w:p w:rsidR="007838DB" w:rsidRDefault="007838DB" w:rsidP="00356B5F">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&lt;meta http-equiv="X-UA-Compatible" content="IE=edge" /&gt;</w:t>
      </w:r>
    </w:p>
    <w:p w:rsidR="007838DB" w:rsidRDefault="007838DB" w:rsidP="00356B5F">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&lt;meta name="viewport" content="width=device-width, initial-scale=1" /&gt;</w:t>
      </w:r>
    </w:p>
    <w:p w:rsidR="007838DB" w:rsidRDefault="007838DB" w:rsidP="00356B5F">
      <w:pPr>
        <w:pStyle w:val="HTMLPreformatted"/>
        <w:jc w:val="both"/>
        <w:rPr>
          <w:rFonts w:ascii="Times New Roman" w:hAnsi="Times New Roman" w:cs="Times New Roman"/>
          <w:color w:val="333333"/>
          <w:sz w:val="24"/>
          <w:szCs w:val="24"/>
        </w:rPr>
      </w:pPr>
    </w:p>
    <w:p w:rsidR="007838DB" w:rsidRDefault="007838DB" w:rsidP="00356B5F">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lastRenderedPageBreak/>
        <w:t xml:space="preserve">    &lt;title&gt;Bootstrap 101 Template&lt;/title&gt;</w:t>
      </w:r>
    </w:p>
    <w:p w:rsidR="007838DB" w:rsidRDefault="007838DB" w:rsidP="00356B5F">
      <w:pPr>
        <w:pStyle w:val="HTMLPreformatted"/>
        <w:jc w:val="both"/>
        <w:rPr>
          <w:rFonts w:ascii="Times New Roman" w:hAnsi="Times New Roman" w:cs="Times New Roman"/>
          <w:color w:val="333333"/>
          <w:sz w:val="24"/>
          <w:szCs w:val="24"/>
        </w:rPr>
      </w:pPr>
    </w:p>
    <w:p w:rsidR="007838DB" w:rsidRDefault="007838DB" w:rsidP="00356B5F">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&lt;!-- Bootstrap --&gt;</w:t>
      </w:r>
    </w:p>
    <w:p w:rsidR="007838DB" w:rsidRDefault="007838DB" w:rsidP="00356B5F">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&lt;link href="css/bootstrap.min.css" rel="stylesheet"&gt;</w:t>
      </w:r>
    </w:p>
    <w:p w:rsidR="007838DB" w:rsidRDefault="007838DB" w:rsidP="00356B5F">
      <w:pPr>
        <w:pStyle w:val="HTMLPreformatted"/>
        <w:jc w:val="both"/>
        <w:rPr>
          <w:rFonts w:ascii="Times New Roman" w:hAnsi="Times New Roman" w:cs="Times New Roman"/>
          <w:color w:val="333333"/>
          <w:sz w:val="24"/>
          <w:szCs w:val="24"/>
        </w:rPr>
      </w:pPr>
    </w:p>
    <w:p w:rsidR="007838DB" w:rsidRDefault="007838DB" w:rsidP="00356B5F">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&lt;!-- jQuery (necessary for Bootstrap's JavaScript plugins) --&gt;</w:t>
      </w:r>
    </w:p>
    <w:p w:rsidR="007838DB" w:rsidRDefault="007838DB" w:rsidP="00356B5F">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&lt;script src="https://ajax.googleapis.com/ajax/libs/jquery/1.11.3/jquery.min.js"&gt;&lt;/script&gt;</w:t>
      </w:r>
    </w:p>
    <w:p w:rsidR="007838DB" w:rsidRDefault="007838DB" w:rsidP="00356B5F">
      <w:pPr>
        <w:pStyle w:val="HTMLPreformatted"/>
        <w:jc w:val="both"/>
        <w:rPr>
          <w:rFonts w:ascii="Times New Roman" w:hAnsi="Times New Roman" w:cs="Times New Roman"/>
          <w:color w:val="333333"/>
          <w:sz w:val="24"/>
          <w:szCs w:val="24"/>
        </w:rPr>
      </w:pPr>
    </w:p>
    <w:p w:rsidR="007838DB" w:rsidRDefault="007838DB" w:rsidP="00356B5F">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&lt;!-- Include all compiled plugins (below), or include individual files as needed --&gt;</w:t>
      </w:r>
    </w:p>
    <w:p w:rsidR="007838DB" w:rsidRDefault="007838DB" w:rsidP="00356B5F">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&lt;script src="js/bootstrap.min.js"&gt;&lt;/script&gt;</w:t>
      </w:r>
    </w:p>
    <w:p w:rsidR="007838DB" w:rsidRDefault="007838DB" w:rsidP="00356B5F">
      <w:pPr>
        <w:pStyle w:val="HTMLPreformatted"/>
        <w:jc w:val="both"/>
        <w:rPr>
          <w:rFonts w:ascii="Times New Roman" w:hAnsi="Times New Roman" w:cs="Times New Roman"/>
          <w:color w:val="333333"/>
          <w:sz w:val="24"/>
          <w:szCs w:val="24"/>
        </w:rPr>
      </w:pPr>
    </w:p>
    <w:p w:rsidR="007838DB" w:rsidRDefault="007838DB" w:rsidP="00356B5F">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&lt;/head&gt;</w:t>
      </w:r>
    </w:p>
    <w:p w:rsidR="007838DB" w:rsidRDefault="007838DB" w:rsidP="00356B5F">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&lt;body&gt;</w:t>
      </w:r>
    </w:p>
    <w:p w:rsidR="007838DB" w:rsidRDefault="007838DB" w:rsidP="00356B5F">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&lt;h1&gt;Hello, world!&lt;/h1&gt;</w:t>
      </w:r>
    </w:p>
    <w:p w:rsidR="007838DB" w:rsidRDefault="007838DB" w:rsidP="00356B5F">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&lt;/body&gt;</w:t>
      </w:r>
    </w:p>
    <w:p w:rsidR="007838DB" w:rsidRDefault="007838DB" w:rsidP="00356B5F">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&lt;/html&gt;</w:t>
      </w:r>
    </w:p>
    <w:p w:rsidR="007838DB" w:rsidRDefault="007838DB" w:rsidP="007838DB">
      <w:pPr>
        <w:pStyle w:val="HTMLPreformatted"/>
        <w:jc w:val="both"/>
        <w:rPr>
          <w:rFonts w:ascii="Times New Roman" w:hAnsi="Times New Roman" w:cs="Times New Roman"/>
          <w:color w:val="333333"/>
          <w:sz w:val="24"/>
          <w:szCs w:val="24"/>
        </w:rPr>
      </w:pPr>
    </w:p>
    <w:p w:rsidR="00141EC8" w:rsidRDefault="00141EC8" w:rsidP="007838DB">
      <w:pPr>
        <w:pStyle w:val="HTMLPreformatted"/>
        <w:jc w:val="both"/>
        <w:rPr>
          <w:rFonts w:ascii="Times New Roman" w:hAnsi="Times New Roman" w:cs="Times New Roman"/>
          <w:color w:val="333333"/>
          <w:sz w:val="24"/>
          <w:szCs w:val="24"/>
        </w:rPr>
      </w:pPr>
    </w:p>
    <w:p w:rsidR="007838DB" w:rsidRPr="00CE1F0F" w:rsidRDefault="007838DB" w:rsidP="00B55B09">
      <w:pPr>
        <w:pStyle w:val="Heading2"/>
        <w:rPr>
          <w:rFonts w:ascii="Consolas" w:hAnsi="Consolas" w:cs="Consolas"/>
          <w:color w:val="333333"/>
          <w:u w:val="single"/>
        </w:rPr>
      </w:pPr>
      <w:r w:rsidRPr="00CE1F0F">
        <w:rPr>
          <w:u w:val="single"/>
        </w:rPr>
        <w:t xml:space="preserve">Bootstrap CDN Plugins linked to </w:t>
      </w:r>
      <w:r w:rsidR="00D72D08" w:rsidRPr="00CE1F0F">
        <w:rPr>
          <w:u w:val="single"/>
        </w:rPr>
        <w:t>W</w:t>
      </w:r>
      <w:r w:rsidR="00FA7AE8" w:rsidRPr="00CE1F0F">
        <w:rPr>
          <w:u w:val="single"/>
        </w:rPr>
        <w:t>ebpage</w:t>
      </w:r>
    </w:p>
    <w:p w:rsidR="007838DB" w:rsidRDefault="007838DB" w:rsidP="007838DB">
      <w:pPr>
        <w:pStyle w:val="HTMLPreformatted"/>
        <w:rPr>
          <w:rFonts w:ascii="Consolas" w:hAnsi="Consolas" w:cs="Consolas"/>
          <w:color w:val="333333"/>
        </w:rPr>
      </w:pPr>
    </w:p>
    <w:p w:rsidR="007838DB" w:rsidRDefault="007838DB" w:rsidP="007838DB">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&lt;!DOCTYPE html&gt;</w:t>
      </w:r>
    </w:p>
    <w:p w:rsidR="007838DB" w:rsidRDefault="007838DB" w:rsidP="007838DB">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&lt;html lang="en"&gt;</w:t>
      </w:r>
    </w:p>
    <w:p w:rsidR="006D71D9" w:rsidRDefault="006D71D9" w:rsidP="007838DB">
      <w:pPr>
        <w:pStyle w:val="HTMLPreformatted"/>
        <w:jc w:val="both"/>
        <w:rPr>
          <w:rFonts w:ascii="Times New Roman" w:hAnsi="Times New Roman" w:cs="Times New Roman"/>
          <w:color w:val="333333"/>
          <w:sz w:val="24"/>
          <w:szCs w:val="24"/>
        </w:rPr>
      </w:pPr>
    </w:p>
    <w:p w:rsidR="007838DB" w:rsidRDefault="007838DB" w:rsidP="007838DB">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&lt;head&gt;</w:t>
      </w:r>
    </w:p>
    <w:p w:rsidR="007838DB" w:rsidRDefault="007838DB" w:rsidP="007838DB">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&lt;meta charset="utf-8" /&gt;</w:t>
      </w:r>
    </w:p>
    <w:p w:rsidR="007838DB" w:rsidRDefault="007838DB" w:rsidP="007838DB">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&lt;meta http-equiv="X-UA-Compatible" content="IE=edge" /&gt;</w:t>
      </w:r>
    </w:p>
    <w:p w:rsidR="007838DB" w:rsidRDefault="007838DB" w:rsidP="007838DB">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&lt;meta name="viewport" content="width=device-width, initial-scale=1" /&gt;</w:t>
      </w:r>
    </w:p>
    <w:p w:rsidR="006D71D9" w:rsidRDefault="006D71D9" w:rsidP="007838DB">
      <w:pPr>
        <w:pStyle w:val="HTMLPreformatted"/>
        <w:jc w:val="both"/>
        <w:rPr>
          <w:rFonts w:ascii="Times New Roman" w:hAnsi="Times New Roman" w:cs="Times New Roman"/>
          <w:color w:val="333333"/>
          <w:sz w:val="24"/>
          <w:szCs w:val="24"/>
        </w:rPr>
      </w:pPr>
    </w:p>
    <w:p w:rsidR="007838DB" w:rsidRDefault="007838DB" w:rsidP="007838DB">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&lt;title&gt;Bootstrap 101 Template&lt;/title&gt;</w:t>
      </w:r>
    </w:p>
    <w:p w:rsidR="007838DB" w:rsidRDefault="007838DB" w:rsidP="007838DB">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&lt;!-- jQuery (necessary for Bootstrap's JavaScript plugins) --&gt;</w:t>
      </w:r>
    </w:p>
    <w:p w:rsidR="007838DB" w:rsidRDefault="007838DB" w:rsidP="007838DB">
      <w:pPr>
        <w:pStyle w:val="HTMLPreformatted"/>
        <w:jc w:val="both"/>
        <w:rPr>
          <w:rFonts w:cs="Times New Roman"/>
        </w:rPr>
      </w:pPr>
      <w:r>
        <w:rPr>
          <w:rFonts w:ascii="Times New Roman" w:hAnsi="Times New Roman" w:cs="Times New Roman"/>
          <w:color w:val="333333"/>
          <w:sz w:val="24"/>
          <w:szCs w:val="24"/>
        </w:rPr>
        <w:t>&lt;script src="https://ajax.googleapis.com/ajax/libs/jquery/1.11.3/jquery.min.js"&gt;&lt;/script&gt;</w:t>
      </w:r>
    </w:p>
    <w:p w:rsidR="007838DB" w:rsidRDefault="007838DB" w:rsidP="007838DB">
      <w:pPr>
        <w:pStyle w:val="HTMLPreformatted"/>
        <w:jc w:val="both"/>
        <w:rPr>
          <w:rFonts w:cs="Times New Roman"/>
        </w:rPr>
      </w:pPr>
    </w:p>
    <w:p w:rsidR="007838DB" w:rsidRDefault="007838DB" w:rsidP="007838DB">
      <w:pPr>
        <w:pStyle w:val="HTMLPreformatted"/>
        <w:jc w:val="both"/>
        <w:rPr>
          <w:rStyle w:val="nt"/>
          <w:rFonts w:ascii="Times New Roman" w:hAnsi="Times New Roman" w:cs="Times New Roman"/>
          <w:color w:val="2F6F9F"/>
          <w:sz w:val="24"/>
          <w:szCs w:val="24"/>
        </w:rPr>
      </w:pPr>
      <w:r>
        <w:rPr>
          <w:rStyle w:val="c"/>
          <w:rFonts w:ascii="Times New Roman" w:hAnsi="Times New Roman" w:cs="Times New Roman"/>
          <w:b/>
          <w:color w:val="999999"/>
          <w:sz w:val="24"/>
          <w:szCs w:val="24"/>
        </w:rPr>
        <w:t>&lt;!-- Latest compiled and minified CSS --&gt;</w:t>
      </w:r>
      <w:r>
        <w:rPr>
          <w:rStyle w:val="HTMLCode"/>
          <w:rFonts w:ascii="Times New Roman" w:hAnsi="Times New Roman" w:cs="Times New Roman"/>
          <w:b/>
          <w:color w:val="333333"/>
          <w:sz w:val="24"/>
          <w:szCs w:val="24"/>
        </w:rPr>
        <w:t xml:space="preserve"> </w:t>
      </w:r>
    </w:p>
    <w:p w:rsidR="007838DB" w:rsidRDefault="007838DB" w:rsidP="006D71D9">
      <w:pPr>
        <w:pStyle w:val="HTMLPreformatted"/>
      </w:pPr>
      <w:r>
        <w:rPr>
          <w:rStyle w:val="nt"/>
          <w:rFonts w:ascii="Times New Roman" w:hAnsi="Times New Roman" w:cs="Times New Roman"/>
          <w:color w:val="2F6F9F"/>
          <w:sz w:val="24"/>
          <w:szCs w:val="24"/>
        </w:rPr>
        <w:t>&lt;link</w:t>
      </w:r>
      <w:r>
        <w:rPr>
          <w:rStyle w:val="HTMLCode"/>
          <w:rFonts w:ascii="Times New Roman" w:hAnsi="Times New Roman" w:cs="Times New Roman"/>
          <w:color w:val="333333"/>
          <w:sz w:val="24"/>
          <w:szCs w:val="24"/>
        </w:rPr>
        <w:t xml:space="preserve"> </w:t>
      </w:r>
      <w:r>
        <w:rPr>
          <w:rStyle w:val="na"/>
          <w:rFonts w:ascii="Times New Roman" w:hAnsi="Times New Roman" w:cs="Times New Roman"/>
          <w:color w:val="4F9FCF"/>
          <w:sz w:val="24"/>
          <w:szCs w:val="24"/>
        </w:rPr>
        <w:t>rel=</w:t>
      </w:r>
      <w:r>
        <w:rPr>
          <w:rStyle w:val="s"/>
          <w:rFonts w:ascii="Times New Roman" w:hAnsi="Times New Roman" w:cs="Times New Roman"/>
          <w:color w:val="D44950"/>
          <w:sz w:val="24"/>
          <w:szCs w:val="24"/>
        </w:rPr>
        <w:t>"stylesheet"</w:t>
      </w:r>
      <w:r>
        <w:rPr>
          <w:rStyle w:val="HTMLCode"/>
          <w:rFonts w:ascii="Times New Roman" w:hAnsi="Times New Roman" w:cs="Times New Roman"/>
          <w:color w:val="333333"/>
          <w:sz w:val="24"/>
          <w:szCs w:val="24"/>
        </w:rPr>
        <w:t xml:space="preserve"> </w:t>
      </w:r>
      <w:r>
        <w:rPr>
          <w:rStyle w:val="na"/>
          <w:rFonts w:ascii="Times New Roman" w:hAnsi="Times New Roman" w:cs="Times New Roman"/>
          <w:color w:val="4F9FCF"/>
          <w:sz w:val="24"/>
          <w:szCs w:val="24"/>
        </w:rPr>
        <w:t>href=</w:t>
      </w:r>
      <w:r>
        <w:rPr>
          <w:rStyle w:val="s"/>
          <w:rFonts w:ascii="Times New Roman" w:hAnsi="Times New Roman" w:cs="Times New Roman"/>
          <w:color w:val="D44950"/>
          <w:sz w:val="24"/>
          <w:szCs w:val="24"/>
        </w:rPr>
        <w:t>"https://maxcdn.bootstrapcdn.com/bootstrap/3.3.6/css/bootstrap.min.css"</w:t>
      </w:r>
      <w:r>
        <w:rPr>
          <w:rStyle w:val="HTMLCode"/>
          <w:rFonts w:ascii="Times New Roman" w:hAnsi="Times New Roman" w:cs="Times New Roman"/>
          <w:color w:val="333333"/>
          <w:sz w:val="24"/>
          <w:szCs w:val="24"/>
        </w:rPr>
        <w:t xml:space="preserve"> /&gt;</w:t>
      </w:r>
    </w:p>
    <w:p w:rsidR="007838DB" w:rsidRDefault="007838DB" w:rsidP="007838DB">
      <w:pPr>
        <w:pStyle w:val="HTMLPreformatted"/>
        <w:jc w:val="both"/>
      </w:pPr>
    </w:p>
    <w:p w:rsidR="007838DB" w:rsidRDefault="007838DB" w:rsidP="007838DB">
      <w:pPr>
        <w:pStyle w:val="HTMLPreformatted"/>
        <w:jc w:val="both"/>
        <w:rPr>
          <w:rStyle w:val="nt"/>
          <w:rFonts w:ascii="Times New Roman" w:hAnsi="Times New Roman" w:cs="Times New Roman"/>
          <w:color w:val="2F6F9F"/>
          <w:sz w:val="24"/>
          <w:szCs w:val="24"/>
        </w:rPr>
      </w:pPr>
      <w:r>
        <w:rPr>
          <w:rStyle w:val="c"/>
          <w:rFonts w:ascii="Times New Roman" w:hAnsi="Times New Roman" w:cs="Times New Roman"/>
          <w:color w:val="999999"/>
          <w:sz w:val="24"/>
          <w:szCs w:val="24"/>
        </w:rPr>
        <w:t>&lt;!-- Latest compiled and minified JavaScript --&gt;</w:t>
      </w:r>
      <w:r>
        <w:rPr>
          <w:rStyle w:val="HTMLCode"/>
          <w:rFonts w:ascii="Times New Roman" w:hAnsi="Times New Roman" w:cs="Times New Roman"/>
          <w:color w:val="333333"/>
          <w:sz w:val="24"/>
          <w:szCs w:val="24"/>
        </w:rPr>
        <w:t xml:space="preserve"> </w:t>
      </w:r>
    </w:p>
    <w:p w:rsidR="007838DB" w:rsidRDefault="007838DB" w:rsidP="007838DB">
      <w:pPr>
        <w:pStyle w:val="HTMLPreformatted"/>
        <w:jc w:val="both"/>
        <w:rPr>
          <w:rFonts w:ascii="Times New Roman" w:hAnsi="Times New Roman" w:cs="Times New Roman"/>
          <w:color w:val="333333"/>
          <w:sz w:val="24"/>
          <w:szCs w:val="24"/>
        </w:rPr>
      </w:pPr>
      <w:r>
        <w:rPr>
          <w:rStyle w:val="nt"/>
          <w:rFonts w:ascii="Times New Roman" w:hAnsi="Times New Roman" w:cs="Times New Roman"/>
          <w:color w:val="2F6F9F"/>
          <w:sz w:val="24"/>
          <w:szCs w:val="24"/>
        </w:rPr>
        <w:t xml:space="preserve">&lt;script </w:t>
      </w:r>
      <w:r>
        <w:rPr>
          <w:rStyle w:val="na"/>
          <w:rFonts w:ascii="Times New Roman" w:hAnsi="Times New Roman" w:cs="Times New Roman"/>
          <w:color w:val="4F9FCF"/>
          <w:sz w:val="24"/>
          <w:szCs w:val="24"/>
        </w:rPr>
        <w:t>src=</w:t>
      </w:r>
      <w:r>
        <w:rPr>
          <w:rStyle w:val="s"/>
          <w:rFonts w:ascii="Times New Roman" w:hAnsi="Times New Roman" w:cs="Times New Roman"/>
          <w:color w:val="D44950"/>
          <w:sz w:val="24"/>
          <w:szCs w:val="24"/>
        </w:rPr>
        <w:t>"https://maxcdn.bootstrapcdn.com/bootstrap/3.3.6/js/bootstrap.min.js"</w:t>
      </w:r>
      <w:r>
        <w:rPr>
          <w:rStyle w:val="nt"/>
          <w:rFonts w:ascii="Times New Roman" w:hAnsi="Times New Roman" w:cs="Times New Roman"/>
          <w:color w:val="2F6F9F"/>
          <w:sz w:val="24"/>
          <w:szCs w:val="24"/>
        </w:rPr>
        <w:t>&gt;&lt;/script&gt;</w:t>
      </w:r>
    </w:p>
    <w:p w:rsidR="007838DB" w:rsidRDefault="007838DB" w:rsidP="007838DB">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&lt;/head&gt;</w:t>
      </w:r>
    </w:p>
    <w:p w:rsidR="006D71D9" w:rsidRDefault="006D71D9" w:rsidP="007838DB">
      <w:pPr>
        <w:pStyle w:val="HTMLPreformatted"/>
        <w:jc w:val="both"/>
        <w:rPr>
          <w:rFonts w:ascii="Times New Roman" w:hAnsi="Times New Roman" w:cs="Times New Roman"/>
          <w:color w:val="333333"/>
          <w:sz w:val="24"/>
          <w:szCs w:val="24"/>
        </w:rPr>
      </w:pPr>
    </w:p>
    <w:p w:rsidR="007838DB" w:rsidRDefault="007838DB" w:rsidP="007838DB">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&lt;body&gt;</w:t>
      </w:r>
    </w:p>
    <w:p w:rsidR="007838DB" w:rsidRDefault="007838DB" w:rsidP="007838DB">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&lt;h1&gt;Hello, world!&lt;/h1&gt;</w:t>
      </w:r>
    </w:p>
    <w:p w:rsidR="007838DB" w:rsidRDefault="007838DB" w:rsidP="007838DB">
      <w:pPr>
        <w:pStyle w:val="HTMLPreformatted"/>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&lt;/body&gt;</w:t>
      </w:r>
    </w:p>
    <w:p w:rsidR="006D71D9" w:rsidRDefault="006D71D9" w:rsidP="007838DB">
      <w:pPr>
        <w:pStyle w:val="HTMLPreformatted"/>
        <w:jc w:val="both"/>
        <w:rPr>
          <w:rFonts w:ascii="Times New Roman" w:hAnsi="Times New Roman" w:cs="Times New Roman"/>
          <w:color w:val="333333"/>
          <w:sz w:val="24"/>
          <w:szCs w:val="24"/>
        </w:rPr>
      </w:pPr>
    </w:p>
    <w:p w:rsidR="007838DB" w:rsidRDefault="007838DB" w:rsidP="007838DB">
      <w:pPr>
        <w:pStyle w:val="HTMLPreformatted"/>
        <w:jc w:val="both"/>
        <w:rPr>
          <w:rFonts w:ascii="Consolas" w:hAnsi="Consolas" w:cs="Consolas"/>
          <w:color w:val="333333"/>
        </w:rPr>
      </w:pPr>
      <w:r>
        <w:rPr>
          <w:rFonts w:ascii="Times New Roman" w:hAnsi="Times New Roman" w:cs="Times New Roman"/>
          <w:color w:val="333333"/>
          <w:sz w:val="24"/>
          <w:szCs w:val="24"/>
        </w:rPr>
        <w:lastRenderedPageBreak/>
        <w:t>&lt;/html&gt;</w:t>
      </w:r>
    </w:p>
    <w:p w:rsidR="007838DB" w:rsidRDefault="007838DB" w:rsidP="007838DB">
      <w:pPr>
        <w:pStyle w:val="HTMLPreformatted"/>
        <w:rPr>
          <w:rFonts w:ascii="Consolas" w:hAnsi="Consolas" w:cs="Consolas"/>
          <w:color w:val="333333"/>
        </w:rPr>
      </w:pPr>
    </w:p>
    <w:p w:rsidR="007838DB" w:rsidRDefault="007838DB" w:rsidP="007838DB">
      <w:pPr>
        <w:pStyle w:val="HTMLPreformatted"/>
        <w:rPr>
          <w:rFonts w:ascii="Consolas" w:hAnsi="Consolas" w:cs="Consolas"/>
          <w:color w:val="333333"/>
        </w:rPr>
      </w:pPr>
    </w:p>
    <w:p w:rsidR="007838DB" w:rsidRDefault="007838DB" w:rsidP="007838DB">
      <w:pPr>
        <w:pStyle w:val="HTMLPreformatted"/>
        <w:rPr>
          <w:rFonts w:ascii="Consolas" w:hAnsi="Consolas" w:cs="Consolas"/>
          <w:color w:val="333333"/>
        </w:rPr>
      </w:pPr>
    </w:p>
    <w:p w:rsidR="007838DB" w:rsidRDefault="007838DB" w:rsidP="007838DB">
      <w:pPr>
        <w:pStyle w:val="HTMLPreformatted"/>
        <w:rPr>
          <w:rFonts w:ascii="Consolas" w:hAnsi="Consolas" w:cs="Consolas"/>
          <w:color w:val="333333"/>
        </w:rPr>
      </w:pPr>
    </w:p>
    <w:p w:rsidR="007838DB" w:rsidRDefault="007838DB" w:rsidP="007838DB">
      <w:pPr>
        <w:pStyle w:val="HTMLPreformatted"/>
        <w:rPr>
          <w:rFonts w:ascii="Consolas" w:hAnsi="Consolas" w:cs="Consolas"/>
          <w:color w:val="333333"/>
        </w:rPr>
      </w:pPr>
    </w:p>
    <w:p w:rsidR="007838DB" w:rsidRDefault="007838DB" w:rsidP="007838DB">
      <w:pPr>
        <w:pStyle w:val="HTMLPreformatted"/>
        <w:rPr>
          <w:rFonts w:ascii="Consolas" w:hAnsi="Consolas" w:cs="Consolas"/>
          <w:color w:val="333333"/>
        </w:rPr>
      </w:pPr>
    </w:p>
    <w:p w:rsidR="007838DB" w:rsidRDefault="007838DB" w:rsidP="007838DB">
      <w:pPr>
        <w:pStyle w:val="HTMLPreformatted"/>
        <w:rPr>
          <w:rFonts w:ascii="Consolas" w:hAnsi="Consolas" w:cs="Consolas"/>
          <w:color w:val="333333"/>
        </w:rPr>
      </w:pPr>
    </w:p>
    <w:p w:rsidR="007838DB" w:rsidRDefault="007838DB" w:rsidP="007838DB">
      <w:pPr>
        <w:pStyle w:val="HTMLPreformatted"/>
        <w:rPr>
          <w:rFonts w:ascii="Consolas" w:hAnsi="Consolas" w:cs="Consolas"/>
          <w:color w:val="333333"/>
        </w:rPr>
      </w:pPr>
    </w:p>
    <w:p w:rsidR="007838DB" w:rsidRDefault="007838DB" w:rsidP="007838DB">
      <w:pPr>
        <w:pStyle w:val="HTMLPreformatted"/>
        <w:rPr>
          <w:rFonts w:ascii="Consolas" w:hAnsi="Consolas" w:cs="Consolas"/>
          <w:color w:val="333333"/>
        </w:rPr>
      </w:pPr>
    </w:p>
    <w:p w:rsidR="007838DB" w:rsidRDefault="007838DB" w:rsidP="007838DB">
      <w:pPr>
        <w:pStyle w:val="HTMLPreformatted"/>
        <w:rPr>
          <w:rFonts w:ascii="Consolas" w:hAnsi="Consolas" w:cs="Consolas"/>
          <w:color w:val="333333"/>
        </w:rPr>
      </w:pPr>
    </w:p>
    <w:p w:rsidR="007838DB" w:rsidRDefault="007838DB" w:rsidP="007838DB">
      <w:pPr>
        <w:pStyle w:val="HTMLPreformatted"/>
        <w:rPr>
          <w:rFonts w:ascii="Consolas" w:hAnsi="Consolas" w:cs="Consolas"/>
          <w:color w:val="333333"/>
        </w:rPr>
      </w:pPr>
    </w:p>
    <w:p w:rsidR="007838DB" w:rsidRDefault="007838DB" w:rsidP="007838DB">
      <w:pPr>
        <w:pStyle w:val="HTMLPreformatted"/>
        <w:rPr>
          <w:rFonts w:ascii="Consolas" w:hAnsi="Consolas" w:cs="Consolas"/>
          <w:color w:val="333333"/>
        </w:rPr>
      </w:pPr>
    </w:p>
    <w:p w:rsidR="007838DB" w:rsidRDefault="007838DB" w:rsidP="007838DB">
      <w:pPr>
        <w:pStyle w:val="HTMLPreformatted"/>
        <w:rPr>
          <w:rFonts w:ascii="Consolas" w:hAnsi="Consolas" w:cs="Consolas"/>
          <w:color w:val="333333"/>
        </w:rPr>
      </w:pPr>
    </w:p>
    <w:p w:rsidR="007838DB" w:rsidRDefault="007838DB" w:rsidP="007838DB">
      <w:pPr>
        <w:pStyle w:val="HTMLPreformatted"/>
        <w:rPr>
          <w:rFonts w:ascii="Consolas" w:hAnsi="Consolas" w:cs="Consolas"/>
          <w:color w:val="333333"/>
        </w:rPr>
      </w:pPr>
    </w:p>
    <w:p w:rsidR="007838DB" w:rsidRDefault="007838DB" w:rsidP="007838DB">
      <w:pPr>
        <w:pStyle w:val="HTMLPreformatted"/>
        <w:rPr>
          <w:rFonts w:ascii="Consolas" w:hAnsi="Consolas" w:cs="Consolas"/>
          <w:color w:val="333333"/>
        </w:rPr>
      </w:pPr>
    </w:p>
    <w:p w:rsidR="007838DB" w:rsidRDefault="007838DB" w:rsidP="007838DB">
      <w:pPr>
        <w:pStyle w:val="HTMLPreformatted"/>
        <w:rPr>
          <w:rFonts w:ascii="Consolas" w:hAnsi="Consolas" w:cs="Consolas"/>
          <w:color w:val="333333"/>
        </w:rPr>
      </w:pPr>
    </w:p>
    <w:p w:rsidR="007838DB" w:rsidRDefault="007838DB" w:rsidP="007838DB">
      <w:pPr>
        <w:pStyle w:val="HTMLPreformatted"/>
        <w:rPr>
          <w:rFonts w:ascii="Consolas" w:hAnsi="Consolas" w:cs="Consolas"/>
          <w:color w:val="333333"/>
        </w:rPr>
      </w:pPr>
    </w:p>
    <w:p w:rsidR="007838DB" w:rsidRDefault="007838DB" w:rsidP="007838DB">
      <w:pPr>
        <w:pStyle w:val="HTMLPreformatted"/>
        <w:rPr>
          <w:rFonts w:ascii="Consolas" w:hAnsi="Consolas" w:cs="Consolas"/>
          <w:color w:val="333333"/>
        </w:rPr>
      </w:pPr>
    </w:p>
    <w:p w:rsidR="007838DB" w:rsidRDefault="007838DB" w:rsidP="007838DB">
      <w:pPr>
        <w:pStyle w:val="HTMLPreformatted"/>
        <w:rPr>
          <w:rFonts w:ascii="Consolas" w:hAnsi="Consolas" w:cs="Consolas"/>
          <w:color w:val="333333"/>
        </w:rPr>
      </w:pPr>
    </w:p>
    <w:p w:rsidR="007838DB" w:rsidRDefault="007838DB" w:rsidP="007838DB">
      <w:pPr>
        <w:pStyle w:val="HTMLPreformatted"/>
        <w:rPr>
          <w:rFonts w:ascii="Consolas" w:hAnsi="Consolas" w:cs="Consolas"/>
          <w:color w:val="333333"/>
        </w:rPr>
      </w:pPr>
    </w:p>
    <w:p w:rsidR="007838DB" w:rsidRDefault="007838DB" w:rsidP="007838DB">
      <w:pPr>
        <w:rPr>
          <w:rFonts w:ascii="Helvetica" w:hAnsi="Helvetica" w:cs="Helvetica"/>
          <w:color w:val="4A4A4A"/>
          <w:shd w:val="clear" w:color="auto" w:fill="FFFFFF"/>
        </w:rPr>
      </w:pPr>
    </w:p>
    <w:p w:rsidR="007838DB" w:rsidRPr="00B94FC5" w:rsidRDefault="007838DB" w:rsidP="00B94FC5">
      <w:pPr>
        <w:pStyle w:val="Heading2"/>
        <w:jc w:val="center"/>
      </w:pPr>
      <w:r w:rsidRPr="00B94FC5">
        <w:t>2.</w:t>
      </w:r>
      <w:r w:rsidR="00B76A9F">
        <w:t xml:space="preserve"> </w:t>
      </w:r>
      <w:r w:rsidRPr="00B94FC5">
        <w:t>BOOTSTRAP GRID SYSTEM</w:t>
      </w:r>
    </w:p>
    <w:p w:rsidR="007838DB" w:rsidRDefault="007838DB" w:rsidP="007838DB">
      <w:pPr>
        <w:rPr>
          <w:rFonts w:ascii="Helvetica" w:hAnsi="Helvetica" w:cs="Helvetica"/>
          <w:color w:val="4A4A4A"/>
          <w:shd w:val="clear" w:color="auto" w:fill="FFFFFF"/>
        </w:rPr>
      </w:pPr>
    </w:p>
    <w:p w:rsidR="007838DB" w:rsidRPr="000A08A1" w:rsidRDefault="007838DB" w:rsidP="007838DB">
      <w:pPr>
        <w:pStyle w:val="Heading2"/>
        <w:keepNext/>
        <w:numPr>
          <w:ilvl w:val="1"/>
          <w:numId w:val="87"/>
        </w:numPr>
        <w:suppressAutoHyphens/>
        <w:spacing w:before="48" w:beforeAutospacing="0" w:after="48" w:afterAutospacing="0" w:line="360" w:lineRule="atLeast"/>
        <w:ind w:left="0" w:right="48" w:firstLine="0"/>
        <w:rPr>
          <w:rStyle w:val="Emphasis"/>
          <w:sz w:val="28"/>
          <w:szCs w:val="28"/>
        </w:rPr>
      </w:pPr>
      <w:r w:rsidRPr="000A08A1">
        <w:rPr>
          <w:bCs w:val="0"/>
          <w:color w:val="121214"/>
          <w:spacing w:val="-15"/>
          <w:sz w:val="28"/>
          <w:szCs w:val="28"/>
          <w:u w:val="single"/>
        </w:rPr>
        <w:t>What is a Grid?</w:t>
      </w:r>
    </w:p>
    <w:p w:rsidR="007838DB" w:rsidRPr="00B663B9" w:rsidRDefault="007838DB" w:rsidP="00C91205">
      <w:pPr>
        <w:jc w:val="both"/>
        <w:rPr>
          <w:rFonts w:ascii="Times New Roman" w:hAnsi="Times New Roman" w:cs="Times New Roman"/>
          <w:sz w:val="24"/>
          <w:szCs w:val="24"/>
        </w:rPr>
      </w:pPr>
      <w:r w:rsidRPr="00B663B9">
        <w:rPr>
          <w:rStyle w:val="Emphasis"/>
          <w:rFonts w:ascii="Times New Roman" w:hAnsi="Times New Roman" w:cs="Times New Roman"/>
          <w:i w:val="0"/>
          <w:sz w:val="24"/>
          <w:szCs w:val="24"/>
        </w:rPr>
        <w:t>A grid is a structure (usually two-dimensional) made up of a series of intersecting straight (vertical, horizontal) lines used to structure the content. It is widely used to design layout and content structure in print design. In web design, it is a very effective method to create a consistent layout rapidly and effectively using HTML and CSS.</w:t>
      </w:r>
    </w:p>
    <w:p w:rsidR="007838DB" w:rsidRPr="00B663B9" w:rsidRDefault="007838DB" w:rsidP="00C91205">
      <w:pPr>
        <w:jc w:val="both"/>
        <w:rPr>
          <w:rFonts w:ascii="Times New Roman" w:hAnsi="Times New Roman" w:cs="Times New Roman"/>
          <w:color w:val="000000"/>
          <w:sz w:val="24"/>
          <w:szCs w:val="24"/>
          <w:shd w:val="clear" w:color="auto" w:fill="FFFFFF"/>
        </w:rPr>
      </w:pPr>
      <w:r w:rsidRPr="00B663B9">
        <w:rPr>
          <w:rStyle w:val="Emphasis"/>
          <w:rFonts w:ascii="Times New Roman" w:hAnsi="Times New Roman" w:cs="Times New Roman"/>
          <w:i w:val="0"/>
          <w:sz w:val="24"/>
          <w:szCs w:val="24"/>
        </w:rPr>
        <w:t>Grids in web design organise and structure content, makes the websites easy to scan and reduces the cognitive load on users.</w:t>
      </w:r>
    </w:p>
    <w:p w:rsidR="007838DB" w:rsidRPr="000A08A1" w:rsidRDefault="007838DB" w:rsidP="007838DB">
      <w:pPr>
        <w:pStyle w:val="Heading2"/>
        <w:keepNext/>
        <w:numPr>
          <w:ilvl w:val="1"/>
          <w:numId w:val="87"/>
        </w:numPr>
        <w:suppressAutoHyphens/>
        <w:spacing w:before="48" w:beforeAutospacing="0" w:after="48" w:afterAutospacing="0" w:line="360" w:lineRule="atLeast"/>
        <w:ind w:left="0" w:right="48" w:firstLine="0"/>
        <w:rPr>
          <w:color w:val="000000"/>
          <w:sz w:val="28"/>
          <w:szCs w:val="28"/>
          <w:shd w:val="clear" w:color="auto" w:fill="F9F9F9"/>
        </w:rPr>
      </w:pPr>
      <w:r w:rsidRPr="000A08A1">
        <w:rPr>
          <w:bCs w:val="0"/>
          <w:color w:val="121214"/>
          <w:spacing w:val="-15"/>
          <w:sz w:val="28"/>
          <w:szCs w:val="28"/>
          <w:u w:val="single"/>
        </w:rPr>
        <w:t>What is Bootstrap Grid System?</w:t>
      </w:r>
    </w:p>
    <w:p w:rsidR="007838DB" w:rsidRPr="00B663B9" w:rsidRDefault="007838DB" w:rsidP="007838DB">
      <w:pPr>
        <w:jc w:val="both"/>
        <w:rPr>
          <w:rFonts w:ascii="Times New Roman" w:hAnsi="Times New Roman" w:cs="Times New Roman"/>
          <w:color w:val="000000"/>
          <w:sz w:val="24"/>
          <w:szCs w:val="24"/>
          <w:shd w:val="clear" w:color="auto" w:fill="F9F9F9"/>
        </w:rPr>
      </w:pPr>
      <w:r w:rsidRPr="00B663B9">
        <w:rPr>
          <w:rFonts w:ascii="Times New Roman" w:hAnsi="Times New Roman" w:cs="Times New Roman"/>
          <w:color w:val="000000"/>
          <w:sz w:val="24"/>
          <w:szCs w:val="24"/>
          <w:shd w:val="clear" w:color="auto" w:fill="F9F9F9"/>
        </w:rPr>
        <w:t>Bootstrap includes a responsive, mobile first fluid grid system that appropriately scales up to 12 columns as the device or viewport size increases. It includes predefined classes for easy layout options, as well as powerful mixins for ge</w:t>
      </w:r>
      <w:r w:rsidR="00C91205" w:rsidRPr="00B663B9">
        <w:rPr>
          <w:rFonts w:ascii="Times New Roman" w:hAnsi="Times New Roman" w:cs="Times New Roman"/>
          <w:color w:val="000000"/>
          <w:sz w:val="24"/>
          <w:szCs w:val="24"/>
          <w:shd w:val="clear" w:color="auto" w:fill="F9F9F9"/>
        </w:rPr>
        <w:t>nerating more semantic layouts.</w:t>
      </w:r>
    </w:p>
    <w:p w:rsidR="007838DB" w:rsidRPr="00B663B9" w:rsidRDefault="007838DB" w:rsidP="007838DB">
      <w:pPr>
        <w:jc w:val="both"/>
        <w:rPr>
          <w:rFonts w:ascii="Times New Roman" w:hAnsi="Times New Roman" w:cs="Times New Roman"/>
          <w:color w:val="000000"/>
          <w:sz w:val="24"/>
          <w:szCs w:val="24"/>
          <w:shd w:val="clear" w:color="auto" w:fill="FFFFFF"/>
        </w:rPr>
      </w:pPr>
      <w:r w:rsidRPr="00B663B9">
        <w:rPr>
          <w:rFonts w:ascii="Times New Roman" w:hAnsi="Times New Roman" w:cs="Times New Roman"/>
          <w:color w:val="000000"/>
          <w:sz w:val="24"/>
          <w:szCs w:val="24"/>
          <w:shd w:val="clear" w:color="auto" w:fill="FFFFFF"/>
        </w:rPr>
        <w:t xml:space="preserve">Bootstrap 3 is mobile first in the sense that the code for Bootstrap now starts by targeting smaller screens like mobile devices, tablets, and then “expands” components and grids for larger screens such </w:t>
      </w:r>
      <w:r w:rsidR="00C91205" w:rsidRPr="00B663B9">
        <w:rPr>
          <w:rFonts w:ascii="Times New Roman" w:hAnsi="Times New Roman" w:cs="Times New Roman"/>
          <w:color w:val="000000"/>
          <w:sz w:val="24"/>
          <w:szCs w:val="24"/>
          <w:shd w:val="clear" w:color="auto" w:fill="FFFFFF"/>
        </w:rPr>
        <w:t>as laptops, desktops.</w:t>
      </w:r>
    </w:p>
    <w:p w:rsidR="007838DB" w:rsidRPr="000A08A1" w:rsidRDefault="007838DB" w:rsidP="007838DB">
      <w:pPr>
        <w:pStyle w:val="Heading2"/>
        <w:keepNext/>
        <w:numPr>
          <w:ilvl w:val="1"/>
          <w:numId w:val="87"/>
        </w:numPr>
        <w:shd w:val="clear" w:color="auto" w:fill="FFFFFF"/>
        <w:suppressAutoHyphens/>
        <w:spacing w:before="150" w:beforeAutospacing="0" w:after="150" w:afterAutospacing="0"/>
        <w:jc w:val="both"/>
        <w:rPr>
          <w:color w:val="000000"/>
          <w:sz w:val="28"/>
          <w:szCs w:val="28"/>
        </w:rPr>
      </w:pPr>
      <w:r w:rsidRPr="000A08A1">
        <w:rPr>
          <w:bCs w:val="0"/>
          <w:color w:val="000000"/>
          <w:sz w:val="28"/>
          <w:szCs w:val="28"/>
          <w:u w:val="single"/>
        </w:rPr>
        <w:lastRenderedPageBreak/>
        <w:t xml:space="preserve">Bootstrap Grid System : </w:t>
      </w:r>
    </w:p>
    <w:p w:rsidR="007838DB" w:rsidRPr="00B663B9" w:rsidRDefault="007838DB" w:rsidP="007838DB">
      <w:pPr>
        <w:pStyle w:val="NormalWeb"/>
        <w:shd w:val="clear" w:color="auto" w:fill="FFFFFF"/>
        <w:spacing w:before="0" w:after="150" w:line="338" w:lineRule="atLeast"/>
        <w:jc w:val="both"/>
        <w:rPr>
          <w:color w:val="000000"/>
        </w:rPr>
      </w:pPr>
      <w:r w:rsidRPr="00B663B9">
        <w:rPr>
          <w:color w:val="000000"/>
        </w:rPr>
        <w:t>Bootstrap's grid system allows up to 12 columns across the page.</w:t>
      </w:r>
    </w:p>
    <w:p w:rsidR="007838DB" w:rsidRPr="00B663B9" w:rsidRDefault="007838DB" w:rsidP="007838DB">
      <w:pPr>
        <w:pStyle w:val="NormalWeb"/>
        <w:shd w:val="clear" w:color="auto" w:fill="FFFFFF"/>
        <w:spacing w:before="0" w:after="150" w:line="338" w:lineRule="atLeast"/>
        <w:jc w:val="both"/>
      </w:pPr>
      <w:r w:rsidRPr="00B663B9">
        <w:rPr>
          <w:color w:val="000000"/>
        </w:rPr>
        <w:t>If you do not want to use all 12 column individually, you can group the columns together to create wider columns:</w:t>
      </w:r>
      <w:r w:rsidRPr="00B663B9">
        <w:rPr>
          <w:color w:val="000000"/>
          <w:shd w:val="clear" w:color="auto" w:fill="FFFFFF"/>
        </w:rPr>
        <w:t xml:space="preserve"> </w:t>
      </w:r>
    </w:p>
    <w:p w:rsidR="007838DB" w:rsidRDefault="007838DB" w:rsidP="007838DB">
      <w:pPr>
        <w:jc w:val="both"/>
        <w:rPr>
          <w:color w:val="000000"/>
          <w:shd w:val="clear" w:color="auto" w:fill="FFFFFF"/>
        </w:rPr>
      </w:pPr>
      <w:r>
        <w:rPr>
          <w:noProof/>
          <w:color w:val="000000"/>
          <w:shd w:val="clear" w:color="auto" w:fill="FFFFFF"/>
        </w:rPr>
        <w:drawing>
          <wp:inline distT="0" distB="0" distL="0" distR="0" wp14:anchorId="337FB54C" wp14:editId="455AE400">
            <wp:extent cx="6315075" cy="26479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15075" cy="2647950"/>
                    </a:xfrm>
                    <a:prstGeom prst="rect">
                      <a:avLst/>
                    </a:prstGeom>
                    <a:solidFill>
                      <a:srgbClr val="FFFFFF"/>
                    </a:solidFill>
                    <a:ln>
                      <a:noFill/>
                    </a:ln>
                  </pic:spPr>
                </pic:pic>
              </a:graphicData>
            </a:graphic>
          </wp:inline>
        </w:drawing>
      </w:r>
    </w:p>
    <w:p w:rsidR="007838DB" w:rsidRPr="000A08A1" w:rsidRDefault="007838DB" w:rsidP="007838DB">
      <w:pPr>
        <w:pStyle w:val="Heading2"/>
        <w:keepNext/>
        <w:numPr>
          <w:ilvl w:val="1"/>
          <w:numId w:val="87"/>
        </w:numPr>
        <w:shd w:val="clear" w:color="auto" w:fill="FFFFFF"/>
        <w:suppressAutoHyphens/>
        <w:spacing w:before="150" w:beforeAutospacing="0" w:after="150" w:afterAutospacing="0"/>
        <w:rPr>
          <w:color w:val="000000"/>
          <w:sz w:val="28"/>
          <w:szCs w:val="28"/>
        </w:rPr>
      </w:pPr>
      <w:r w:rsidRPr="000A08A1">
        <w:rPr>
          <w:bCs w:val="0"/>
          <w:color w:val="000000"/>
          <w:sz w:val="28"/>
          <w:szCs w:val="28"/>
          <w:u w:val="single"/>
        </w:rPr>
        <w:t>Grid Classes :</w:t>
      </w:r>
      <w:r w:rsidRPr="000A08A1">
        <w:rPr>
          <w:bCs w:val="0"/>
          <w:color w:val="000000"/>
          <w:sz w:val="28"/>
          <w:szCs w:val="28"/>
        </w:rPr>
        <w:t xml:space="preserve"> </w:t>
      </w:r>
    </w:p>
    <w:p w:rsidR="007838DB" w:rsidRPr="0045292F" w:rsidRDefault="007838DB" w:rsidP="007838DB">
      <w:pPr>
        <w:pStyle w:val="NormalWeb"/>
        <w:shd w:val="clear" w:color="auto" w:fill="FFFFFF"/>
        <w:spacing w:before="0" w:after="150" w:line="338" w:lineRule="atLeast"/>
        <w:jc w:val="both"/>
        <w:rPr>
          <w:color w:val="000000"/>
        </w:rPr>
      </w:pPr>
      <w:r w:rsidRPr="0045292F">
        <w:rPr>
          <w:color w:val="000000"/>
        </w:rPr>
        <w:t>The Bootstrap grid system has four classes:</w:t>
      </w:r>
    </w:p>
    <w:p w:rsidR="007838DB" w:rsidRPr="0045292F" w:rsidRDefault="007838DB" w:rsidP="007838DB">
      <w:pPr>
        <w:numPr>
          <w:ilvl w:val="0"/>
          <w:numId w:val="93"/>
        </w:numPr>
        <w:shd w:val="clear" w:color="auto" w:fill="FFFFFF"/>
        <w:suppressAutoHyphens/>
        <w:spacing w:before="280" w:after="0" w:line="338" w:lineRule="atLeast"/>
        <w:jc w:val="both"/>
        <w:rPr>
          <w:rFonts w:ascii="Times New Roman" w:hAnsi="Times New Roman" w:cs="Times New Roman"/>
          <w:color w:val="000000"/>
          <w:sz w:val="24"/>
          <w:szCs w:val="24"/>
        </w:rPr>
      </w:pPr>
      <w:r w:rsidRPr="0045292F">
        <w:rPr>
          <w:rFonts w:ascii="Times New Roman" w:hAnsi="Times New Roman" w:cs="Times New Roman"/>
          <w:color w:val="000000"/>
          <w:sz w:val="24"/>
          <w:szCs w:val="24"/>
        </w:rPr>
        <w:t>col-xs-number  (for phones)</w:t>
      </w:r>
    </w:p>
    <w:p w:rsidR="007838DB" w:rsidRPr="0045292F" w:rsidRDefault="007838DB" w:rsidP="007838DB">
      <w:pPr>
        <w:numPr>
          <w:ilvl w:val="0"/>
          <w:numId w:val="93"/>
        </w:numPr>
        <w:shd w:val="clear" w:color="auto" w:fill="FFFFFF"/>
        <w:suppressAutoHyphens/>
        <w:spacing w:after="0" w:line="338" w:lineRule="atLeast"/>
        <w:jc w:val="both"/>
        <w:rPr>
          <w:rFonts w:ascii="Times New Roman" w:hAnsi="Times New Roman" w:cs="Times New Roman"/>
          <w:color w:val="000000"/>
          <w:sz w:val="24"/>
          <w:szCs w:val="24"/>
        </w:rPr>
      </w:pPr>
      <w:r w:rsidRPr="0045292F">
        <w:rPr>
          <w:rFonts w:ascii="Times New Roman" w:hAnsi="Times New Roman" w:cs="Times New Roman"/>
          <w:color w:val="000000"/>
          <w:sz w:val="24"/>
          <w:szCs w:val="24"/>
        </w:rPr>
        <w:t>col-sm-number  (for tablets)</w:t>
      </w:r>
    </w:p>
    <w:p w:rsidR="007838DB" w:rsidRPr="0045292F" w:rsidRDefault="007838DB" w:rsidP="007838DB">
      <w:pPr>
        <w:numPr>
          <w:ilvl w:val="0"/>
          <w:numId w:val="93"/>
        </w:numPr>
        <w:shd w:val="clear" w:color="auto" w:fill="FFFFFF"/>
        <w:suppressAutoHyphens/>
        <w:spacing w:after="0" w:line="338" w:lineRule="atLeast"/>
        <w:jc w:val="both"/>
        <w:rPr>
          <w:rFonts w:ascii="Times New Roman" w:hAnsi="Times New Roman" w:cs="Times New Roman"/>
          <w:color w:val="000000"/>
          <w:sz w:val="24"/>
          <w:szCs w:val="24"/>
        </w:rPr>
      </w:pPr>
      <w:r w:rsidRPr="0045292F">
        <w:rPr>
          <w:rFonts w:ascii="Times New Roman" w:hAnsi="Times New Roman" w:cs="Times New Roman"/>
          <w:color w:val="000000"/>
          <w:sz w:val="24"/>
          <w:szCs w:val="24"/>
        </w:rPr>
        <w:t>col-md-number (for Laptops)</w:t>
      </w:r>
    </w:p>
    <w:p w:rsidR="007838DB" w:rsidRPr="0045292F" w:rsidRDefault="007838DB" w:rsidP="007838DB">
      <w:pPr>
        <w:numPr>
          <w:ilvl w:val="0"/>
          <w:numId w:val="93"/>
        </w:numPr>
        <w:shd w:val="clear" w:color="auto" w:fill="FFFFFF"/>
        <w:suppressAutoHyphens/>
        <w:spacing w:after="280" w:line="338" w:lineRule="atLeast"/>
        <w:jc w:val="both"/>
        <w:rPr>
          <w:rFonts w:ascii="Times New Roman" w:hAnsi="Times New Roman" w:cs="Times New Roman"/>
          <w:color w:val="000000"/>
          <w:sz w:val="24"/>
          <w:szCs w:val="24"/>
        </w:rPr>
      </w:pPr>
      <w:r w:rsidRPr="0045292F">
        <w:rPr>
          <w:rFonts w:ascii="Times New Roman" w:hAnsi="Times New Roman" w:cs="Times New Roman"/>
          <w:color w:val="000000"/>
          <w:sz w:val="24"/>
          <w:szCs w:val="24"/>
        </w:rPr>
        <w:t>col-lg-number (for larger desktops)</w:t>
      </w:r>
    </w:p>
    <w:p w:rsidR="007838DB" w:rsidRPr="0045292F" w:rsidRDefault="007838DB" w:rsidP="007838DB">
      <w:pPr>
        <w:pStyle w:val="NormalWeb"/>
        <w:shd w:val="clear" w:color="auto" w:fill="FFFFFF"/>
        <w:spacing w:before="0" w:after="150" w:line="338" w:lineRule="atLeast"/>
        <w:jc w:val="both"/>
        <w:rPr>
          <w:rStyle w:val="Strong"/>
          <w:color w:val="000000"/>
        </w:rPr>
      </w:pPr>
      <w:r w:rsidRPr="0045292F">
        <w:rPr>
          <w:color w:val="000000"/>
        </w:rPr>
        <w:t>The classes above can be combined to create more dynamic and flexible layouts.</w:t>
      </w:r>
    </w:p>
    <w:p w:rsidR="007838DB" w:rsidRPr="0045292F" w:rsidRDefault="007838DB" w:rsidP="007838DB">
      <w:pPr>
        <w:pStyle w:val="NormalWeb"/>
        <w:shd w:val="clear" w:color="auto" w:fill="FFFFFF"/>
        <w:spacing w:before="0" w:after="150" w:line="338" w:lineRule="atLeast"/>
        <w:jc w:val="both"/>
        <w:rPr>
          <w:color w:val="000000"/>
          <w:u w:val="single"/>
        </w:rPr>
      </w:pPr>
      <w:r w:rsidRPr="0045292F">
        <w:rPr>
          <w:rStyle w:val="Strong"/>
          <w:color w:val="000000"/>
        </w:rPr>
        <w:t>Tip:</w:t>
      </w:r>
      <w:r w:rsidRPr="0045292F">
        <w:rPr>
          <w:rStyle w:val="apple-converted-space"/>
          <w:color w:val="000000"/>
        </w:rPr>
        <w:t> </w:t>
      </w:r>
      <w:r w:rsidRPr="0045292F">
        <w:rPr>
          <w:color w:val="000000"/>
        </w:rPr>
        <w:t>Each class scales up, so if you wish to set the same widths for xs and sm, you only need to specify xs.</w:t>
      </w:r>
    </w:p>
    <w:p w:rsidR="007838DB" w:rsidRPr="000A08A1" w:rsidRDefault="007838DB" w:rsidP="007838DB">
      <w:pPr>
        <w:pStyle w:val="Heading2"/>
        <w:keepNext/>
        <w:numPr>
          <w:ilvl w:val="1"/>
          <w:numId w:val="87"/>
        </w:numPr>
        <w:shd w:val="clear" w:color="auto" w:fill="FFFFFF"/>
        <w:suppressAutoHyphens/>
        <w:spacing w:before="150" w:beforeAutospacing="0" w:after="150" w:afterAutospacing="0"/>
        <w:jc w:val="both"/>
        <w:rPr>
          <w:color w:val="000000"/>
          <w:sz w:val="28"/>
          <w:szCs w:val="28"/>
        </w:rPr>
      </w:pPr>
      <w:r w:rsidRPr="000A08A1">
        <w:rPr>
          <w:bCs w:val="0"/>
          <w:color w:val="000000"/>
          <w:sz w:val="28"/>
          <w:szCs w:val="28"/>
          <w:u w:val="single"/>
        </w:rPr>
        <w:t>Grid System Rules:</w:t>
      </w:r>
    </w:p>
    <w:p w:rsidR="007838DB" w:rsidRPr="0045292F" w:rsidRDefault="007838DB" w:rsidP="007838DB">
      <w:pPr>
        <w:pStyle w:val="NormalWeb"/>
        <w:shd w:val="clear" w:color="auto" w:fill="FFFFFF"/>
        <w:spacing w:before="0" w:after="150" w:line="338" w:lineRule="atLeast"/>
        <w:jc w:val="both"/>
        <w:rPr>
          <w:color w:val="000000"/>
        </w:rPr>
      </w:pPr>
      <w:r w:rsidRPr="0045292F">
        <w:rPr>
          <w:color w:val="000000"/>
        </w:rPr>
        <w:t>Some Bootstrap grid system rules:</w:t>
      </w:r>
    </w:p>
    <w:p w:rsidR="007838DB" w:rsidRPr="0045292F" w:rsidRDefault="007838DB" w:rsidP="007838DB">
      <w:pPr>
        <w:numPr>
          <w:ilvl w:val="0"/>
          <w:numId w:val="97"/>
        </w:numPr>
        <w:shd w:val="clear" w:color="auto" w:fill="FFFFFF"/>
        <w:suppressAutoHyphens/>
        <w:spacing w:before="280" w:after="0" w:line="338" w:lineRule="atLeast"/>
        <w:jc w:val="both"/>
        <w:rPr>
          <w:rFonts w:ascii="Times New Roman" w:hAnsi="Times New Roman" w:cs="Times New Roman"/>
          <w:color w:val="000000"/>
          <w:sz w:val="24"/>
          <w:szCs w:val="24"/>
        </w:rPr>
      </w:pPr>
      <w:r w:rsidRPr="0045292F">
        <w:rPr>
          <w:rFonts w:ascii="Times New Roman" w:hAnsi="Times New Roman" w:cs="Times New Roman"/>
          <w:color w:val="000000"/>
          <w:sz w:val="24"/>
          <w:szCs w:val="24"/>
        </w:rPr>
        <w:t>Rows must be placed within a</w:t>
      </w:r>
      <w:r w:rsidRPr="0045292F">
        <w:rPr>
          <w:rStyle w:val="apple-converted-space"/>
          <w:rFonts w:ascii="Times New Roman" w:hAnsi="Times New Roman" w:cs="Times New Roman"/>
          <w:color w:val="000000"/>
          <w:sz w:val="24"/>
          <w:szCs w:val="24"/>
        </w:rPr>
        <w:t> </w:t>
      </w:r>
      <w:r w:rsidRPr="0045292F">
        <w:rPr>
          <w:rStyle w:val="HTMLCode"/>
          <w:rFonts w:ascii="Times New Roman" w:eastAsiaTheme="minorEastAsia" w:hAnsi="Times New Roman" w:cs="Times New Roman"/>
          <w:color w:val="DC143C"/>
          <w:sz w:val="24"/>
          <w:szCs w:val="24"/>
          <w:shd w:val="clear" w:color="auto" w:fill="F1F1F1"/>
        </w:rPr>
        <w:t>.container</w:t>
      </w:r>
      <w:r w:rsidRPr="0045292F">
        <w:rPr>
          <w:rStyle w:val="apple-converted-space"/>
          <w:rFonts w:ascii="Times New Roman" w:hAnsi="Times New Roman" w:cs="Times New Roman"/>
          <w:color w:val="000000"/>
          <w:sz w:val="24"/>
          <w:szCs w:val="24"/>
        </w:rPr>
        <w:t> </w:t>
      </w:r>
      <w:r w:rsidRPr="0045292F">
        <w:rPr>
          <w:rFonts w:ascii="Times New Roman" w:hAnsi="Times New Roman" w:cs="Times New Roman"/>
          <w:color w:val="000000"/>
          <w:sz w:val="24"/>
          <w:szCs w:val="24"/>
        </w:rPr>
        <w:t>(fixed-width) or</w:t>
      </w:r>
      <w:r w:rsidRPr="0045292F">
        <w:rPr>
          <w:rStyle w:val="apple-converted-space"/>
          <w:rFonts w:ascii="Times New Roman" w:hAnsi="Times New Roman" w:cs="Times New Roman"/>
          <w:color w:val="000000"/>
          <w:sz w:val="24"/>
          <w:szCs w:val="24"/>
        </w:rPr>
        <w:t> </w:t>
      </w:r>
      <w:r w:rsidRPr="0045292F">
        <w:rPr>
          <w:rStyle w:val="HTMLCode"/>
          <w:rFonts w:ascii="Times New Roman" w:eastAsiaTheme="minorEastAsia" w:hAnsi="Times New Roman" w:cs="Times New Roman"/>
          <w:color w:val="DC143C"/>
          <w:sz w:val="24"/>
          <w:szCs w:val="24"/>
          <w:shd w:val="clear" w:color="auto" w:fill="F1F1F1"/>
        </w:rPr>
        <w:t>.container-fluid</w:t>
      </w:r>
      <w:r w:rsidRPr="0045292F">
        <w:rPr>
          <w:rStyle w:val="apple-converted-space"/>
          <w:rFonts w:ascii="Times New Roman" w:hAnsi="Times New Roman" w:cs="Times New Roman"/>
          <w:color w:val="000000"/>
          <w:sz w:val="24"/>
          <w:szCs w:val="24"/>
        </w:rPr>
        <w:t> </w:t>
      </w:r>
      <w:r w:rsidRPr="0045292F">
        <w:rPr>
          <w:rFonts w:ascii="Times New Roman" w:hAnsi="Times New Roman" w:cs="Times New Roman"/>
          <w:color w:val="000000"/>
          <w:sz w:val="24"/>
          <w:szCs w:val="24"/>
        </w:rPr>
        <w:t>(full-width) for proper alignment and padding.</w:t>
      </w:r>
    </w:p>
    <w:p w:rsidR="007838DB" w:rsidRPr="0045292F" w:rsidRDefault="007838DB" w:rsidP="007838DB">
      <w:pPr>
        <w:numPr>
          <w:ilvl w:val="0"/>
          <w:numId w:val="97"/>
        </w:numPr>
        <w:shd w:val="clear" w:color="auto" w:fill="FFFFFF"/>
        <w:suppressAutoHyphens/>
        <w:spacing w:after="0" w:line="338" w:lineRule="atLeast"/>
        <w:jc w:val="both"/>
        <w:rPr>
          <w:rFonts w:ascii="Times New Roman" w:hAnsi="Times New Roman" w:cs="Times New Roman"/>
          <w:color w:val="000000"/>
          <w:sz w:val="24"/>
          <w:szCs w:val="24"/>
        </w:rPr>
      </w:pPr>
      <w:r w:rsidRPr="0045292F">
        <w:rPr>
          <w:rFonts w:ascii="Times New Roman" w:hAnsi="Times New Roman" w:cs="Times New Roman"/>
          <w:color w:val="000000"/>
          <w:sz w:val="24"/>
          <w:szCs w:val="24"/>
        </w:rPr>
        <w:lastRenderedPageBreak/>
        <w:t>Use rows to create horizontal groups of columns.</w:t>
      </w:r>
    </w:p>
    <w:p w:rsidR="007838DB" w:rsidRPr="0045292F" w:rsidRDefault="007838DB" w:rsidP="007838DB">
      <w:pPr>
        <w:numPr>
          <w:ilvl w:val="0"/>
          <w:numId w:val="97"/>
        </w:numPr>
        <w:shd w:val="clear" w:color="auto" w:fill="FFFFFF"/>
        <w:suppressAutoHyphens/>
        <w:spacing w:after="0" w:line="338" w:lineRule="atLeast"/>
        <w:jc w:val="both"/>
        <w:rPr>
          <w:rFonts w:ascii="Times New Roman" w:hAnsi="Times New Roman" w:cs="Times New Roman"/>
          <w:color w:val="000000"/>
          <w:sz w:val="24"/>
          <w:szCs w:val="24"/>
        </w:rPr>
      </w:pPr>
      <w:r w:rsidRPr="0045292F">
        <w:rPr>
          <w:rFonts w:ascii="Times New Roman" w:hAnsi="Times New Roman" w:cs="Times New Roman"/>
          <w:color w:val="000000"/>
          <w:sz w:val="24"/>
          <w:szCs w:val="24"/>
        </w:rPr>
        <w:t>Content should be placed within columns, and only columns may be immediate children of rows.</w:t>
      </w:r>
    </w:p>
    <w:p w:rsidR="007838DB" w:rsidRPr="0045292F" w:rsidRDefault="007838DB" w:rsidP="007838DB">
      <w:pPr>
        <w:numPr>
          <w:ilvl w:val="0"/>
          <w:numId w:val="97"/>
        </w:numPr>
        <w:shd w:val="clear" w:color="auto" w:fill="FFFFFF"/>
        <w:suppressAutoHyphens/>
        <w:spacing w:after="0" w:line="338" w:lineRule="atLeast"/>
        <w:jc w:val="both"/>
        <w:rPr>
          <w:rFonts w:ascii="Times New Roman" w:hAnsi="Times New Roman" w:cs="Times New Roman"/>
          <w:color w:val="000000"/>
          <w:sz w:val="24"/>
          <w:szCs w:val="24"/>
        </w:rPr>
      </w:pPr>
      <w:r w:rsidRPr="0045292F">
        <w:rPr>
          <w:rFonts w:ascii="Times New Roman" w:hAnsi="Times New Roman" w:cs="Times New Roman"/>
          <w:color w:val="000000"/>
          <w:sz w:val="24"/>
          <w:szCs w:val="24"/>
        </w:rPr>
        <w:t>Predefined classes like</w:t>
      </w:r>
      <w:r w:rsidRPr="0045292F">
        <w:rPr>
          <w:rStyle w:val="apple-converted-space"/>
          <w:rFonts w:ascii="Times New Roman" w:hAnsi="Times New Roman" w:cs="Times New Roman"/>
          <w:color w:val="000000"/>
          <w:sz w:val="24"/>
          <w:szCs w:val="24"/>
        </w:rPr>
        <w:t> </w:t>
      </w:r>
      <w:r w:rsidRPr="0045292F">
        <w:rPr>
          <w:rStyle w:val="HTMLCode"/>
          <w:rFonts w:ascii="Times New Roman" w:eastAsiaTheme="minorEastAsia" w:hAnsi="Times New Roman" w:cs="Times New Roman"/>
          <w:color w:val="DC143C"/>
          <w:sz w:val="24"/>
          <w:szCs w:val="24"/>
          <w:shd w:val="clear" w:color="auto" w:fill="F1F1F1"/>
        </w:rPr>
        <w:t>.row</w:t>
      </w:r>
      <w:r w:rsidRPr="0045292F">
        <w:rPr>
          <w:rStyle w:val="apple-converted-space"/>
          <w:rFonts w:ascii="Times New Roman" w:hAnsi="Times New Roman" w:cs="Times New Roman"/>
          <w:color w:val="DC143C"/>
          <w:sz w:val="24"/>
          <w:szCs w:val="24"/>
          <w:shd w:val="clear" w:color="auto" w:fill="F1F1F1"/>
        </w:rPr>
        <w:t> </w:t>
      </w:r>
      <w:r w:rsidRPr="0045292F">
        <w:rPr>
          <w:rFonts w:ascii="Times New Roman" w:hAnsi="Times New Roman" w:cs="Times New Roman"/>
          <w:color w:val="000000"/>
          <w:sz w:val="24"/>
          <w:szCs w:val="24"/>
        </w:rPr>
        <w:t>and</w:t>
      </w:r>
      <w:r w:rsidRPr="0045292F">
        <w:rPr>
          <w:rStyle w:val="apple-converted-space"/>
          <w:rFonts w:ascii="Times New Roman" w:hAnsi="Times New Roman" w:cs="Times New Roman"/>
          <w:color w:val="000000"/>
          <w:sz w:val="24"/>
          <w:szCs w:val="24"/>
        </w:rPr>
        <w:t> </w:t>
      </w:r>
      <w:r w:rsidRPr="0045292F">
        <w:rPr>
          <w:rStyle w:val="HTMLCode"/>
          <w:rFonts w:ascii="Times New Roman" w:eastAsiaTheme="minorEastAsia" w:hAnsi="Times New Roman" w:cs="Times New Roman"/>
          <w:color w:val="DC143C"/>
          <w:sz w:val="24"/>
          <w:szCs w:val="24"/>
          <w:shd w:val="clear" w:color="auto" w:fill="F1F1F1"/>
        </w:rPr>
        <w:t>.col-sm-4</w:t>
      </w:r>
      <w:r w:rsidRPr="0045292F">
        <w:rPr>
          <w:rStyle w:val="apple-converted-space"/>
          <w:rFonts w:ascii="Times New Roman" w:hAnsi="Times New Roman" w:cs="Times New Roman"/>
          <w:color w:val="000000"/>
          <w:sz w:val="24"/>
          <w:szCs w:val="24"/>
        </w:rPr>
        <w:t> </w:t>
      </w:r>
      <w:r w:rsidRPr="0045292F">
        <w:rPr>
          <w:rFonts w:ascii="Times New Roman" w:hAnsi="Times New Roman" w:cs="Times New Roman"/>
          <w:color w:val="000000"/>
          <w:sz w:val="24"/>
          <w:szCs w:val="24"/>
        </w:rPr>
        <w:t>are available for quickly making grid layouts.</w:t>
      </w:r>
    </w:p>
    <w:p w:rsidR="007838DB" w:rsidRPr="0045292F" w:rsidRDefault="007838DB" w:rsidP="007838DB">
      <w:pPr>
        <w:numPr>
          <w:ilvl w:val="0"/>
          <w:numId w:val="97"/>
        </w:numPr>
        <w:shd w:val="clear" w:color="auto" w:fill="FFFFFF"/>
        <w:suppressAutoHyphens/>
        <w:spacing w:after="0" w:line="338" w:lineRule="atLeast"/>
        <w:jc w:val="both"/>
        <w:rPr>
          <w:rFonts w:ascii="Times New Roman" w:hAnsi="Times New Roman" w:cs="Times New Roman"/>
          <w:color w:val="000000"/>
          <w:sz w:val="24"/>
          <w:szCs w:val="24"/>
        </w:rPr>
      </w:pPr>
      <w:r w:rsidRPr="0045292F">
        <w:rPr>
          <w:rFonts w:ascii="Times New Roman" w:hAnsi="Times New Roman" w:cs="Times New Roman"/>
          <w:color w:val="000000"/>
          <w:sz w:val="24"/>
          <w:szCs w:val="24"/>
        </w:rPr>
        <w:t>Columns create gutters (gaps between column content) via padding. That padding is offset in rows for the first and last column via negative margin on</w:t>
      </w:r>
      <w:r w:rsidRPr="0045292F">
        <w:rPr>
          <w:rStyle w:val="apple-converted-space"/>
          <w:rFonts w:ascii="Times New Roman" w:hAnsi="Times New Roman" w:cs="Times New Roman"/>
          <w:color w:val="000000"/>
          <w:sz w:val="24"/>
          <w:szCs w:val="24"/>
        </w:rPr>
        <w:t> </w:t>
      </w:r>
      <w:r w:rsidRPr="0045292F">
        <w:rPr>
          <w:rStyle w:val="HTMLCode"/>
          <w:rFonts w:ascii="Times New Roman" w:eastAsiaTheme="minorEastAsia" w:hAnsi="Times New Roman" w:cs="Times New Roman"/>
          <w:color w:val="DC143C"/>
          <w:sz w:val="24"/>
          <w:szCs w:val="24"/>
          <w:shd w:val="clear" w:color="auto" w:fill="F1F1F1"/>
        </w:rPr>
        <w:t>.rows.</w:t>
      </w:r>
    </w:p>
    <w:p w:rsidR="007838DB" w:rsidRPr="0045292F" w:rsidRDefault="007838DB" w:rsidP="007838DB">
      <w:pPr>
        <w:numPr>
          <w:ilvl w:val="0"/>
          <w:numId w:val="97"/>
        </w:numPr>
        <w:shd w:val="clear" w:color="auto" w:fill="FFFFFF"/>
        <w:suppressAutoHyphens/>
        <w:spacing w:after="280" w:line="338" w:lineRule="atLeast"/>
        <w:jc w:val="both"/>
        <w:rPr>
          <w:rFonts w:ascii="Times New Roman" w:hAnsi="Times New Roman" w:cs="Times New Roman"/>
          <w:color w:val="121214"/>
          <w:spacing w:val="-15"/>
          <w:sz w:val="24"/>
          <w:szCs w:val="24"/>
          <w:u w:val="single"/>
        </w:rPr>
      </w:pPr>
      <w:r w:rsidRPr="0045292F">
        <w:rPr>
          <w:rFonts w:ascii="Times New Roman" w:hAnsi="Times New Roman" w:cs="Times New Roman"/>
          <w:color w:val="000000"/>
          <w:sz w:val="24"/>
          <w:szCs w:val="24"/>
        </w:rPr>
        <w:t>Grid columns are created by specifying the number of 12 available columns you wish to span. For example, three equal columns would use three</w:t>
      </w:r>
      <w:r w:rsidRPr="0045292F">
        <w:rPr>
          <w:rStyle w:val="apple-converted-space"/>
          <w:rFonts w:ascii="Times New Roman" w:hAnsi="Times New Roman" w:cs="Times New Roman"/>
          <w:color w:val="000000"/>
          <w:sz w:val="24"/>
          <w:szCs w:val="24"/>
        </w:rPr>
        <w:t> </w:t>
      </w:r>
      <w:r w:rsidRPr="0045292F">
        <w:rPr>
          <w:rStyle w:val="HTMLCode"/>
          <w:rFonts w:ascii="Times New Roman" w:eastAsiaTheme="minorEastAsia" w:hAnsi="Times New Roman" w:cs="Times New Roman"/>
          <w:color w:val="DC143C"/>
          <w:sz w:val="24"/>
          <w:szCs w:val="24"/>
          <w:shd w:val="clear" w:color="auto" w:fill="F1F1F1"/>
        </w:rPr>
        <w:t>.col-sm-4.</w:t>
      </w:r>
    </w:p>
    <w:p w:rsidR="007838DB" w:rsidRPr="000A08A1" w:rsidRDefault="007838DB" w:rsidP="007838DB">
      <w:pPr>
        <w:pStyle w:val="Heading2"/>
        <w:keepNext/>
        <w:numPr>
          <w:ilvl w:val="1"/>
          <w:numId w:val="87"/>
        </w:numPr>
        <w:suppressAutoHyphens/>
        <w:spacing w:before="48" w:beforeAutospacing="0" w:after="48" w:afterAutospacing="0" w:line="360" w:lineRule="atLeast"/>
        <w:ind w:left="0" w:right="48" w:firstLine="0"/>
        <w:jc w:val="both"/>
        <w:rPr>
          <w:color w:val="000000"/>
          <w:sz w:val="28"/>
          <w:szCs w:val="28"/>
        </w:rPr>
      </w:pPr>
      <w:r w:rsidRPr="000A08A1">
        <w:rPr>
          <w:bCs w:val="0"/>
          <w:color w:val="121214"/>
          <w:spacing w:val="-15"/>
          <w:sz w:val="28"/>
          <w:szCs w:val="28"/>
          <w:u w:val="single"/>
        </w:rPr>
        <w:t>Working of Bootstrap Grid System :</w:t>
      </w:r>
    </w:p>
    <w:p w:rsidR="007838DB" w:rsidRPr="0045292F" w:rsidRDefault="007838DB" w:rsidP="005C3F3F">
      <w:pPr>
        <w:pStyle w:val="NormalWeb"/>
        <w:spacing w:before="0" w:after="240" w:line="360" w:lineRule="atLeast"/>
        <w:ind w:left="48" w:right="48"/>
        <w:jc w:val="both"/>
        <w:rPr>
          <w:color w:val="000000"/>
        </w:rPr>
      </w:pPr>
      <w:r w:rsidRPr="0045292F">
        <w:rPr>
          <w:color w:val="000000"/>
        </w:rPr>
        <w:t>Grid systems are used for creating page layouts through a series of rows and columns that house your content. Here's how the Bootstrap grid system works :</w:t>
      </w:r>
    </w:p>
    <w:p w:rsidR="007838DB" w:rsidRPr="0045292F" w:rsidRDefault="007838DB" w:rsidP="007838DB">
      <w:pPr>
        <w:pStyle w:val="NormalWeb"/>
        <w:numPr>
          <w:ilvl w:val="0"/>
          <w:numId w:val="103"/>
        </w:numPr>
        <w:suppressAutoHyphens/>
        <w:spacing w:before="0" w:beforeAutospacing="0" w:after="240" w:afterAutospacing="0" w:line="360" w:lineRule="atLeast"/>
        <w:ind w:left="768" w:right="48"/>
        <w:jc w:val="both"/>
        <w:rPr>
          <w:color w:val="000000"/>
        </w:rPr>
      </w:pPr>
      <w:r w:rsidRPr="0045292F">
        <w:rPr>
          <w:color w:val="000000"/>
        </w:rPr>
        <w:t>Rows must be placed within a</w:t>
      </w:r>
      <w:r w:rsidRPr="0045292F">
        <w:rPr>
          <w:rStyle w:val="apple-converted-space"/>
          <w:color w:val="000000"/>
        </w:rPr>
        <w:t> </w:t>
      </w:r>
      <w:r w:rsidRPr="0045292F">
        <w:rPr>
          <w:b/>
          <w:bCs/>
          <w:color w:val="000000"/>
        </w:rPr>
        <w:t>.container</w:t>
      </w:r>
      <w:r w:rsidRPr="0045292F">
        <w:rPr>
          <w:rStyle w:val="apple-converted-space"/>
          <w:color w:val="000000"/>
        </w:rPr>
        <w:t> </w:t>
      </w:r>
      <w:r w:rsidRPr="0045292F">
        <w:rPr>
          <w:color w:val="000000"/>
        </w:rPr>
        <w:t>class for proper alignment and padding.</w:t>
      </w:r>
    </w:p>
    <w:p w:rsidR="007838DB" w:rsidRPr="0045292F" w:rsidRDefault="007838DB" w:rsidP="007838DB">
      <w:pPr>
        <w:pStyle w:val="NormalWeb"/>
        <w:numPr>
          <w:ilvl w:val="0"/>
          <w:numId w:val="103"/>
        </w:numPr>
        <w:suppressAutoHyphens/>
        <w:spacing w:before="0" w:beforeAutospacing="0" w:after="240" w:afterAutospacing="0" w:line="360" w:lineRule="atLeast"/>
        <w:ind w:left="768" w:right="48"/>
        <w:jc w:val="both"/>
        <w:rPr>
          <w:color w:val="000000"/>
        </w:rPr>
      </w:pPr>
      <w:r w:rsidRPr="0045292F">
        <w:rPr>
          <w:color w:val="000000"/>
        </w:rPr>
        <w:t>Use rows to create horizontal groups of columns.</w:t>
      </w:r>
    </w:p>
    <w:p w:rsidR="007838DB" w:rsidRPr="0045292F" w:rsidRDefault="007838DB" w:rsidP="007838DB">
      <w:pPr>
        <w:pStyle w:val="NormalWeb"/>
        <w:numPr>
          <w:ilvl w:val="0"/>
          <w:numId w:val="103"/>
        </w:numPr>
        <w:suppressAutoHyphens/>
        <w:spacing w:before="0" w:beforeAutospacing="0" w:after="240" w:afterAutospacing="0" w:line="360" w:lineRule="atLeast"/>
        <w:ind w:left="768" w:right="48"/>
        <w:jc w:val="both"/>
        <w:rPr>
          <w:color w:val="000000"/>
        </w:rPr>
      </w:pPr>
      <w:r w:rsidRPr="0045292F">
        <w:rPr>
          <w:color w:val="000000"/>
        </w:rPr>
        <w:t>Content should be placed within the columns, and only columns may be the immediate children of rows.</w:t>
      </w:r>
    </w:p>
    <w:p w:rsidR="007838DB" w:rsidRPr="0045292F" w:rsidRDefault="007838DB" w:rsidP="007838DB">
      <w:pPr>
        <w:pStyle w:val="NormalWeb"/>
        <w:numPr>
          <w:ilvl w:val="0"/>
          <w:numId w:val="103"/>
        </w:numPr>
        <w:suppressAutoHyphens/>
        <w:spacing w:before="0" w:beforeAutospacing="0" w:after="240" w:afterAutospacing="0" w:line="360" w:lineRule="atLeast"/>
        <w:ind w:left="768" w:right="48"/>
        <w:jc w:val="both"/>
        <w:rPr>
          <w:color w:val="000000"/>
        </w:rPr>
      </w:pPr>
      <w:r w:rsidRPr="0045292F">
        <w:rPr>
          <w:color w:val="000000"/>
        </w:rPr>
        <w:t>Predefined grid classes like</w:t>
      </w:r>
      <w:r w:rsidRPr="0045292F">
        <w:rPr>
          <w:rStyle w:val="apple-converted-space"/>
          <w:color w:val="000000"/>
        </w:rPr>
        <w:t> </w:t>
      </w:r>
      <w:r w:rsidRPr="0045292F">
        <w:rPr>
          <w:b/>
          <w:bCs/>
          <w:color w:val="000000"/>
        </w:rPr>
        <w:t>.row and</w:t>
      </w:r>
      <w:r w:rsidRPr="0045292F">
        <w:rPr>
          <w:rStyle w:val="apple-converted-space"/>
          <w:color w:val="000000"/>
        </w:rPr>
        <w:t> </w:t>
      </w:r>
      <w:r w:rsidRPr="0045292F">
        <w:rPr>
          <w:b/>
          <w:bCs/>
          <w:color w:val="000000"/>
        </w:rPr>
        <w:t>.col-xs-4</w:t>
      </w:r>
      <w:r w:rsidRPr="0045292F">
        <w:rPr>
          <w:rStyle w:val="apple-converted-space"/>
          <w:color w:val="000000"/>
        </w:rPr>
        <w:t> </w:t>
      </w:r>
      <w:r w:rsidRPr="0045292F">
        <w:rPr>
          <w:color w:val="000000"/>
        </w:rPr>
        <w:t>are available for quickly making grid layouts. LESS mixins can also be used for more semantic layouts.</w:t>
      </w:r>
    </w:p>
    <w:p w:rsidR="007838DB" w:rsidRPr="0045292F" w:rsidRDefault="007838DB" w:rsidP="007838DB">
      <w:pPr>
        <w:pStyle w:val="NormalWeb"/>
        <w:numPr>
          <w:ilvl w:val="0"/>
          <w:numId w:val="103"/>
        </w:numPr>
        <w:suppressAutoHyphens/>
        <w:spacing w:before="0" w:beforeAutospacing="0" w:after="240" w:afterAutospacing="0" w:line="360" w:lineRule="atLeast"/>
        <w:ind w:left="768" w:right="48"/>
        <w:jc w:val="both"/>
        <w:rPr>
          <w:color w:val="000000"/>
        </w:rPr>
      </w:pPr>
      <w:r w:rsidRPr="0045292F">
        <w:rPr>
          <w:color w:val="000000"/>
        </w:rPr>
        <w:t>Columns create gutters (gaps between column content) via padding. That padding is offset in rows for the first and the last column via negative margin on</w:t>
      </w:r>
      <w:r w:rsidRPr="0045292F">
        <w:rPr>
          <w:rStyle w:val="apple-converted-space"/>
          <w:color w:val="000000"/>
        </w:rPr>
        <w:t> </w:t>
      </w:r>
      <w:r w:rsidRPr="0045292F">
        <w:rPr>
          <w:b/>
          <w:bCs/>
          <w:color w:val="000000"/>
        </w:rPr>
        <w:t>.rows</w:t>
      </w:r>
      <w:r w:rsidRPr="0045292F">
        <w:rPr>
          <w:color w:val="000000"/>
        </w:rPr>
        <w:t>.</w:t>
      </w:r>
    </w:p>
    <w:p w:rsidR="007838DB" w:rsidRPr="0045292F" w:rsidRDefault="007838DB" w:rsidP="007838DB">
      <w:pPr>
        <w:pStyle w:val="NormalWeb"/>
        <w:numPr>
          <w:ilvl w:val="0"/>
          <w:numId w:val="103"/>
        </w:numPr>
        <w:suppressAutoHyphens/>
        <w:spacing w:before="0" w:beforeAutospacing="0" w:after="240" w:afterAutospacing="0" w:line="360" w:lineRule="atLeast"/>
        <w:ind w:left="768" w:right="48"/>
        <w:jc w:val="both"/>
        <w:rPr>
          <w:color w:val="121214"/>
          <w:spacing w:val="-15"/>
        </w:rPr>
      </w:pPr>
      <w:r w:rsidRPr="0045292F">
        <w:rPr>
          <w:color w:val="000000"/>
        </w:rPr>
        <w:t>Grid columns are created by specifying the number of twelve available columns you wish to span. For example, three equal columns would use three</w:t>
      </w:r>
      <w:r w:rsidRPr="0045292F">
        <w:rPr>
          <w:rStyle w:val="apple-converted-space"/>
          <w:color w:val="000000"/>
        </w:rPr>
        <w:t> </w:t>
      </w:r>
      <w:r w:rsidRPr="0045292F">
        <w:rPr>
          <w:b/>
          <w:bCs/>
          <w:color w:val="000000"/>
        </w:rPr>
        <w:t>.col-xs-4</w:t>
      </w:r>
      <w:r w:rsidRPr="0045292F">
        <w:rPr>
          <w:color w:val="000000"/>
        </w:rPr>
        <w:t>.</w:t>
      </w:r>
    </w:p>
    <w:p w:rsidR="007838DB" w:rsidRPr="00475DED" w:rsidRDefault="007838DB" w:rsidP="007838DB">
      <w:pPr>
        <w:pStyle w:val="Heading2"/>
        <w:keepNext/>
        <w:numPr>
          <w:ilvl w:val="1"/>
          <w:numId w:val="87"/>
        </w:numPr>
        <w:suppressAutoHyphens/>
        <w:spacing w:before="48" w:beforeAutospacing="0" w:after="48" w:afterAutospacing="0" w:line="360" w:lineRule="atLeast"/>
        <w:ind w:left="0" w:right="48" w:firstLine="0"/>
        <w:jc w:val="both"/>
        <w:rPr>
          <w:color w:val="000000"/>
          <w:sz w:val="40"/>
        </w:rPr>
      </w:pPr>
      <w:r w:rsidRPr="00475DED">
        <w:rPr>
          <w:bCs w:val="0"/>
          <w:color w:val="121214"/>
          <w:spacing w:val="-15"/>
          <w:sz w:val="28"/>
          <w:szCs w:val="24"/>
        </w:rPr>
        <w:t>Media Queries :</w:t>
      </w:r>
    </w:p>
    <w:p w:rsidR="007838DB" w:rsidRPr="0045292F" w:rsidRDefault="007838DB" w:rsidP="007838DB">
      <w:pPr>
        <w:pStyle w:val="NormalWeb"/>
        <w:spacing w:before="0" w:after="240" w:line="360" w:lineRule="atLeast"/>
        <w:ind w:left="48" w:right="48"/>
        <w:jc w:val="both"/>
        <w:rPr>
          <w:color w:val="000000"/>
        </w:rPr>
      </w:pPr>
      <w:r w:rsidRPr="0045292F">
        <w:rPr>
          <w:color w:val="000000"/>
        </w:rPr>
        <w:t>Media query is a really fancy term for "conditional CSS rule". It simply applies some CSS, based on certain conditions set forth. If those conditions are met, the style is applied.</w:t>
      </w:r>
    </w:p>
    <w:p w:rsidR="007838DB" w:rsidRPr="0045292F" w:rsidRDefault="007838DB" w:rsidP="007838DB">
      <w:pPr>
        <w:pStyle w:val="NormalWeb"/>
        <w:spacing w:before="0" w:after="240" w:line="360" w:lineRule="atLeast"/>
        <w:ind w:left="48" w:right="48"/>
        <w:jc w:val="both"/>
        <w:rPr>
          <w:color w:val="313131"/>
        </w:rPr>
      </w:pPr>
      <w:r w:rsidRPr="0045292F">
        <w:rPr>
          <w:color w:val="000000"/>
        </w:rPr>
        <w:t>Media Queries in Bootstrap allow you to move, show and hide content based on the viewport size. Following media queries are used in LESS files to create the key breakpoints in the Bootstrap grid system.</w:t>
      </w:r>
    </w:p>
    <w:p w:rsidR="007838DB" w:rsidRDefault="007838DB" w:rsidP="007838DB">
      <w:pPr>
        <w:pStyle w:val="HTMLPreformatted"/>
        <w:pBdr>
          <w:top w:val="single" w:sz="4" w:space="4" w:color="C0C0C0"/>
          <w:left w:val="single" w:sz="4" w:space="4" w:color="C0C0C0"/>
          <w:bottom w:val="single" w:sz="4" w:space="4" w:color="C0C0C0"/>
          <w:right w:val="single" w:sz="4" w:space="4" w:color="C0C0C0"/>
        </w:pBdr>
        <w:shd w:val="clear" w:color="auto" w:fill="F1F1F1"/>
        <w:spacing w:line="330" w:lineRule="atLeast"/>
        <w:jc w:val="both"/>
        <w:rPr>
          <w:rFonts w:ascii="Times New Roman" w:hAnsi="Times New Roman" w:cs="Times New Roman"/>
          <w:color w:val="313131"/>
          <w:sz w:val="24"/>
          <w:szCs w:val="24"/>
        </w:rPr>
      </w:pPr>
      <w:r>
        <w:rPr>
          <w:rFonts w:ascii="Times New Roman" w:hAnsi="Times New Roman" w:cs="Times New Roman"/>
          <w:color w:val="313131"/>
          <w:sz w:val="24"/>
          <w:szCs w:val="24"/>
        </w:rPr>
        <w:lastRenderedPageBreak/>
        <w:t>/* Extra small devices (phones, less than 768px) */</w:t>
      </w:r>
    </w:p>
    <w:p w:rsidR="007838DB" w:rsidRDefault="007838DB" w:rsidP="007838DB">
      <w:pPr>
        <w:pStyle w:val="HTMLPreformatted"/>
        <w:pBdr>
          <w:top w:val="single" w:sz="4" w:space="4" w:color="C0C0C0"/>
          <w:left w:val="single" w:sz="4" w:space="4" w:color="C0C0C0"/>
          <w:bottom w:val="single" w:sz="4" w:space="4" w:color="C0C0C0"/>
          <w:right w:val="single" w:sz="4" w:space="4" w:color="C0C0C0"/>
        </w:pBdr>
        <w:shd w:val="clear" w:color="auto" w:fill="F1F1F1"/>
        <w:spacing w:line="330" w:lineRule="atLeast"/>
        <w:jc w:val="both"/>
        <w:rPr>
          <w:rFonts w:ascii="Times New Roman" w:hAnsi="Times New Roman" w:cs="Times New Roman"/>
          <w:color w:val="313131"/>
          <w:sz w:val="24"/>
          <w:szCs w:val="24"/>
        </w:rPr>
      </w:pPr>
      <w:r>
        <w:rPr>
          <w:rFonts w:ascii="Times New Roman" w:hAnsi="Times New Roman" w:cs="Times New Roman"/>
          <w:color w:val="313131"/>
          <w:sz w:val="24"/>
          <w:szCs w:val="24"/>
        </w:rPr>
        <w:t>/* No media query since this is the default in Bootstrap */</w:t>
      </w:r>
    </w:p>
    <w:p w:rsidR="007838DB" w:rsidRDefault="007838DB" w:rsidP="007838DB">
      <w:pPr>
        <w:pStyle w:val="HTMLPreformatted"/>
        <w:pBdr>
          <w:top w:val="single" w:sz="4" w:space="4" w:color="C0C0C0"/>
          <w:left w:val="single" w:sz="4" w:space="4" w:color="C0C0C0"/>
          <w:bottom w:val="single" w:sz="4" w:space="4" w:color="C0C0C0"/>
          <w:right w:val="single" w:sz="4" w:space="4" w:color="C0C0C0"/>
        </w:pBdr>
        <w:shd w:val="clear" w:color="auto" w:fill="F1F1F1"/>
        <w:spacing w:line="330" w:lineRule="atLeast"/>
        <w:jc w:val="both"/>
        <w:rPr>
          <w:rFonts w:ascii="Times New Roman" w:hAnsi="Times New Roman" w:cs="Times New Roman"/>
          <w:color w:val="313131"/>
          <w:sz w:val="24"/>
          <w:szCs w:val="24"/>
        </w:rPr>
      </w:pPr>
    </w:p>
    <w:p w:rsidR="007838DB" w:rsidRDefault="007838DB" w:rsidP="007838DB">
      <w:pPr>
        <w:pStyle w:val="HTMLPreformatted"/>
        <w:pBdr>
          <w:top w:val="single" w:sz="4" w:space="4" w:color="C0C0C0"/>
          <w:left w:val="single" w:sz="4" w:space="4" w:color="C0C0C0"/>
          <w:bottom w:val="single" w:sz="4" w:space="4" w:color="C0C0C0"/>
          <w:right w:val="single" w:sz="4" w:space="4" w:color="C0C0C0"/>
        </w:pBdr>
        <w:shd w:val="clear" w:color="auto" w:fill="F1F1F1"/>
        <w:spacing w:line="330" w:lineRule="atLeast"/>
        <w:jc w:val="both"/>
        <w:rPr>
          <w:rFonts w:ascii="Times New Roman" w:hAnsi="Times New Roman" w:cs="Times New Roman"/>
          <w:color w:val="313131"/>
          <w:sz w:val="24"/>
          <w:szCs w:val="24"/>
        </w:rPr>
      </w:pPr>
      <w:r>
        <w:rPr>
          <w:rFonts w:ascii="Times New Roman" w:hAnsi="Times New Roman" w:cs="Times New Roman"/>
          <w:color w:val="313131"/>
          <w:sz w:val="24"/>
          <w:szCs w:val="24"/>
        </w:rPr>
        <w:t>/* Small devices (tablets, 768px and up) */</w:t>
      </w:r>
    </w:p>
    <w:p w:rsidR="007838DB" w:rsidRDefault="007838DB" w:rsidP="007838DB">
      <w:pPr>
        <w:pStyle w:val="HTMLPreformatted"/>
        <w:pBdr>
          <w:top w:val="single" w:sz="4" w:space="4" w:color="C0C0C0"/>
          <w:left w:val="single" w:sz="4" w:space="4" w:color="C0C0C0"/>
          <w:bottom w:val="single" w:sz="4" w:space="4" w:color="C0C0C0"/>
          <w:right w:val="single" w:sz="4" w:space="4" w:color="C0C0C0"/>
        </w:pBdr>
        <w:shd w:val="clear" w:color="auto" w:fill="F1F1F1"/>
        <w:spacing w:line="330" w:lineRule="atLeast"/>
        <w:jc w:val="both"/>
        <w:rPr>
          <w:rFonts w:ascii="Times New Roman" w:hAnsi="Times New Roman" w:cs="Times New Roman"/>
          <w:color w:val="313131"/>
          <w:sz w:val="24"/>
          <w:szCs w:val="24"/>
        </w:rPr>
      </w:pPr>
      <w:r>
        <w:rPr>
          <w:rFonts w:ascii="Times New Roman" w:hAnsi="Times New Roman" w:cs="Times New Roman"/>
          <w:color w:val="313131"/>
          <w:sz w:val="24"/>
          <w:szCs w:val="24"/>
        </w:rPr>
        <w:t>@media (min-width: @screen-sm-min) { ... }</w:t>
      </w:r>
    </w:p>
    <w:p w:rsidR="007838DB" w:rsidRDefault="007838DB" w:rsidP="007838DB">
      <w:pPr>
        <w:pStyle w:val="HTMLPreformatted"/>
        <w:pBdr>
          <w:top w:val="single" w:sz="4" w:space="4" w:color="C0C0C0"/>
          <w:left w:val="single" w:sz="4" w:space="4" w:color="C0C0C0"/>
          <w:bottom w:val="single" w:sz="4" w:space="4" w:color="C0C0C0"/>
          <w:right w:val="single" w:sz="4" w:space="4" w:color="C0C0C0"/>
        </w:pBdr>
        <w:shd w:val="clear" w:color="auto" w:fill="F1F1F1"/>
        <w:spacing w:line="330" w:lineRule="atLeast"/>
        <w:jc w:val="both"/>
        <w:rPr>
          <w:rFonts w:ascii="Times New Roman" w:hAnsi="Times New Roman" w:cs="Times New Roman"/>
          <w:color w:val="313131"/>
          <w:sz w:val="24"/>
          <w:szCs w:val="24"/>
        </w:rPr>
      </w:pPr>
    </w:p>
    <w:p w:rsidR="007838DB" w:rsidRDefault="007838DB" w:rsidP="007838DB">
      <w:pPr>
        <w:pStyle w:val="HTMLPreformatted"/>
        <w:pBdr>
          <w:top w:val="single" w:sz="4" w:space="4" w:color="C0C0C0"/>
          <w:left w:val="single" w:sz="4" w:space="4" w:color="C0C0C0"/>
          <w:bottom w:val="single" w:sz="4" w:space="4" w:color="C0C0C0"/>
          <w:right w:val="single" w:sz="4" w:space="4" w:color="C0C0C0"/>
        </w:pBdr>
        <w:shd w:val="clear" w:color="auto" w:fill="F1F1F1"/>
        <w:spacing w:line="330" w:lineRule="atLeast"/>
        <w:jc w:val="both"/>
        <w:rPr>
          <w:rFonts w:ascii="Times New Roman" w:hAnsi="Times New Roman" w:cs="Times New Roman"/>
          <w:color w:val="313131"/>
          <w:sz w:val="24"/>
          <w:szCs w:val="24"/>
        </w:rPr>
      </w:pPr>
      <w:r>
        <w:rPr>
          <w:rFonts w:ascii="Times New Roman" w:hAnsi="Times New Roman" w:cs="Times New Roman"/>
          <w:color w:val="313131"/>
          <w:sz w:val="24"/>
          <w:szCs w:val="24"/>
        </w:rPr>
        <w:t>/* Medium devices (desktops, 992px and up) */</w:t>
      </w:r>
    </w:p>
    <w:p w:rsidR="007838DB" w:rsidRDefault="007838DB" w:rsidP="007838DB">
      <w:pPr>
        <w:pStyle w:val="HTMLPreformatted"/>
        <w:pBdr>
          <w:top w:val="single" w:sz="4" w:space="4" w:color="C0C0C0"/>
          <w:left w:val="single" w:sz="4" w:space="4" w:color="C0C0C0"/>
          <w:bottom w:val="single" w:sz="4" w:space="4" w:color="C0C0C0"/>
          <w:right w:val="single" w:sz="4" w:space="4" w:color="C0C0C0"/>
        </w:pBdr>
        <w:shd w:val="clear" w:color="auto" w:fill="F1F1F1"/>
        <w:spacing w:line="330" w:lineRule="atLeast"/>
        <w:jc w:val="both"/>
        <w:rPr>
          <w:rFonts w:ascii="Times New Roman" w:hAnsi="Times New Roman" w:cs="Times New Roman"/>
          <w:color w:val="313131"/>
          <w:sz w:val="24"/>
          <w:szCs w:val="24"/>
        </w:rPr>
      </w:pPr>
      <w:r>
        <w:rPr>
          <w:rFonts w:ascii="Times New Roman" w:hAnsi="Times New Roman" w:cs="Times New Roman"/>
          <w:color w:val="313131"/>
          <w:sz w:val="24"/>
          <w:szCs w:val="24"/>
        </w:rPr>
        <w:t>@media (min-width: @screen-md-min) { ... }</w:t>
      </w:r>
    </w:p>
    <w:p w:rsidR="007838DB" w:rsidRDefault="007838DB" w:rsidP="007838DB">
      <w:pPr>
        <w:pStyle w:val="HTMLPreformatted"/>
        <w:pBdr>
          <w:top w:val="single" w:sz="4" w:space="4" w:color="C0C0C0"/>
          <w:left w:val="single" w:sz="4" w:space="4" w:color="C0C0C0"/>
          <w:bottom w:val="single" w:sz="4" w:space="4" w:color="C0C0C0"/>
          <w:right w:val="single" w:sz="4" w:space="4" w:color="C0C0C0"/>
        </w:pBdr>
        <w:shd w:val="clear" w:color="auto" w:fill="F1F1F1"/>
        <w:spacing w:line="330" w:lineRule="atLeast"/>
        <w:jc w:val="both"/>
        <w:rPr>
          <w:rFonts w:ascii="Times New Roman" w:hAnsi="Times New Roman" w:cs="Times New Roman"/>
          <w:color w:val="313131"/>
          <w:sz w:val="24"/>
          <w:szCs w:val="24"/>
        </w:rPr>
      </w:pPr>
    </w:p>
    <w:p w:rsidR="007838DB" w:rsidRDefault="007838DB" w:rsidP="007838DB">
      <w:pPr>
        <w:pStyle w:val="HTMLPreformatted"/>
        <w:pBdr>
          <w:top w:val="single" w:sz="4" w:space="4" w:color="C0C0C0"/>
          <w:left w:val="single" w:sz="4" w:space="4" w:color="C0C0C0"/>
          <w:bottom w:val="single" w:sz="4" w:space="4" w:color="C0C0C0"/>
          <w:right w:val="single" w:sz="4" w:space="4" w:color="C0C0C0"/>
        </w:pBdr>
        <w:shd w:val="clear" w:color="auto" w:fill="F1F1F1"/>
        <w:spacing w:line="330" w:lineRule="atLeast"/>
        <w:jc w:val="both"/>
        <w:rPr>
          <w:rFonts w:ascii="Times New Roman" w:hAnsi="Times New Roman" w:cs="Times New Roman"/>
          <w:color w:val="313131"/>
          <w:sz w:val="24"/>
          <w:szCs w:val="24"/>
        </w:rPr>
      </w:pPr>
      <w:r>
        <w:rPr>
          <w:rFonts w:ascii="Times New Roman" w:hAnsi="Times New Roman" w:cs="Times New Roman"/>
          <w:color w:val="313131"/>
          <w:sz w:val="24"/>
          <w:szCs w:val="24"/>
        </w:rPr>
        <w:t>/* Large devices (large desktops, 1200px and up) */</w:t>
      </w:r>
    </w:p>
    <w:p w:rsidR="007838DB" w:rsidRDefault="007838DB" w:rsidP="007838DB">
      <w:pPr>
        <w:pStyle w:val="HTMLPreformatted"/>
        <w:pBdr>
          <w:top w:val="single" w:sz="4" w:space="4" w:color="C0C0C0"/>
          <w:left w:val="single" w:sz="4" w:space="4" w:color="C0C0C0"/>
          <w:bottom w:val="single" w:sz="4" w:space="4" w:color="C0C0C0"/>
          <w:right w:val="single" w:sz="4" w:space="4" w:color="C0C0C0"/>
        </w:pBdr>
        <w:shd w:val="clear" w:color="auto" w:fill="F1F1F1"/>
        <w:spacing w:line="330" w:lineRule="atLeast"/>
        <w:jc w:val="both"/>
        <w:rPr>
          <w:color w:val="000000"/>
        </w:rPr>
      </w:pPr>
      <w:r>
        <w:rPr>
          <w:rFonts w:ascii="Times New Roman" w:hAnsi="Times New Roman" w:cs="Times New Roman"/>
          <w:color w:val="313131"/>
          <w:sz w:val="24"/>
          <w:szCs w:val="24"/>
        </w:rPr>
        <w:t>@media (min-width: @screen-lg-min) { ... }</w:t>
      </w:r>
    </w:p>
    <w:p w:rsidR="00C31D35" w:rsidRDefault="00C31D35" w:rsidP="001365A4">
      <w:pPr>
        <w:pStyle w:val="NormalWeb"/>
        <w:spacing w:before="0" w:after="240" w:line="360" w:lineRule="atLeast"/>
        <w:ind w:left="48" w:right="48"/>
        <w:jc w:val="both"/>
        <w:rPr>
          <w:color w:val="313131"/>
        </w:rPr>
      </w:pPr>
    </w:p>
    <w:p w:rsidR="007838DB" w:rsidRDefault="007838DB" w:rsidP="007838DB">
      <w:pPr>
        <w:pStyle w:val="HTMLPreformatted"/>
        <w:pBdr>
          <w:top w:val="single" w:sz="4" w:space="4" w:color="C0C0C0"/>
          <w:left w:val="single" w:sz="4" w:space="4" w:color="C0C0C0"/>
          <w:bottom w:val="single" w:sz="4" w:space="4" w:color="C0C0C0"/>
          <w:right w:val="single" w:sz="4" w:space="4" w:color="C0C0C0"/>
        </w:pBdr>
        <w:shd w:val="clear" w:color="auto" w:fill="F1F1F1"/>
        <w:spacing w:line="330" w:lineRule="atLeast"/>
        <w:jc w:val="both"/>
        <w:rPr>
          <w:rFonts w:ascii="Times New Roman" w:hAnsi="Times New Roman" w:cs="Times New Roman"/>
          <w:color w:val="313131"/>
          <w:sz w:val="24"/>
          <w:szCs w:val="24"/>
        </w:rPr>
      </w:pPr>
      <w:r>
        <w:rPr>
          <w:rFonts w:ascii="Times New Roman" w:hAnsi="Times New Roman" w:cs="Times New Roman"/>
          <w:color w:val="313131"/>
          <w:sz w:val="24"/>
          <w:szCs w:val="24"/>
        </w:rPr>
        <w:t>@media (max-width: @screen-xs-max) { ... }</w:t>
      </w:r>
    </w:p>
    <w:p w:rsidR="007838DB" w:rsidRDefault="007838DB" w:rsidP="007838DB">
      <w:pPr>
        <w:pStyle w:val="HTMLPreformatted"/>
        <w:pBdr>
          <w:top w:val="single" w:sz="4" w:space="4" w:color="C0C0C0"/>
          <w:left w:val="single" w:sz="4" w:space="4" w:color="C0C0C0"/>
          <w:bottom w:val="single" w:sz="4" w:space="4" w:color="C0C0C0"/>
          <w:right w:val="single" w:sz="4" w:space="4" w:color="C0C0C0"/>
        </w:pBdr>
        <w:shd w:val="clear" w:color="auto" w:fill="F1F1F1"/>
        <w:spacing w:line="330" w:lineRule="atLeast"/>
        <w:jc w:val="both"/>
        <w:rPr>
          <w:rFonts w:ascii="Times New Roman" w:hAnsi="Times New Roman" w:cs="Times New Roman"/>
          <w:color w:val="313131"/>
          <w:sz w:val="24"/>
          <w:szCs w:val="24"/>
        </w:rPr>
      </w:pPr>
      <w:r>
        <w:rPr>
          <w:rFonts w:ascii="Times New Roman" w:hAnsi="Times New Roman" w:cs="Times New Roman"/>
          <w:color w:val="313131"/>
          <w:sz w:val="24"/>
          <w:szCs w:val="24"/>
        </w:rPr>
        <w:t>@media (min-width: @screen-sm-min) and (max-width: @screen-sm-max) { ... }</w:t>
      </w:r>
    </w:p>
    <w:p w:rsidR="007838DB" w:rsidRDefault="007838DB" w:rsidP="007838DB">
      <w:pPr>
        <w:pStyle w:val="HTMLPreformatted"/>
        <w:pBdr>
          <w:top w:val="single" w:sz="4" w:space="4" w:color="C0C0C0"/>
          <w:left w:val="single" w:sz="4" w:space="4" w:color="C0C0C0"/>
          <w:bottom w:val="single" w:sz="4" w:space="4" w:color="C0C0C0"/>
          <w:right w:val="single" w:sz="4" w:space="4" w:color="C0C0C0"/>
        </w:pBdr>
        <w:shd w:val="clear" w:color="auto" w:fill="F1F1F1"/>
        <w:spacing w:line="330" w:lineRule="atLeast"/>
        <w:jc w:val="both"/>
        <w:rPr>
          <w:rFonts w:ascii="Times New Roman" w:hAnsi="Times New Roman" w:cs="Times New Roman"/>
          <w:color w:val="313131"/>
          <w:sz w:val="24"/>
          <w:szCs w:val="24"/>
        </w:rPr>
      </w:pPr>
      <w:r>
        <w:rPr>
          <w:rFonts w:ascii="Times New Roman" w:hAnsi="Times New Roman" w:cs="Times New Roman"/>
          <w:color w:val="313131"/>
          <w:sz w:val="24"/>
          <w:szCs w:val="24"/>
        </w:rPr>
        <w:t>@media (min-width: @screen-md-min) and (max-width: @screen-md-max) { ... }</w:t>
      </w:r>
    </w:p>
    <w:p w:rsidR="007838DB" w:rsidRPr="007C6573" w:rsidRDefault="007838DB" w:rsidP="007C6573">
      <w:pPr>
        <w:pStyle w:val="HTMLPreformatted"/>
        <w:pBdr>
          <w:top w:val="single" w:sz="4" w:space="4" w:color="C0C0C0"/>
          <w:left w:val="single" w:sz="4" w:space="4" w:color="C0C0C0"/>
          <w:bottom w:val="single" w:sz="4" w:space="4" w:color="C0C0C0"/>
          <w:right w:val="single" w:sz="4" w:space="4" w:color="C0C0C0"/>
        </w:pBdr>
        <w:shd w:val="clear" w:color="auto" w:fill="F1F1F1"/>
        <w:spacing w:line="330" w:lineRule="atLeast"/>
        <w:jc w:val="both"/>
        <w:rPr>
          <w:color w:val="000000"/>
        </w:rPr>
      </w:pPr>
      <w:r>
        <w:rPr>
          <w:rFonts w:ascii="Times New Roman" w:hAnsi="Times New Roman" w:cs="Times New Roman"/>
          <w:color w:val="313131"/>
          <w:sz w:val="24"/>
          <w:szCs w:val="24"/>
        </w:rPr>
        <w:t>@media (min-width: @screen-lg-min) { ... }</w:t>
      </w:r>
    </w:p>
    <w:p w:rsidR="007838DB" w:rsidRDefault="007838DB" w:rsidP="007838DB">
      <w:pPr>
        <w:rPr>
          <w:rFonts w:ascii="Helvetica" w:hAnsi="Helvetica" w:cs="Helvetica"/>
          <w:color w:val="4A4A4A"/>
          <w:shd w:val="clear" w:color="auto" w:fill="FFFFFF"/>
        </w:rPr>
      </w:pPr>
    </w:p>
    <w:p w:rsidR="007838DB" w:rsidRPr="00D051A3" w:rsidRDefault="007838DB" w:rsidP="00D051A3">
      <w:pPr>
        <w:pStyle w:val="Heading2"/>
        <w:jc w:val="center"/>
        <w:rPr>
          <w:color w:val="4A4A4A"/>
          <w:sz w:val="40"/>
          <w:shd w:val="clear" w:color="auto" w:fill="FFFFFF"/>
        </w:rPr>
      </w:pPr>
      <w:r w:rsidRPr="00D17CD5">
        <w:rPr>
          <w:sz w:val="40"/>
        </w:rPr>
        <w:t>3.</w:t>
      </w:r>
      <w:r w:rsidR="00DC08A5">
        <w:rPr>
          <w:sz w:val="40"/>
        </w:rPr>
        <w:t xml:space="preserve"> </w:t>
      </w:r>
      <w:r w:rsidRPr="00D17CD5">
        <w:rPr>
          <w:sz w:val="40"/>
        </w:rPr>
        <w:t>BOOTSTRAP TYPOGRAPHY</w:t>
      </w:r>
    </w:p>
    <w:p w:rsidR="007838DB" w:rsidRPr="00895344" w:rsidRDefault="007838DB" w:rsidP="007838DB">
      <w:pPr>
        <w:jc w:val="both"/>
        <w:rPr>
          <w:rFonts w:ascii="Times New Roman" w:hAnsi="Times New Roman" w:cs="Times New Roman"/>
          <w:i/>
          <w:iCs/>
          <w:color w:val="414141"/>
          <w:spacing w:val="5"/>
          <w:sz w:val="24"/>
          <w:szCs w:val="24"/>
          <w:shd w:val="clear" w:color="auto" w:fill="FFFFFF"/>
        </w:rPr>
      </w:pPr>
      <w:r w:rsidRPr="00895344">
        <w:rPr>
          <w:rFonts w:ascii="Times New Roman" w:hAnsi="Times New Roman" w:cs="Times New Roman"/>
          <w:iCs/>
          <w:color w:val="414141"/>
          <w:spacing w:val="5"/>
          <w:sz w:val="24"/>
          <w:szCs w:val="24"/>
          <w:shd w:val="clear" w:color="auto" w:fill="FFFFFF"/>
        </w:rPr>
        <w:t>You will learn about the styling and formatting of text content like headings, paragraphs, blockquotes, etc. with Bootstrap.</w:t>
      </w:r>
    </w:p>
    <w:p w:rsidR="007838DB" w:rsidRPr="004D2BDF"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color w:val="3C3C3C"/>
          <w:sz w:val="28"/>
          <w:szCs w:val="28"/>
          <w:shd w:val="clear" w:color="auto" w:fill="FFFFFF"/>
        </w:rPr>
      </w:pPr>
      <w:r w:rsidRPr="004D2BDF">
        <w:rPr>
          <w:color w:val="000000"/>
          <w:sz w:val="28"/>
          <w:szCs w:val="28"/>
          <w:u w:val="single"/>
        </w:rPr>
        <w:t>Working with Headings</w:t>
      </w:r>
    </w:p>
    <w:p w:rsidR="007838DB" w:rsidRPr="00895344" w:rsidRDefault="007838DB" w:rsidP="007838DB">
      <w:pPr>
        <w:jc w:val="both"/>
        <w:rPr>
          <w:rFonts w:ascii="Times New Roman" w:hAnsi="Times New Roman" w:cs="Times New Roman"/>
          <w:sz w:val="24"/>
          <w:szCs w:val="24"/>
        </w:rPr>
      </w:pPr>
      <w:r w:rsidRPr="00895344">
        <w:rPr>
          <w:rFonts w:ascii="Times New Roman" w:hAnsi="Times New Roman" w:cs="Times New Roman"/>
          <w:color w:val="3C3C3C"/>
          <w:sz w:val="24"/>
          <w:szCs w:val="24"/>
          <w:shd w:val="clear" w:color="auto" w:fill="FFFFFF"/>
        </w:rPr>
        <w:t>You can also utilize the heading classes</w:t>
      </w:r>
      <w:r w:rsidRPr="00895344">
        <w:rPr>
          <w:rStyle w:val="apple-converted-space"/>
          <w:rFonts w:ascii="Times New Roman" w:hAnsi="Times New Roman" w:cs="Times New Roman"/>
          <w:color w:val="3C3C3C"/>
          <w:sz w:val="24"/>
          <w:szCs w:val="24"/>
          <w:shd w:val="clear" w:color="auto" w:fill="FFFFFF"/>
        </w:rPr>
        <w:t> </w:t>
      </w:r>
      <w:r w:rsidRPr="00895344">
        <w:rPr>
          <w:rStyle w:val="HTMLCode"/>
          <w:rFonts w:ascii="Times New Roman" w:eastAsiaTheme="minorEastAsia" w:hAnsi="Times New Roman" w:cs="Times New Roman"/>
          <w:b/>
          <w:color w:val="000000"/>
          <w:sz w:val="24"/>
          <w:szCs w:val="24"/>
          <w:shd w:val="clear" w:color="auto" w:fill="FFFFFF"/>
        </w:rPr>
        <w:t>.h1</w:t>
      </w:r>
      <w:r w:rsidRPr="00895344">
        <w:rPr>
          <w:rStyle w:val="apple-converted-space"/>
          <w:rFonts w:ascii="Times New Roman" w:hAnsi="Times New Roman" w:cs="Times New Roman"/>
          <w:b/>
          <w:color w:val="3C3C3C"/>
          <w:sz w:val="24"/>
          <w:szCs w:val="24"/>
          <w:shd w:val="clear" w:color="auto" w:fill="FFFFFF"/>
        </w:rPr>
        <w:t> </w:t>
      </w:r>
      <w:r w:rsidRPr="00895344">
        <w:rPr>
          <w:rFonts w:ascii="Times New Roman" w:hAnsi="Times New Roman" w:cs="Times New Roman"/>
          <w:color w:val="3C3C3C"/>
          <w:sz w:val="24"/>
          <w:szCs w:val="24"/>
          <w:shd w:val="clear" w:color="auto" w:fill="FFFFFF"/>
        </w:rPr>
        <w:t>through</w:t>
      </w:r>
      <w:r w:rsidRPr="00895344">
        <w:rPr>
          <w:rStyle w:val="apple-converted-space"/>
          <w:rFonts w:ascii="Times New Roman" w:hAnsi="Times New Roman" w:cs="Times New Roman"/>
          <w:b/>
          <w:color w:val="3C3C3C"/>
          <w:sz w:val="24"/>
          <w:szCs w:val="24"/>
          <w:shd w:val="clear" w:color="auto" w:fill="FFFFFF"/>
        </w:rPr>
        <w:t> </w:t>
      </w:r>
      <w:r w:rsidRPr="00895344">
        <w:rPr>
          <w:rStyle w:val="HTMLCode"/>
          <w:rFonts w:ascii="Times New Roman" w:eastAsiaTheme="minorEastAsia" w:hAnsi="Times New Roman" w:cs="Times New Roman"/>
          <w:b/>
          <w:color w:val="000000"/>
          <w:sz w:val="24"/>
          <w:szCs w:val="24"/>
          <w:shd w:val="clear" w:color="auto" w:fill="FFFFFF"/>
        </w:rPr>
        <w:t>.h6</w:t>
      </w:r>
      <w:r w:rsidRPr="00895344">
        <w:rPr>
          <w:rStyle w:val="apple-converted-space"/>
          <w:rFonts w:ascii="Times New Roman" w:hAnsi="Times New Roman" w:cs="Times New Roman"/>
          <w:color w:val="3C3C3C"/>
          <w:sz w:val="24"/>
          <w:szCs w:val="24"/>
          <w:shd w:val="clear" w:color="auto" w:fill="FFFFFF"/>
        </w:rPr>
        <w:t> </w:t>
      </w:r>
      <w:r w:rsidRPr="00895344">
        <w:rPr>
          <w:rFonts w:ascii="Times New Roman" w:hAnsi="Times New Roman" w:cs="Times New Roman"/>
          <w:color w:val="3C3C3C"/>
          <w:sz w:val="24"/>
          <w:szCs w:val="24"/>
          <w:shd w:val="clear" w:color="auto" w:fill="FFFFFF"/>
        </w:rPr>
        <w:t>on other elements, if you want to apply the style on element's text same as headings.</w:t>
      </w:r>
    </w:p>
    <w:p w:rsidR="007838DB" w:rsidRPr="00895344" w:rsidRDefault="007838DB" w:rsidP="00D051A3">
      <w:pPr>
        <w:jc w:val="both"/>
        <w:rPr>
          <w:rFonts w:ascii="Times New Roman" w:hAnsi="Times New Roman" w:cs="Times New Roman"/>
          <w:color w:val="3C3C3C"/>
          <w:sz w:val="24"/>
          <w:szCs w:val="24"/>
          <w:shd w:val="clear" w:color="auto" w:fill="FFFFFF"/>
        </w:rPr>
      </w:pPr>
      <w:r w:rsidRPr="00895344">
        <w:rPr>
          <w:rFonts w:ascii="Times New Roman" w:hAnsi="Times New Roman" w:cs="Times New Roman"/>
          <w:color w:val="3C3C3C"/>
          <w:sz w:val="24"/>
          <w:szCs w:val="24"/>
          <w:shd w:val="clear" w:color="auto" w:fill="FFFFFF"/>
        </w:rPr>
        <w:t>Moreover you can use the</w:t>
      </w:r>
      <w:r w:rsidRPr="00895344">
        <w:rPr>
          <w:rStyle w:val="apple-converted-space"/>
          <w:rFonts w:ascii="Times New Roman" w:hAnsi="Times New Roman" w:cs="Times New Roman"/>
          <w:color w:val="3C3C3C"/>
          <w:sz w:val="24"/>
          <w:szCs w:val="24"/>
          <w:shd w:val="clear" w:color="auto" w:fill="FFFFFF"/>
        </w:rPr>
        <w:t> </w:t>
      </w:r>
      <w:hyperlink r:id="rId49" w:history="1">
        <w:r w:rsidRPr="00895344">
          <w:rPr>
            <w:rStyle w:val="Hyperlink"/>
            <w:rFonts w:ascii="Times New Roman" w:hAnsi="Times New Roman" w:cs="Times New Roman"/>
            <w:color w:val="4D85A4"/>
            <w:sz w:val="24"/>
            <w:szCs w:val="24"/>
          </w:rPr>
          <w:t>&lt;small&gt;</w:t>
        </w:r>
      </w:hyperlink>
      <w:r w:rsidRPr="00895344">
        <w:rPr>
          <w:rStyle w:val="apple-converted-space"/>
          <w:rFonts w:ascii="Times New Roman" w:hAnsi="Times New Roman" w:cs="Times New Roman"/>
          <w:color w:val="3C3C3C"/>
          <w:sz w:val="24"/>
          <w:szCs w:val="24"/>
          <w:shd w:val="clear" w:color="auto" w:fill="FFFFFF"/>
        </w:rPr>
        <w:t> </w:t>
      </w:r>
      <w:r w:rsidRPr="00895344">
        <w:rPr>
          <w:rFonts w:ascii="Times New Roman" w:hAnsi="Times New Roman" w:cs="Times New Roman"/>
          <w:color w:val="3C3C3C"/>
          <w:sz w:val="24"/>
          <w:szCs w:val="24"/>
          <w:shd w:val="clear" w:color="auto" w:fill="FFFFFF"/>
        </w:rPr>
        <w:t>tag or</w:t>
      </w:r>
      <w:r w:rsidRPr="00895344">
        <w:rPr>
          <w:rStyle w:val="apple-converted-space"/>
          <w:rFonts w:ascii="Times New Roman" w:hAnsi="Times New Roman" w:cs="Times New Roman"/>
          <w:color w:val="3C3C3C"/>
          <w:sz w:val="24"/>
          <w:szCs w:val="24"/>
          <w:shd w:val="clear" w:color="auto" w:fill="FFFFFF"/>
        </w:rPr>
        <w:t> </w:t>
      </w:r>
      <w:hyperlink r:id="rId50" w:history="1">
        <w:r w:rsidRPr="00895344">
          <w:rPr>
            <w:rStyle w:val="Hyperlink"/>
            <w:rFonts w:ascii="Times New Roman" w:hAnsi="Times New Roman" w:cs="Times New Roman"/>
            <w:color w:val="4D85A4"/>
            <w:sz w:val="24"/>
            <w:szCs w:val="24"/>
          </w:rPr>
          <w:t>&lt;span&gt;</w:t>
        </w:r>
      </w:hyperlink>
      <w:r w:rsidRPr="00895344">
        <w:rPr>
          <w:rStyle w:val="apple-converted-space"/>
          <w:rFonts w:ascii="Times New Roman" w:hAnsi="Times New Roman" w:cs="Times New Roman"/>
          <w:color w:val="3C3C3C"/>
          <w:sz w:val="24"/>
          <w:szCs w:val="24"/>
          <w:shd w:val="clear" w:color="auto" w:fill="FFFFFF"/>
        </w:rPr>
        <w:t> </w:t>
      </w:r>
      <w:r w:rsidRPr="00895344">
        <w:rPr>
          <w:rFonts w:ascii="Times New Roman" w:hAnsi="Times New Roman" w:cs="Times New Roman"/>
          <w:color w:val="3C3C3C"/>
          <w:sz w:val="24"/>
          <w:szCs w:val="24"/>
          <w:shd w:val="clear" w:color="auto" w:fill="FFFFFF"/>
        </w:rPr>
        <w:t>tag with</w:t>
      </w:r>
      <w:r w:rsidRPr="00895344">
        <w:rPr>
          <w:rStyle w:val="apple-converted-space"/>
          <w:rFonts w:ascii="Times New Roman" w:hAnsi="Times New Roman" w:cs="Times New Roman"/>
          <w:color w:val="3C3C3C"/>
          <w:sz w:val="24"/>
          <w:szCs w:val="24"/>
          <w:shd w:val="clear" w:color="auto" w:fill="FFFFFF"/>
        </w:rPr>
        <w:t> </w:t>
      </w:r>
      <w:r w:rsidRPr="00895344">
        <w:rPr>
          <w:rStyle w:val="HTMLCode"/>
          <w:rFonts w:ascii="Times New Roman" w:eastAsiaTheme="minorEastAsia" w:hAnsi="Times New Roman" w:cs="Times New Roman"/>
          <w:b/>
          <w:color w:val="000000"/>
          <w:sz w:val="24"/>
          <w:szCs w:val="24"/>
          <w:shd w:val="clear" w:color="auto" w:fill="FFFFFF"/>
        </w:rPr>
        <w:t>.small</w:t>
      </w:r>
      <w:r w:rsidRPr="00895344">
        <w:rPr>
          <w:rStyle w:val="apple-converted-space"/>
          <w:rFonts w:ascii="Times New Roman" w:hAnsi="Times New Roman" w:cs="Times New Roman"/>
          <w:b/>
          <w:color w:val="3C3C3C"/>
          <w:sz w:val="24"/>
          <w:szCs w:val="24"/>
          <w:shd w:val="clear" w:color="auto" w:fill="FFFFFF"/>
        </w:rPr>
        <w:t> </w:t>
      </w:r>
      <w:r w:rsidRPr="00895344">
        <w:rPr>
          <w:rFonts w:ascii="Times New Roman" w:hAnsi="Times New Roman" w:cs="Times New Roman"/>
          <w:color w:val="3C3C3C"/>
          <w:sz w:val="24"/>
          <w:szCs w:val="24"/>
          <w:shd w:val="clear" w:color="auto" w:fill="FFFFFF"/>
        </w:rPr>
        <w:t>class to display the secondary text of any heading in a smaller and lighter variation.</w:t>
      </w:r>
    </w:p>
    <w:p w:rsidR="007838DB" w:rsidRPr="004D2BDF"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4D2BDF">
        <w:rPr>
          <w:color w:val="000000"/>
          <w:sz w:val="28"/>
          <w:szCs w:val="28"/>
          <w:u w:val="single"/>
        </w:rPr>
        <w:t>Creating Page Headers</w:t>
      </w:r>
    </w:p>
    <w:p w:rsidR="007838DB" w:rsidRDefault="007838DB" w:rsidP="00D051A3">
      <w:pPr>
        <w:jc w:val="both"/>
        <w:rPr>
          <w:rFonts w:ascii="Trebuchet MS" w:hAnsi="Trebuchet MS" w:cs="Trebuchet MS"/>
          <w:color w:val="000000"/>
          <w:sz w:val="32"/>
          <w:szCs w:val="32"/>
        </w:rPr>
      </w:pPr>
      <w:r w:rsidRPr="00895344">
        <w:rPr>
          <w:rFonts w:ascii="Times New Roman" w:hAnsi="Times New Roman" w:cs="Times New Roman"/>
          <w:color w:val="3C3C3C"/>
          <w:sz w:val="24"/>
          <w:szCs w:val="24"/>
          <w:shd w:val="clear" w:color="auto" w:fill="FFFFFF"/>
        </w:rPr>
        <w:t>You can make your</w:t>
      </w:r>
      <w:r w:rsidRPr="00895344">
        <w:rPr>
          <w:rStyle w:val="apple-converted-space"/>
          <w:rFonts w:ascii="Times New Roman" w:hAnsi="Times New Roman" w:cs="Times New Roman"/>
          <w:color w:val="3C3C3C"/>
          <w:sz w:val="24"/>
          <w:szCs w:val="24"/>
          <w:shd w:val="clear" w:color="auto" w:fill="FFFFFF"/>
        </w:rPr>
        <w:t> </w:t>
      </w:r>
      <w:r w:rsidRPr="00895344">
        <w:rPr>
          <w:rStyle w:val="HTMLCode"/>
          <w:rFonts w:ascii="Times New Roman" w:eastAsiaTheme="minorEastAsia" w:hAnsi="Times New Roman" w:cs="Times New Roman"/>
          <w:color w:val="000000"/>
          <w:sz w:val="24"/>
          <w:szCs w:val="24"/>
          <w:shd w:val="clear" w:color="auto" w:fill="FFFFFF"/>
        </w:rPr>
        <w:t>&lt;h1&gt;</w:t>
      </w:r>
      <w:r w:rsidRPr="00895344">
        <w:rPr>
          <w:rStyle w:val="apple-converted-space"/>
          <w:rFonts w:ascii="Times New Roman" w:hAnsi="Times New Roman" w:cs="Times New Roman"/>
          <w:color w:val="3C3C3C"/>
          <w:sz w:val="24"/>
          <w:szCs w:val="24"/>
          <w:shd w:val="clear" w:color="auto" w:fill="FFFFFF"/>
        </w:rPr>
        <w:t> </w:t>
      </w:r>
      <w:r w:rsidRPr="00895344">
        <w:rPr>
          <w:rFonts w:ascii="Times New Roman" w:hAnsi="Times New Roman" w:cs="Times New Roman"/>
          <w:color w:val="3C3C3C"/>
          <w:sz w:val="24"/>
          <w:szCs w:val="24"/>
          <w:shd w:val="clear" w:color="auto" w:fill="FFFFFF"/>
        </w:rPr>
        <w:t xml:space="preserve">heading appear differently than rest of the headings on a page using the </w:t>
      </w:r>
      <w:r w:rsidRPr="00895344">
        <w:rPr>
          <w:rFonts w:ascii="Times New Roman" w:hAnsi="Times New Roman" w:cs="Times New Roman"/>
          <w:b/>
          <w:color w:val="3C3C3C"/>
          <w:sz w:val="24"/>
          <w:szCs w:val="24"/>
          <w:shd w:val="clear" w:color="auto" w:fill="FFFFFF"/>
        </w:rPr>
        <w:t>page-header</w:t>
      </w:r>
      <w:r w:rsidRPr="00895344">
        <w:rPr>
          <w:rFonts w:ascii="Times New Roman" w:hAnsi="Times New Roman" w:cs="Times New Roman"/>
          <w:color w:val="3C3C3C"/>
          <w:sz w:val="24"/>
          <w:szCs w:val="24"/>
          <w:shd w:val="clear" w:color="auto" w:fill="FFFFFF"/>
        </w:rPr>
        <w:t xml:space="preserve"> class</w:t>
      </w:r>
      <w:r>
        <w:rPr>
          <w:color w:val="3C3C3C"/>
          <w:shd w:val="clear" w:color="auto" w:fill="FFFFFF"/>
        </w:rPr>
        <w:t>.</w:t>
      </w:r>
    </w:p>
    <w:p w:rsidR="007838DB" w:rsidRPr="004D2BDF"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4D2BDF">
        <w:rPr>
          <w:color w:val="000000"/>
          <w:sz w:val="28"/>
          <w:szCs w:val="28"/>
          <w:u w:val="single"/>
        </w:rPr>
        <w:t>Working with Paragraphs</w:t>
      </w:r>
    </w:p>
    <w:p w:rsidR="007838DB" w:rsidRPr="00895344" w:rsidRDefault="007838DB" w:rsidP="007838DB">
      <w:pPr>
        <w:jc w:val="both"/>
        <w:rPr>
          <w:rFonts w:ascii="Times New Roman" w:hAnsi="Times New Roman" w:cs="Times New Roman"/>
          <w:color w:val="881280"/>
          <w:sz w:val="24"/>
          <w:szCs w:val="24"/>
          <w:shd w:val="clear" w:color="auto" w:fill="FFFFFF"/>
        </w:rPr>
      </w:pPr>
      <w:r w:rsidRPr="00895344">
        <w:rPr>
          <w:rFonts w:ascii="Times New Roman" w:hAnsi="Times New Roman" w:cs="Times New Roman"/>
          <w:color w:val="3C3C3C"/>
          <w:sz w:val="24"/>
          <w:szCs w:val="24"/>
          <w:shd w:val="clear" w:color="auto" w:fill="FFFFFF"/>
        </w:rPr>
        <w:t>You can also make a paragraph stand out by just adding the class</w:t>
      </w:r>
      <w:r w:rsidRPr="00895344">
        <w:rPr>
          <w:rStyle w:val="apple-converted-space"/>
          <w:rFonts w:ascii="Times New Roman" w:hAnsi="Times New Roman" w:cs="Times New Roman"/>
          <w:color w:val="3C3C3C"/>
          <w:sz w:val="24"/>
          <w:szCs w:val="24"/>
          <w:shd w:val="clear" w:color="auto" w:fill="FFFFFF"/>
        </w:rPr>
        <w:t> </w:t>
      </w:r>
      <w:r w:rsidRPr="00895344">
        <w:rPr>
          <w:rStyle w:val="HTMLCode"/>
          <w:rFonts w:ascii="Times New Roman" w:eastAsiaTheme="minorEastAsia" w:hAnsi="Times New Roman" w:cs="Times New Roman"/>
          <w:b/>
          <w:color w:val="000000"/>
          <w:sz w:val="24"/>
          <w:szCs w:val="24"/>
          <w:shd w:val="clear" w:color="auto" w:fill="FFFFFF"/>
        </w:rPr>
        <w:t>.lead</w:t>
      </w:r>
      <w:r w:rsidRPr="00895344">
        <w:rPr>
          <w:rFonts w:ascii="Times New Roman" w:hAnsi="Times New Roman" w:cs="Times New Roman"/>
          <w:b/>
          <w:color w:val="3C3C3C"/>
          <w:sz w:val="24"/>
          <w:szCs w:val="24"/>
          <w:shd w:val="clear" w:color="auto" w:fill="FFFFFF"/>
        </w:rPr>
        <w:t xml:space="preserve">. </w:t>
      </w:r>
      <w:r w:rsidRPr="00895344">
        <w:rPr>
          <w:rFonts w:ascii="Times New Roman" w:hAnsi="Times New Roman" w:cs="Times New Roman"/>
          <w:color w:val="3C3C3C"/>
          <w:sz w:val="24"/>
          <w:szCs w:val="24"/>
          <w:shd w:val="clear" w:color="auto" w:fill="FFFFFF"/>
        </w:rPr>
        <w:t>You can easily align text inside a paragraph and other elements using text alignment classes.</w:t>
      </w:r>
    </w:p>
    <w:p w:rsidR="007838DB" w:rsidRPr="00895344" w:rsidRDefault="007838DB" w:rsidP="00D051A3">
      <w:pPr>
        <w:jc w:val="both"/>
        <w:rPr>
          <w:rFonts w:ascii="Times New Roman" w:hAnsi="Times New Roman" w:cs="Times New Roman"/>
          <w:sz w:val="24"/>
          <w:szCs w:val="24"/>
        </w:rPr>
      </w:pPr>
      <w:r w:rsidRPr="00895344">
        <w:rPr>
          <w:rFonts w:ascii="Times New Roman" w:hAnsi="Times New Roman" w:cs="Times New Roman"/>
          <w:color w:val="881280"/>
          <w:sz w:val="24"/>
          <w:szCs w:val="24"/>
          <w:shd w:val="clear" w:color="auto" w:fill="FFFFFF"/>
        </w:rPr>
        <w:lastRenderedPageBreak/>
        <w:t>text-left, text-center, text-right, text-justify, text-nowrap.</w:t>
      </w:r>
    </w:p>
    <w:p w:rsidR="007838DB" w:rsidRPr="004D2BDF"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color w:val="3C3C3C"/>
          <w:sz w:val="28"/>
          <w:szCs w:val="28"/>
          <w:shd w:val="clear" w:color="auto" w:fill="FFFFFF"/>
        </w:rPr>
      </w:pPr>
      <w:r w:rsidRPr="004D2BDF">
        <w:rPr>
          <w:color w:val="000000"/>
          <w:sz w:val="28"/>
          <w:szCs w:val="28"/>
          <w:u w:val="single"/>
        </w:rPr>
        <w:t>Bootstrap Text Formatting</w:t>
      </w:r>
    </w:p>
    <w:p w:rsidR="007838DB" w:rsidRPr="00895344" w:rsidRDefault="007838DB" w:rsidP="00D051A3">
      <w:pPr>
        <w:jc w:val="both"/>
        <w:rPr>
          <w:rFonts w:ascii="Times New Roman" w:hAnsi="Times New Roman" w:cs="Times New Roman"/>
          <w:sz w:val="24"/>
          <w:szCs w:val="24"/>
        </w:rPr>
      </w:pPr>
      <w:r w:rsidRPr="00895344">
        <w:rPr>
          <w:rFonts w:ascii="Times New Roman" w:hAnsi="Times New Roman" w:cs="Times New Roman"/>
          <w:color w:val="3C3C3C"/>
          <w:sz w:val="24"/>
          <w:szCs w:val="24"/>
          <w:shd w:val="clear" w:color="auto" w:fill="FFFFFF"/>
        </w:rPr>
        <w:t>You are free to use text formatting tags like</w:t>
      </w:r>
      <w:r w:rsidRPr="00895344">
        <w:rPr>
          <w:rStyle w:val="apple-converted-space"/>
          <w:rFonts w:ascii="Times New Roman" w:hAnsi="Times New Roman" w:cs="Times New Roman"/>
          <w:color w:val="3C3C3C"/>
          <w:sz w:val="24"/>
          <w:szCs w:val="24"/>
          <w:shd w:val="clear" w:color="auto" w:fill="FFFFFF"/>
        </w:rPr>
        <w:t> </w:t>
      </w:r>
      <w:hyperlink r:id="rId51" w:history="1">
        <w:r w:rsidRPr="00895344">
          <w:rPr>
            <w:rStyle w:val="Hyperlink"/>
            <w:rFonts w:ascii="Times New Roman" w:hAnsi="Times New Roman" w:cs="Times New Roman"/>
            <w:color w:val="4D85A4"/>
            <w:sz w:val="24"/>
            <w:szCs w:val="24"/>
          </w:rPr>
          <w:t>&lt;strong&gt;</w:t>
        </w:r>
      </w:hyperlink>
      <w:r w:rsidRPr="00895344">
        <w:rPr>
          <w:rFonts w:ascii="Times New Roman" w:hAnsi="Times New Roman" w:cs="Times New Roman"/>
          <w:color w:val="3C3C3C"/>
          <w:sz w:val="24"/>
          <w:szCs w:val="24"/>
          <w:shd w:val="clear" w:color="auto" w:fill="FFFFFF"/>
        </w:rPr>
        <w:t>,</w:t>
      </w:r>
      <w:r w:rsidRPr="00895344">
        <w:rPr>
          <w:rStyle w:val="apple-converted-space"/>
          <w:rFonts w:ascii="Times New Roman" w:hAnsi="Times New Roman" w:cs="Times New Roman"/>
          <w:color w:val="3C3C3C"/>
          <w:sz w:val="24"/>
          <w:szCs w:val="24"/>
          <w:shd w:val="clear" w:color="auto" w:fill="FFFFFF"/>
        </w:rPr>
        <w:t> </w:t>
      </w:r>
      <w:hyperlink r:id="rId52" w:history="1">
        <w:r w:rsidRPr="00895344">
          <w:rPr>
            <w:rStyle w:val="Hyperlink"/>
            <w:rFonts w:ascii="Times New Roman" w:hAnsi="Times New Roman" w:cs="Times New Roman"/>
            <w:color w:val="4D85A4"/>
            <w:sz w:val="24"/>
            <w:szCs w:val="24"/>
          </w:rPr>
          <w:t>&lt;i&gt;</w:t>
        </w:r>
      </w:hyperlink>
      <w:r w:rsidRPr="00895344">
        <w:rPr>
          <w:rFonts w:ascii="Times New Roman" w:hAnsi="Times New Roman" w:cs="Times New Roman"/>
          <w:color w:val="3C3C3C"/>
          <w:sz w:val="24"/>
          <w:szCs w:val="24"/>
          <w:shd w:val="clear" w:color="auto" w:fill="FFFFFF"/>
        </w:rPr>
        <w:t>,</w:t>
      </w:r>
      <w:r w:rsidRPr="00895344">
        <w:rPr>
          <w:rStyle w:val="apple-converted-space"/>
          <w:rFonts w:ascii="Times New Roman" w:hAnsi="Times New Roman" w:cs="Times New Roman"/>
          <w:color w:val="3C3C3C"/>
          <w:sz w:val="24"/>
          <w:szCs w:val="24"/>
          <w:shd w:val="clear" w:color="auto" w:fill="FFFFFF"/>
        </w:rPr>
        <w:t> </w:t>
      </w:r>
      <w:hyperlink r:id="rId53" w:history="1">
        <w:r w:rsidRPr="00895344">
          <w:rPr>
            <w:rStyle w:val="Hyperlink"/>
            <w:rFonts w:ascii="Times New Roman" w:hAnsi="Times New Roman" w:cs="Times New Roman"/>
            <w:color w:val="4D85A4"/>
            <w:sz w:val="24"/>
            <w:szCs w:val="24"/>
          </w:rPr>
          <w:t>&lt;small&gt;</w:t>
        </w:r>
      </w:hyperlink>
      <w:r w:rsidRPr="00895344">
        <w:rPr>
          <w:rStyle w:val="apple-converted-space"/>
          <w:rFonts w:ascii="Times New Roman" w:hAnsi="Times New Roman" w:cs="Times New Roman"/>
          <w:color w:val="3C3C3C"/>
          <w:sz w:val="24"/>
          <w:szCs w:val="24"/>
          <w:shd w:val="clear" w:color="auto" w:fill="FFFFFF"/>
        </w:rPr>
        <w:t> </w:t>
      </w:r>
      <w:r w:rsidRPr="00895344">
        <w:rPr>
          <w:rFonts w:ascii="Times New Roman" w:hAnsi="Times New Roman" w:cs="Times New Roman"/>
          <w:color w:val="3C3C3C"/>
          <w:sz w:val="24"/>
          <w:szCs w:val="24"/>
          <w:shd w:val="clear" w:color="auto" w:fill="FFFFFF"/>
        </w:rPr>
        <w:t>to make your text bold, italic, small and so on, in the same way you do in simple HTML.</w:t>
      </w:r>
    </w:p>
    <w:p w:rsidR="007838DB" w:rsidRPr="004D2BDF"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4D2BDF">
        <w:rPr>
          <w:color w:val="000000"/>
          <w:sz w:val="28"/>
          <w:szCs w:val="28"/>
          <w:u w:val="single"/>
        </w:rPr>
        <w:t>Text Transformation Classes</w:t>
      </w:r>
    </w:p>
    <w:p w:rsidR="007838DB" w:rsidRPr="00895344" w:rsidRDefault="007838DB" w:rsidP="007838DB">
      <w:pPr>
        <w:jc w:val="both"/>
        <w:rPr>
          <w:rFonts w:ascii="Times New Roman" w:hAnsi="Times New Roman" w:cs="Times New Roman"/>
          <w:color w:val="881280"/>
          <w:sz w:val="24"/>
          <w:szCs w:val="24"/>
          <w:shd w:val="clear" w:color="auto" w:fill="FFFFFF"/>
        </w:rPr>
      </w:pPr>
      <w:r w:rsidRPr="00895344">
        <w:rPr>
          <w:rFonts w:ascii="Times New Roman" w:hAnsi="Times New Roman" w:cs="Times New Roman"/>
          <w:color w:val="3C3C3C"/>
          <w:sz w:val="24"/>
          <w:szCs w:val="24"/>
          <w:shd w:val="clear" w:color="auto" w:fill="FFFFFF"/>
        </w:rPr>
        <w:t>You can also transform the text to lowercase, uppercase or make them capitalize.</w:t>
      </w:r>
    </w:p>
    <w:p w:rsidR="00732448" w:rsidRPr="00776928" w:rsidRDefault="007838DB" w:rsidP="00D051A3">
      <w:pPr>
        <w:jc w:val="both"/>
        <w:rPr>
          <w:rFonts w:ascii="Times New Roman" w:hAnsi="Times New Roman" w:cs="Times New Roman"/>
          <w:color w:val="881280"/>
          <w:sz w:val="24"/>
          <w:szCs w:val="24"/>
          <w:shd w:val="clear" w:color="auto" w:fill="FFFFFF"/>
        </w:rPr>
      </w:pPr>
      <w:r w:rsidRPr="00895344">
        <w:rPr>
          <w:rFonts w:ascii="Times New Roman" w:hAnsi="Times New Roman" w:cs="Times New Roman"/>
          <w:color w:val="881280"/>
          <w:sz w:val="24"/>
          <w:szCs w:val="24"/>
          <w:shd w:val="clear" w:color="auto" w:fill="FFFFFF"/>
        </w:rPr>
        <w:t>text-lowercase, text-uppercase, text-capitalize.</w:t>
      </w:r>
    </w:p>
    <w:p w:rsidR="007838DB" w:rsidRPr="00131E62"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4D2BDF">
        <w:rPr>
          <w:color w:val="000000"/>
          <w:sz w:val="28"/>
          <w:szCs w:val="28"/>
          <w:u w:val="single"/>
        </w:rPr>
        <w:t>Text Emphasis Classes</w:t>
      </w:r>
    </w:p>
    <w:p w:rsidR="007838DB" w:rsidRPr="00895344" w:rsidRDefault="007838DB" w:rsidP="007838DB">
      <w:pPr>
        <w:jc w:val="both"/>
        <w:rPr>
          <w:rFonts w:ascii="Times New Roman" w:hAnsi="Times New Roman" w:cs="Times New Roman"/>
          <w:color w:val="3C3C3C"/>
          <w:sz w:val="24"/>
          <w:szCs w:val="24"/>
          <w:shd w:val="clear" w:color="auto" w:fill="FFFFFF"/>
        </w:rPr>
      </w:pPr>
      <w:r w:rsidRPr="00895344">
        <w:rPr>
          <w:rFonts w:ascii="Times New Roman" w:hAnsi="Times New Roman" w:cs="Times New Roman"/>
          <w:color w:val="3C3C3C"/>
          <w:sz w:val="24"/>
          <w:szCs w:val="24"/>
          <w:shd w:val="clear" w:color="auto" w:fill="FFFFFF"/>
        </w:rPr>
        <w:t>Colors are the powerful method of conveying important information in website design. Bootstrap has handful of emphasis utility classes that can be used for this purpose such as showing success message, warning or error message in different color Styles</w:t>
      </w:r>
      <w:r w:rsidR="00D051A3" w:rsidRPr="00895344">
        <w:rPr>
          <w:rFonts w:ascii="Times New Roman" w:hAnsi="Times New Roman" w:cs="Times New Roman"/>
          <w:color w:val="3C3C3C"/>
          <w:sz w:val="24"/>
          <w:szCs w:val="24"/>
          <w:shd w:val="clear" w:color="auto" w:fill="FFFFFF"/>
        </w:rPr>
        <w:t xml:space="preserve"> i.e</w:t>
      </w:r>
    </w:p>
    <w:p w:rsidR="007838DB" w:rsidRPr="00895344" w:rsidRDefault="007838DB" w:rsidP="007838DB">
      <w:pPr>
        <w:jc w:val="both"/>
        <w:rPr>
          <w:rFonts w:ascii="Times New Roman" w:hAnsi="Times New Roman" w:cs="Times New Roman"/>
          <w:color w:val="3C3C3C"/>
          <w:sz w:val="24"/>
          <w:szCs w:val="24"/>
          <w:shd w:val="clear" w:color="auto" w:fill="FFFFFF"/>
        </w:rPr>
      </w:pPr>
      <w:r w:rsidRPr="00895344">
        <w:rPr>
          <w:rFonts w:ascii="Times New Roman" w:hAnsi="Times New Roman" w:cs="Times New Roman"/>
          <w:color w:val="3C3C3C"/>
          <w:sz w:val="24"/>
          <w:szCs w:val="24"/>
          <w:shd w:val="clear" w:color="auto" w:fill="FFFFFF"/>
        </w:rPr>
        <w:t>.</w:t>
      </w:r>
      <w:r w:rsidRPr="00895344">
        <w:rPr>
          <w:rFonts w:ascii="Times New Roman" w:hAnsi="Times New Roman" w:cs="Times New Roman"/>
          <w:b/>
          <w:color w:val="3C3C3C"/>
          <w:sz w:val="24"/>
          <w:szCs w:val="24"/>
          <w:u w:val="single"/>
          <w:shd w:val="clear" w:color="auto" w:fill="FFFFFF"/>
        </w:rPr>
        <w:t>text-muted</w:t>
      </w:r>
      <w:r w:rsidRPr="00895344">
        <w:rPr>
          <w:rFonts w:ascii="Times New Roman" w:hAnsi="Times New Roman" w:cs="Times New Roman"/>
          <w:color w:val="3C3C3C"/>
          <w:sz w:val="24"/>
          <w:szCs w:val="24"/>
          <w:shd w:val="clear" w:color="auto" w:fill="FFFFFF"/>
        </w:rPr>
        <w:t xml:space="preserve"> in Light color, .</w:t>
      </w:r>
      <w:r w:rsidRPr="00895344">
        <w:rPr>
          <w:rFonts w:ascii="Times New Roman" w:hAnsi="Times New Roman" w:cs="Times New Roman"/>
          <w:b/>
          <w:color w:val="3C3C3C"/>
          <w:sz w:val="24"/>
          <w:szCs w:val="24"/>
          <w:u w:val="single"/>
          <w:shd w:val="clear" w:color="auto" w:fill="FFFFFF"/>
        </w:rPr>
        <w:t>text-primary</w:t>
      </w:r>
      <w:r w:rsidRPr="00895344">
        <w:rPr>
          <w:rFonts w:ascii="Times New Roman" w:hAnsi="Times New Roman" w:cs="Times New Roman"/>
          <w:color w:val="3C3C3C"/>
          <w:sz w:val="24"/>
          <w:szCs w:val="24"/>
          <w:shd w:val="clear" w:color="auto" w:fill="FFFFFF"/>
        </w:rPr>
        <w:t xml:space="preserve"> in </w:t>
      </w:r>
      <w:r w:rsidRPr="00895344">
        <w:rPr>
          <w:rFonts w:ascii="Times New Roman" w:hAnsi="Times New Roman" w:cs="Times New Roman"/>
          <w:b/>
          <w:color w:val="3C3C3C"/>
          <w:sz w:val="24"/>
          <w:szCs w:val="24"/>
          <w:shd w:val="clear" w:color="auto" w:fill="FFFFFF"/>
        </w:rPr>
        <w:t xml:space="preserve">Thick Blue </w:t>
      </w:r>
      <w:r w:rsidRPr="00895344">
        <w:rPr>
          <w:rFonts w:ascii="Times New Roman" w:hAnsi="Times New Roman" w:cs="Times New Roman"/>
          <w:color w:val="3C3C3C"/>
          <w:sz w:val="24"/>
          <w:szCs w:val="24"/>
          <w:shd w:val="clear" w:color="auto" w:fill="FFFFFF"/>
        </w:rPr>
        <w:t>color, .</w:t>
      </w:r>
      <w:r w:rsidRPr="00895344">
        <w:rPr>
          <w:rFonts w:ascii="Times New Roman" w:hAnsi="Times New Roman" w:cs="Times New Roman"/>
          <w:b/>
          <w:color w:val="3C3C3C"/>
          <w:sz w:val="24"/>
          <w:szCs w:val="24"/>
          <w:u w:val="single"/>
          <w:shd w:val="clear" w:color="auto" w:fill="FFFFFF"/>
        </w:rPr>
        <w:t>text-success</w:t>
      </w:r>
      <w:r w:rsidRPr="00895344">
        <w:rPr>
          <w:rFonts w:ascii="Times New Roman" w:hAnsi="Times New Roman" w:cs="Times New Roman"/>
          <w:b/>
          <w:color w:val="3C3C3C"/>
          <w:sz w:val="24"/>
          <w:szCs w:val="24"/>
          <w:shd w:val="clear" w:color="auto" w:fill="FFFFFF"/>
        </w:rPr>
        <w:t xml:space="preserve"> </w:t>
      </w:r>
      <w:r w:rsidRPr="00895344">
        <w:rPr>
          <w:rFonts w:ascii="Times New Roman" w:hAnsi="Times New Roman" w:cs="Times New Roman"/>
          <w:color w:val="3C3C3C"/>
          <w:sz w:val="24"/>
          <w:szCs w:val="24"/>
          <w:shd w:val="clear" w:color="auto" w:fill="FFFFFF"/>
        </w:rPr>
        <w:t xml:space="preserve">in </w:t>
      </w:r>
      <w:r w:rsidRPr="00895344">
        <w:rPr>
          <w:rFonts w:ascii="Times New Roman" w:hAnsi="Times New Roman" w:cs="Times New Roman"/>
          <w:b/>
          <w:color w:val="3C3C3C"/>
          <w:sz w:val="24"/>
          <w:szCs w:val="24"/>
          <w:shd w:val="clear" w:color="auto" w:fill="FFFFFF"/>
        </w:rPr>
        <w:t>Green</w:t>
      </w:r>
      <w:r w:rsidR="00D051A3" w:rsidRPr="00895344">
        <w:rPr>
          <w:rFonts w:ascii="Times New Roman" w:hAnsi="Times New Roman" w:cs="Times New Roman"/>
          <w:color w:val="3C3C3C"/>
          <w:sz w:val="24"/>
          <w:szCs w:val="24"/>
          <w:shd w:val="clear" w:color="auto" w:fill="FFFFFF"/>
        </w:rPr>
        <w:t xml:space="preserve"> color</w:t>
      </w:r>
    </w:p>
    <w:p w:rsidR="007838DB" w:rsidRPr="00895344" w:rsidRDefault="007838DB" w:rsidP="007838DB">
      <w:pPr>
        <w:jc w:val="both"/>
        <w:rPr>
          <w:rFonts w:ascii="Times New Roman" w:hAnsi="Times New Roman" w:cs="Times New Roman"/>
          <w:color w:val="000000"/>
          <w:sz w:val="24"/>
          <w:szCs w:val="24"/>
          <w:u w:val="single"/>
        </w:rPr>
      </w:pPr>
      <w:r w:rsidRPr="00895344">
        <w:rPr>
          <w:rFonts w:ascii="Times New Roman" w:hAnsi="Times New Roman" w:cs="Times New Roman"/>
          <w:color w:val="3C3C3C"/>
          <w:sz w:val="24"/>
          <w:szCs w:val="24"/>
          <w:shd w:val="clear" w:color="auto" w:fill="FFFFFF"/>
        </w:rPr>
        <w:t>.</w:t>
      </w:r>
      <w:r w:rsidRPr="00895344">
        <w:rPr>
          <w:rFonts w:ascii="Times New Roman" w:hAnsi="Times New Roman" w:cs="Times New Roman"/>
          <w:b/>
          <w:color w:val="3C3C3C"/>
          <w:sz w:val="24"/>
          <w:szCs w:val="24"/>
          <w:u w:val="single"/>
          <w:shd w:val="clear" w:color="auto" w:fill="FFFFFF"/>
        </w:rPr>
        <w:t>text-info</w:t>
      </w:r>
      <w:r w:rsidRPr="00895344">
        <w:rPr>
          <w:rFonts w:ascii="Times New Roman" w:hAnsi="Times New Roman" w:cs="Times New Roman"/>
          <w:color w:val="3C3C3C"/>
          <w:sz w:val="24"/>
          <w:szCs w:val="24"/>
          <w:shd w:val="clear" w:color="auto" w:fill="FFFFFF"/>
        </w:rPr>
        <w:t xml:space="preserve">  in </w:t>
      </w:r>
      <w:r w:rsidRPr="00895344">
        <w:rPr>
          <w:rFonts w:ascii="Times New Roman" w:hAnsi="Times New Roman" w:cs="Times New Roman"/>
          <w:b/>
          <w:color w:val="3C3C3C"/>
          <w:sz w:val="24"/>
          <w:szCs w:val="24"/>
          <w:shd w:val="clear" w:color="auto" w:fill="FFFFFF"/>
        </w:rPr>
        <w:t>Lightblue</w:t>
      </w:r>
      <w:r w:rsidRPr="00895344">
        <w:rPr>
          <w:rFonts w:ascii="Times New Roman" w:hAnsi="Times New Roman" w:cs="Times New Roman"/>
          <w:color w:val="3C3C3C"/>
          <w:sz w:val="24"/>
          <w:szCs w:val="24"/>
          <w:shd w:val="clear" w:color="auto" w:fill="FFFFFF"/>
        </w:rPr>
        <w:t xml:space="preserve"> color, .</w:t>
      </w:r>
      <w:r w:rsidRPr="00895344">
        <w:rPr>
          <w:rFonts w:ascii="Times New Roman" w:hAnsi="Times New Roman" w:cs="Times New Roman"/>
          <w:b/>
          <w:color w:val="3C3C3C"/>
          <w:sz w:val="24"/>
          <w:szCs w:val="24"/>
          <w:u w:val="single"/>
          <w:shd w:val="clear" w:color="auto" w:fill="FFFFFF"/>
        </w:rPr>
        <w:t>text-warning</w:t>
      </w:r>
      <w:r w:rsidRPr="00895344">
        <w:rPr>
          <w:rFonts w:ascii="Times New Roman" w:hAnsi="Times New Roman" w:cs="Times New Roman"/>
          <w:color w:val="3C3C3C"/>
          <w:sz w:val="24"/>
          <w:szCs w:val="24"/>
          <w:shd w:val="clear" w:color="auto" w:fill="FFFFFF"/>
        </w:rPr>
        <w:t xml:space="preserve"> in </w:t>
      </w:r>
      <w:r w:rsidRPr="00895344">
        <w:rPr>
          <w:rFonts w:ascii="Times New Roman" w:hAnsi="Times New Roman" w:cs="Times New Roman"/>
          <w:b/>
          <w:color w:val="3C3C3C"/>
          <w:sz w:val="24"/>
          <w:szCs w:val="24"/>
          <w:shd w:val="clear" w:color="auto" w:fill="FFFFFF"/>
        </w:rPr>
        <w:t>purple</w:t>
      </w:r>
      <w:r w:rsidRPr="00895344">
        <w:rPr>
          <w:rFonts w:ascii="Times New Roman" w:hAnsi="Times New Roman" w:cs="Times New Roman"/>
          <w:color w:val="3C3C3C"/>
          <w:sz w:val="24"/>
          <w:szCs w:val="24"/>
          <w:shd w:val="clear" w:color="auto" w:fill="FFFFFF"/>
        </w:rPr>
        <w:t xml:space="preserve"> color, .</w:t>
      </w:r>
      <w:r w:rsidRPr="00895344">
        <w:rPr>
          <w:rFonts w:ascii="Times New Roman" w:hAnsi="Times New Roman" w:cs="Times New Roman"/>
          <w:b/>
          <w:color w:val="3C3C3C"/>
          <w:sz w:val="24"/>
          <w:szCs w:val="24"/>
          <w:u w:val="single"/>
          <w:shd w:val="clear" w:color="auto" w:fill="FFFFFF"/>
        </w:rPr>
        <w:t>text-danger</w:t>
      </w:r>
      <w:r w:rsidRPr="00895344">
        <w:rPr>
          <w:rFonts w:ascii="Times New Roman" w:hAnsi="Times New Roman" w:cs="Times New Roman"/>
          <w:color w:val="3C3C3C"/>
          <w:sz w:val="24"/>
          <w:szCs w:val="24"/>
          <w:shd w:val="clear" w:color="auto" w:fill="FFFFFF"/>
        </w:rPr>
        <w:t xml:space="preserve"> in </w:t>
      </w:r>
      <w:r w:rsidRPr="00895344">
        <w:rPr>
          <w:rFonts w:ascii="Times New Roman" w:hAnsi="Times New Roman" w:cs="Times New Roman"/>
          <w:b/>
          <w:color w:val="3C3C3C"/>
          <w:sz w:val="24"/>
          <w:szCs w:val="24"/>
          <w:shd w:val="clear" w:color="auto" w:fill="FFFFFF"/>
        </w:rPr>
        <w:t>red</w:t>
      </w:r>
      <w:r w:rsidRPr="00895344">
        <w:rPr>
          <w:rFonts w:ascii="Times New Roman" w:hAnsi="Times New Roman" w:cs="Times New Roman"/>
          <w:color w:val="3C3C3C"/>
          <w:sz w:val="24"/>
          <w:szCs w:val="24"/>
          <w:shd w:val="clear" w:color="auto" w:fill="FFFFFF"/>
        </w:rPr>
        <w:t xml:space="preserve"> color</w:t>
      </w:r>
    </w:p>
    <w:p w:rsidR="007C5411" w:rsidRDefault="007C5411" w:rsidP="00131E62">
      <w:pPr>
        <w:pStyle w:val="Heading2"/>
        <w:keepNext/>
        <w:shd w:val="clear" w:color="auto" w:fill="FFFFFF"/>
        <w:suppressAutoHyphens/>
        <w:spacing w:before="0" w:beforeAutospacing="0" w:after="0" w:afterAutospacing="0" w:line="264" w:lineRule="atLeast"/>
        <w:textAlignment w:val="baseline"/>
        <w:rPr>
          <w:rFonts w:ascii="Trebuchet MS" w:hAnsi="Trebuchet MS" w:cs="Trebuchet MS"/>
          <w:color w:val="000000"/>
          <w:sz w:val="32"/>
          <w:szCs w:val="32"/>
          <w:u w:val="single"/>
        </w:rPr>
      </w:pPr>
    </w:p>
    <w:p w:rsidR="0031763D" w:rsidRDefault="0031763D" w:rsidP="0031763D">
      <w:pPr>
        <w:pStyle w:val="Heading2"/>
        <w:jc w:val="center"/>
      </w:pPr>
    </w:p>
    <w:p w:rsidR="007838DB" w:rsidRDefault="0031763D" w:rsidP="005226A5">
      <w:pPr>
        <w:pStyle w:val="Heading2"/>
        <w:jc w:val="center"/>
      </w:pPr>
      <w:r>
        <w:t>4.BOOTSTRAP TABLES</w:t>
      </w:r>
    </w:p>
    <w:p w:rsidR="007838DB" w:rsidRPr="00B00114" w:rsidRDefault="007838DB" w:rsidP="007838DB">
      <w:pPr>
        <w:numPr>
          <w:ilvl w:val="0"/>
          <w:numId w:val="92"/>
        </w:numPr>
        <w:suppressAutoHyphens/>
        <w:spacing w:after="0" w:line="240" w:lineRule="auto"/>
        <w:jc w:val="both"/>
        <w:rPr>
          <w:rFonts w:ascii="Times New Roman" w:hAnsi="Times New Roman" w:cs="Times New Roman"/>
          <w:color w:val="3C3C3C"/>
          <w:sz w:val="24"/>
          <w:szCs w:val="24"/>
          <w:shd w:val="clear" w:color="auto" w:fill="FFFFFF"/>
        </w:rPr>
      </w:pPr>
      <w:r w:rsidRPr="00B00114">
        <w:rPr>
          <w:rFonts w:ascii="Times New Roman" w:hAnsi="Times New Roman" w:cs="Times New Roman"/>
          <w:iCs/>
          <w:color w:val="414141"/>
          <w:spacing w:val="5"/>
          <w:sz w:val="24"/>
          <w:szCs w:val="24"/>
          <w:shd w:val="clear" w:color="auto" w:fill="FFFFFF"/>
        </w:rPr>
        <w:t>You will learn how to create elegant tables with Bootstrap.</w:t>
      </w:r>
    </w:p>
    <w:p w:rsidR="007838DB" w:rsidRPr="00B00114" w:rsidRDefault="007838DB" w:rsidP="007838DB">
      <w:pPr>
        <w:numPr>
          <w:ilvl w:val="0"/>
          <w:numId w:val="92"/>
        </w:numPr>
        <w:suppressAutoHyphens/>
        <w:spacing w:after="0" w:line="240" w:lineRule="auto"/>
        <w:jc w:val="both"/>
        <w:rPr>
          <w:rFonts w:ascii="Times New Roman" w:hAnsi="Times New Roman" w:cs="Times New Roman"/>
          <w:sz w:val="24"/>
          <w:szCs w:val="24"/>
        </w:rPr>
      </w:pPr>
      <w:r w:rsidRPr="00B00114">
        <w:rPr>
          <w:rFonts w:ascii="Times New Roman" w:hAnsi="Times New Roman" w:cs="Times New Roman"/>
          <w:color w:val="3C3C3C"/>
          <w:sz w:val="24"/>
          <w:szCs w:val="24"/>
          <w:shd w:val="clear" w:color="auto" w:fill="FFFFFF"/>
        </w:rPr>
        <w:t>The HTML tables are used to present data in grid manner like row and columns. Using Bootstrap you can greatly improve the appearance of table in a simple way</w:t>
      </w:r>
    </w:p>
    <w:p w:rsidR="007838DB" w:rsidRDefault="007838DB" w:rsidP="007838DB"/>
    <w:p w:rsidR="007838DB" w:rsidRPr="00012898" w:rsidRDefault="007838DB" w:rsidP="00012898">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rPr>
      </w:pPr>
      <w:r w:rsidRPr="00012898">
        <w:rPr>
          <w:color w:val="000000"/>
          <w:sz w:val="28"/>
          <w:szCs w:val="28"/>
          <w:u w:val="single"/>
        </w:rPr>
        <w:t>Supported Table Elements in Bootstrap</w:t>
      </w:r>
      <w:r w:rsidR="00B72B51" w:rsidRPr="00012898">
        <w:rPr>
          <w:color w:val="000000"/>
          <w:sz w:val="28"/>
          <w:szCs w:val="28"/>
          <w:u w:val="single"/>
        </w:rPr>
        <w:t xml:space="preserve"> :</w:t>
      </w:r>
    </w:p>
    <w:p w:rsidR="007838DB" w:rsidRPr="00B00114" w:rsidRDefault="007838DB" w:rsidP="007838DB">
      <w:pPr>
        <w:pStyle w:val="NormalWeb"/>
        <w:shd w:val="clear" w:color="auto" w:fill="FFFFFF"/>
        <w:spacing w:before="0" w:after="0" w:line="315" w:lineRule="atLeast"/>
        <w:jc w:val="both"/>
        <w:textAlignment w:val="baseline"/>
        <w:rPr>
          <w:color w:val="3C3C3C"/>
        </w:rPr>
      </w:pPr>
      <w:r w:rsidRPr="00B00114">
        <w:rPr>
          <w:color w:val="3C3C3C"/>
        </w:rPr>
        <w:t>The following table lists the supported HTML table elemen</w:t>
      </w:r>
      <w:r w:rsidR="002C3A70" w:rsidRPr="00B00114">
        <w:rPr>
          <w:color w:val="3C3C3C"/>
        </w:rPr>
        <w:t>ts and how they should be used.</w:t>
      </w:r>
    </w:p>
    <w:tbl>
      <w:tblPr>
        <w:tblW w:w="0" w:type="auto"/>
        <w:tblInd w:w="-107" w:type="dxa"/>
        <w:tblLayout w:type="fixed"/>
        <w:tblCellMar>
          <w:left w:w="0" w:type="dxa"/>
          <w:right w:w="0" w:type="dxa"/>
        </w:tblCellMar>
        <w:tblLook w:val="0000" w:firstRow="0" w:lastRow="0" w:firstColumn="0" w:lastColumn="0" w:noHBand="0" w:noVBand="0"/>
      </w:tblPr>
      <w:tblGrid>
        <w:gridCol w:w="1425"/>
        <w:gridCol w:w="7890"/>
      </w:tblGrid>
      <w:tr w:rsidR="007838DB" w:rsidRPr="00B00114" w:rsidTr="00CE1F0F">
        <w:trPr>
          <w:tblHeader/>
        </w:trPr>
        <w:tc>
          <w:tcPr>
            <w:tcW w:w="1425" w:type="dxa"/>
            <w:tcBorders>
              <w:top w:val="single" w:sz="4" w:space="0" w:color="FFFFFF"/>
              <w:left w:val="single" w:sz="4" w:space="0" w:color="FFFFFF"/>
              <w:bottom w:val="single" w:sz="4" w:space="0" w:color="FFFFFF"/>
            </w:tcBorders>
            <w:shd w:val="clear" w:color="auto" w:fill="F8F8F8"/>
          </w:tcPr>
          <w:p w:rsidR="007838DB" w:rsidRPr="00B00114" w:rsidRDefault="007838DB" w:rsidP="00CE1F0F">
            <w:pPr>
              <w:jc w:val="both"/>
              <w:rPr>
                <w:rFonts w:ascii="Times New Roman" w:hAnsi="Times New Roman" w:cs="Times New Roman"/>
                <w:b/>
                <w:bCs/>
                <w:color w:val="000000"/>
                <w:sz w:val="24"/>
                <w:szCs w:val="24"/>
              </w:rPr>
            </w:pPr>
            <w:r w:rsidRPr="00B00114">
              <w:rPr>
                <w:rFonts w:ascii="Times New Roman" w:hAnsi="Times New Roman" w:cs="Times New Roman"/>
                <w:b/>
                <w:bCs/>
                <w:color w:val="000000"/>
                <w:sz w:val="24"/>
                <w:szCs w:val="24"/>
              </w:rPr>
              <w:t>Tag</w:t>
            </w:r>
          </w:p>
        </w:tc>
        <w:tc>
          <w:tcPr>
            <w:tcW w:w="7890" w:type="dxa"/>
            <w:tcBorders>
              <w:top w:val="single" w:sz="4" w:space="0" w:color="FFFFFF"/>
              <w:left w:val="single" w:sz="4" w:space="0" w:color="FFFFFF"/>
              <w:bottom w:val="single" w:sz="4" w:space="0" w:color="FFFFFF"/>
              <w:right w:val="single" w:sz="4" w:space="0" w:color="FFFFFF"/>
            </w:tcBorders>
            <w:shd w:val="clear" w:color="auto" w:fill="F8F8F8"/>
          </w:tcPr>
          <w:p w:rsidR="007838DB" w:rsidRPr="00B00114" w:rsidRDefault="007838DB" w:rsidP="00CE1F0F">
            <w:pPr>
              <w:jc w:val="both"/>
              <w:rPr>
                <w:rFonts w:ascii="Times New Roman" w:hAnsi="Times New Roman" w:cs="Times New Roman"/>
                <w:sz w:val="24"/>
                <w:szCs w:val="24"/>
              </w:rPr>
            </w:pPr>
            <w:r w:rsidRPr="00B00114">
              <w:rPr>
                <w:rFonts w:ascii="Times New Roman" w:hAnsi="Times New Roman" w:cs="Times New Roman"/>
                <w:b/>
                <w:bCs/>
                <w:color w:val="000000"/>
                <w:sz w:val="24"/>
                <w:szCs w:val="24"/>
              </w:rPr>
              <w:t>Description</w:t>
            </w:r>
          </w:p>
        </w:tc>
      </w:tr>
      <w:tr w:rsidR="007838DB" w:rsidRPr="00B00114" w:rsidTr="00CE1F0F">
        <w:tc>
          <w:tcPr>
            <w:tcW w:w="1425" w:type="dxa"/>
            <w:tcBorders>
              <w:top w:val="single" w:sz="4" w:space="0" w:color="FFFFFF"/>
              <w:left w:val="single" w:sz="4" w:space="0" w:color="FFFFFF"/>
              <w:bottom w:val="single" w:sz="4" w:space="0" w:color="FFFFFF"/>
            </w:tcBorders>
            <w:shd w:val="clear" w:color="auto" w:fill="FFFFFF"/>
          </w:tcPr>
          <w:p w:rsidR="007838DB" w:rsidRPr="00B00114" w:rsidRDefault="00A71C9A" w:rsidP="00CE1F0F">
            <w:pPr>
              <w:jc w:val="both"/>
              <w:rPr>
                <w:rFonts w:ascii="Times New Roman" w:hAnsi="Times New Roman" w:cs="Times New Roman"/>
                <w:color w:val="484848"/>
                <w:sz w:val="24"/>
                <w:szCs w:val="24"/>
              </w:rPr>
            </w:pPr>
            <w:hyperlink r:id="rId54" w:history="1">
              <w:r w:rsidR="007838DB" w:rsidRPr="00B00114">
                <w:rPr>
                  <w:rStyle w:val="Hyperlink"/>
                  <w:rFonts w:ascii="Times New Roman" w:hAnsi="Times New Roman" w:cs="Times New Roman"/>
                  <w:color w:val="4D85A4"/>
                  <w:sz w:val="24"/>
                  <w:szCs w:val="24"/>
                </w:rPr>
                <w:t>&lt;table&gt;</w:t>
              </w:r>
            </w:hyperlink>
          </w:p>
        </w:tc>
        <w:tc>
          <w:tcPr>
            <w:tcW w:w="7890" w:type="dxa"/>
            <w:tcBorders>
              <w:top w:val="single" w:sz="4" w:space="0" w:color="FFFFFF"/>
              <w:left w:val="single" w:sz="4" w:space="0" w:color="FFFFFF"/>
              <w:bottom w:val="single" w:sz="4" w:space="0" w:color="FFFFFF"/>
              <w:right w:val="single" w:sz="4" w:space="0" w:color="FFFFFF"/>
            </w:tcBorders>
            <w:shd w:val="clear" w:color="auto" w:fill="FFFFFF"/>
          </w:tcPr>
          <w:p w:rsidR="007838DB" w:rsidRPr="00B00114" w:rsidRDefault="007838DB" w:rsidP="00CE1F0F">
            <w:pPr>
              <w:jc w:val="both"/>
              <w:rPr>
                <w:rFonts w:ascii="Times New Roman" w:hAnsi="Times New Roman" w:cs="Times New Roman"/>
                <w:sz w:val="24"/>
                <w:szCs w:val="24"/>
              </w:rPr>
            </w:pPr>
            <w:r w:rsidRPr="00B00114">
              <w:rPr>
                <w:rFonts w:ascii="Times New Roman" w:hAnsi="Times New Roman" w:cs="Times New Roman"/>
                <w:color w:val="484848"/>
                <w:sz w:val="24"/>
                <w:szCs w:val="24"/>
              </w:rPr>
              <w:t>Wrapper element for displaying data in a tabular format.</w:t>
            </w:r>
          </w:p>
        </w:tc>
      </w:tr>
      <w:tr w:rsidR="007838DB" w:rsidRPr="00B00114" w:rsidTr="00CE1F0F">
        <w:tc>
          <w:tcPr>
            <w:tcW w:w="1425" w:type="dxa"/>
            <w:tcBorders>
              <w:top w:val="single" w:sz="4" w:space="0" w:color="FFFFFF"/>
              <w:left w:val="single" w:sz="4" w:space="0" w:color="FFFFFF"/>
              <w:bottom w:val="single" w:sz="4" w:space="0" w:color="FFFFFF"/>
            </w:tcBorders>
            <w:shd w:val="clear" w:color="auto" w:fill="FFFFFF"/>
          </w:tcPr>
          <w:p w:rsidR="007838DB" w:rsidRPr="00B00114" w:rsidRDefault="00A71C9A" w:rsidP="00CE1F0F">
            <w:pPr>
              <w:jc w:val="both"/>
              <w:rPr>
                <w:rFonts w:ascii="Times New Roman" w:hAnsi="Times New Roman" w:cs="Times New Roman"/>
                <w:color w:val="484848"/>
                <w:sz w:val="24"/>
                <w:szCs w:val="24"/>
              </w:rPr>
            </w:pPr>
            <w:hyperlink r:id="rId55" w:history="1">
              <w:r w:rsidR="007838DB" w:rsidRPr="00B00114">
                <w:rPr>
                  <w:rStyle w:val="Hyperlink"/>
                  <w:rFonts w:ascii="Times New Roman" w:hAnsi="Times New Roman" w:cs="Times New Roman"/>
                  <w:color w:val="4D85A4"/>
                  <w:sz w:val="24"/>
                  <w:szCs w:val="24"/>
                </w:rPr>
                <w:t>&lt;caption&gt;</w:t>
              </w:r>
            </w:hyperlink>
          </w:p>
        </w:tc>
        <w:tc>
          <w:tcPr>
            <w:tcW w:w="7890" w:type="dxa"/>
            <w:tcBorders>
              <w:top w:val="single" w:sz="4" w:space="0" w:color="FFFFFF"/>
              <w:left w:val="single" w:sz="4" w:space="0" w:color="FFFFFF"/>
              <w:bottom w:val="single" w:sz="4" w:space="0" w:color="FFFFFF"/>
              <w:right w:val="single" w:sz="4" w:space="0" w:color="FFFFFF"/>
            </w:tcBorders>
            <w:shd w:val="clear" w:color="auto" w:fill="FFFFFF"/>
          </w:tcPr>
          <w:p w:rsidR="007838DB" w:rsidRPr="00B00114" w:rsidRDefault="007838DB" w:rsidP="00CE1F0F">
            <w:pPr>
              <w:jc w:val="both"/>
              <w:rPr>
                <w:rFonts w:ascii="Times New Roman" w:hAnsi="Times New Roman" w:cs="Times New Roman"/>
                <w:sz w:val="24"/>
                <w:szCs w:val="24"/>
              </w:rPr>
            </w:pPr>
            <w:r w:rsidRPr="00B00114">
              <w:rPr>
                <w:rFonts w:ascii="Times New Roman" w:hAnsi="Times New Roman" w:cs="Times New Roman"/>
                <w:color w:val="484848"/>
                <w:sz w:val="24"/>
                <w:szCs w:val="24"/>
              </w:rPr>
              <w:t>The title or summary of what the table holds.</w:t>
            </w:r>
          </w:p>
        </w:tc>
      </w:tr>
      <w:tr w:rsidR="007838DB" w:rsidRPr="00B00114" w:rsidTr="00CE1F0F">
        <w:tc>
          <w:tcPr>
            <w:tcW w:w="1425" w:type="dxa"/>
            <w:tcBorders>
              <w:top w:val="single" w:sz="4" w:space="0" w:color="FFFFFF"/>
              <w:left w:val="single" w:sz="4" w:space="0" w:color="FFFFFF"/>
              <w:bottom w:val="single" w:sz="4" w:space="0" w:color="FFFFFF"/>
            </w:tcBorders>
            <w:shd w:val="clear" w:color="auto" w:fill="FFFFFF"/>
          </w:tcPr>
          <w:p w:rsidR="007838DB" w:rsidRPr="00B00114" w:rsidRDefault="00A71C9A" w:rsidP="00CE1F0F">
            <w:pPr>
              <w:jc w:val="both"/>
              <w:rPr>
                <w:rFonts w:ascii="Times New Roman" w:hAnsi="Times New Roman" w:cs="Times New Roman"/>
                <w:color w:val="484848"/>
                <w:sz w:val="24"/>
                <w:szCs w:val="24"/>
              </w:rPr>
            </w:pPr>
            <w:hyperlink r:id="rId56" w:history="1">
              <w:r w:rsidR="007838DB" w:rsidRPr="00B00114">
                <w:rPr>
                  <w:rStyle w:val="Hyperlink"/>
                  <w:rFonts w:ascii="Times New Roman" w:hAnsi="Times New Roman" w:cs="Times New Roman"/>
                  <w:color w:val="4D85A4"/>
                  <w:sz w:val="24"/>
                  <w:szCs w:val="24"/>
                </w:rPr>
                <w:t>&lt;thead&gt;</w:t>
              </w:r>
            </w:hyperlink>
          </w:p>
        </w:tc>
        <w:tc>
          <w:tcPr>
            <w:tcW w:w="7890" w:type="dxa"/>
            <w:tcBorders>
              <w:top w:val="single" w:sz="4" w:space="0" w:color="FFFFFF"/>
              <w:left w:val="single" w:sz="4" w:space="0" w:color="FFFFFF"/>
              <w:bottom w:val="single" w:sz="4" w:space="0" w:color="FFFFFF"/>
              <w:right w:val="single" w:sz="4" w:space="0" w:color="FFFFFF"/>
            </w:tcBorders>
            <w:shd w:val="clear" w:color="auto" w:fill="FFFFFF"/>
          </w:tcPr>
          <w:p w:rsidR="007838DB" w:rsidRPr="00B00114" w:rsidRDefault="007838DB" w:rsidP="00CE1F0F">
            <w:pPr>
              <w:jc w:val="both"/>
              <w:rPr>
                <w:rFonts w:ascii="Times New Roman" w:hAnsi="Times New Roman" w:cs="Times New Roman"/>
                <w:sz w:val="24"/>
                <w:szCs w:val="24"/>
              </w:rPr>
            </w:pPr>
            <w:r w:rsidRPr="00B00114">
              <w:rPr>
                <w:rFonts w:ascii="Times New Roman" w:hAnsi="Times New Roman" w:cs="Times New Roman"/>
                <w:color w:val="484848"/>
                <w:sz w:val="24"/>
                <w:szCs w:val="24"/>
              </w:rPr>
              <w:t>Container element for table header rows (</w:t>
            </w:r>
            <w:r w:rsidRPr="00B00114">
              <w:rPr>
                <w:rStyle w:val="HTMLCode"/>
                <w:rFonts w:ascii="Times New Roman" w:eastAsiaTheme="minorEastAsia" w:hAnsi="Times New Roman" w:cs="Times New Roman"/>
                <w:color w:val="000000"/>
                <w:sz w:val="24"/>
                <w:szCs w:val="24"/>
              </w:rPr>
              <w:t>&lt;tr&gt;</w:t>
            </w:r>
            <w:r w:rsidRPr="00B00114">
              <w:rPr>
                <w:rFonts w:ascii="Times New Roman" w:hAnsi="Times New Roman" w:cs="Times New Roman"/>
                <w:color w:val="484848"/>
                <w:sz w:val="24"/>
                <w:szCs w:val="24"/>
              </w:rPr>
              <w:t>) defines headings for table columns.</w:t>
            </w:r>
          </w:p>
        </w:tc>
      </w:tr>
      <w:tr w:rsidR="007838DB" w:rsidRPr="00B00114" w:rsidTr="00CE1F0F">
        <w:tc>
          <w:tcPr>
            <w:tcW w:w="1425" w:type="dxa"/>
            <w:tcBorders>
              <w:top w:val="single" w:sz="4" w:space="0" w:color="FFFFFF"/>
              <w:left w:val="single" w:sz="4" w:space="0" w:color="FFFFFF"/>
              <w:bottom w:val="single" w:sz="4" w:space="0" w:color="FFFFFF"/>
            </w:tcBorders>
            <w:shd w:val="clear" w:color="auto" w:fill="FFFFFF"/>
          </w:tcPr>
          <w:p w:rsidR="007838DB" w:rsidRPr="00B00114" w:rsidRDefault="00A71C9A" w:rsidP="00CE1F0F">
            <w:pPr>
              <w:jc w:val="both"/>
              <w:rPr>
                <w:rFonts w:ascii="Times New Roman" w:hAnsi="Times New Roman" w:cs="Times New Roman"/>
                <w:color w:val="484848"/>
                <w:sz w:val="24"/>
                <w:szCs w:val="24"/>
              </w:rPr>
            </w:pPr>
            <w:hyperlink r:id="rId57" w:history="1">
              <w:r w:rsidR="007838DB" w:rsidRPr="00B00114">
                <w:rPr>
                  <w:rStyle w:val="Hyperlink"/>
                  <w:rFonts w:ascii="Times New Roman" w:hAnsi="Times New Roman" w:cs="Times New Roman"/>
                  <w:color w:val="4D85A4"/>
                  <w:sz w:val="24"/>
                  <w:szCs w:val="24"/>
                </w:rPr>
                <w:t>&lt;tbody&gt;</w:t>
              </w:r>
            </w:hyperlink>
          </w:p>
        </w:tc>
        <w:tc>
          <w:tcPr>
            <w:tcW w:w="7890" w:type="dxa"/>
            <w:tcBorders>
              <w:top w:val="single" w:sz="4" w:space="0" w:color="FFFFFF"/>
              <w:left w:val="single" w:sz="4" w:space="0" w:color="FFFFFF"/>
              <w:bottom w:val="single" w:sz="4" w:space="0" w:color="FFFFFF"/>
              <w:right w:val="single" w:sz="4" w:space="0" w:color="FFFFFF"/>
            </w:tcBorders>
            <w:shd w:val="clear" w:color="auto" w:fill="FFFFFF"/>
          </w:tcPr>
          <w:p w:rsidR="007838DB" w:rsidRPr="00B00114" w:rsidRDefault="007838DB" w:rsidP="00CE1F0F">
            <w:pPr>
              <w:jc w:val="both"/>
              <w:rPr>
                <w:rFonts w:ascii="Times New Roman" w:hAnsi="Times New Roman" w:cs="Times New Roman"/>
                <w:sz w:val="24"/>
                <w:szCs w:val="24"/>
              </w:rPr>
            </w:pPr>
            <w:r w:rsidRPr="00B00114">
              <w:rPr>
                <w:rFonts w:ascii="Times New Roman" w:hAnsi="Times New Roman" w:cs="Times New Roman"/>
                <w:color w:val="484848"/>
                <w:sz w:val="24"/>
                <w:szCs w:val="24"/>
              </w:rPr>
              <w:t>Container element for table rows (</w:t>
            </w:r>
            <w:r w:rsidRPr="00B00114">
              <w:rPr>
                <w:rStyle w:val="HTMLCode"/>
                <w:rFonts w:ascii="Times New Roman" w:eastAsiaTheme="minorEastAsia" w:hAnsi="Times New Roman" w:cs="Times New Roman"/>
                <w:color w:val="000000"/>
                <w:sz w:val="24"/>
                <w:szCs w:val="24"/>
              </w:rPr>
              <w:t>&lt;tr&gt;</w:t>
            </w:r>
            <w:r w:rsidRPr="00B00114">
              <w:rPr>
                <w:rFonts w:ascii="Times New Roman" w:hAnsi="Times New Roman" w:cs="Times New Roman"/>
                <w:color w:val="484848"/>
                <w:sz w:val="24"/>
                <w:szCs w:val="24"/>
              </w:rPr>
              <w:t>) that defines the body of a table.</w:t>
            </w:r>
          </w:p>
        </w:tc>
      </w:tr>
      <w:tr w:rsidR="007838DB" w:rsidRPr="00B00114" w:rsidTr="00CE1F0F">
        <w:tc>
          <w:tcPr>
            <w:tcW w:w="1425" w:type="dxa"/>
            <w:tcBorders>
              <w:top w:val="single" w:sz="4" w:space="0" w:color="FFFFFF"/>
              <w:left w:val="single" w:sz="4" w:space="0" w:color="FFFFFF"/>
              <w:bottom w:val="single" w:sz="4" w:space="0" w:color="FFFFFF"/>
            </w:tcBorders>
            <w:shd w:val="clear" w:color="auto" w:fill="FFFFFF"/>
          </w:tcPr>
          <w:p w:rsidR="007838DB" w:rsidRPr="00B00114" w:rsidRDefault="00A71C9A" w:rsidP="00CE1F0F">
            <w:pPr>
              <w:jc w:val="both"/>
              <w:rPr>
                <w:rFonts w:ascii="Times New Roman" w:hAnsi="Times New Roman" w:cs="Times New Roman"/>
                <w:color w:val="484848"/>
                <w:sz w:val="24"/>
                <w:szCs w:val="24"/>
              </w:rPr>
            </w:pPr>
            <w:hyperlink r:id="rId58" w:history="1">
              <w:r w:rsidR="007838DB" w:rsidRPr="00B00114">
                <w:rPr>
                  <w:rStyle w:val="Hyperlink"/>
                  <w:rFonts w:ascii="Times New Roman" w:hAnsi="Times New Roman" w:cs="Times New Roman"/>
                  <w:color w:val="4D85A4"/>
                  <w:sz w:val="24"/>
                  <w:szCs w:val="24"/>
                </w:rPr>
                <w:t>&lt;tr&gt;</w:t>
              </w:r>
            </w:hyperlink>
          </w:p>
        </w:tc>
        <w:tc>
          <w:tcPr>
            <w:tcW w:w="7890" w:type="dxa"/>
            <w:tcBorders>
              <w:top w:val="single" w:sz="4" w:space="0" w:color="FFFFFF"/>
              <w:left w:val="single" w:sz="4" w:space="0" w:color="FFFFFF"/>
              <w:bottom w:val="single" w:sz="4" w:space="0" w:color="FFFFFF"/>
              <w:right w:val="single" w:sz="4" w:space="0" w:color="FFFFFF"/>
            </w:tcBorders>
            <w:shd w:val="clear" w:color="auto" w:fill="FFFFFF"/>
          </w:tcPr>
          <w:p w:rsidR="007838DB" w:rsidRPr="00B00114" w:rsidRDefault="007838DB" w:rsidP="00CE1F0F">
            <w:pPr>
              <w:jc w:val="both"/>
              <w:rPr>
                <w:rFonts w:ascii="Times New Roman" w:hAnsi="Times New Roman" w:cs="Times New Roman"/>
                <w:sz w:val="24"/>
                <w:szCs w:val="24"/>
              </w:rPr>
            </w:pPr>
            <w:r w:rsidRPr="00B00114">
              <w:rPr>
                <w:rFonts w:ascii="Times New Roman" w:hAnsi="Times New Roman" w:cs="Times New Roman"/>
                <w:color w:val="484848"/>
                <w:sz w:val="24"/>
                <w:szCs w:val="24"/>
              </w:rPr>
              <w:t>Container element for a set of table cells (</w:t>
            </w:r>
            <w:r w:rsidRPr="00B00114">
              <w:rPr>
                <w:rStyle w:val="HTMLCode"/>
                <w:rFonts w:ascii="Times New Roman" w:eastAsiaTheme="minorEastAsia" w:hAnsi="Times New Roman" w:cs="Times New Roman"/>
                <w:color w:val="000000"/>
                <w:sz w:val="24"/>
                <w:szCs w:val="24"/>
              </w:rPr>
              <w:t>&lt;td&gt;</w:t>
            </w:r>
            <w:r w:rsidRPr="00B00114">
              <w:rPr>
                <w:rStyle w:val="apple-converted-space"/>
                <w:rFonts w:ascii="Times New Roman" w:hAnsi="Times New Roman" w:cs="Times New Roman"/>
                <w:color w:val="484848"/>
                <w:sz w:val="24"/>
                <w:szCs w:val="24"/>
              </w:rPr>
              <w:t> </w:t>
            </w:r>
            <w:r w:rsidRPr="00B00114">
              <w:rPr>
                <w:rFonts w:ascii="Times New Roman" w:hAnsi="Times New Roman" w:cs="Times New Roman"/>
                <w:color w:val="484848"/>
                <w:sz w:val="24"/>
                <w:szCs w:val="24"/>
              </w:rPr>
              <w:t>or</w:t>
            </w:r>
            <w:r w:rsidRPr="00B00114">
              <w:rPr>
                <w:rStyle w:val="apple-converted-space"/>
                <w:rFonts w:ascii="Times New Roman" w:hAnsi="Times New Roman" w:cs="Times New Roman"/>
                <w:color w:val="484848"/>
                <w:sz w:val="24"/>
                <w:szCs w:val="24"/>
              </w:rPr>
              <w:t> </w:t>
            </w:r>
            <w:r w:rsidRPr="00B00114">
              <w:rPr>
                <w:rStyle w:val="HTMLCode"/>
                <w:rFonts w:ascii="Times New Roman" w:eastAsiaTheme="minorEastAsia" w:hAnsi="Times New Roman" w:cs="Times New Roman"/>
                <w:color w:val="000000"/>
                <w:sz w:val="24"/>
                <w:szCs w:val="24"/>
              </w:rPr>
              <w:t>&lt;th&gt;</w:t>
            </w:r>
            <w:r w:rsidRPr="00B00114">
              <w:rPr>
                <w:rFonts w:ascii="Times New Roman" w:hAnsi="Times New Roman" w:cs="Times New Roman"/>
                <w:color w:val="484848"/>
                <w:sz w:val="24"/>
                <w:szCs w:val="24"/>
              </w:rPr>
              <w:t>) that appears in a single row.</w:t>
            </w:r>
          </w:p>
        </w:tc>
      </w:tr>
      <w:tr w:rsidR="007838DB" w:rsidRPr="00B00114" w:rsidTr="00CE1F0F">
        <w:tc>
          <w:tcPr>
            <w:tcW w:w="1425" w:type="dxa"/>
            <w:tcBorders>
              <w:top w:val="single" w:sz="4" w:space="0" w:color="FFFFFF"/>
              <w:left w:val="single" w:sz="4" w:space="0" w:color="FFFFFF"/>
              <w:bottom w:val="single" w:sz="4" w:space="0" w:color="FFFFFF"/>
            </w:tcBorders>
            <w:shd w:val="clear" w:color="auto" w:fill="FFFFFF"/>
          </w:tcPr>
          <w:p w:rsidR="007838DB" w:rsidRPr="00B00114" w:rsidRDefault="00A71C9A" w:rsidP="00CE1F0F">
            <w:pPr>
              <w:jc w:val="both"/>
              <w:rPr>
                <w:rFonts w:ascii="Times New Roman" w:hAnsi="Times New Roman" w:cs="Times New Roman"/>
                <w:color w:val="484848"/>
                <w:sz w:val="24"/>
                <w:szCs w:val="24"/>
              </w:rPr>
            </w:pPr>
            <w:hyperlink r:id="rId59" w:history="1">
              <w:r w:rsidR="007838DB" w:rsidRPr="00B00114">
                <w:rPr>
                  <w:rStyle w:val="Hyperlink"/>
                  <w:rFonts w:ascii="Times New Roman" w:hAnsi="Times New Roman" w:cs="Times New Roman"/>
                  <w:color w:val="4D85A4"/>
                  <w:sz w:val="24"/>
                  <w:szCs w:val="24"/>
                </w:rPr>
                <w:t>&lt;th&gt;</w:t>
              </w:r>
            </w:hyperlink>
          </w:p>
        </w:tc>
        <w:tc>
          <w:tcPr>
            <w:tcW w:w="7890" w:type="dxa"/>
            <w:tcBorders>
              <w:top w:val="single" w:sz="4" w:space="0" w:color="FFFFFF"/>
              <w:left w:val="single" w:sz="4" w:space="0" w:color="FFFFFF"/>
              <w:bottom w:val="single" w:sz="4" w:space="0" w:color="FFFFFF"/>
              <w:right w:val="single" w:sz="4" w:space="0" w:color="FFFFFF"/>
            </w:tcBorders>
            <w:shd w:val="clear" w:color="auto" w:fill="FFFFFF"/>
          </w:tcPr>
          <w:p w:rsidR="007838DB" w:rsidRPr="00B00114" w:rsidRDefault="007838DB" w:rsidP="00CE1F0F">
            <w:pPr>
              <w:jc w:val="both"/>
              <w:rPr>
                <w:rFonts w:ascii="Times New Roman" w:hAnsi="Times New Roman" w:cs="Times New Roman"/>
                <w:sz w:val="24"/>
                <w:szCs w:val="24"/>
              </w:rPr>
            </w:pPr>
            <w:r w:rsidRPr="00B00114">
              <w:rPr>
                <w:rFonts w:ascii="Times New Roman" w:hAnsi="Times New Roman" w:cs="Times New Roman"/>
                <w:color w:val="484848"/>
                <w:sz w:val="24"/>
                <w:szCs w:val="24"/>
              </w:rPr>
              <w:t>Special table cell for column headings.</w:t>
            </w:r>
          </w:p>
        </w:tc>
      </w:tr>
      <w:tr w:rsidR="007838DB" w:rsidRPr="00B00114" w:rsidTr="00CE1F0F">
        <w:tc>
          <w:tcPr>
            <w:tcW w:w="1425" w:type="dxa"/>
            <w:tcBorders>
              <w:top w:val="single" w:sz="4" w:space="0" w:color="FFFFFF"/>
              <w:left w:val="single" w:sz="4" w:space="0" w:color="FFFFFF"/>
              <w:bottom w:val="single" w:sz="4" w:space="0" w:color="FFFFFF"/>
            </w:tcBorders>
            <w:shd w:val="clear" w:color="auto" w:fill="FFFFFF"/>
          </w:tcPr>
          <w:p w:rsidR="007838DB" w:rsidRPr="00B00114" w:rsidRDefault="00A71C9A" w:rsidP="00CE1F0F">
            <w:pPr>
              <w:jc w:val="both"/>
              <w:rPr>
                <w:rFonts w:ascii="Times New Roman" w:hAnsi="Times New Roman" w:cs="Times New Roman"/>
                <w:color w:val="484848"/>
                <w:sz w:val="24"/>
                <w:szCs w:val="24"/>
              </w:rPr>
            </w:pPr>
            <w:hyperlink r:id="rId60" w:history="1">
              <w:r w:rsidR="007838DB" w:rsidRPr="00B00114">
                <w:rPr>
                  <w:rStyle w:val="Hyperlink"/>
                  <w:rFonts w:ascii="Times New Roman" w:hAnsi="Times New Roman" w:cs="Times New Roman"/>
                  <w:color w:val="4D85A4"/>
                  <w:sz w:val="24"/>
                  <w:szCs w:val="24"/>
                </w:rPr>
                <w:t>&lt;td&gt;</w:t>
              </w:r>
            </w:hyperlink>
          </w:p>
        </w:tc>
        <w:tc>
          <w:tcPr>
            <w:tcW w:w="7890" w:type="dxa"/>
            <w:tcBorders>
              <w:top w:val="single" w:sz="4" w:space="0" w:color="FFFFFF"/>
              <w:left w:val="single" w:sz="4" w:space="0" w:color="FFFFFF"/>
              <w:bottom w:val="single" w:sz="4" w:space="0" w:color="FFFFFF"/>
              <w:right w:val="single" w:sz="4" w:space="0" w:color="FFFFFF"/>
            </w:tcBorders>
            <w:shd w:val="clear" w:color="auto" w:fill="FFFFFF"/>
          </w:tcPr>
          <w:p w:rsidR="007838DB" w:rsidRPr="00B00114" w:rsidRDefault="007838DB" w:rsidP="00CE1F0F">
            <w:pPr>
              <w:jc w:val="both"/>
              <w:rPr>
                <w:rFonts w:ascii="Times New Roman" w:hAnsi="Times New Roman" w:cs="Times New Roman"/>
                <w:sz w:val="24"/>
                <w:szCs w:val="24"/>
              </w:rPr>
            </w:pPr>
            <w:r w:rsidRPr="00B00114">
              <w:rPr>
                <w:rFonts w:ascii="Times New Roman" w:hAnsi="Times New Roman" w:cs="Times New Roman"/>
                <w:color w:val="484848"/>
                <w:sz w:val="24"/>
                <w:szCs w:val="24"/>
              </w:rPr>
              <w:t>Default table cell for placing data.</w:t>
            </w:r>
          </w:p>
        </w:tc>
      </w:tr>
    </w:tbl>
    <w:p w:rsidR="007838DB" w:rsidRDefault="007838DB" w:rsidP="007838DB"/>
    <w:p w:rsidR="007838DB" w:rsidRPr="00012898" w:rsidRDefault="007838DB" w:rsidP="00012898">
      <w:pPr>
        <w:pStyle w:val="Heading2"/>
        <w:keepNext/>
        <w:numPr>
          <w:ilvl w:val="1"/>
          <w:numId w:val="87"/>
        </w:numPr>
        <w:shd w:val="clear" w:color="auto" w:fill="FFFFFF"/>
        <w:suppressAutoHyphens/>
        <w:spacing w:before="0" w:beforeAutospacing="0" w:after="0" w:afterAutospacing="0" w:line="264" w:lineRule="atLeast"/>
        <w:jc w:val="both"/>
        <w:textAlignment w:val="baseline"/>
        <w:rPr>
          <w:b w:val="0"/>
          <w:color w:val="3C3C3C"/>
          <w:sz w:val="28"/>
          <w:szCs w:val="28"/>
          <w:shd w:val="clear" w:color="auto" w:fill="FFFFFF"/>
        </w:rPr>
      </w:pPr>
      <w:r w:rsidRPr="00012898">
        <w:rPr>
          <w:color w:val="000000"/>
          <w:sz w:val="28"/>
          <w:szCs w:val="28"/>
          <w:u w:val="single"/>
        </w:rPr>
        <w:t>Creating a Simple Table with Bootstrap</w:t>
      </w:r>
      <w:r w:rsidR="00526A73" w:rsidRPr="00012898">
        <w:rPr>
          <w:color w:val="000000"/>
          <w:sz w:val="28"/>
          <w:szCs w:val="28"/>
          <w:u w:val="single"/>
        </w:rPr>
        <w:t xml:space="preserve"> :</w:t>
      </w:r>
    </w:p>
    <w:p w:rsidR="00975F1B" w:rsidRPr="00497081" w:rsidRDefault="00975F1B" w:rsidP="007838DB">
      <w:pPr>
        <w:pStyle w:val="Heading2"/>
        <w:keepNext/>
        <w:numPr>
          <w:ilvl w:val="1"/>
          <w:numId w:val="87"/>
        </w:numPr>
        <w:shd w:val="clear" w:color="auto" w:fill="FFFFFF"/>
        <w:suppressAutoHyphens/>
        <w:spacing w:before="0" w:beforeAutospacing="0" w:after="0" w:afterAutospacing="0" w:line="264" w:lineRule="atLeast"/>
        <w:jc w:val="both"/>
        <w:textAlignment w:val="baseline"/>
        <w:rPr>
          <w:b w:val="0"/>
          <w:color w:val="3C3C3C"/>
          <w:sz w:val="24"/>
          <w:szCs w:val="24"/>
          <w:shd w:val="clear" w:color="auto" w:fill="FFFFFF"/>
        </w:rPr>
      </w:pPr>
    </w:p>
    <w:p w:rsidR="007838DB" w:rsidRPr="00EB0F64" w:rsidRDefault="007838DB" w:rsidP="00CE4C3F">
      <w:pPr>
        <w:pStyle w:val="Heading2"/>
        <w:keepNext/>
        <w:numPr>
          <w:ilvl w:val="1"/>
          <w:numId w:val="87"/>
        </w:numPr>
        <w:shd w:val="clear" w:color="auto" w:fill="FFFFFF"/>
        <w:suppressAutoHyphens/>
        <w:spacing w:before="0" w:beforeAutospacing="0" w:after="0" w:afterAutospacing="0" w:line="264" w:lineRule="atLeast"/>
        <w:jc w:val="both"/>
        <w:textAlignment w:val="baseline"/>
      </w:pPr>
      <w:r w:rsidRPr="00B00114">
        <w:rPr>
          <w:b w:val="0"/>
          <w:color w:val="3C3C3C"/>
          <w:sz w:val="24"/>
          <w:szCs w:val="24"/>
          <w:shd w:val="clear" w:color="auto" w:fill="FFFFFF"/>
        </w:rPr>
        <w:t>You can create tables with basic styling that has horizontal dividers and small cell padding (</w:t>
      </w:r>
      <w:r w:rsidRPr="00B00114">
        <w:rPr>
          <w:rStyle w:val="HTMLCode"/>
          <w:color w:val="000000"/>
          <w:sz w:val="24"/>
          <w:szCs w:val="24"/>
          <w:shd w:val="clear" w:color="auto" w:fill="FFFFFF"/>
        </w:rPr>
        <w:t>8px</w:t>
      </w:r>
      <w:r w:rsidRPr="00B00114">
        <w:rPr>
          <w:rStyle w:val="apple-converted-space"/>
          <w:color w:val="3C3C3C"/>
          <w:sz w:val="24"/>
          <w:szCs w:val="24"/>
          <w:shd w:val="clear" w:color="auto" w:fill="FFFFFF"/>
        </w:rPr>
        <w:t> </w:t>
      </w:r>
      <w:r w:rsidRPr="00B00114">
        <w:rPr>
          <w:b w:val="0"/>
          <w:color w:val="3C3C3C"/>
          <w:sz w:val="24"/>
          <w:szCs w:val="24"/>
          <w:shd w:val="clear" w:color="auto" w:fill="FFFFFF"/>
        </w:rPr>
        <w:t>by default), by just adding the Bootstrap's class</w:t>
      </w:r>
      <w:r w:rsidRPr="00B00114">
        <w:rPr>
          <w:rStyle w:val="apple-converted-space"/>
          <w:color w:val="3C3C3C"/>
          <w:sz w:val="24"/>
          <w:szCs w:val="24"/>
          <w:shd w:val="clear" w:color="auto" w:fill="FFFFFF"/>
        </w:rPr>
        <w:t> </w:t>
      </w:r>
      <w:r w:rsidRPr="00B00114">
        <w:rPr>
          <w:rStyle w:val="HTMLCode"/>
          <w:color w:val="000000"/>
          <w:sz w:val="24"/>
          <w:szCs w:val="24"/>
          <w:shd w:val="clear" w:color="auto" w:fill="FFFFFF"/>
        </w:rPr>
        <w:t>.table</w:t>
      </w:r>
      <w:r w:rsidRPr="00B00114">
        <w:rPr>
          <w:rStyle w:val="apple-converted-space"/>
          <w:color w:val="3C3C3C"/>
          <w:sz w:val="24"/>
          <w:szCs w:val="24"/>
          <w:shd w:val="clear" w:color="auto" w:fill="FFFFFF"/>
        </w:rPr>
        <w:t> </w:t>
      </w:r>
      <w:r w:rsidRPr="00B00114">
        <w:rPr>
          <w:b w:val="0"/>
          <w:color w:val="3C3C3C"/>
          <w:sz w:val="24"/>
          <w:szCs w:val="24"/>
          <w:shd w:val="clear" w:color="auto" w:fill="FFFFFF"/>
        </w:rPr>
        <w:t>to the</w:t>
      </w:r>
      <w:r w:rsidRPr="00B00114">
        <w:rPr>
          <w:rStyle w:val="apple-converted-space"/>
          <w:color w:val="3C3C3C"/>
          <w:sz w:val="24"/>
          <w:szCs w:val="24"/>
          <w:shd w:val="clear" w:color="auto" w:fill="FFFFFF"/>
        </w:rPr>
        <w:t> </w:t>
      </w:r>
      <w:r w:rsidRPr="00B00114">
        <w:rPr>
          <w:rStyle w:val="HTMLCode"/>
          <w:color w:val="000000"/>
          <w:sz w:val="24"/>
          <w:szCs w:val="24"/>
          <w:shd w:val="clear" w:color="auto" w:fill="FFFFFF"/>
        </w:rPr>
        <w:t>&lt;table&gt;</w:t>
      </w:r>
      <w:r w:rsidRPr="00B00114">
        <w:rPr>
          <w:rStyle w:val="apple-converted-space"/>
          <w:color w:val="3C3C3C"/>
          <w:sz w:val="24"/>
          <w:szCs w:val="24"/>
          <w:shd w:val="clear" w:color="auto" w:fill="FFFFFF"/>
        </w:rPr>
        <w:t> </w:t>
      </w:r>
      <w:r w:rsidRPr="00B00114">
        <w:rPr>
          <w:b w:val="0"/>
          <w:color w:val="3C3C3C"/>
          <w:sz w:val="24"/>
          <w:szCs w:val="24"/>
          <w:shd w:val="clear" w:color="auto" w:fill="FFFFFF"/>
        </w:rPr>
        <w:t>element.</w:t>
      </w:r>
    </w:p>
    <w:p w:rsidR="00EB0F64" w:rsidRPr="00B00114" w:rsidRDefault="00EB0F64" w:rsidP="00EB0F64">
      <w:pPr>
        <w:pStyle w:val="Heading2"/>
        <w:keepNext/>
        <w:numPr>
          <w:ilvl w:val="1"/>
          <w:numId w:val="87"/>
        </w:numPr>
        <w:shd w:val="clear" w:color="auto" w:fill="FFFFFF"/>
        <w:suppressAutoHyphens/>
        <w:spacing w:before="0" w:beforeAutospacing="0" w:after="0" w:afterAutospacing="0" w:line="264" w:lineRule="atLeast"/>
        <w:textAlignment w:val="baseline"/>
      </w:pPr>
    </w:p>
    <w:p w:rsidR="007838DB" w:rsidRPr="00E42020" w:rsidRDefault="007838DB" w:rsidP="00E42020">
      <w:pPr>
        <w:rPr>
          <w:color w:val="000000"/>
          <w:u w:val="single"/>
        </w:rPr>
      </w:pPr>
      <w:r>
        <w:rPr>
          <w:noProof/>
        </w:rPr>
        <w:drawing>
          <wp:inline distT="0" distB="0" distL="0" distR="0" wp14:anchorId="0D82F1A7" wp14:editId="737D52C1">
            <wp:extent cx="6527800" cy="1407160"/>
            <wp:effectExtent l="0" t="0" r="635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27800" cy="1407160"/>
                    </a:xfrm>
                    <a:prstGeom prst="rect">
                      <a:avLst/>
                    </a:prstGeom>
                    <a:solidFill>
                      <a:srgbClr val="FFFFFF"/>
                    </a:solidFill>
                    <a:ln>
                      <a:noFill/>
                    </a:ln>
                  </pic:spPr>
                </pic:pic>
              </a:graphicData>
            </a:graphic>
          </wp:inline>
        </w:drawing>
      </w:r>
    </w:p>
    <w:p w:rsidR="007838DB" w:rsidRPr="00012898" w:rsidRDefault="007838DB" w:rsidP="00012898">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shd w:val="clear" w:color="auto" w:fill="FFFFFF"/>
        </w:rPr>
      </w:pPr>
      <w:r w:rsidRPr="00012898">
        <w:rPr>
          <w:color w:val="000000"/>
          <w:sz w:val="28"/>
          <w:szCs w:val="28"/>
          <w:u w:val="single"/>
        </w:rPr>
        <w:t>Tables with Alternate Background</w:t>
      </w:r>
      <w:r w:rsidR="00627FE2" w:rsidRPr="00012898">
        <w:rPr>
          <w:color w:val="000000"/>
          <w:sz w:val="28"/>
          <w:szCs w:val="28"/>
          <w:u w:val="single"/>
        </w:rPr>
        <w:t xml:space="preserve"> :</w:t>
      </w:r>
    </w:p>
    <w:p w:rsidR="00E42020" w:rsidRPr="00497081" w:rsidRDefault="00E42020" w:rsidP="007838DB">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hd w:val="clear" w:color="auto" w:fill="FFFFFF"/>
        </w:rPr>
      </w:pPr>
    </w:p>
    <w:p w:rsidR="007838DB" w:rsidRPr="00D84221" w:rsidRDefault="007838DB" w:rsidP="007838DB">
      <w:pPr>
        <w:jc w:val="both"/>
        <w:rPr>
          <w:rFonts w:ascii="Times New Roman" w:hAnsi="Times New Roman" w:cs="Times New Roman"/>
          <w:sz w:val="24"/>
          <w:szCs w:val="24"/>
        </w:rPr>
      </w:pPr>
      <w:r w:rsidRPr="00D84221">
        <w:rPr>
          <w:rFonts w:ascii="Times New Roman" w:hAnsi="Times New Roman" w:cs="Times New Roman"/>
          <w:color w:val="3C3C3C"/>
          <w:sz w:val="24"/>
          <w:szCs w:val="24"/>
          <w:shd w:val="clear" w:color="auto" w:fill="FFFFFF"/>
        </w:rPr>
        <w:t>You can create table with alternate background like zebra-strips by simply adding the Bootstrap's class</w:t>
      </w:r>
      <w:r w:rsidRPr="00D84221">
        <w:rPr>
          <w:rStyle w:val="apple-converted-space"/>
          <w:rFonts w:ascii="Times New Roman" w:hAnsi="Times New Roman" w:cs="Times New Roman"/>
          <w:color w:val="3C3C3C"/>
          <w:sz w:val="24"/>
          <w:szCs w:val="24"/>
          <w:shd w:val="clear" w:color="auto" w:fill="FFFFFF"/>
        </w:rPr>
        <w:t> </w:t>
      </w:r>
      <w:r w:rsidRPr="00D84221">
        <w:rPr>
          <w:rStyle w:val="HTMLCode"/>
          <w:rFonts w:ascii="Times New Roman" w:eastAsiaTheme="minorEastAsia" w:hAnsi="Times New Roman" w:cs="Times New Roman"/>
          <w:b/>
          <w:color w:val="000000"/>
          <w:sz w:val="24"/>
          <w:szCs w:val="24"/>
          <w:shd w:val="clear" w:color="auto" w:fill="FFFFFF"/>
        </w:rPr>
        <w:t>.</w:t>
      </w:r>
      <w:r w:rsidRPr="00D84221">
        <w:rPr>
          <w:rStyle w:val="HTMLCode"/>
          <w:rFonts w:ascii="Times New Roman" w:eastAsiaTheme="minorEastAsia" w:hAnsi="Times New Roman" w:cs="Times New Roman"/>
          <w:b/>
          <w:color w:val="000000"/>
          <w:sz w:val="24"/>
          <w:szCs w:val="24"/>
          <w:u w:val="single"/>
          <w:shd w:val="clear" w:color="auto" w:fill="FFFFFF"/>
        </w:rPr>
        <w:t>table-striped</w:t>
      </w:r>
      <w:r w:rsidRPr="00D84221">
        <w:rPr>
          <w:rStyle w:val="apple-converted-space"/>
          <w:rFonts w:ascii="Times New Roman" w:hAnsi="Times New Roman" w:cs="Times New Roman"/>
          <w:color w:val="3C3C3C"/>
          <w:sz w:val="24"/>
          <w:szCs w:val="24"/>
          <w:shd w:val="clear" w:color="auto" w:fill="FFFFFF"/>
        </w:rPr>
        <w:t> </w:t>
      </w:r>
      <w:r w:rsidRPr="00D84221">
        <w:rPr>
          <w:rFonts w:ascii="Times New Roman" w:hAnsi="Times New Roman" w:cs="Times New Roman"/>
          <w:color w:val="3C3C3C"/>
          <w:sz w:val="24"/>
          <w:szCs w:val="24"/>
          <w:shd w:val="clear" w:color="auto" w:fill="FFFFFF"/>
        </w:rPr>
        <w:t>to the</w:t>
      </w:r>
      <w:r w:rsidRPr="00D84221">
        <w:rPr>
          <w:rStyle w:val="apple-converted-space"/>
          <w:rFonts w:ascii="Times New Roman" w:hAnsi="Times New Roman" w:cs="Times New Roman"/>
          <w:color w:val="3C3C3C"/>
          <w:sz w:val="24"/>
          <w:szCs w:val="24"/>
          <w:shd w:val="clear" w:color="auto" w:fill="FFFFFF"/>
        </w:rPr>
        <w:t> </w:t>
      </w:r>
      <w:r w:rsidRPr="00D84221">
        <w:rPr>
          <w:rStyle w:val="HTMLCode"/>
          <w:rFonts w:ascii="Times New Roman" w:eastAsiaTheme="minorEastAsia" w:hAnsi="Times New Roman" w:cs="Times New Roman"/>
          <w:b/>
          <w:color w:val="000000"/>
          <w:sz w:val="24"/>
          <w:szCs w:val="24"/>
          <w:shd w:val="clear" w:color="auto" w:fill="FFFFFF"/>
        </w:rPr>
        <w:t>.</w:t>
      </w:r>
      <w:r w:rsidRPr="00D84221">
        <w:rPr>
          <w:rStyle w:val="HTMLCode"/>
          <w:rFonts w:ascii="Times New Roman" w:eastAsiaTheme="minorEastAsia" w:hAnsi="Times New Roman" w:cs="Times New Roman"/>
          <w:b/>
          <w:color w:val="000000"/>
          <w:sz w:val="24"/>
          <w:szCs w:val="24"/>
          <w:u w:val="single"/>
          <w:shd w:val="clear" w:color="auto" w:fill="FFFFFF"/>
        </w:rPr>
        <w:t>table</w:t>
      </w:r>
      <w:r w:rsidRPr="00D84221">
        <w:rPr>
          <w:rStyle w:val="apple-converted-space"/>
          <w:rFonts w:ascii="Times New Roman" w:hAnsi="Times New Roman" w:cs="Times New Roman"/>
          <w:color w:val="3C3C3C"/>
          <w:sz w:val="24"/>
          <w:szCs w:val="24"/>
          <w:shd w:val="clear" w:color="auto" w:fill="FFFFFF"/>
        </w:rPr>
        <w:t> </w:t>
      </w:r>
      <w:r w:rsidRPr="00D84221">
        <w:rPr>
          <w:rFonts w:ascii="Times New Roman" w:hAnsi="Times New Roman" w:cs="Times New Roman"/>
          <w:color w:val="3C3C3C"/>
          <w:sz w:val="24"/>
          <w:szCs w:val="24"/>
          <w:shd w:val="clear" w:color="auto" w:fill="FFFFFF"/>
        </w:rPr>
        <w:t>base class.</w:t>
      </w:r>
    </w:p>
    <w:p w:rsidR="007838DB" w:rsidRDefault="007838DB" w:rsidP="007838DB">
      <w:pPr>
        <w:jc w:val="both"/>
        <w:rPr>
          <w:u w:val="single"/>
        </w:rPr>
      </w:pPr>
      <w:r>
        <w:rPr>
          <w:noProof/>
          <w:color w:val="3C3C3C"/>
          <w:shd w:val="clear" w:color="auto" w:fill="FFFFFF"/>
        </w:rPr>
        <w:drawing>
          <wp:inline distT="0" distB="0" distL="0" distR="0" wp14:anchorId="61F2D0F5" wp14:editId="3B473A2B">
            <wp:extent cx="6599555" cy="1407160"/>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99555" cy="1407160"/>
                    </a:xfrm>
                    <a:prstGeom prst="rect">
                      <a:avLst/>
                    </a:prstGeom>
                    <a:solidFill>
                      <a:srgbClr val="FFFFFF"/>
                    </a:solidFill>
                    <a:ln>
                      <a:noFill/>
                    </a:ln>
                  </pic:spPr>
                </pic:pic>
              </a:graphicData>
            </a:graphic>
          </wp:inline>
        </w:drawing>
      </w:r>
    </w:p>
    <w:p w:rsidR="007838DB" w:rsidRPr="00012898" w:rsidRDefault="007838DB" w:rsidP="00012898">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shd w:val="clear" w:color="auto" w:fill="FFFFFF"/>
        </w:rPr>
      </w:pPr>
      <w:r w:rsidRPr="00012898">
        <w:rPr>
          <w:color w:val="000000"/>
          <w:sz w:val="28"/>
          <w:szCs w:val="28"/>
          <w:u w:val="single"/>
        </w:rPr>
        <w:t>Table with Borders</w:t>
      </w:r>
      <w:r w:rsidR="00E34F7A" w:rsidRPr="00012898">
        <w:rPr>
          <w:color w:val="000000"/>
          <w:sz w:val="28"/>
          <w:szCs w:val="28"/>
          <w:u w:val="single"/>
        </w:rPr>
        <w:t xml:space="preserve"> :</w:t>
      </w:r>
    </w:p>
    <w:p w:rsidR="005B1475" w:rsidRDefault="005B1475" w:rsidP="007838DB">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hd w:val="clear" w:color="auto" w:fill="FFFFFF"/>
        </w:rPr>
      </w:pPr>
    </w:p>
    <w:p w:rsidR="007838DB" w:rsidRPr="00594D38" w:rsidRDefault="007838DB" w:rsidP="007838DB">
      <w:pPr>
        <w:jc w:val="both"/>
        <w:rPr>
          <w:rFonts w:ascii="Times New Roman" w:hAnsi="Times New Roman" w:cs="Times New Roman"/>
          <w:sz w:val="24"/>
          <w:szCs w:val="24"/>
        </w:rPr>
      </w:pPr>
      <w:r w:rsidRPr="00594D38">
        <w:rPr>
          <w:rFonts w:ascii="Times New Roman" w:hAnsi="Times New Roman" w:cs="Times New Roman"/>
          <w:color w:val="3C3C3C"/>
          <w:sz w:val="24"/>
          <w:szCs w:val="24"/>
          <w:shd w:val="clear" w:color="auto" w:fill="FFFFFF"/>
        </w:rPr>
        <w:t>You can also add borders to the all table cells by adding an extra Bootstrap's class</w:t>
      </w:r>
      <w:r w:rsidRPr="00594D38">
        <w:rPr>
          <w:rStyle w:val="apple-converted-space"/>
          <w:rFonts w:ascii="Times New Roman" w:hAnsi="Times New Roman" w:cs="Times New Roman"/>
          <w:color w:val="3C3C3C"/>
          <w:sz w:val="24"/>
          <w:szCs w:val="24"/>
          <w:shd w:val="clear" w:color="auto" w:fill="FFFFFF"/>
        </w:rPr>
        <w:t> </w:t>
      </w:r>
      <w:r w:rsidRPr="00594D38">
        <w:rPr>
          <w:rStyle w:val="HTMLCode"/>
          <w:rFonts w:ascii="Times New Roman" w:eastAsiaTheme="minorEastAsia" w:hAnsi="Times New Roman" w:cs="Times New Roman"/>
          <w:b/>
          <w:color w:val="000000"/>
          <w:sz w:val="24"/>
          <w:szCs w:val="24"/>
          <w:shd w:val="clear" w:color="auto" w:fill="FFFFFF"/>
        </w:rPr>
        <w:t>.</w:t>
      </w:r>
      <w:r w:rsidRPr="00594D38">
        <w:rPr>
          <w:rStyle w:val="HTMLCode"/>
          <w:rFonts w:ascii="Times New Roman" w:eastAsiaTheme="minorEastAsia" w:hAnsi="Times New Roman" w:cs="Times New Roman"/>
          <w:b/>
          <w:color w:val="000000"/>
          <w:sz w:val="24"/>
          <w:szCs w:val="24"/>
          <w:u w:val="single"/>
          <w:shd w:val="clear" w:color="auto" w:fill="FFFFFF"/>
        </w:rPr>
        <w:t>table-bordered</w:t>
      </w:r>
      <w:r w:rsidR="00594D38" w:rsidRPr="00594D38">
        <w:rPr>
          <w:rStyle w:val="HTMLCode"/>
          <w:rFonts w:ascii="Times New Roman" w:eastAsiaTheme="minorEastAsia" w:hAnsi="Times New Roman" w:cs="Times New Roman"/>
          <w:b/>
          <w:color w:val="000000"/>
          <w:sz w:val="24"/>
          <w:szCs w:val="24"/>
          <w:u w:val="single"/>
          <w:shd w:val="clear" w:color="auto" w:fill="FFFFFF"/>
        </w:rPr>
        <w:t xml:space="preserve"> </w:t>
      </w:r>
      <w:r w:rsidRPr="00594D38">
        <w:rPr>
          <w:rStyle w:val="apple-converted-space"/>
          <w:rFonts w:ascii="Times New Roman" w:hAnsi="Times New Roman" w:cs="Times New Roman"/>
          <w:color w:val="3C3C3C"/>
          <w:sz w:val="24"/>
          <w:szCs w:val="24"/>
          <w:shd w:val="clear" w:color="auto" w:fill="FFFFFF"/>
        </w:rPr>
        <w:t> </w:t>
      </w:r>
      <w:r w:rsidRPr="00594D38">
        <w:rPr>
          <w:rFonts w:ascii="Times New Roman" w:hAnsi="Times New Roman" w:cs="Times New Roman"/>
          <w:color w:val="3C3C3C"/>
          <w:sz w:val="24"/>
          <w:szCs w:val="24"/>
          <w:shd w:val="clear" w:color="auto" w:fill="FFFFFF"/>
        </w:rPr>
        <w:t>to the</w:t>
      </w:r>
      <w:r w:rsidRPr="00594D38">
        <w:rPr>
          <w:rStyle w:val="apple-converted-space"/>
          <w:rFonts w:ascii="Times New Roman" w:hAnsi="Times New Roman" w:cs="Times New Roman"/>
          <w:color w:val="3C3C3C"/>
          <w:sz w:val="24"/>
          <w:szCs w:val="24"/>
          <w:shd w:val="clear" w:color="auto" w:fill="FFFFFF"/>
        </w:rPr>
        <w:t> </w:t>
      </w:r>
      <w:r w:rsidRPr="00594D38">
        <w:rPr>
          <w:rStyle w:val="HTMLCode"/>
          <w:rFonts w:ascii="Times New Roman" w:eastAsiaTheme="minorEastAsia" w:hAnsi="Times New Roman" w:cs="Times New Roman"/>
          <w:b/>
          <w:color w:val="000000"/>
          <w:sz w:val="24"/>
          <w:szCs w:val="24"/>
          <w:shd w:val="clear" w:color="auto" w:fill="FFFFFF"/>
        </w:rPr>
        <w:t>.</w:t>
      </w:r>
      <w:r w:rsidRPr="00594D38">
        <w:rPr>
          <w:rStyle w:val="HTMLCode"/>
          <w:rFonts w:ascii="Times New Roman" w:eastAsiaTheme="minorEastAsia" w:hAnsi="Times New Roman" w:cs="Times New Roman"/>
          <w:b/>
          <w:color w:val="000000"/>
          <w:sz w:val="24"/>
          <w:szCs w:val="24"/>
          <w:u w:val="single"/>
          <w:shd w:val="clear" w:color="auto" w:fill="FFFFFF"/>
        </w:rPr>
        <w:t>table</w:t>
      </w:r>
      <w:r w:rsidRPr="00594D38">
        <w:rPr>
          <w:rStyle w:val="apple-converted-space"/>
          <w:rFonts w:ascii="Times New Roman" w:hAnsi="Times New Roman" w:cs="Times New Roman"/>
          <w:color w:val="3C3C3C"/>
          <w:sz w:val="24"/>
          <w:szCs w:val="24"/>
          <w:shd w:val="clear" w:color="auto" w:fill="FFFFFF"/>
        </w:rPr>
        <w:t> </w:t>
      </w:r>
      <w:r w:rsidRPr="00594D38">
        <w:rPr>
          <w:rFonts w:ascii="Times New Roman" w:hAnsi="Times New Roman" w:cs="Times New Roman"/>
          <w:color w:val="3C3C3C"/>
          <w:sz w:val="24"/>
          <w:szCs w:val="24"/>
          <w:shd w:val="clear" w:color="auto" w:fill="FFFFFF"/>
        </w:rPr>
        <w:t>base class.</w:t>
      </w:r>
    </w:p>
    <w:p w:rsidR="007838DB" w:rsidRDefault="007838DB" w:rsidP="007838DB">
      <w:pPr>
        <w:jc w:val="both"/>
        <w:rPr>
          <w:color w:val="000000"/>
          <w:u w:val="single"/>
        </w:rPr>
      </w:pPr>
      <w:r>
        <w:rPr>
          <w:noProof/>
          <w:u w:val="single"/>
        </w:rPr>
        <w:lastRenderedPageBreak/>
        <w:drawing>
          <wp:inline distT="0" distB="0" distL="0" distR="0" wp14:anchorId="7212718B" wp14:editId="489AD722">
            <wp:extent cx="6663055" cy="1431290"/>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63055" cy="1431290"/>
                    </a:xfrm>
                    <a:prstGeom prst="rect">
                      <a:avLst/>
                    </a:prstGeom>
                    <a:solidFill>
                      <a:srgbClr val="FFFFFF"/>
                    </a:solidFill>
                    <a:ln>
                      <a:noFill/>
                    </a:ln>
                  </pic:spPr>
                </pic:pic>
              </a:graphicData>
            </a:graphic>
          </wp:inline>
        </w:drawing>
      </w:r>
    </w:p>
    <w:p w:rsidR="00594D38" w:rsidRPr="00594D38" w:rsidRDefault="00594D38" w:rsidP="007838DB">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hd w:val="clear" w:color="auto" w:fill="FFFFFF"/>
        </w:rPr>
      </w:pPr>
    </w:p>
    <w:p w:rsidR="007838DB" w:rsidRPr="00012898" w:rsidRDefault="007838DB" w:rsidP="00012898">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shd w:val="clear" w:color="auto" w:fill="FFFFFF"/>
        </w:rPr>
      </w:pPr>
      <w:r w:rsidRPr="00012898">
        <w:rPr>
          <w:color w:val="000000"/>
          <w:sz w:val="28"/>
          <w:szCs w:val="28"/>
          <w:u w:val="single"/>
        </w:rPr>
        <w:t>Enable Hover State on Table Rows</w:t>
      </w:r>
    </w:p>
    <w:p w:rsidR="00594D38" w:rsidRDefault="00594D38" w:rsidP="007838DB">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hd w:val="clear" w:color="auto" w:fill="FFFFFF"/>
        </w:rPr>
      </w:pPr>
    </w:p>
    <w:p w:rsidR="007838DB" w:rsidRPr="00594D38" w:rsidRDefault="007838DB" w:rsidP="007838DB">
      <w:pPr>
        <w:jc w:val="both"/>
        <w:rPr>
          <w:rFonts w:ascii="Times New Roman" w:hAnsi="Times New Roman" w:cs="Times New Roman"/>
          <w:sz w:val="24"/>
          <w:szCs w:val="24"/>
        </w:rPr>
      </w:pPr>
      <w:r w:rsidRPr="00594D38">
        <w:rPr>
          <w:rFonts w:ascii="Times New Roman" w:hAnsi="Times New Roman" w:cs="Times New Roman"/>
          <w:color w:val="3C3C3C"/>
          <w:sz w:val="24"/>
          <w:szCs w:val="24"/>
          <w:shd w:val="clear" w:color="auto" w:fill="FFFFFF"/>
        </w:rPr>
        <w:t>You can also enable a hover state on table rows within a</w:t>
      </w:r>
      <w:r w:rsidRPr="00594D38">
        <w:rPr>
          <w:rStyle w:val="apple-converted-space"/>
          <w:rFonts w:ascii="Times New Roman" w:hAnsi="Times New Roman" w:cs="Times New Roman"/>
          <w:color w:val="3C3C3C"/>
          <w:sz w:val="24"/>
          <w:szCs w:val="24"/>
          <w:shd w:val="clear" w:color="auto" w:fill="FFFFFF"/>
        </w:rPr>
        <w:t> </w:t>
      </w:r>
      <w:hyperlink r:id="rId64" w:history="1">
        <w:r w:rsidRPr="00594D38">
          <w:rPr>
            <w:rStyle w:val="Hyperlink"/>
            <w:rFonts w:ascii="Times New Roman" w:hAnsi="Times New Roman" w:cs="Times New Roman"/>
            <w:color w:val="4D85A4"/>
            <w:sz w:val="24"/>
            <w:szCs w:val="24"/>
          </w:rPr>
          <w:t>&lt;tbody&gt;</w:t>
        </w:r>
      </w:hyperlink>
      <w:r w:rsidRPr="00594D38">
        <w:rPr>
          <w:rStyle w:val="apple-converted-space"/>
          <w:rFonts w:ascii="Times New Roman" w:hAnsi="Times New Roman" w:cs="Times New Roman"/>
          <w:color w:val="3C3C3C"/>
          <w:sz w:val="24"/>
          <w:szCs w:val="24"/>
          <w:shd w:val="clear" w:color="auto" w:fill="FFFFFF"/>
        </w:rPr>
        <w:t> </w:t>
      </w:r>
      <w:r w:rsidRPr="00594D38">
        <w:rPr>
          <w:rFonts w:ascii="Times New Roman" w:hAnsi="Times New Roman" w:cs="Times New Roman"/>
          <w:color w:val="3C3C3C"/>
          <w:sz w:val="24"/>
          <w:szCs w:val="24"/>
          <w:shd w:val="clear" w:color="auto" w:fill="FFFFFF"/>
        </w:rPr>
        <w:t>element by adding the Bootstrap's class</w:t>
      </w:r>
      <w:r w:rsidRPr="00594D38">
        <w:rPr>
          <w:rStyle w:val="apple-converted-space"/>
          <w:rFonts w:ascii="Times New Roman" w:hAnsi="Times New Roman" w:cs="Times New Roman"/>
          <w:color w:val="3C3C3C"/>
          <w:sz w:val="24"/>
          <w:szCs w:val="24"/>
          <w:shd w:val="clear" w:color="auto" w:fill="FFFFFF"/>
        </w:rPr>
        <w:t> </w:t>
      </w:r>
      <w:r w:rsidRPr="00594D38">
        <w:rPr>
          <w:rStyle w:val="HTMLCode"/>
          <w:rFonts w:ascii="Times New Roman" w:eastAsiaTheme="minorEastAsia" w:hAnsi="Times New Roman" w:cs="Times New Roman"/>
          <w:color w:val="000000"/>
          <w:sz w:val="24"/>
          <w:szCs w:val="24"/>
          <w:shd w:val="clear" w:color="auto" w:fill="FFFFFF"/>
        </w:rPr>
        <w:t>.</w:t>
      </w:r>
      <w:r w:rsidRPr="00594D38">
        <w:rPr>
          <w:rStyle w:val="HTMLCode"/>
          <w:rFonts w:ascii="Times New Roman" w:eastAsiaTheme="minorEastAsia" w:hAnsi="Times New Roman" w:cs="Times New Roman"/>
          <w:b/>
          <w:color w:val="000000"/>
          <w:sz w:val="24"/>
          <w:szCs w:val="24"/>
          <w:shd w:val="clear" w:color="auto" w:fill="FFFFFF"/>
        </w:rPr>
        <w:t>table-hover</w:t>
      </w:r>
      <w:r w:rsidRPr="00594D38">
        <w:rPr>
          <w:rStyle w:val="apple-converted-space"/>
          <w:rFonts w:ascii="Times New Roman" w:hAnsi="Times New Roman" w:cs="Times New Roman"/>
          <w:color w:val="3C3C3C"/>
          <w:sz w:val="24"/>
          <w:szCs w:val="24"/>
          <w:shd w:val="clear" w:color="auto" w:fill="FFFFFF"/>
        </w:rPr>
        <w:t> </w:t>
      </w:r>
      <w:r w:rsidRPr="00594D38">
        <w:rPr>
          <w:rFonts w:ascii="Times New Roman" w:hAnsi="Times New Roman" w:cs="Times New Roman"/>
          <w:color w:val="3C3C3C"/>
          <w:sz w:val="24"/>
          <w:szCs w:val="24"/>
          <w:shd w:val="clear" w:color="auto" w:fill="FFFFFF"/>
        </w:rPr>
        <w:t>to the</w:t>
      </w:r>
      <w:r w:rsidRPr="00594D38">
        <w:rPr>
          <w:rStyle w:val="apple-converted-space"/>
          <w:rFonts w:ascii="Times New Roman" w:hAnsi="Times New Roman" w:cs="Times New Roman"/>
          <w:color w:val="3C3C3C"/>
          <w:sz w:val="24"/>
          <w:szCs w:val="24"/>
          <w:shd w:val="clear" w:color="auto" w:fill="FFFFFF"/>
        </w:rPr>
        <w:t> </w:t>
      </w:r>
      <w:r w:rsidRPr="00594D38">
        <w:rPr>
          <w:rStyle w:val="HTMLCode"/>
          <w:rFonts w:ascii="Times New Roman" w:eastAsiaTheme="minorEastAsia" w:hAnsi="Times New Roman" w:cs="Times New Roman"/>
          <w:b/>
          <w:color w:val="000000"/>
          <w:sz w:val="24"/>
          <w:szCs w:val="24"/>
          <w:shd w:val="clear" w:color="auto" w:fill="FFFFFF"/>
        </w:rPr>
        <w:t>.table</w:t>
      </w:r>
      <w:r w:rsidRPr="00594D38">
        <w:rPr>
          <w:rStyle w:val="apple-converted-space"/>
          <w:rFonts w:ascii="Times New Roman" w:hAnsi="Times New Roman" w:cs="Times New Roman"/>
          <w:color w:val="3C3C3C"/>
          <w:sz w:val="24"/>
          <w:szCs w:val="24"/>
          <w:shd w:val="clear" w:color="auto" w:fill="FFFFFF"/>
        </w:rPr>
        <w:t> </w:t>
      </w:r>
      <w:r w:rsidRPr="00594D38">
        <w:rPr>
          <w:rFonts w:ascii="Times New Roman" w:hAnsi="Times New Roman" w:cs="Times New Roman"/>
          <w:color w:val="3C3C3C"/>
          <w:sz w:val="24"/>
          <w:szCs w:val="24"/>
          <w:shd w:val="clear" w:color="auto" w:fill="FFFFFF"/>
        </w:rPr>
        <w:t>base class.</w:t>
      </w:r>
    </w:p>
    <w:p w:rsidR="007838DB" w:rsidRDefault="007838DB" w:rsidP="007838DB">
      <w:pPr>
        <w:jc w:val="both"/>
        <w:rPr>
          <w:u w:val="single"/>
        </w:rPr>
      </w:pPr>
      <w:r>
        <w:rPr>
          <w:noProof/>
          <w:color w:val="3C3C3C"/>
          <w:shd w:val="clear" w:color="auto" w:fill="FFFFFF"/>
        </w:rPr>
        <w:drawing>
          <wp:inline distT="0" distB="0" distL="0" distR="0" wp14:anchorId="4CD581E9" wp14:editId="35E5ACF3">
            <wp:extent cx="6607810" cy="1407160"/>
            <wp:effectExtent l="0" t="0" r="254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07810" cy="1407160"/>
                    </a:xfrm>
                    <a:prstGeom prst="rect">
                      <a:avLst/>
                    </a:prstGeom>
                    <a:solidFill>
                      <a:srgbClr val="FFFFFF"/>
                    </a:solidFill>
                    <a:ln>
                      <a:noFill/>
                    </a:ln>
                  </pic:spPr>
                </pic:pic>
              </a:graphicData>
            </a:graphic>
          </wp:inline>
        </w:drawing>
      </w:r>
    </w:p>
    <w:p w:rsidR="00273A7A" w:rsidRPr="00012898" w:rsidRDefault="007838DB" w:rsidP="00012898">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shd w:val="clear" w:color="auto" w:fill="FFFFFF"/>
        </w:rPr>
      </w:pPr>
      <w:r w:rsidRPr="00012898">
        <w:rPr>
          <w:color w:val="000000"/>
          <w:sz w:val="28"/>
          <w:szCs w:val="28"/>
          <w:u w:val="single"/>
        </w:rPr>
        <w:t>Condensed or Compact Table</w:t>
      </w:r>
    </w:p>
    <w:p w:rsidR="005D0983" w:rsidRPr="00273A7A" w:rsidRDefault="005D0983" w:rsidP="00273A7A">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hd w:val="clear" w:color="auto" w:fill="FFFFFF"/>
        </w:rPr>
      </w:pPr>
    </w:p>
    <w:p w:rsidR="007838DB" w:rsidRPr="00273A7A" w:rsidRDefault="007838DB" w:rsidP="007838DB">
      <w:pPr>
        <w:jc w:val="both"/>
        <w:rPr>
          <w:rFonts w:ascii="Times New Roman" w:hAnsi="Times New Roman" w:cs="Times New Roman"/>
          <w:sz w:val="24"/>
          <w:szCs w:val="24"/>
        </w:rPr>
      </w:pPr>
      <w:r w:rsidRPr="00273A7A">
        <w:rPr>
          <w:rFonts w:ascii="Times New Roman" w:hAnsi="Times New Roman" w:cs="Times New Roman"/>
          <w:color w:val="3C3C3C"/>
          <w:sz w:val="24"/>
          <w:szCs w:val="24"/>
          <w:shd w:val="clear" w:color="auto" w:fill="FFFFFF"/>
        </w:rPr>
        <w:t>You can also make your tables more compact and save the space through adding an extra class</w:t>
      </w:r>
      <w:r w:rsidRPr="00273A7A">
        <w:rPr>
          <w:rStyle w:val="apple-converted-space"/>
          <w:rFonts w:ascii="Times New Roman" w:hAnsi="Times New Roman" w:cs="Times New Roman"/>
          <w:color w:val="3C3C3C"/>
          <w:sz w:val="24"/>
          <w:szCs w:val="24"/>
          <w:shd w:val="clear" w:color="auto" w:fill="FFFFFF"/>
        </w:rPr>
        <w:t> </w:t>
      </w:r>
      <w:r w:rsidRPr="00273A7A">
        <w:rPr>
          <w:rStyle w:val="HTMLCode"/>
          <w:rFonts w:ascii="Times New Roman" w:eastAsiaTheme="minorEastAsia" w:hAnsi="Times New Roman" w:cs="Times New Roman"/>
          <w:b/>
          <w:color w:val="000000"/>
          <w:sz w:val="24"/>
          <w:szCs w:val="24"/>
          <w:shd w:val="clear" w:color="auto" w:fill="FFFFFF"/>
        </w:rPr>
        <w:t>.</w:t>
      </w:r>
      <w:r w:rsidRPr="00273A7A">
        <w:rPr>
          <w:rStyle w:val="HTMLCode"/>
          <w:rFonts w:ascii="Times New Roman" w:eastAsiaTheme="minorEastAsia" w:hAnsi="Times New Roman" w:cs="Times New Roman"/>
          <w:b/>
          <w:color w:val="000000"/>
          <w:sz w:val="24"/>
          <w:szCs w:val="24"/>
          <w:u w:val="single"/>
          <w:shd w:val="clear" w:color="auto" w:fill="FFFFFF"/>
        </w:rPr>
        <w:t>table-condensed</w:t>
      </w:r>
      <w:r w:rsidRPr="00273A7A">
        <w:rPr>
          <w:rStyle w:val="apple-converted-space"/>
          <w:rFonts w:ascii="Times New Roman" w:hAnsi="Times New Roman" w:cs="Times New Roman"/>
          <w:color w:val="3C3C3C"/>
          <w:sz w:val="24"/>
          <w:szCs w:val="24"/>
          <w:shd w:val="clear" w:color="auto" w:fill="FFFFFF"/>
        </w:rPr>
        <w:t> </w:t>
      </w:r>
      <w:r w:rsidRPr="00273A7A">
        <w:rPr>
          <w:rFonts w:ascii="Times New Roman" w:hAnsi="Times New Roman" w:cs="Times New Roman"/>
          <w:color w:val="3C3C3C"/>
          <w:sz w:val="24"/>
          <w:szCs w:val="24"/>
          <w:shd w:val="clear" w:color="auto" w:fill="FFFFFF"/>
        </w:rPr>
        <w:t>to the</w:t>
      </w:r>
      <w:r w:rsidRPr="00273A7A">
        <w:rPr>
          <w:rStyle w:val="apple-converted-space"/>
          <w:rFonts w:ascii="Times New Roman" w:hAnsi="Times New Roman" w:cs="Times New Roman"/>
          <w:color w:val="3C3C3C"/>
          <w:sz w:val="24"/>
          <w:szCs w:val="24"/>
          <w:shd w:val="clear" w:color="auto" w:fill="FFFFFF"/>
        </w:rPr>
        <w:t> </w:t>
      </w:r>
      <w:r w:rsidRPr="00273A7A">
        <w:rPr>
          <w:rStyle w:val="HTMLCode"/>
          <w:rFonts w:ascii="Times New Roman" w:eastAsiaTheme="minorEastAsia" w:hAnsi="Times New Roman" w:cs="Times New Roman"/>
          <w:b/>
          <w:color w:val="000000"/>
          <w:sz w:val="24"/>
          <w:szCs w:val="24"/>
          <w:shd w:val="clear" w:color="auto" w:fill="FFFFFF"/>
        </w:rPr>
        <w:t>.</w:t>
      </w:r>
      <w:r w:rsidRPr="00273A7A">
        <w:rPr>
          <w:rStyle w:val="HTMLCode"/>
          <w:rFonts w:ascii="Times New Roman" w:eastAsiaTheme="minorEastAsia" w:hAnsi="Times New Roman" w:cs="Times New Roman"/>
          <w:b/>
          <w:color w:val="000000"/>
          <w:sz w:val="24"/>
          <w:szCs w:val="24"/>
          <w:u w:val="single"/>
          <w:shd w:val="clear" w:color="auto" w:fill="FFFFFF"/>
        </w:rPr>
        <w:t>table</w:t>
      </w:r>
      <w:r w:rsidRPr="00273A7A">
        <w:rPr>
          <w:rStyle w:val="apple-converted-space"/>
          <w:rFonts w:ascii="Times New Roman" w:hAnsi="Times New Roman" w:cs="Times New Roman"/>
          <w:color w:val="3C3C3C"/>
          <w:sz w:val="24"/>
          <w:szCs w:val="24"/>
          <w:shd w:val="clear" w:color="auto" w:fill="FFFFFF"/>
        </w:rPr>
        <w:t> </w:t>
      </w:r>
      <w:r w:rsidRPr="00273A7A">
        <w:rPr>
          <w:rFonts w:ascii="Times New Roman" w:hAnsi="Times New Roman" w:cs="Times New Roman"/>
          <w:color w:val="3C3C3C"/>
          <w:sz w:val="24"/>
          <w:szCs w:val="24"/>
          <w:shd w:val="clear" w:color="auto" w:fill="FFFFFF"/>
        </w:rPr>
        <w:t>base class. The class</w:t>
      </w:r>
      <w:r w:rsidRPr="00273A7A">
        <w:rPr>
          <w:rStyle w:val="apple-converted-space"/>
          <w:rFonts w:ascii="Times New Roman" w:hAnsi="Times New Roman" w:cs="Times New Roman"/>
          <w:color w:val="3C3C3C"/>
          <w:sz w:val="24"/>
          <w:szCs w:val="24"/>
          <w:shd w:val="clear" w:color="auto" w:fill="FFFFFF"/>
        </w:rPr>
        <w:t> </w:t>
      </w:r>
      <w:r w:rsidRPr="00273A7A">
        <w:rPr>
          <w:rStyle w:val="HTMLCode"/>
          <w:rFonts w:ascii="Times New Roman" w:eastAsiaTheme="minorEastAsia" w:hAnsi="Times New Roman" w:cs="Times New Roman"/>
          <w:color w:val="000000"/>
          <w:sz w:val="24"/>
          <w:szCs w:val="24"/>
          <w:shd w:val="clear" w:color="auto" w:fill="FFFFFF"/>
        </w:rPr>
        <w:t>.table-condensed</w:t>
      </w:r>
      <w:r w:rsidRPr="00273A7A">
        <w:rPr>
          <w:rStyle w:val="apple-converted-space"/>
          <w:rFonts w:ascii="Times New Roman" w:hAnsi="Times New Roman" w:cs="Times New Roman"/>
          <w:color w:val="3C3C3C"/>
          <w:sz w:val="24"/>
          <w:szCs w:val="24"/>
          <w:shd w:val="clear" w:color="auto" w:fill="FFFFFF"/>
        </w:rPr>
        <w:t> </w:t>
      </w:r>
      <w:r w:rsidRPr="00273A7A">
        <w:rPr>
          <w:rFonts w:ascii="Times New Roman" w:hAnsi="Times New Roman" w:cs="Times New Roman"/>
          <w:color w:val="3C3C3C"/>
          <w:sz w:val="24"/>
          <w:szCs w:val="24"/>
          <w:shd w:val="clear" w:color="auto" w:fill="FFFFFF"/>
        </w:rPr>
        <w:t>makes the table compact by cutting the cell padding in half.</w:t>
      </w:r>
    </w:p>
    <w:p w:rsidR="007838DB" w:rsidRPr="00273A7A" w:rsidRDefault="007838DB" w:rsidP="00273A7A">
      <w:pPr>
        <w:jc w:val="both"/>
        <w:rPr>
          <w:color w:val="000000"/>
          <w:u w:val="single"/>
        </w:rPr>
      </w:pPr>
      <w:r>
        <w:rPr>
          <w:noProof/>
          <w:u w:val="single"/>
        </w:rPr>
        <w:drawing>
          <wp:inline distT="0" distB="0" distL="0" distR="0" wp14:anchorId="358DCEE1" wp14:editId="1C465A05">
            <wp:extent cx="6663055" cy="1184910"/>
            <wp:effectExtent l="0" t="0" r="444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63055" cy="1184910"/>
                    </a:xfrm>
                    <a:prstGeom prst="rect">
                      <a:avLst/>
                    </a:prstGeom>
                    <a:solidFill>
                      <a:srgbClr val="FFFFFF"/>
                    </a:solidFill>
                    <a:ln>
                      <a:noFill/>
                    </a:ln>
                  </pic:spPr>
                </pic:pic>
              </a:graphicData>
            </a:graphic>
          </wp:inline>
        </w:drawing>
      </w:r>
    </w:p>
    <w:p w:rsidR="006B6D54" w:rsidRPr="006B6D54" w:rsidRDefault="006B6D54" w:rsidP="007838DB">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hd w:val="clear" w:color="auto" w:fill="FFFFFF"/>
        </w:rPr>
      </w:pPr>
    </w:p>
    <w:p w:rsidR="007838DB" w:rsidRPr="00012898" w:rsidRDefault="007838DB" w:rsidP="00012898">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shd w:val="clear" w:color="auto" w:fill="FFFFFF"/>
        </w:rPr>
      </w:pPr>
      <w:r w:rsidRPr="00012898">
        <w:rPr>
          <w:color w:val="000000"/>
          <w:sz w:val="28"/>
          <w:szCs w:val="28"/>
          <w:u w:val="single"/>
        </w:rPr>
        <w:t>Optional Emphasis Classes for Table Rows</w:t>
      </w:r>
    </w:p>
    <w:p w:rsidR="00273A7A" w:rsidRDefault="00273A7A" w:rsidP="007838DB">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hd w:val="clear" w:color="auto" w:fill="FFFFFF"/>
        </w:rPr>
      </w:pPr>
    </w:p>
    <w:p w:rsidR="007838DB" w:rsidRPr="00273A7A" w:rsidRDefault="007838DB" w:rsidP="007838DB">
      <w:pPr>
        <w:jc w:val="both"/>
        <w:rPr>
          <w:rFonts w:ascii="Times New Roman" w:hAnsi="Times New Roman" w:cs="Times New Roman"/>
          <w:color w:val="3C3C3C"/>
          <w:sz w:val="24"/>
          <w:szCs w:val="24"/>
          <w:shd w:val="clear" w:color="auto" w:fill="FFFFFF"/>
        </w:rPr>
      </w:pPr>
      <w:r w:rsidRPr="00273A7A">
        <w:rPr>
          <w:rFonts w:ascii="Times New Roman" w:hAnsi="Times New Roman" w:cs="Times New Roman"/>
          <w:color w:val="3C3C3C"/>
          <w:sz w:val="24"/>
          <w:szCs w:val="24"/>
          <w:shd w:val="clear" w:color="auto" w:fill="FFFFFF"/>
        </w:rPr>
        <w:t xml:space="preserve">There are some contextual classes to emphasize the row or individual cells data like </w:t>
      </w:r>
      <w:r w:rsidRPr="00273A7A">
        <w:rPr>
          <w:rFonts w:ascii="Times New Roman" w:hAnsi="Times New Roman" w:cs="Times New Roman"/>
          <w:b/>
          <w:color w:val="3C3C3C"/>
          <w:sz w:val="24"/>
          <w:szCs w:val="24"/>
          <w:shd w:val="clear" w:color="auto" w:fill="FFFFFF"/>
        </w:rPr>
        <w:t>.</w:t>
      </w:r>
      <w:r w:rsidRPr="00273A7A">
        <w:rPr>
          <w:rFonts w:ascii="Times New Roman" w:hAnsi="Times New Roman" w:cs="Times New Roman"/>
          <w:b/>
          <w:color w:val="3C3C3C"/>
          <w:sz w:val="24"/>
          <w:szCs w:val="24"/>
          <w:u w:val="single"/>
          <w:shd w:val="clear" w:color="auto" w:fill="FFFFFF"/>
        </w:rPr>
        <w:t>active</w:t>
      </w:r>
      <w:r w:rsidRPr="00273A7A">
        <w:rPr>
          <w:rFonts w:ascii="Times New Roman" w:hAnsi="Times New Roman" w:cs="Times New Roman"/>
          <w:b/>
          <w:color w:val="3C3C3C"/>
          <w:sz w:val="24"/>
          <w:szCs w:val="24"/>
          <w:shd w:val="clear" w:color="auto" w:fill="FFFFFF"/>
        </w:rPr>
        <w:t>,  .</w:t>
      </w:r>
      <w:r w:rsidRPr="00273A7A">
        <w:rPr>
          <w:rFonts w:ascii="Times New Roman" w:hAnsi="Times New Roman" w:cs="Times New Roman"/>
          <w:b/>
          <w:color w:val="3C3C3C"/>
          <w:sz w:val="24"/>
          <w:szCs w:val="24"/>
          <w:u w:val="single"/>
          <w:shd w:val="clear" w:color="auto" w:fill="FFFFFF"/>
        </w:rPr>
        <w:t>success</w:t>
      </w:r>
      <w:r w:rsidRPr="00273A7A">
        <w:rPr>
          <w:rFonts w:ascii="Times New Roman" w:hAnsi="Times New Roman" w:cs="Times New Roman"/>
          <w:b/>
          <w:color w:val="3C3C3C"/>
          <w:sz w:val="24"/>
          <w:szCs w:val="24"/>
          <w:shd w:val="clear" w:color="auto" w:fill="FFFFFF"/>
        </w:rPr>
        <w:t xml:space="preserve">, </w:t>
      </w:r>
      <w:r w:rsidRPr="00273A7A">
        <w:rPr>
          <w:rFonts w:ascii="Times New Roman" w:hAnsi="Times New Roman" w:cs="Times New Roman"/>
          <w:b/>
          <w:color w:val="3C3C3C"/>
          <w:sz w:val="24"/>
          <w:szCs w:val="24"/>
          <w:u w:val="single"/>
          <w:shd w:val="clear" w:color="auto" w:fill="FFFFFF"/>
        </w:rPr>
        <w:t>.warning</w:t>
      </w:r>
      <w:r w:rsidRPr="00273A7A">
        <w:rPr>
          <w:rFonts w:ascii="Times New Roman" w:hAnsi="Times New Roman" w:cs="Times New Roman"/>
          <w:b/>
          <w:color w:val="3C3C3C"/>
          <w:sz w:val="24"/>
          <w:szCs w:val="24"/>
          <w:shd w:val="clear" w:color="auto" w:fill="FFFFFF"/>
        </w:rPr>
        <w:t>, .</w:t>
      </w:r>
      <w:r w:rsidRPr="00273A7A">
        <w:rPr>
          <w:rFonts w:ascii="Times New Roman" w:hAnsi="Times New Roman" w:cs="Times New Roman"/>
          <w:b/>
          <w:color w:val="3C3C3C"/>
          <w:sz w:val="24"/>
          <w:szCs w:val="24"/>
          <w:u w:val="single"/>
          <w:shd w:val="clear" w:color="auto" w:fill="FFFFFF"/>
        </w:rPr>
        <w:t>danger</w:t>
      </w:r>
      <w:r w:rsidRPr="00273A7A">
        <w:rPr>
          <w:rFonts w:ascii="Times New Roman" w:hAnsi="Times New Roman" w:cs="Times New Roman"/>
          <w:b/>
          <w:color w:val="3C3C3C"/>
          <w:sz w:val="24"/>
          <w:szCs w:val="24"/>
          <w:shd w:val="clear" w:color="auto" w:fill="FFFFFF"/>
        </w:rPr>
        <w:t>, .</w:t>
      </w:r>
      <w:r w:rsidRPr="00273A7A">
        <w:rPr>
          <w:rFonts w:ascii="Times New Roman" w:hAnsi="Times New Roman" w:cs="Times New Roman"/>
          <w:b/>
          <w:color w:val="3C3C3C"/>
          <w:sz w:val="24"/>
          <w:szCs w:val="24"/>
          <w:u w:val="single"/>
          <w:shd w:val="clear" w:color="auto" w:fill="FFFFFF"/>
        </w:rPr>
        <w:t>info classes</w:t>
      </w:r>
      <w:r w:rsidRPr="00273A7A">
        <w:rPr>
          <w:rFonts w:ascii="Times New Roman" w:hAnsi="Times New Roman" w:cs="Times New Roman"/>
          <w:b/>
          <w:color w:val="3C3C3C"/>
          <w:sz w:val="24"/>
          <w:szCs w:val="24"/>
          <w:shd w:val="clear" w:color="auto" w:fill="FFFFFF"/>
        </w:rPr>
        <w:t>.</w:t>
      </w:r>
      <w:r w:rsidRPr="00273A7A">
        <w:rPr>
          <w:rFonts w:ascii="Times New Roman" w:hAnsi="Times New Roman" w:cs="Times New Roman"/>
          <w:color w:val="3C3C3C"/>
          <w:sz w:val="24"/>
          <w:szCs w:val="24"/>
          <w:shd w:val="clear" w:color="auto" w:fill="FFFFFF"/>
        </w:rPr>
        <w:t xml:space="preserve"> thr</w:t>
      </w:r>
      <w:r w:rsidR="00273A7A">
        <w:rPr>
          <w:rFonts w:ascii="Times New Roman" w:hAnsi="Times New Roman" w:cs="Times New Roman"/>
          <w:color w:val="3C3C3C"/>
          <w:sz w:val="24"/>
          <w:szCs w:val="24"/>
          <w:shd w:val="clear" w:color="auto" w:fill="FFFFFF"/>
        </w:rPr>
        <w:t>ough coloring its background.</w:t>
      </w:r>
    </w:p>
    <w:p w:rsidR="007838DB" w:rsidRDefault="007838DB" w:rsidP="007838DB">
      <w:pPr>
        <w:jc w:val="both"/>
        <w:rPr>
          <w:u w:val="single"/>
        </w:rPr>
      </w:pPr>
      <w:r>
        <w:rPr>
          <w:noProof/>
          <w:u w:val="single"/>
        </w:rPr>
        <w:lastRenderedPageBreak/>
        <w:drawing>
          <wp:inline distT="0" distB="0" distL="0" distR="0" wp14:anchorId="5D1389D1" wp14:editId="519AF556">
            <wp:extent cx="6607810" cy="211518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07810" cy="2115185"/>
                    </a:xfrm>
                    <a:prstGeom prst="rect">
                      <a:avLst/>
                    </a:prstGeom>
                    <a:solidFill>
                      <a:srgbClr val="FFFFFF"/>
                    </a:solidFill>
                    <a:ln>
                      <a:noFill/>
                    </a:ln>
                  </pic:spPr>
                </pic:pic>
              </a:graphicData>
            </a:graphic>
          </wp:inline>
        </w:drawing>
      </w:r>
    </w:p>
    <w:p w:rsidR="00B45B1C" w:rsidRPr="00B45B1C" w:rsidRDefault="00B45B1C" w:rsidP="007838DB">
      <w:pPr>
        <w:pStyle w:val="Heading2"/>
        <w:keepNext/>
        <w:numPr>
          <w:ilvl w:val="1"/>
          <w:numId w:val="87"/>
        </w:numPr>
        <w:shd w:val="clear" w:color="auto" w:fill="FFFFFF"/>
        <w:suppressAutoHyphens/>
        <w:spacing w:before="0" w:beforeAutospacing="0" w:after="0" w:afterAutospacing="0" w:line="264" w:lineRule="atLeast"/>
        <w:textAlignment w:val="baseline"/>
      </w:pPr>
    </w:p>
    <w:p w:rsidR="007838DB" w:rsidRPr="00012898" w:rsidRDefault="007838DB" w:rsidP="00012898">
      <w:pPr>
        <w:pStyle w:val="Heading2"/>
        <w:keepNext/>
        <w:numPr>
          <w:ilvl w:val="1"/>
          <w:numId w:val="87"/>
        </w:numPr>
        <w:shd w:val="clear" w:color="auto" w:fill="FFFFFF"/>
        <w:suppressAutoHyphens/>
        <w:spacing w:before="0" w:beforeAutospacing="0" w:after="0" w:afterAutospacing="0" w:line="264" w:lineRule="atLeast"/>
        <w:jc w:val="both"/>
        <w:textAlignment w:val="baseline"/>
        <w:rPr>
          <w:sz w:val="28"/>
          <w:szCs w:val="28"/>
        </w:rPr>
      </w:pPr>
      <w:r w:rsidRPr="00012898">
        <w:rPr>
          <w:color w:val="000000"/>
          <w:sz w:val="28"/>
          <w:szCs w:val="28"/>
          <w:u w:val="single"/>
        </w:rPr>
        <w:t>Creating Responsive Tables with Bootstrap</w:t>
      </w:r>
    </w:p>
    <w:p w:rsidR="007838DB" w:rsidRDefault="007838DB" w:rsidP="007838DB"/>
    <w:p w:rsidR="007838DB" w:rsidRDefault="007838DB" w:rsidP="007838DB">
      <w:pPr>
        <w:rPr>
          <w:rFonts w:ascii="Verdana" w:hAnsi="Verdana" w:cs="Verdana"/>
          <w:color w:val="3C3C3C"/>
          <w:sz w:val="21"/>
          <w:szCs w:val="21"/>
          <w:shd w:val="clear" w:color="auto" w:fill="FFFFFF"/>
        </w:rPr>
      </w:pPr>
      <w:r>
        <w:rPr>
          <w:rFonts w:ascii="Verdana" w:hAnsi="Verdana" w:cs="Verdana"/>
          <w:color w:val="3C3C3C"/>
          <w:sz w:val="21"/>
          <w:szCs w:val="21"/>
          <w:shd w:val="clear" w:color="auto" w:fill="FFFFFF"/>
        </w:rPr>
        <w:t>To make any table responsive just place the table inside a</w:t>
      </w:r>
      <w:r>
        <w:rPr>
          <w:rStyle w:val="apple-converted-space"/>
          <w:rFonts w:ascii="Verdana" w:hAnsi="Verdana" w:cs="Verdana"/>
          <w:color w:val="3C3C3C"/>
          <w:sz w:val="21"/>
          <w:szCs w:val="21"/>
          <w:shd w:val="clear" w:color="auto" w:fill="FFFFFF"/>
        </w:rPr>
        <w:t> </w:t>
      </w:r>
      <w:hyperlink r:id="rId68" w:history="1">
        <w:r>
          <w:rPr>
            <w:rStyle w:val="Hyperlink"/>
            <w:rFonts w:ascii="Verdana" w:hAnsi="Verdana" w:cs="Consolas"/>
            <w:color w:val="4D85A4"/>
            <w:sz w:val="21"/>
            <w:szCs w:val="21"/>
          </w:rPr>
          <w:t>&lt;div&gt;</w:t>
        </w:r>
      </w:hyperlink>
      <w:r>
        <w:rPr>
          <w:rStyle w:val="apple-converted-space"/>
          <w:rFonts w:ascii="Verdana" w:hAnsi="Verdana" w:cs="Verdana"/>
          <w:color w:val="3C3C3C"/>
          <w:sz w:val="21"/>
          <w:szCs w:val="21"/>
          <w:shd w:val="clear" w:color="auto" w:fill="FFFFFF"/>
        </w:rPr>
        <w:t> </w:t>
      </w:r>
      <w:r>
        <w:rPr>
          <w:rFonts w:ascii="Verdana" w:hAnsi="Verdana" w:cs="Verdana"/>
          <w:color w:val="3C3C3C"/>
          <w:sz w:val="21"/>
          <w:szCs w:val="21"/>
          <w:shd w:val="clear" w:color="auto" w:fill="FFFFFF"/>
        </w:rPr>
        <w:t>element and apply the class</w:t>
      </w:r>
      <w:r>
        <w:rPr>
          <w:rStyle w:val="apple-converted-space"/>
          <w:rFonts w:ascii="Verdana" w:hAnsi="Verdana" w:cs="Verdana"/>
          <w:color w:val="3C3C3C"/>
          <w:sz w:val="21"/>
          <w:szCs w:val="21"/>
          <w:shd w:val="clear" w:color="auto" w:fill="FFFFFF"/>
        </w:rPr>
        <w:t> </w:t>
      </w:r>
      <w:r>
        <w:rPr>
          <w:rStyle w:val="HTMLCode"/>
          <w:rFonts w:ascii="Verdana" w:eastAsiaTheme="minorEastAsia" w:hAnsi="Verdana" w:cs="Consolas"/>
          <w:b/>
          <w:color w:val="000000"/>
          <w:sz w:val="21"/>
          <w:szCs w:val="21"/>
          <w:shd w:val="clear" w:color="auto" w:fill="FFFFFF"/>
        </w:rPr>
        <w:t>.</w:t>
      </w:r>
      <w:r>
        <w:rPr>
          <w:rStyle w:val="HTMLCode"/>
          <w:rFonts w:ascii="Verdana" w:eastAsiaTheme="minorEastAsia" w:hAnsi="Verdana" w:cs="Consolas"/>
          <w:b/>
          <w:color w:val="000000"/>
          <w:sz w:val="21"/>
          <w:szCs w:val="21"/>
          <w:u w:val="single"/>
          <w:shd w:val="clear" w:color="auto" w:fill="FFFFFF"/>
        </w:rPr>
        <w:t>table-responsive</w:t>
      </w:r>
      <w:r>
        <w:rPr>
          <w:rStyle w:val="apple-converted-space"/>
          <w:rFonts w:ascii="Verdana" w:hAnsi="Verdana" w:cs="Verdana"/>
          <w:color w:val="3C3C3C"/>
          <w:sz w:val="21"/>
          <w:szCs w:val="21"/>
          <w:shd w:val="clear" w:color="auto" w:fill="FFFFFF"/>
        </w:rPr>
        <w:t> </w:t>
      </w:r>
      <w:r w:rsidR="00273A7A">
        <w:rPr>
          <w:rFonts w:ascii="Verdana" w:hAnsi="Verdana" w:cs="Verdana"/>
          <w:color w:val="3C3C3C"/>
          <w:sz w:val="21"/>
          <w:szCs w:val="21"/>
          <w:shd w:val="clear" w:color="auto" w:fill="FFFFFF"/>
        </w:rPr>
        <w:t>on it.</w:t>
      </w:r>
    </w:p>
    <w:p w:rsidR="007838DB" w:rsidRDefault="007838DB" w:rsidP="007838DB">
      <w:r>
        <w:rPr>
          <w:rFonts w:ascii="Verdana" w:hAnsi="Verdana" w:cs="Verdana"/>
          <w:color w:val="3C3C3C"/>
          <w:sz w:val="21"/>
          <w:szCs w:val="21"/>
          <w:shd w:val="clear" w:color="auto" w:fill="FFFFFF"/>
        </w:rPr>
        <w:t>With Bootstrap 3 you can also create responsive tables to enable horizontal scrolling on small devices (screen width under</w:t>
      </w:r>
      <w:r>
        <w:rPr>
          <w:rStyle w:val="apple-converted-space"/>
          <w:rFonts w:ascii="Verdana" w:hAnsi="Verdana" w:cs="Verdana"/>
          <w:color w:val="3C3C3C"/>
          <w:sz w:val="21"/>
          <w:szCs w:val="21"/>
          <w:shd w:val="clear" w:color="auto" w:fill="FFFFFF"/>
        </w:rPr>
        <w:t> </w:t>
      </w:r>
      <w:r>
        <w:rPr>
          <w:rStyle w:val="HTMLCode"/>
          <w:rFonts w:ascii="Verdana" w:eastAsiaTheme="minorEastAsia" w:hAnsi="Verdana" w:cs="Consolas"/>
          <w:color w:val="000000"/>
          <w:sz w:val="21"/>
          <w:szCs w:val="21"/>
          <w:shd w:val="clear" w:color="auto" w:fill="FFFFFF"/>
        </w:rPr>
        <w:t>768px</w:t>
      </w:r>
      <w:r>
        <w:rPr>
          <w:rFonts w:ascii="Verdana" w:hAnsi="Verdana" w:cs="Verdana"/>
          <w:color w:val="3C3C3C"/>
          <w:sz w:val="21"/>
          <w:szCs w:val="21"/>
          <w:shd w:val="clear" w:color="auto" w:fill="FFFFFF"/>
        </w:rPr>
        <w:t>). However, viewing responsive tables on other devices having screen width larger than</w:t>
      </w:r>
      <w:r>
        <w:rPr>
          <w:rStyle w:val="apple-converted-space"/>
          <w:rFonts w:ascii="Verdana" w:hAnsi="Verdana" w:cs="Verdana"/>
          <w:color w:val="3C3C3C"/>
          <w:sz w:val="21"/>
          <w:szCs w:val="21"/>
          <w:shd w:val="clear" w:color="auto" w:fill="FFFFFF"/>
        </w:rPr>
        <w:t> </w:t>
      </w:r>
      <w:r>
        <w:rPr>
          <w:rStyle w:val="HTMLCode"/>
          <w:rFonts w:ascii="Verdana" w:eastAsiaTheme="minorEastAsia" w:hAnsi="Verdana" w:cs="Consolas"/>
          <w:color w:val="000000"/>
          <w:sz w:val="21"/>
          <w:szCs w:val="21"/>
          <w:shd w:val="clear" w:color="auto" w:fill="FFFFFF"/>
        </w:rPr>
        <w:t>768px</w:t>
      </w:r>
      <w:r>
        <w:rPr>
          <w:rFonts w:ascii="Verdana" w:hAnsi="Verdana" w:cs="Verdana"/>
          <w:color w:val="3C3C3C"/>
          <w:sz w:val="21"/>
          <w:szCs w:val="21"/>
          <w:shd w:val="clear" w:color="auto" w:fill="FFFFFF"/>
        </w:rPr>
        <w:t>, you will not see any difference.</w:t>
      </w:r>
    </w:p>
    <w:p w:rsidR="007838DB" w:rsidRPr="00967B6B" w:rsidRDefault="007838DB" w:rsidP="00967B6B">
      <w:pPr>
        <w:pStyle w:val="Heading2"/>
        <w:jc w:val="center"/>
        <w:rPr>
          <w:sz w:val="40"/>
        </w:rPr>
      </w:pPr>
      <w:r w:rsidRPr="002F6AA9">
        <w:rPr>
          <w:sz w:val="40"/>
        </w:rPr>
        <w:t>5.</w:t>
      </w:r>
      <w:r w:rsidR="00825CA6">
        <w:rPr>
          <w:sz w:val="40"/>
        </w:rPr>
        <w:t xml:space="preserve"> </w:t>
      </w:r>
      <w:r w:rsidRPr="002F6AA9">
        <w:rPr>
          <w:sz w:val="40"/>
        </w:rPr>
        <w:t>BOOTSTRAP LISTS</w:t>
      </w:r>
    </w:p>
    <w:p w:rsidR="007838DB" w:rsidRPr="00012898" w:rsidRDefault="007838DB" w:rsidP="00012898">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shd w:val="clear" w:color="auto" w:fill="FFFFFF"/>
        </w:rPr>
      </w:pPr>
      <w:r>
        <w:rPr>
          <w:rFonts w:ascii="Trebuchet MS" w:hAnsi="Trebuchet MS" w:cs="Trebuchet MS"/>
          <w:i/>
          <w:color w:val="000000"/>
          <w:sz w:val="32"/>
          <w:szCs w:val="32"/>
          <w:u w:val="single"/>
        </w:rPr>
        <w:t xml:space="preserve"> </w:t>
      </w:r>
      <w:r w:rsidRPr="00012898">
        <w:rPr>
          <w:color w:val="000000"/>
          <w:sz w:val="28"/>
          <w:szCs w:val="28"/>
          <w:u w:val="single"/>
        </w:rPr>
        <w:t>Unstyled Ordered and Unordered Lists</w:t>
      </w:r>
    </w:p>
    <w:p w:rsidR="00B85B4D" w:rsidRPr="00B85B4D" w:rsidRDefault="00B85B4D" w:rsidP="00B85B4D">
      <w:pPr>
        <w:pStyle w:val="Heading2"/>
        <w:keepNext/>
        <w:numPr>
          <w:ilvl w:val="1"/>
          <w:numId w:val="87"/>
        </w:numPr>
        <w:shd w:val="clear" w:color="auto" w:fill="FFFFFF"/>
        <w:suppressAutoHyphens/>
        <w:spacing w:before="0" w:beforeAutospacing="0" w:after="0" w:afterAutospacing="0" w:line="264" w:lineRule="atLeast"/>
        <w:textAlignment w:val="baseline"/>
        <w:rPr>
          <w:color w:val="3C3C3C"/>
          <w:shd w:val="clear" w:color="auto" w:fill="FFFFFF"/>
        </w:rPr>
      </w:pPr>
    </w:p>
    <w:p w:rsidR="007838DB" w:rsidRPr="00BB3ACE" w:rsidRDefault="007838DB" w:rsidP="007838DB">
      <w:pPr>
        <w:jc w:val="both"/>
        <w:rPr>
          <w:rFonts w:ascii="Times New Roman" w:hAnsi="Times New Roman" w:cs="Times New Roman"/>
          <w:color w:val="3C3C3C"/>
          <w:sz w:val="24"/>
          <w:szCs w:val="24"/>
          <w:shd w:val="clear" w:color="auto" w:fill="FFFFFF"/>
        </w:rPr>
      </w:pPr>
      <w:r w:rsidRPr="00BB3ACE">
        <w:rPr>
          <w:rFonts w:ascii="Times New Roman" w:hAnsi="Times New Roman" w:cs="Times New Roman"/>
          <w:color w:val="3C3C3C"/>
          <w:sz w:val="24"/>
          <w:szCs w:val="24"/>
          <w:shd w:val="clear" w:color="auto" w:fill="FFFFFF"/>
        </w:rPr>
        <w:t>Sometimes you might need to remove the default styling form the list items. You can do this by simply applying the class</w:t>
      </w:r>
      <w:r w:rsidRPr="00BB3ACE">
        <w:rPr>
          <w:rStyle w:val="apple-converted-space"/>
          <w:rFonts w:ascii="Times New Roman" w:hAnsi="Times New Roman" w:cs="Times New Roman"/>
          <w:color w:val="3C3C3C"/>
          <w:sz w:val="24"/>
          <w:szCs w:val="24"/>
          <w:shd w:val="clear" w:color="auto" w:fill="FFFFFF"/>
        </w:rPr>
        <w:t> </w:t>
      </w:r>
      <w:r w:rsidRPr="00BB3ACE">
        <w:rPr>
          <w:rStyle w:val="HTMLCode"/>
          <w:rFonts w:ascii="Times New Roman" w:eastAsiaTheme="minorEastAsia" w:hAnsi="Times New Roman" w:cs="Times New Roman"/>
          <w:b/>
          <w:color w:val="000000"/>
          <w:sz w:val="24"/>
          <w:szCs w:val="24"/>
          <w:shd w:val="clear" w:color="auto" w:fill="FFFFFF"/>
        </w:rPr>
        <w:t>.</w:t>
      </w:r>
      <w:r w:rsidRPr="00BB3ACE">
        <w:rPr>
          <w:rStyle w:val="HTMLCode"/>
          <w:rFonts w:ascii="Times New Roman" w:eastAsiaTheme="minorEastAsia" w:hAnsi="Times New Roman" w:cs="Times New Roman"/>
          <w:b/>
          <w:color w:val="000000"/>
          <w:sz w:val="24"/>
          <w:szCs w:val="24"/>
          <w:u w:val="single"/>
          <w:shd w:val="clear" w:color="auto" w:fill="FFFFFF"/>
        </w:rPr>
        <w:t>list-unstyled</w:t>
      </w:r>
      <w:r w:rsidRPr="00BB3ACE">
        <w:rPr>
          <w:rStyle w:val="apple-converted-space"/>
          <w:rFonts w:ascii="Times New Roman" w:hAnsi="Times New Roman" w:cs="Times New Roman"/>
          <w:color w:val="3C3C3C"/>
          <w:sz w:val="24"/>
          <w:szCs w:val="24"/>
          <w:shd w:val="clear" w:color="auto" w:fill="FFFFFF"/>
        </w:rPr>
        <w:t> </w:t>
      </w:r>
      <w:r w:rsidRPr="00BB3ACE">
        <w:rPr>
          <w:rFonts w:ascii="Times New Roman" w:hAnsi="Times New Roman" w:cs="Times New Roman"/>
          <w:color w:val="3C3C3C"/>
          <w:sz w:val="24"/>
          <w:szCs w:val="24"/>
          <w:shd w:val="clear" w:color="auto" w:fill="FFFFFF"/>
        </w:rPr>
        <w:t>to the respective</w:t>
      </w:r>
      <w:r w:rsidRPr="00BB3ACE">
        <w:rPr>
          <w:rStyle w:val="apple-converted-space"/>
          <w:rFonts w:ascii="Times New Roman" w:hAnsi="Times New Roman" w:cs="Times New Roman"/>
          <w:color w:val="3C3C3C"/>
          <w:sz w:val="24"/>
          <w:szCs w:val="24"/>
          <w:shd w:val="clear" w:color="auto" w:fill="FFFFFF"/>
        </w:rPr>
        <w:t> </w:t>
      </w:r>
      <w:r w:rsidRPr="00BB3ACE">
        <w:rPr>
          <w:rStyle w:val="HTMLCode"/>
          <w:rFonts w:ascii="Times New Roman" w:eastAsiaTheme="minorEastAsia" w:hAnsi="Times New Roman" w:cs="Times New Roman"/>
          <w:color w:val="000000"/>
          <w:sz w:val="24"/>
          <w:szCs w:val="24"/>
          <w:shd w:val="clear" w:color="auto" w:fill="FFFFFF"/>
        </w:rPr>
        <w:t>&lt;ul&gt;</w:t>
      </w:r>
      <w:r w:rsidRPr="00BB3ACE">
        <w:rPr>
          <w:rStyle w:val="apple-converted-space"/>
          <w:rFonts w:ascii="Times New Roman" w:hAnsi="Times New Roman" w:cs="Times New Roman"/>
          <w:color w:val="3C3C3C"/>
          <w:sz w:val="24"/>
          <w:szCs w:val="24"/>
          <w:shd w:val="clear" w:color="auto" w:fill="FFFFFF"/>
        </w:rPr>
        <w:t> </w:t>
      </w:r>
      <w:r w:rsidRPr="00BB3ACE">
        <w:rPr>
          <w:rFonts w:ascii="Times New Roman" w:hAnsi="Times New Roman" w:cs="Times New Roman"/>
          <w:color w:val="3C3C3C"/>
          <w:sz w:val="24"/>
          <w:szCs w:val="24"/>
          <w:shd w:val="clear" w:color="auto" w:fill="FFFFFF"/>
        </w:rPr>
        <w:t>or</w:t>
      </w:r>
      <w:r w:rsidRPr="00BB3ACE">
        <w:rPr>
          <w:rStyle w:val="apple-converted-space"/>
          <w:rFonts w:ascii="Times New Roman" w:hAnsi="Times New Roman" w:cs="Times New Roman"/>
          <w:color w:val="3C3C3C"/>
          <w:sz w:val="24"/>
          <w:szCs w:val="24"/>
          <w:shd w:val="clear" w:color="auto" w:fill="FFFFFF"/>
        </w:rPr>
        <w:t> </w:t>
      </w:r>
      <w:r w:rsidRPr="00BB3ACE">
        <w:rPr>
          <w:rStyle w:val="HTMLCode"/>
          <w:rFonts w:ascii="Times New Roman" w:eastAsiaTheme="minorEastAsia" w:hAnsi="Times New Roman" w:cs="Times New Roman"/>
          <w:color w:val="000000"/>
          <w:sz w:val="24"/>
          <w:szCs w:val="24"/>
          <w:shd w:val="clear" w:color="auto" w:fill="FFFFFF"/>
        </w:rPr>
        <w:t>&lt;ol&gt;</w:t>
      </w:r>
      <w:r w:rsidRPr="00BB3ACE">
        <w:rPr>
          <w:rStyle w:val="apple-converted-space"/>
          <w:rFonts w:ascii="Times New Roman" w:hAnsi="Times New Roman" w:cs="Times New Roman"/>
          <w:color w:val="3C3C3C"/>
          <w:sz w:val="24"/>
          <w:szCs w:val="24"/>
          <w:shd w:val="clear" w:color="auto" w:fill="FFFFFF"/>
        </w:rPr>
        <w:t> </w:t>
      </w:r>
      <w:r w:rsidRPr="00BB3ACE">
        <w:rPr>
          <w:rFonts w:ascii="Times New Roman" w:hAnsi="Times New Roman" w:cs="Times New Roman"/>
          <w:color w:val="3C3C3C"/>
          <w:sz w:val="24"/>
          <w:szCs w:val="24"/>
          <w:shd w:val="clear" w:color="auto" w:fill="FFFFFF"/>
        </w:rPr>
        <w:t>elem</w:t>
      </w:r>
      <w:r w:rsidR="00B85B4D" w:rsidRPr="00BB3ACE">
        <w:rPr>
          <w:rFonts w:ascii="Times New Roman" w:hAnsi="Times New Roman" w:cs="Times New Roman"/>
          <w:color w:val="3C3C3C"/>
          <w:sz w:val="24"/>
          <w:szCs w:val="24"/>
          <w:shd w:val="clear" w:color="auto" w:fill="FFFFFF"/>
        </w:rPr>
        <w:t>ents.</w:t>
      </w:r>
      <w:r w:rsidR="00BB3ACE">
        <w:rPr>
          <w:rFonts w:ascii="Times New Roman" w:hAnsi="Times New Roman" w:cs="Times New Roman"/>
          <w:color w:val="3C3C3C"/>
          <w:sz w:val="24"/>
          <w:szCs w:val="24"/>
          <w:shd w:val="clear" w:color="auto" w:fill="FFFFFF"/>
        </w:rPr>
        <w:t xml:space="preserve"> </w:t>
      </w:r>
      <w:r w:rsidR="00BB3ACE" w:rsidRPr="00DC7C0B">
        <w:rPr>
          <w:rFonts w:ascii="Times New Roman" w:hAnsi="Times New Roman" w:cs="Times New Roman"/>
          <w:b/>
          <w:color w:val="3C3C3C"/>
          <w:sz w:val="24"/>
          <w:szCs w:val="24"/>
          <w:shd w:val="clear" w:color="auto" w:fill="FFFFFF"/>
        </w:rPr>
        <w:t>Example is:</w:t>
      </w:r>
    </w:p>
    <w:p w:rsidR="007838DB" w:rsidRDefault="007838DB" w:rsidP="007838DB">
      <w:pPr>
        <w:jc w:val="both"/>
      </w:pPr>
      <w:r>
        <w:rPr>
          <w:noProof/>
          <w:color w:val="3C3C3C"/>
          <w:shd w:val="clear" w:color="auto" w:fill="FFFFFF"/>
        </w:rPr>
        <w:drawing>
          <wp:inline distT="0" distB="0" distL="0" distR="0" wp14:anchorId="3CC58C08" wp14:editId="0199F1D1">
            <wp:extent cx="6607810" cy="1137285"/>
            <wp:effectExtent l="0" t="0" r="254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07810" cy="1137285"/>
                    </a:xfrm>
                    <a:prstGeom prst="rect">
                      <a:avLst/>
                    </a:prstGeom>
                    <a:solidFill>
                      <a:srgbClr val="FFFFFF"/>
                    </a:solidFill>
                    <a:ln>
                      <a:noFill/>
                    </a:ln>
                  </pic:spPr>
                </pic:pic>
              </a:graphicData>
            </a:graphic>
          </wp:inline>
        </w:drawing>
      </w:r>
    </w:p>
    <w:p w:rsidR="007838DB" w:rsidRDefault="007838DB" w:rsidP="007838DB"/>
    <w:p w:rsidR="007838DB" w:rsidRPr="00012898" w:rsidRDefault="007838DB" w:rsidP="00012898">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shd w:val="clear" w:color="auto" w:fill="FFFFFF"/>
        </w:rPr>
      </w:pPr>
      <w:r w:rsidRPr="00012898">
        <w:rPr>
          <w:color w:val="000000"/>
          <w:sz w:val="28"/>
          <w:szCs w:val="28"/>
          <w:u w:val="single"/>
        </w:rPr>
        <w:lastRenderedPageBreak/>
        <w:t>Placing Ordered and Unordered List Items Inline</w:t>
      </w:r>
    </w:p>
    <w:p w:rsidR="00B85B4D" w:rsidRPr="00B85B4D" w:rsidRDefault="00B85B4D" w:rsidP="00B85B4D">
      <w:pPr>
        <w:pStyle w:val="Heading2"/>
        <w:keepNext/>
        <w:numPr>
          <w:ilvl w:val="1"/>
          <w:numId w:val="87"/>
        </w:numPr>
        <w:shd w:val="clear" w:color="auto" w:fill="FFFFFF"/>
        <w:suppressAutoHyphens/>
        <w:spacing w:before="0" w:beforeAutospacing="0" w:after="0" w:afterAutospacing="0" w:line="264" w:lineRule="atLeast"/>
        <w:textAlignment w:val="baseline"/>
        <w:rPr>
          <w:color w:val="3C3C3C"/>
          <w:shd w:val="clear" w:color="auto" w:fill="FFFFFF"/>
        </w:rPr>
      </w:pPr>
    </w:p>
    <w:p w:rsidR="007838DB" w:rsidRPr="00BB3ACE" w:rsidRDefault="007838DB" w:rsidP="00B85B4D">
      <w:pPr>
        <w:jc w:val="both"/>
        <w:rPr>
          <w:rFonts w:ascii="Times New Roman" w:hAnsi="Times New Roman" w:cs="Times New Roman"/>
          <w:sz w:val="24"/>
          <w:szCs w:val="24"/>
        </w:rPr>
      </w:pPr>
      <w:r w:rsidRPr="00BB3ACE">
        <w:rPr>
          <w:rFonts w:ascii="Times New Roman" w:hAnsi="Times New Roman" w:cs="Times New Roman"/>
          <w:color w:val="3C3C3C"/>
          <w:sz w:val="24"/>
          <w:szCs w:val="24"/>
          <w:shd w:val="clear" w:color="auto" w:fill="FFFFFF"/>
        </w:rPr>
        <w:t>If you want to create a horizontal menu using ordered or unordered list you need to place all list items in a single line i.e. side by side.  You can do this by simply applying the Bootstrap's class</w:t>
      </w:r>
      <w:r w:rsidRPr="00BB3ACE">
        <w:rPr>
          <w:rStyle w:val="apple-converted-space"/>
          <w:rFonts w:ascii="Times New Roman" w:hAnsi="Times New Roman" w:cs="Times New Roman"/>
          <w:color w:val="3C3C3C"/>
          <w:sz w:val="24"/>
          <w:szCs w:val="24"/>
          <w:shd w:val="clear" w:color="auto" w:fill="FFFFFF"/>
        </w:rPr>
        <w:t> </w:t>
      </w:r>
      <w:r w:rsidRPr="00BB3ACE">
        <w:rPr>
          <w:rStyle w:val="HTMLCode"/>
          <w:rFonts w:ascii="Times New Roman" w:eastAsiaTheme="minorEastAsia" w:hAnsi="Times New Roman" w:cs="Times New Roman"/>
          <w:b/>
          <w:color w:val="000000"/>
          <w:sz w:val="24"/>
          <w:szCs w:val="24"/>
          <w:shd w:val="clear" w:color="auto" w:fill="FFFFFF"/>
        </w:rPr>
        <w:t>.</w:t>
      </w:r>
      <w:r w:rsidRPr="00BB3ACE">
        <w:rPr>
          <w:rStyle w:val="HTMLCode"/>
          <w:rFonts w:ascii="Times New Roman" w:eastAsiaTheme="minorEastAsia" w:hAnsi="Times New Roman" w:cs="Times New Roman"/>
          <w:b/>
          <w:color w:val="000000"/>
          <w:sz w:val="24"/>
          <w:szCs w:val="24"/>
          <w:u w:val="single"/>
          <w:shd w:val="clear" w:color="auto" w:fill="FFFFFF"/>
        </w:rPr>
        <w:t>list-inline</w:t>
      </w:r>
      <w:r w:rsidRPr="00BB3ACE">
        <w:rPr>
          <w:rStyle w:val="apple-converted-space"/>
          <w:rFonts w:ascii="Times New Roman" w:hAnsi="Times New Roman" w:cs="Times New Roman"/>
          <w:color w:val="3C3C3C"/>
          <w:sz w:val="24"/>
          <w:szCs w:val="24"/>
          <w:shd w:val="clear" w:color="auto" w:fill="FFFFFF"/>
        </w:rPr>
        <w:t> </w:t>
      </w:r>
      <w:r w:rsidRPr="00BB3ACE">
        <w:rPr>
          <w:rFonts w:ascii="Times New Roman" w:hAnsi="Times New Roman" w:cs="Times New Roman"/>
          <w:color w:val="3C3C3C"/>
          <w:sz w:val="24"/>
          <w:szCs w:val="24"/>
          <w:shd w:val="clear" w:color="auto" w:fill="FFFFFF"/>
        </w:rPr>
        <w:t>to the respective</w:t>
      </w:r>
      <w:r w:rsidRPr="00BB3ACE">
        <w:rPr>
          <w:rStyle w:val="apple-converted-space"/>
          <w:rFonts w:ascii="Times New Roman" w:hAnsi="Times New Roman" w:cs="Times New Roman"/>
          <w:color w:val="3C3C3C"/>
          <w:sz w:val="24"/>
          <w:szCs w:val="24"/>
          <w:shd w:val="clear" w:color="auto" w:fill="FFFFFF"/>
        </w:rPr>
        <w:t> </w:t>
      </w:r>
      <w:r w:rsidRPr="00BB3ACE">
        <w:rPr>
          <w:rStyle w:val="HTMLCode"/>
          <w:rFonts w:ascii="Times New Roman" w:eastAsiaTheme="minorEastAsia" w:hAnsi="Times New Roman" w:cs="Times New Roman"/>
          <w:color w:val="000000"/>
          <w:sz w:val="24"/>
          <w:szCs w:val="24"/>
          <w:shd w:val="clear" w:color="auto" w:fill="FFFFFF"/>
        </w:rPr>
        <w:t>&lt;ul&gt;</w:t>
      </w:r>
      <w:r w:rsidRPr="00BB3ACE">
        <w:rPr>
          <w:rStyle w:val="apple-converted-space"/>
          <w:rFonts w:ascii="Times New Roman" w:hAnsi="Times New Roman" w:cs="Times New Roman"/>
          <w:color w:val="3C3C3C"/>
          <w:sz w:val="24"/>
          <w:szCs w:val="24"/>
          <w:shd w:val="clear" w:color="auto" w:fill="FFFFFF"/>
        </w:rPr>
        <w:t> </w:t>
      </w:r>
      <w:r w:rsidRPr="00BB3ACE">
        <w:rPr>
          <w:rFonts w:ascii="Times New Roman" w:hAnsi="Times New Roman" w:cs="Times New Roman"/>
          <w:color w:val="3C3C3C"/>
          <w:sz w:val="24"/>
          <w:szCs w:val="24"/>
          <w:shd w:val="clear" w:color="auto" w:fill="FFFFFF"/>
        </w:rPr>
        <w:t>or</w:t>
      </w:r>
      <w:r w:rsidRPr="00BB3ACE">
        <w:rPr>
          <w:rStyle w:val="apple-converted-space"/>
          <w:rFonts w:ascii="Times New Roman" w:hAnsi="Times New Roman" w:cs="Times New Roman"/>
          <w:color w:val="3C3C3C"/>
          <w:sz w:val="24"/>
          <w:szCs w:val="24"/>
          <w:shd w:val="clear" w:color="auto" w:fill="FFFFFF"/>
        </w:rPr>
        <w:t> </w:t>
      </w:r>
      <w:r w:rsidRPr="00BB3ACE">
        <w:rPr>
          <w:rStyle w:val="HTMLCode"/>
          <w:rFonts w:ascii="Times New Roman" w:eastAsiaTheme="minorEastAsia" w:hAnsi="Times New Roman" w:cs="Times New Roman"/>
          <w:color w:val="000000"/>
          <w:sz w:val="24"/>
          <w:szCs w:val="24"/>
          <w:shd w:val="clear" w:color="auto" w:fill="FFFFFF"/>
        </w:rPr>
        <w:t>&lt;ol&gt;</w:t>
      </w:r>
      <w:r w:rsidRPr="00BB3ACE">
        <w:rPr>
          <w:rStyle w:val="apple-converted-space"/>
          <w:rFonts w:ascii="Times New Roman" w:hAnsi="Times New Roman" w:cs="Times New Roman"/>
          <w:color w:val="3C3C3C"/>
          <w:sz w:val="24"/>
          <w:szCs w:val="24"/>
          <w:shd w:val="clear" w:color="auto" w:fill="FFFFFF"/>
        </w:rPr>
        <w:t> </w:t>
      </w:r>
      <w:r w:rsidRPr="00BB3ACE">
        <w:rPr>
          <w:rFonts w:ascii="Times New Roman" w:hAnsi="Times New Roman" w:cs="Times New Roman"/>
          <w:color w:val="3C3C3C"/>
          <w:sz w:val="24"/>
          <w:szCs w:val="24"/>
          <w:shd w:val="clear" w:color="auto" w:fill="FFFFFF"/>
        </w:rPr>
        <w:t>elements. The</w:t>
      </w:r>
      <w:r w:rsidRPr="00BB3ACE">
        <w:rPr>
          <w:rStyle w:val="apple-converted-space"/>
          <w:rFonts w:ascii="Times New Roman" w:hAnsi="Times New Roman" w:cs="Times New Roman"/>
          <w:color w:val="3C3C3C"/>
          <w:sz w:val="24"/>
          <w:szCs w:val="24"/>
          <w:shd w:val="clear" w:color="auto" w:fill="FFFFFF"/>
        </w:rPr>
        <w:t> </w:t>
      </w:r>
      <w:r w:rsidRPr="00BB3ACE">
        <w:rPr>
          <w:rStyle w:val="HTMLCode"/>
          <w:rFonts w:ascii="Times New Roman" w:eastAsiaTheme="minorEastAsia" w:hAnsi="Times New Roman" w:cs="Times New Roman"/>
          <w:b/>
          <w:color w:val="000000"/>
          <w:sz w:val="24"/>
          <w:szCs w:val="24"/>
          <w:shd w:val="clear" w:color="auto" w:fill="FFFFFF"/>
        </w:rPr>
        <w:t>.</w:t>
      </w:r>
      <w:r w:rsidRPr="00BB3ACE">
        <w:rPr>
          <w:rStyle w:val="HTMLCode"/>
          <w:rFonts w:ascii="Times New Roman" w:eastAsiaTheme="minorEastAsia" w:hAnsi="Times New Roman" w:cs="Times New Roman"/>
          <w:b/>
          <w:color w:val="000000"/>
          <w:sz w:val="24"/>
          <w:szCs w:val="24"/>
          <w:u w:val="single"/>
          <w:shd w:val="clear" w:color="auto" w:fill="FFFFFF"/>
        </w:rPr>
        <w:t>list-inline</w:t>
      </w:r>
      <w:r w:rsidRPr="00BB3ACE">
        <w:rPr>
          <w:rStyle w:val="apple-converted-space"/>
          <w:rFonts w:ascii="Times New Roman" w:hAnsi="Times New Roman" w:cs="Times New Roman"/>
          <w:color w:val="3C3C3C"/>
          <w:sz w:val="24"/>
          <w:szCs w:val="24"/>
          <w:shd w:val="clear" w:color="auto" w:fill="FFFFFF"/>
        </w:rPr>
        <w:t> </w:t>
      </w:r>
      <w:r w:rsidRPr="00BB3ACE">
        <w:rPr>
          <w:rFonts w:ascii="Times New Roman" w:hAnsi="Times New Roman" w:cs="Times New Roman"/>
          <w:color w:val="3C3C3C"/>
          <w:sz w:val="24"/>
          <w:szCs w:val="24"/>
          <w:shd w:val="clear" w:color="auto" w:fill="FFFFFF"/>
        </w:rPr>
        <w:t>class also adds some left and right padding (</w:t>
      </w:r>
      <w:r w:rsidRPr="00BB3ACE">
        <w:rPr>
          <w:rStyle w:val="HTMLCode"/>
          <w:rFonts w:ascii="Times New Roman" w:eastAsiaTheme="minorEastAsia" w:hAnsi="Times New Roman" w:cs="Times New Roman"/>
          <w:color w:val="000000"/>
          <w:sz w:val="24"/>
          <w:szCs w:val="24"/>
          <w:shd w:val="clear" w:color="auto" w:fill="FFFFFF"/>
        </w:rPr>
        <w:t>5px</w:t>
      </w:r>
      <w:r w:rsidRPr="00BB3ACE">
        <w:rPr>
          <w:rStyle w:val="apple-converted-space"/>
          <w:rFonts w:ascii="Times New Roman" w:hAnsi="Times New Roman" w:cs="Times New Roman"/>
          <w:color w:val="3C3C3C"/>
          <w:sz w:val="24"/>
          <w:szCs w:val="24"/>
          <w:shd w:val="clear" w:color="auto" w:fill="FFFFFF"/>
        </w:rPr>
        <w:t> </w:t>
      </w:r>
      <w:r w:rsidRPr="00BB3ACE">
        <w:rPr>
          <w:rFonts w:ascii="Times New Roman" w:hAnsi="Times New Roman" w:cs="Times New Roman"/>
          <w:color w:val="3C3C3C"/>
          <w:sz w:val="24"/>
          <w:szCs w:val="24"/>
          <w:shd w:val="clear" w:color="auto" w:fill="FFFFFF"/>
        </w:rPr>
        <w:t>by default) to the all list items</w:t>
      </w:r>
      <w:r w:rsidR="00DC7C0B">
        <w:rPr>
          <w:rFonts w:ascii="Times New Roman" w:hAnsi="Times New Roman" w:cs="Times New Roman"/>
          <w:color w:val="3C3C3C"/>
          <w:sz w:val="24"/>
          <w:szCs w:val="24"/>
          <w:shd w:val="clear" w:color="auto" w:fill="FFFFFF"/>
        </w:rPr>
        <w:t xml:space="preserve">. </w:t>
      </w:r>
      <w:r w:rsidR="00DC7C0B" w:rsidRPr="00DC7C0B">
        <w:rPr>
          <w:rFonts w:ascii="Times New Roman" w:hAnsi="Times New Roman" w:cs="Times New Roman"/>
          <w:b/>
          <w:color w:val="3C3C3C"/>
          <w:sz w:val="24"/>
          <w:szCs w:val="24"/>
          <w:shd w:val="clear" w:color="auto" w:fill="FFFFFF"/>
        </w:rPr>
        <w:t>Example is:</w:t>
      </w:r>
    </w:p>
    <w:p w:rsidR="007838DB" w:rsidRDefault="007838DB" w:rsidP="007838DB">
      <w:r>
        <w:rPr>
          <w:noProof/>
        </w:rPr>
        <w:drawing>
          <wp:inline distT="0" distB="0" distL="0" distR="0" wp14:anchorId="1E6511A9" wp14:editId="26633D03">
            <wp:extent cx="6607810" cy="28638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07810" cy="286385"/>
                    </a:xfrm>
                    <a:prstGeom prst="rect">
                      <a:avLst/>
                    </a:prstGeom>
                    <a:solidFill>
                      <a:srgbClr val="FFFFFF"/>
                    </a:solidFill>
                    <a:ln>
                      <a:noFill/>
                    </a:ln>
                  </pic:spPr>
                </pic:pic>
              </a:graphicData>
            </a:graphic>
          </wp:inline>
        </w:drawing>
      </w:r>
    </w:p>
    <w:p w:rsidR="007838DB" w:rsidRDefault="007838DB" w:rsidP="007838DB"/>
    <w:p w:rsidR="007838DB" w:rsidRPr="00012898" w:rsidRDefault="007838DB" w:rsidP="00012898">
      <w:pPr>
        <w:pStyle w:val="Heading2"/>
        <w:keepNext/>
        <w:numPr>
          <w:ilvl w:val="1"/>
          <w:numId w:val="87"/>
        </w:numPr>
        <w:shd w:val="clear" w:color="auto" w:fill="FFFFFF"/>
        <w:suppressAutoHyphens/>
        <w:spacing w:before="0" w:beforeAutospacing="0" w:after="0" w:afterAutospacing="0" w:line="264" w:lineRule="atLeast"/>
        <w:jc w:val="both"/>
        <w:textAlignment w:val="baseline"/>
        <w:rPr>
          <w:sz w:val="28"/>
          <w:szCs w:val="28"/>
        </w:rPr>
      </w:pPr>
      <w:r w:rsidRPr="00012898">
        <w:rPr>
          <w:color w:val="000000"/>
          <w:sz w:val="28"/>
          <w:szCs w:val="28"/>
          <w:u w:val="single"/>
        </w:rPr>
        <w:t>Creating Horizontal Definition Lists</w:t>
      </w:r>
    </w:p>
    <w:p w:rsidR="00B85B4D" w:rsidRDefault="00B85B4D" w:rsidP="007838DB">
      <w:pPr>
        <w:pStyle w:val="Heading2"/>
        <w:keepNext/>
        <w:numPr>
          <w:ilvl w:val="1"/>
          <w:numId w:val="87"/>
        </w:numPr>
        <w:shd w:val="clear" w:color="auto" w:fill="FFFFFF"/>
        <w:suppressAutoHyphens/>
        <w:spacing w:before="0" w:beforeAutospacing="0" w:after="0" w:afterAutospacing="0" w:line="264" w:lineRule="atLeast"/>
        <w:textAlignment w:val="baseline"/>
      </w:pPr>
    </w:p>
    <w:p w:rsidR="007838DB" w:rsidRDefault="007838DB" w:rsidP="007838DB">
      <w:pPr>
        <w:jc w:val="both"/>
        <w:rPr>
          <w:color w:val="3C3C3C"/>
          <w:shd w:val="clear" w:color="auto" w:fill="FFFFFF"/>
        </w:rPr>
      </w:pPr>
      <w:r w:rsidRPr="00BB3ACE">
        <w:rPr>
          <w:rFonts w:ascii="Times New Roman" w:hAnsi="Times New Roman" w:cs="Times New Roman"/>
          <w:color w:val="3C3C3C"/>
          <w:sz w:val="24"/>
          <w:szCs w:val="24"/>
          <w:shd w:val="clear" w:color="auto" w:fill="FFFFFF"/>
        </w:rPr>
        <w:t>The terms and descriptions in definition lists can also be placed side-by-side using the Bootstrap's class</w:t>
      </w:r>
      <w:r w:rsidRPr="00BB3ACE">
        <w:rPr>
          <w:rStyle w:val="apple-converted-space"/>
          <w:rFonts w:ascii="Times New Roman" w:hAnsi="Times New Roman" w:cs="Times New Roman"/>
          <w:color w:val="3C3C3C"/>
          <w:sz w:val="24"/>
          <w:szCs w:val="24"/>
          <w:shd w:val="clear" w:color="auto" w:fill="FFFFFF"/>
        </w:rPr>
        <w:t> </w:t>
      </w:r>
      <w:r w:rsidRPr="00BB3ACE">
        <w:rPr>
          <w:rStyle w:val="HTMLCode"/>
          <w:rFonts w:ascii="Times New Roman" w:eastAsiaTheme="minorEastAsia" w:hAnsi="Times New Roman" w:cs="Times New Roman"/>
          <w:color w:val="000000"/>
          <w:sz w:val="24"/>
          <w:szCs w:val="24"/>
          <w:shd w:val="clear" w:color="auto" w:fill="FFFFFF"/>
        </w:rPr>
        <w:t>.</w:t>
      </w:r>
      <w:r w:rsidRPr="00BB3ACE">
        <w:rPr>
          <w:rStyle w:val="HTMLCode"/>
          <w:rFonts w:ascii="Times New Roman" w:eastAsiaTheme="minorEastAsia" w:hAnsi="Times New Roman" w:cs="Times New Roman"/>
          <w:b/>
          <w:color w:val="000000"/>
          <w:sz w:val="24"/>
          <w:szCs w:val="24"/>
          <w:shd w:val="clear" w:color="auto" w:fill="FFFFFF"/>
        </w:rPr>
        <w:t>dl-horizontal</w:t>
      </w:r>
      <w:r w:rsidRPr="00BB3ACE">
        <w:rPr>
          <w:rFonts w:ascii="Times New Roman" w:hAnsi="Times New Roman" w:cs="Times New Roman"/>
          <w:b/>
          <w:color w:val="3C3C3C"/>
          <w:sz w:val="24"/>
          <w:szCs w:val="24"/>
          <w:shd w:val="clear" w:color="auto" w:fill="FFFFFF"/>
        </w:rPr>
        <w:t>.</w:t>
      </w:r>
      <w:r w:rsidRPr="00BB3ACE">
        <w:rPr>
          <w:rFonts w:ascii="Times New Roman" w:hAnsi="Times New Roman" w:cs="Times New Roman"/>
          <w:color w:val="3C3C3C"/>
          <w:sz w:val="24"/>
          <w:szCs w:val="24"/>
          <w:shd w:val="clear" w:color="auto" w:fill="FFFFFF"/>
        </w:rPr>
        <w:t xml:space="preserve"> The terms in horizontal definition lists will be truncated if is too long to fit in the left column (</w:t>
      </w:r>
      <w:r w:rsidRPr="00BB3ACE">
        <w:rPr>
          <w:rStyle w:val="HTMLCode"/>
          <w:rFonts w:ascii="Times New Roman" w:eastAsiaTheme="minorEastAsia" w:hAnsi="Times New Roman" w:cs="Times New Roman"/>
          <w:color w:val="000000"/>
          <w:sz w:val="24"/>
          <w:szCs w:val="24"/>
          <w:shd w:val="clear" w:color="auto" w:fill="FFFFFF"/>
        </w:rPr>
        <w:t>160px</w:t>
      </w:r>
      <w:r w:rsidRPr="00BB3ACE">
        <w:rPr>
          <w:rStyle w:val="apple-converted-space"/>
          <w:rFonts w:ascii="Times New Roman" w:hAnsi="Times New Roman" w:cs="Times New Roman"/>
          <w:color w:val="3C3C3C"/>
          <w:sz w:val="24"/>
          <w:szCs w:val="24"/>
          <w:shd w:val="clear" w:color="auto" w:fill="FFFFFF"/>
        </w:rPr>
        <w:t> </w:t>
      </w:r>
      <w:r w:rsidRPr="00BB3ACE">
        <w:rPr>
          <w:rFonts w:ascii="Times New Roman" w:hAnsi="Times New Roman" w:cs="Times New Roman"/>
          <w:color w:val="3C3C3C"/>
          <w:sz w:val="24"/>
          <w:szCs w:val="24"/>
          <w:shd w:val="clear" w:color="auto" w:fill="FFFFFF"/>
        </w:rPr>
        <w:t>by default), however in narrower viewports they will change to the default s</w:t>
      </w:r>
      <w:r w:rsidR="00B85B4D" w:rsidRPr="00BB3ACE">
        <w:rPr>
          <w:rFonts w:ascii="Times New Roman" w:hAnsi="Times New Roman" w:cs="Times New Roman"/>
          <w:color w:val="3C3C3C"/>
          <w:sz w:val="24"/>
          <w:szCs w:val="24"/>
          <w:shd w:val="clear" w:color="auto" w:fill="FFFFFF"/>
        </w:rPr>
        <w:t>tacked layout</w:t>
      </w:r>
      <w:r w:rsidR="00B85B4D">
        <w:rPr>
          <w:color w:val="3C3C3C"/>
          <w:shd w:val="clear" w:color="auto" w:fill="FFFFFF"/>
        </w:rPr>
        <w:t>.</w:t>
      </w:r>
      <w:r w:rsidR="006B4472">
        <w:rPr>
          <w:color w:val="3C3C3C"/>
          <w:shd w:val="clear" w:color="auto" w:fill="FFFFFF"/>
        </w:rPr>
        <w:t xml:space="preserve"> </w:t>
      </w:r>
      <w:r w:rsidR="006B4472" w:rsidRPr="00DC7C0B">
        <w:rPr>
          <w:rFonts w:ascii="Times New Roman" w:hAnsi="Times New Roman" w:cs="Times New Roman"/>
          <w:b/>
          <w:color w:val="3C3C3C"/>
          <w:sz w:val="24"/>
          <w:szCs w:val="24"/>
          <w:shd w:val="clear" w:color="auto" w:fill="FFFFFF"/>
        </w:rPr>
        <w:t>Example is:</w:t>
      </w:r>
    </w:p>
    <w:p w:rsidR="007838DB" w:rsidRDefault="007838DB" w:rsidP="007838DB">
      <w:pPr>
        <w:jc w:val="both"/>
      </w:pPr>
      <w:r>
        <w:rPr>
          <w:noProof/>
          <w:color w:val="3C3C3C"/>
          <w:shd w:val="clear" w:color="auto" w:fill="FFFFFF"/>
        </w:rPr>
        <w:drawing>
          <wp:inline distT="0" distB="0" distL="0" distR="0">
            <wp:extent cx="6671310" cy="795020"/>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71310" cy="795020"/>
                    </a:xfrm>
                    <a:prstGeom prst="rect">
                      <a:avLst/>
                    </a:prstGeom>
                    <a:solidFill>
                      <a:srgbClr val="FFFFFF"/>
                    </a:solidFill>
                    <a:ln>
                      <a:noFill/>
                    </a:ln>
                  </pic:spPr>
                </pic:pic>
              </a:graphicData>
            </a:graphic>
          </wp:inline>
        </w:drawing>
      </w:r>
    </w:p>
    <w:p w:rsidR="007838DB" w:rsidRDefault="007838DB" w:rsidP="007838DB"/>
    <w:p w:rsidR="007838DB" w:rsidRDefault="007838DB" w:rsidP="009F1C15">
      <w:pPr>
        <w:pStyle w:val="Heading2"/>
        <w:jc w:val="center"/>
        <w:rPr>
          <w:sz w:val="40"/>
        </w:rPr>
      </w:pPr>
      <w:r w:rsidRPr="009F1C15">
        <w:rPr>
          <w:sz w:val="40"/>
        </w:rPr>
        <w:t>6.</w:t>
      </w:r>
      <w:r w:rsidR="00504C43">
        <w:rPr>
          <w:sz w:val="40"/>
        </w:rPr>
        <w:t xml:space="preserve"> </w:t>
      </w:r>
      <w:r w:rsidRPr="009F1C15">
        <w:rPr>
          <w:sz w:val="40"/>
        </w:rPr>
        <w:t>BOOTSTRAP LIST GROUPS</w:t>
      </w:r>
    </w:p>
    <w:p w:rsidR="007838DB" w:rsidRPr="00445717" w:rsidRDefault="007838DB" w:rsidP="00445717">
      <w:pPr>
        <w:pStyle w:val="Heading2"/>
        <w:keepNext/>
        <w:shd w:val="clear" w:color="auto" w:fill="FFFFFF"/>
        <w:suppressAutoHyphens/>
        <w:spacing w:before="0" w:beforeAutospacing="0" w:after="0" w:afterAutospacing="0" w:line="264" w:lineRule="atLeast"/>
        <w:textAlignment w:val="baseline"/>
        <w:rPr>
          <w:color w:val="3C3C3C"/>
          <w:sz w:val="28"/>
          <w:szCs w:val="28"/>
          <w:shd w:val="clear" w:color="auto" w:fill="FFFFFF"/>
        </w:rPr>
      </w:pPr>
      <w:r w:rsidRPr="00445717">
        <w:rPr>
          <w:color w:val="000000"/>
          <w:sz w:val="28"/>
          <w:szCs w:val="28"/>
          <w:u w:val="single"/>
        </w:rPr>
        <w:t>Creating List Groups with Bootstrap</w:t>
      </w:r>
    </w:p>
    <w:p w:rsidR="003E1496" w:rsidRDefault="003E1496" w:rsidP="007838DB">
      <w:pPr>
        <w:pStyle w:val="Heading2"/>
        <w:keepNext/>
        <w:numPr>
          <w:ilvl w:val="1"/>
          <w:numId w:val="87"/>
        </w:numPr>
        <w:shd w:val="clear" w:color="auto" w:fill="FFFFFF"/>
        <w:suppressAutoHyphens/>
        <w:spacing w:before="0" w:beforeAutospacing="0" w:after="0" w:afterAutospacing="0" w:line="264" w:lineRule="atLeast"/>
        <w:textAlignment w:val="baseline"/>
        <w:rPr>
          <w:rFonts w:ascii="Verdana" w:hAnsi="Verdana" w:cs="Verdana"/>
          <w:color w:val="3C3C3C"/>
          <w:sz w:val="20"/>
          <w:szCs w:val="20"/>
          <w:shd w:val="clear" w:color="auto" w:fill="FFFFFF"/>
        </w:rPr>
      </w:pPr>
    </w:p>
    <w:p w:rsidR="007838DB" w:rsidRPr="003E1496" w:rsidRDefault="007838DB" w:rsidP="007838DB">
      <w:pPr>
        <w:jc w:val="both"/>
        <w:rPr>
          <w:rFonts w:ascii="Times New Roman" w:hAnsi="Times New Roman" w:cs="Times New Roman"/>
          <w:color w:val="3C3C3C"/>
          <w:sz w:val="24"/>
          <w:szCs w:val="24"/>
          <w:shd w:val="clear" w:color="auto" w:fill="FFFFFF"/>
        </w:rPr>
      </w:pPr>
      <w:r w:rsidRPr="003E1496">
        <w:rPr>
          <w:rFonts w:ascii="Times New Roman" w:hAnsi="Times New Roman" w:cs="Times New Roman"/>
          <w:color w:val="3C3C3C"/>
          <w:sz w:val="24"/>
          <w:szCs w:val="24"/>
          <w:shd w:val="clear" w:color="auto" w:fill="FFFFFF"/>
        </w:rPr>
        <w:t>The list groups are very useful and flexible component for displaying lists of elements in a beautiful manner. In most basic form a list group is simply an</w:t>
      </w:r>
      <w:r w:rsidRPr="003E1496">
        <w:rPr>
          <w:rStyle w:val="apple-converted-space"/>
          <w:rFonts w:ascii="Times New Roman" w:hAnsi="Times New Roman" w:cs="Times New Roman"/>
          <w:color w:val="3C3C3C"/>
          <w:sz w:val="24"/>
          <w:szCs w:val="24"/>
          <w:shd w:val="clear" w:color="auto" w:fill="FFFFFF"/>
        </w:rPr>
        <w:t> </w:t>
      </w:r>
      <w:hyperlink r:id="rId72" w:history="1">
        <w:r w:rsidRPr="003E1496">
          <w:rPr>
            <w:rStyle w:val="Hyperlink"/>
            <w:rFonts w:ascii="Times New Roman" w:hAnsi="Times New Roman" w:cs="Times New Roman"/>
            <w:color w:val="4D85A4"/>
            <w:sz w:val="24"/>
            <w:szCs w:val="24"/>
          </w:rPr>
          <w:t>unordered list</w:t>
        </w:r>
      </w:hyperlink>
      <w:r w:rsidRPr="003E1496">
        <w:rPr>
          <w:rStyle w:val="apple-converted-space"/>
          <w:rFonts w:ascii="Times New Roman" w:hAnsi="Times New Roman" w:cs="Times New Roman"/>
          <w:color w:val="3C3C3C"/>
          <w:sz w:val="24"/>
          <w:szCs w:val="24"/>
          <w:shd w:val="clear" w:color="auto" w:fill="FFFFFF"/>
        </w:rPr>
        <w:t> </w:t>
      </w:r>
      <w:r w:rsidRPr="003E1496">
        <w:rPr>
          <w:rFonts w:ascii="Times New Roman" w:hAnsi="Times New Roman" w:cs="Times New Roman"/>
          <w:color w:val="3C3C3C"/>
          <w:sz w:val="24"/>
          <w:szCs w:val="24"/>
          <w:shd w:val="clear" w:color="auto" w:fill="FFFFFF"/>
        </w:rPr>
        <w:t xml:space="preserve">with the class </w:t>
      </w:r>
      <w:r w:rsidRPr="003E1496">
        <w:rPr>
          <w:rStyle w:val="HTMLCode"/>
          <w:rFonts w:ascii="Times New Roman" w:eastAsiaTheme="minorEastAsia" w:hAnsi="Times New Roman" w:cs="Times New Roman"/>
          <w:b/>
          <w:color w:val="000000"/>
          <w:sz w:val="24"/>
          <w:szCs w:val="24"/>
          <w:shd w:val="clear" w:color="auto" w:fill="FFFFFF"/>
        </w:rPr>
        <w:t>.list-group</w:t>
      </w:r>
      <w:r w:rsidRPr="003E1496">
        <w:rPr>
          <w:rStyle w:val="apple-converted-space"/>
          <w:rFonts w:ascii="Times New Roman" w:hAnsi="Times New Roman" w:cs="Times New Roman"/>
          <w:color w:val="3C3C3C"/>
          <w:sz w:val="24"/>
          <w:szCs w:val="24"/>
          <w:shd w:val="clear" w:color="auto" w:fill="FFFFFF"/>
        </w:rPr>
        <w:t> </w:t>
      </w:r>
      <w:r w:rsidRPr="003E1496">
        <w:rPr>
          <w:rFonts w:ascii="Times New Roman" w:hAnsi="Times New Roman" w:cs="Times New Roman"/>
          <w:color w:val="3C3C3C"/>
          <w:sz w:val="24"/>
          <w:szCs w:val="24"/>
          <w:shd w:val="clear" w:color="auto" w:fill="FFFFFF"/>
        </w:rPr>
        <w:t>whereas, the list items having the class</w:t>
      </w:r>
      <w:r w:rsidRPr="003E1496">
        <w:rPr>
          <w:rStyle w:val="apple-converted-space"/>
          <w:rFonts w:ascii="Times New Roman" w:hAnsi="Times New Roman" w:cs="Times New Roman"/>
          <w:color w:val="3C3C3C"/>
          <w:sz w:val="24"/>
          <w:szCs w:val="24"/>
          <w:shd w:val="clear" w:color="auto" w:fill="FFFFFF"/>
        </w:rPr>
        <w:t> </w:t>
      </w:r>
      <w:r w:rsidRPr="003E1496">
        <w:rPr>
          <w:rStyle w:val="HTMLCode"/>
          <w:rFonts w:ascii="Times New Roman" w:eastAsiaTheme="minorEastAsia" w:hAnsi="Times New Roman" w:cs="Times New Roman"/>
          <w:b/>
          <w:color w:val="000000"/>
          <w:sz w:val="24"/>
          <w:szCs w:val="24"/>
          <w:shd w:val="clear" w:color="auto" w:fill="FFFFFF"/>
        </w:rPr>
        <w:t>.list-group-item</w:t>
      </w:r>
      <w:r w:rsidRPr="003E1496">
        <w:rPr>
          <w:rFonts w:ascii="Times New Roman" w:hAnsi="Times New Roman" w:cs="Times New Roman"/>
          <w:b/>
          <w:color w:val="3C3C3C"/>
          <w:sz w:val="24"/>
          <w:szCs w:val="24"/>
          <w:shd w:val="clear" w:color="auto" w:fill="FFFFFF"/>
        </w:rPr>
        <w:t>.</w:t>
      </w:r>
      <w:r w:rsidR="00CB5458">
        <w:rPr>
          <w:rFonts w:ascii="Times New Roman" w:hAnsi="Times New Roman" w:cs="Times New Roman"/>
          <w:b/>
          <w:color w:val="3C3C3C"/>
          <w:sz w:val="24"/>
          <w:szCs w:val="24"/>
          <w:shd w:val="clear" w:color="auto" w:fill="FFFFFF"/>
        </w:rPr>
        <w:t xml:space="preserve"> </w:t>
      </w:r>
      <w:r w:rsidR="00CB5458" w:rsidRPr="00F17077">
        <w:rPr>
          <w:b/>
          <w:color w:val="3C3C3C"/>
          <w:shd w:val="clear" w:color="auto" w:fill="FFFFFF"/>
        </w:rPr>
        <w:t>Example is:</w:t>
      </w:r>
    </w:p>
    <w:p w:rsidR="003E1496" w:rsidRPr="00CE6140" w:rsidRDefault="007838DB" w:rsidP="00CE6140">
      <w:pPr>
        <w:rPr>
          <w:rFonts w:ascii="Trebuchet MS" w:hAnsi="Trebuchet MS" w:cs="Trebuchet MS"/>
          <w:color w:val="000000"/>
          <w:sz w:val="32"/>
          <w:szCs w:val="32"/>
          <w:u w:val="single"/>
        </w:rPr>
      </w:pPr>
      <w:r>
        <w:rPr>
          <w:noProof/>
        </w:rPr>
        <w:lastRenderedPageBreak/>
        <w:drawing>
          <wp:inline distT="0" distB="0" distL="0" distR="0">
            <wp:extent cx="6257925" cy="21526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77064" cy="2159234"/>
                    </a:xfrm>
                    <a:prstGeom prst="rect">
                      <a:avLst/>
                    </a:prstGeom>
                    <a:solidFill>
                      <a:srgbClr val="FFFFFF"/>
                    </a:solidFill>
                    <a:ln>
                      <a:noFill/>
                    </a:ln>
                  </pic:spPr>
                </pic:pic>
              </a:graphicData>
            </a:graphic>
          </wp:inline>
        </w:drawing>
      </w:r>
    </w:p>
    <w:p w:rsidR="00445717" w:rsidRPr="00445717" w:rsidRDefault="00445717" w:rsidP="007838DB">
      <w:pPr>
        <w:pStyle w:val="Heading2"/>
        <w:keepNext/>
        <w:numPr>
          <w:ilvl w:val="1"/>
          <w:numId w:val="87"/>
        </w:numPr>
        <w:shd w:val="clear" w:color="auto" w:fill="FFFFFF"/>
        <w:suppressAutoHyphens/>
        <w:spacing w:before="0" w:beforeAutospacing="0" w:after="0" w:afterAutospacing="0" w:line="264" w:lineRule="atLeast"/>
        <w:textAlignment w:val="baseline"/>
        <w:rPr>
          <w:rFonts w:ascii="Verdana" w:hAnsi="Verdana" w:cs="Verdana"/>
          <w:color w:val="3C3C3C"/>
          <w:sz w:val="20"/>
          <w:szCs w:val="20"/>
        </w:rPr>
      </w:pPr>
    </w:p>
    <w:p w:rsidR="007838DB" w:rsidRPr="00596598"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color w:val="3C3C3C"/>
          <w:sz w:val="28"/>
          <w:szCs w:val="28"/>
        </w:rPr>
      </w:pPr>
      <w:r w:rsidRPr="00596598">
        <w:rPr>
          <w:color w:val="000000"/>
          <w:sz w:val="28"/>
          <w:szCs w:val="28"/>
          <w:u w:val="single"/>
        </w:rPr>
        <w:t>List Group with Linked Items</w:t>
      </w:r>
    </w:p>
    <w:p w:rsidR="007838DB" w:rsidRPr="0073033A" w:rsidRDefault="007838DB" w:rsidP="007838DB">
      <w:pPr>
        <w:pStyle w:val="NormalWeb"/>
        <w:shd w:val="clear" w:color="auto" w:fill="FFFFFF"/>
        <w:spacing w:before="0" w:after="0" w:line="315" w:lineRule="atLeast"/>
        <w:jc w:val="both"/>
        <w:textAlignment w:val="baseline"/>
        <w:rPr>
          <w:color w:val="3C3C3C"/>
        </w:rPr>
      </w:pPr>
      <w:r w:rsidRPr="00A71C20">
        <w:rPr>
          <w:color w:val="3C3C3C"/>
        </w:rPr>
        <w:t>You can also</w:t>
      </w:r>
      <w:r w:rsidRPr="00A71C20">
        <w:rPr>
          <w:rStyle w:val="apple-converted-space"/>
          <w:color w:val="3C3C3C"/>
        </w:rPr>
        <w:t> </w:t>
      </w:r>
      <w:hyperlink r:id="rId74" w:history="1">
        <w:r w:rsidRPr="00A71C20">
          <w:rPr>
            <w:rStyle w:val="Hyperlink"/>
            <w:color w:val="4D85A4"/>
          </w:rPr>
          <w:t>hyperlink</w:t>
        </w:r>
      </w:hyperlink>
      <w:r w:rsidRPr="00A71C20">
        <w:rPr>
          <w:rStyle w:val="apple-converted-space"/>
          <w:color w:val="3C3C3C"/>
        </w:rPr>
        <w:t> </w:t>
      </w:r>
      <w:r w:rsidRPr="00A71C20">
        <w:rPr>
          <w:color w:val="3C3C3C"/>
        </w:rPr>
        <w:t>list group items with the little change in HTML markup.</w:t>
      </w:r>
      <w:r w:rsidR="0073033A">
        <w:rPr>
          <w:color w:val="3C3C3C"/>
        </w:rPr>
        <w:t xml:space="preserve"> </w:t>
      </w:r>
      <w:r w:rsidRPr="00A71C20">
        <w:rPr>
          <w:color w:val="3C3C3C"/>
        </w:rPr>
        <w:t>Just replace the</w:t>
      </w:r>
      <w:r w:rsidRPr="00A71C20">
        <w:rPr>
          <w:rStyle w:val="apple-converted-space"/>
          <w:color w:val="3C3C3C"/>
        </w:rPr>
        <w:t> </w:t>
      </w:r>
      <w:hyperlink r:id="rId75" w:history="1">
        <w:r w:rsidRPr="00A71C20">
          <w:rPr>
            <w:rStyle w:val="Hyperlink"/>
            <w:color w:val="4D85A4"/>
          </w:rPr>
          <w:t>&lt;li&gt;</w:t>
        </w:r>
      </w:hyperlink>
      <w:r w:rsidRPr="00A71C20">
        <w:rPr>
          <w:rStyle w:val="apple-converted-space"/>
          <w:color w:val="3C3C3C"/>
        </w:rPr>
        <w:t> </w:t>
      </w:r>
      <w:r w:rsidRPr="00A71C20">
        <w:rPr>
          <w:color w:val="3C3C3C"/>
        </w:rPr>
        <w:t>with</w:t>
      </w:r>
      <w:r w:rsidRPr="00A71C20">
        <w:rPr>
          <w:rStyle w:val="apple-converted-space"/>
          <w:color w:val="3C3C3C"/>
        </w:rPr>
        <w:t> </w:t>
      </w:r>
      <w:hyperlink r:id="rId76" w:history="1">
        <w:r w:rsidRPr="00A71C20">
          <w:rPr>
            <w:rStyle w:val="Hyperlink"/>
            <w:color w:val="4D85A4"/>
          </w:rPr>
          <w:t>&lt;a&gt;</w:t>
        </w:r>
      </w:hyperlink>
      <w:r w:rsidRPr="00A71C20">
        <w:rPr>
          <w:rStyle w:val="apple-converted-space"/>
          <w:color w:val="3C3C3C"/>
        </w:rPr>
        <w:t> </w:t>
      </w:r>
      <w:r w:rsidRPr="00A71C20">
        <w:rPr>
          <w:color w:val="3C3C3C"/>
        </w:rPr>
        <w:t>tag and use</w:t>
      </w:r>
      <w:r w:rsidRPr="00A71C20">
        <w:rPr>
          <w:rStyle w:val="apple-converted-space"/>
          <w:color w:val="3C3C3C"/>
        </w:rPr>
        <w:t> </w:t>
      </w:r>
      <w:hyperlink r:id="rId77" w:history="1">
        <w:r w:rsidRPr="00A71C20">
          <w:rPr>
            <w:rStyle w:val="Hyperlink"/>
            <w:color w:val="4D85A4"/>
          </w:rPr>
          <w:t>&lt;div&gt;</w:t>
        </w:r>
      </w:hyperlink>
      <w:r w:rsidRPr="00A71C20">
        <w:rPr>
          <w:rStyle w:val="apple-converted-space"/>
          <w:color w:val="3C3C3C"/>
        </w:rPr>
        <w:t> </w:t>
      </w:r>
      <w:r w:rsidRPr="00A71C20">
        <w:rPr>
          <w:color w:val="3C3C3C"/>
        </w:rPr>
        <w:t>element as a parent instead of</w:t>
      </w:r>
      <w:r w:rsidRPr="00A71C20">
        <w:rPr>
          <w:rStyle w:val="apple-converted-space"/>
          <w:color w:val="3C3C3C"/>
        </w:rPr>
        <w:t> </w:t>
      </w:r>
      <w:hyperlink r:id="rId78" w:history="1">
        <w:r w:rsidRPr="00A71C20">
          <w:rPr>
            <w:rStyle w:val="Hyperlink"/>
            <w:color w:val="4D85A4"/>
          </w:rPr>
          <w:t>&lt;ul&gt;</w:t>
        </w:r>
      </w:hyperlink>
      <w:r w:rsidRPr="00A71C20">
        <w:rPr>
          <w:color w:val="3C3C3C"/>
        </w:rPr>
        <w:t>. You can also add</w:t>
      </w:r>
      <w:r w:rsidRPr="00A71C20">
        <w:rPr>
          <w:rStyle w:val="apple-converted-space"/>
          <w:color w:val="3C3C3C"/>
        </w:rPr>
        <w:t> </w:t>
      </w:r>
      <w:hyperlink r:id="rId79" w:history="1">
        <w:r w:rsidRPr="00A71C20">
          <w:rPr>
            <w:rStyle w:val="Hyperlink"/>
            <w:color w:val="4D85A4"/>
          </w:rPr>
          <w:t>icons</w:t>
        </w:r>
      </w:hyperlink>
      <w:r w:rsidRPr="00A71C20">
        <w:rPr>
          <w:rStyle w:val="apple-converted-space"/>
          <w:color w:val="3C3C3C"/>
        </w:rPr>
        <w:t> </w:t>
      </w:r>
      <w:r w:rsidRPr="00A71C20">
        <w:rPr>
          <w:color w:val="3C3C3C"/>
        </w:rPr>
        <w:t>and</w:t>
      </w:r>
      <w:r w:rsidRPr="00A71C20">
        <w:rPr>
          <w:rStyle w:val="apple-converted-space"/>
          <w:color w:val="3C3C3C"/>
        </w:rPr>
        <w:t> </w:t>
      </w:r>
      <w:hyperlink r:id="rId80" w:history="1">
        <w:r w:rsidRPr="00A71C20">
          <w:rPr>
            <w:rStyle w:val="Hyperlink"/>
            <w:color w:val="4D85A4"/>
          </w:rPr>
          <w:t>badges</w:t>
        </w:r>
      </w:hyperlink>
      <w:r w:rsidRPr="00A71C20">
        <w:rPr>
          <w:rStyle w:val="apple-converted-space"/>
          <w:color w:val="3C3C3C"/>
        </w:rPr>
        <w:t> </w:t>
      </w:r>
      <w:r w:rsidRPr="00A71C20">
        <w:rPr>
          <w:color w:val="3C3C3C"/>
        </w:rPr>
        <w:t>to this list group to make it more elegant. The badges component will automatically be positioned on the right.</w:t>
      </w:r>
      <w:r w:rsidR="00024E0E">
        <w:rPr>
          <w:color w:val="3C3C3C"/>
          <w:shd w:val="clear" w:color="auto" w:fill="FFFFFF"/>
        </w:rPr>
        <w:t xml:space="preserve"> </w:t>
      </w:r>
      <w:r w:rsidR="00024E0E" w:rsidRPr="00CB5458">
        <w:rPr>
          <w:b/>
          <w:color w:val="3C3C3C"/>
          <w:shd w:val="clear" w:color="auto" w:fill="FFFFFF"/>
        </w:rPr>
        <w:t>Example is:</w:t>
      </w:r>
    </w:p>
    <w:p w:rsidR="007838DB" w:rsidRDefault="007838DB" w:rsidP="0073033A">
      <w:pPr>
        <w:pStyle w:val="NormalWeb"/>
        <w:shd w:val="clear" w:color="auto" w:fill="FFFFFF"/>
        <w:spacing w:before="0" w:after="0" w:line="315" w:lineRule="atLeast"/>
        <w:jc w:val="both"/>
        <w:textAlignment w:val="baseline"/>
      </w:pPr>
      <w:r>
        <w:rPr>
          <w:rFonts w:ascii="Verdana" w:hAnsi="Verdana" w:cs="Verdana"/>
          <w:noProof/>
          <w:color w:val="3C3C3C"/>
          <w:sz w:val="20"/>
          <w:szCs w:val="20"/>
        </w:rPr>
        <w:drawing>
          <wp:inline distT="0" distB="0" distL="0" distR="0" wp14:anchorId="1D4E8ECA" wp14:editId="69C8A8A2">
            <wp:extent cx="6257925" cy="21621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275732" cy="2168327"/>
                    </a:xfrm>
                    <a:prstGeom prst="rect">
                      <a:avLst/>
                    </a:prstGeom>
                    <a:solidFill>
                      <a:srgbClr val="FFFFFF"/>
                    </a:solidFill>
                    <a:ln>
                      <a:noFill/>
                    </a:ln>
                  </pic:spPr>
                </pic:pic>
              </a:graphicData>
            </a:graphic>
          </wp:inline>
        </w:drawing>
      </w:r>
    </w:p>
    <w:p w:rsidR="00445717" w:rsidRDefault="00445717" w:rsidP="00445717">
      <w:pPr>
        <w:jc w:val="both"/>
        <w:rPr>
          <w:rFonts w:ascii="Times New Roman" w:hAnsi="Times New Roman" w:cs="Times New Roman"/>
          <w:b/>
          <w:color w:val="3C3C3C"/>
          <w:sz w:val="24"/>
          <w:szCs w:val="24"/>
          <w:shd w:val="clear" w:color="auto" w:fill="FFFFFF"/>
        </w:rPr>
      </w:pPr>
    </w:p>
    <w:p w:rsidR="00445717" w:rsidRDefault="007838DB" w:rsidP="00445717">
      <w:pPr>
        <w:jc w:val="both"/>
        <w:rPr>
          <w:rFonts w:ascii="Times New Roman" w:hAnsi="Times New Roman" w:cs="Times New Roman"/>
          <w:b/>
          <w:color w:val="3C3C3C"/>
          <w:sz w:val="24"/>
          <w:szCs w:val="24"/>
          <w:shd w:val="clear" w:color="auto" w:fill="FFFFFF"/>
        </w:rPr>
      </w:pPr>
      <w:r w:rsidRPr="00CE6140">
        <w:rPr>
          <w:rFonts w:ascii="Times New Roman" w:hAnsi="Times New Roman" w:cs="Times New Roman"/>
          <w:b/>
          <w:color w:val="3C3C3C"/>
          <w:sz w:val="24"/>
          <w:szCs w:val="24"/>
          <w:shd w:val="clear" w:color="auto" w:fill="FFFFFF"/>
        </w:rPr>
        <w:t>You can also add other HTML elements like headings and paragraph within these list groups.</w:t>
      </w:r>
    </w:p>
    <w:p w:rsidR="007838DB" w:rsidRPr="00445717" w:rsidRDefault="007838DB" w:rsidP="00445717">
      <w:pPr>
        <w:jc w:val="both"/>
        <w:rPr>
          <w:rFonts w:ascii="Times New Roman" w:hAnsi="Times New Roman" w:cs="Times New Roman"/>
          <w:b/>
          <w:sz w:val="24"/>
          <w:szCs w:val="24"/>
        </w:rPr>
      </w:pPr>
      <w:r>
        <w:rPr>
          <w:noProof/>
        </w:rPr>
        <w:lastRenderedPageBreak/>
        <w:drawing>
          <wp:inline distT="0" distB="0" distL="0" distR="0" wp14:anchorId="0AF5C5E1" wp14:editId="11B4F626">
            <wp:extent cx="6248400" cy="21717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48400" cy="2171700"/>
                    </a:xfrm>
                    <a:prstGeom prst="rect">
                      <a:avLst/>
                    </a:prstGeom>
                    <a:solidFill>
                      <a:srgbClr val="FFFFFF"/>
                    </a:solidFill>
                    <a:ln>
                      <a:noFill/>
                    </a:ln>
                  </pic:spPr>
                </pic:pic>
              </a:graphicData>
            </a:graphic>
          </wp:inline>
        </w:drawing>
      </w:r>
    </w:p>
    <w:p w:rsidR="007838DB" w:rsidRPr="00445717" w:rsidRDefault="007838DB" w:rsidP="00445717">
      <w:pPr>
        <w:pStyle w:val="Heading2"/>
        <w:keepNext/>
        <w:shd w:val="clear" w:color="auto" w:fill="FFFFFF"/>
        <w:suppressAutoHyphens/>
        <w:spacing w:before="0" w:beforeAutospacing="0" w:after="0" w:afterAutospacing="0" w:line="264" w:lineRule="atLeast"/>
        <w:textAlignment w:val="baseline"/>
        <w:rPr>
          <w:sz w:val="28"/>
          <w:szCs w:val="28"/>
        </w:rPr>
      </w:pPr>
      <w:r w:rsidRPr="00445717">
        <w:rPr>
          <w:color w:val="000000"/>
          <w:sz w:val="28"/>
          <w:szCs w:val="28"/>
          <w:u w:val="single"/>
        </w:rPr>
        <w:t>List Group with Contextual States</w:t>
      </w:r>
    </w:p>
    <w:p w:rsidR="00445717" w:rsidRDefault="00445717" w:rsidP="00445717">
      <w:pPr>
        <w:jc w:val="both"/>
        <w:rPr>
          <w:rStyle w:val="Emphasis"/>
          <w:i w:val="0"/>
        </w:rPr>
      </w:pPr>
    </w:p>
    <w:p w:rsidR="007838DB" w:rsidRPr="00445717" w:rsidRDefault="00445717" w:rsidP="00445717">
      <w:pPr>
        <w:jc w:val="both"/>
        <w:rPr>
          <w:rFonts w:ascii="Times New Roman" w:hAnsi="Times New Roman" w:cs="Times New Roman"/>
          <w:sz w:val="24"/>
          <w:szCs w:val="24"/>
        </w:rPr>
      </w:pPr>
      <w:r>
        <w:rPr>
          <w:rStyle w:val="Emphasis"/>
          <w:rFonts w:ascii="Times New Roman" w:hAnsi="Times New Roman" w:cs="Times New Roman"/>
          <w:i w:val="0"/>
          <w:sz w:val="24"/>
          <w:szCs w:val="24"/>
        </w:rPr>
        <w:t xml:space="preserve">Tip: </w:t>
      </w:r>
      <w:r w:rsidR="007838DB" w:rsidRPr="00445717">
        <w:rPr>
          <w:rStyle w:val="Emphasis"/>
          <w:rFonts w:ascii="Times New Roman" w:hAnsi="Times New Roman" w:cs="Times New Roman"/>
          <w:i w:val="0"/>
          <w:sz w:val="24"/>
          <w:szCs w:val="24"/>
        </w:rPr>
        <w:t>You can use the Bootstrap list group component for creating the sidebar navigation menu, e.g. displaying the list of products or categories on your website.</w:t>
      </w:r>
    </w:p>
    <w:p w:rsidR="007838DB" w:rsidRDefault="007838DB" w:rsidP="007838DB">
      <w:pPr>
        <w:rPr>
          <w:rFonts w:ascii="Helvetica" w:hAnsi="Helvetica" w:cs="Helvetica"/>
          <w:color w:val="4A4A4A"/>
          <w:shd w:val="clear" w:color="auto" w:fill="FFFFFF"/>
        </w:rPr>
      </w:pPr>
      <w:r>
        <w:rPr>
          <w:iCs/>
          <w:noProof/>
        </w:rPr>
        <w:drawing>
          <wp:inline distT="0" distB="0" distL="0" distR="0">
            <wp:extent cx="6191250" cy="1562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08867" cy="1566545"/>
                    </a:xfrm>
                    <a:prstGeom prst="rect">
                      <a:avLst/>
                    </a:prstGeom>
                    <a:solidFill>
                      <a:srgbClr val="FFFFFF"/>
                    </a:solidFill>
                    <a:ln>
                      <a:noFill/>
                    </a:ln>
                  </pic:spPr>
                </pic:pic>
              </a:graphicData>
            </a:graphic>
          </wp:inline>
        </w:drawing>
      </w:r>
    </w:p>
    <w:p w:rsidR="007838DB" w:rsidRDefault="007838DB" w:rsidP="007838DB">
      <w:pPr>
        <w:rPr>
          <w:rFonts w:ascii="Helvetica" w:hAnsi="Helvetica" w:cs="Helvetica"/>
          <w:color w:val="4A4A4A"/>
          <w:shd w:val="clear" w:color="auto" w:fill="FFFFFF"/>
        </w:rPr>
      </w:pPr>
    </w:p>
    <w:p w:rsidR="00C21667" w:rsidRDefault="00C21667" w:rsidP="007838DB">
      <w:pPr>
        <w:rPr>
          <w:rFonts w:ascii="Helvetica" w:hAnsi="Helvetica" w:cs="Helvetica"/>
          <w:color w:val="4A4A4A"/>
          <w:shd w:val="clear" w:color="auto" w:fill="FFFFFF"/>
        </w:rPr>
      </w:pPr>
    </w:p>
    <w:p w:rsidR="00C21667" w:rsidRDefault="00C21667" w:rsidP="007838DB">
      <w:pPr>
        <w:rPr>
          <w:rFonts w:ascii="Helvetica" w:hAnsi="Helvetica" w:cs="Helvetica"/>
          <w:color w:val="4A4A4A"/>
          <w:shd w:val="clear" w:color="auto" w:fill="FFFFFF"/>
        </w:rPr>
      </w:pPr>
    </w:p>
    <w:p w:rsidR="00C21667" w:rsidRDefault="00C21667" w:rsidP="007838DB">
      <w:pPr>
        <w:rPr>
          <w:rFonts w:ascii="Helvetica" w:hAnsi="Helvetica" w:cs="Helvetica"/>
          <w:color w:val="4A4A4A"/>
          <w:shd w:val="clear" w:color="auto" w:fill="FFFFFF"/>
        </w:rPr>
      </w:pPr>
    </w:p>
    <w:p w:rsidR="00C21667" w:rsidRDefault="00C21667" w:rsidP="007838DB">
      <w:pPr>
        <w:rPr>
          <w:rFonts w:ascii="Helvetica" w:hAnsi="Helvetica" w:cs="Helvetica"/>
          <w:color w:val="4A4A4A"/>
          <w:shd w:val="clear" w:color="auto" w:fill="FFFFFF"/>
        </w:rPr>
      </w:pPr>
    </w:p>
    <w:p w:rsidR="00C21667" w:rsidRDefault="00C21667" w:rsidP="007838DB">
      <w:pPr>
        <w:rPr>
          <w:rFonts w:ascii="Helvetica" w:hAnsi="Helvetica" w:cs="Helvetica"/>
          <w:color w:val="4A4A4A"/>
          <w:shd w:val="clear" w:color="auto" w:fill="FFFFFF"/>
        </w:rPr>
      </w:pPr>
    </w:p>
    <w:p w:rsidR="00C21667" w:rsidRDefault="00C21667" w:rsidP="007838DB">
      <w:pPr>
        <w:rPr>
          <w:rFonts w:ascii="Helvetica" w:hAnsi="Helvetica" w:cs="Helvetica"/>
          <w:color w:val="4A4A4A"/>
          <w:shd w:val="clear" w:color="auto" w:fill="FFFFFF"/>
        </w:rPr>
      </w:pPr>
    </w:p>
    <w:p w:rsidR="009703C8" w:rsidRDefault="009703C8" w:rsidP="007838DB">
      <w:pPr>
        <w:rPr>
          <w:rFonts w:ascii="Helvetica" w:hAnsi="Helvetica" w:cs="Helvetica"/>
          <w:color w:val="4A4A4A"/>
          <w:shd w:val="clear" w:color="auto" w:fill="FFFFFF"/>
        </w:rPr>
      </w:pPr>
    </w:p>
    <w:p w:rsidR="007838DB" w:rsidRPr="00266165" w:rsidRDefault="007838DB" w:rsidP="00266165">
      <w:pPr>
        <w:pStyle w:val="Heading2"/>
        <w:jc w:val="center"/>
        <w:rPr>
          <w:color w:val="4A4A4A"/>
          <w:sz w:val="40"/>
          <w:shd w:val="clear" w:color="auto" w:fill="FFFFFF"/>
        </w:rPr>
      </w:pPr>
      <w:r w:rsidRPr="009703C8">
        <w:rPr>
          <w:sz w:val="40"/>
        </w:rPr>
        <w:t>7.</w:t>
      </w:r>
      <w:r w:rsidR="009703C8">
        <w:rPr>
          <w:sz w:val="40"/>
        </w:rPr>
        <w:t xml:space="preserve"> </w:t>
      </w:r>
      <w:r w:rsidRPr="009703C8">
        <w:rPr>
          <w:sz w:val="40"/>
        </w:rPr>
        <w:t>BOOTSTRAP FORMS</w:t>
      </w:r>
    </w:p>
    <w:p w:rsidR="00905A72" w:rsidRPr="00905A72" w:rsidRDefault="00905A72" w:rsidP="00905A72">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p>
    <w:p w:rsidR="001B5CED" w:rsidRPr="00905A72" w:rsidRDefault="007838DB" w:rsidP="00905A72">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905A72">
        <w:rPr>
          <w:color w:val="000000"/>
          <w:sz w:val="28"/>
          <w:szCs w:val="28"/>
          <w:u w:val="single"/>
        </w:rPr>
        <w:t>Creating Forms with Bootstrap</w:t>
      </w:r>
      <w:r w:rsidR="0032398A">
        <w:rPr>
          <w:color w:val="000000"/>
          <w:sz w:val="28"/>
          <w:szCs w:val="28"/>
          <w:u w:val="single"/>
        </w:rPr>
        <w:t xml:space="preserve"> :</w:t>
      </w:r>
    </w:p>
    <w:p w:rsidR="00905A72" w:rsidRPr="00905A72" w:rsidRDefault="00905A72" w:rsidP="00905A72">
      <w:pPr>
        <w:pStyle w:val="Heading2"/>
        <w:keepNext/>
        <w:numPr>
          <w:ilvl w:val="1"/>
          <w:numId w:val="87"/>
        </w:numPr>
        <w:shd w:val="clear" w:color="auto" w:fill="FFFFFF"/>
        <w:suppressAutoHyphens/>
        <w:spacing w:before="0" w:beforeAutospacing="0" w:after="0" w:afterAutospacing="0" w:line="264" w:lineRule="atLeast"/>
        <w:textAlignment w:val="baseline"/>
      </w:pPr>
    </w:p>
    <w:p w:rsidR="00DE3159" w:rsidRPr="000B6ACC" w:rsidRDefault="007838DB" w:rsidP="007838DB">
      <w:pPr>
        <w:jc w:val="both"/>
        <w:rPr>
          <w:rFonts w:ascii="Times New Roman" w:hAnsi="Times New Roman" w:cs="Times New Roman"/>
          <w:color w:val="3C3C3C"/>
          <w:sz w:val="24"/>
          <w:szCs w:val="24"/>
          <w:shd w:val="clear" w:color="auto" w:fill="FFFFFF"/>
        </w:rPr>
      </w:pPr>
      <w:r w:rsidRPr="000B6ACC">
        <w:rPr>
          <w:rFonts w:ascii="Times New Roman" w:hAnsi="Times New Roman" w:cs="Times New Roman"/>
          <w:color w:val="3C3C3C"/>
          <w:sz w:val="24"/>
          <w:szCs w:val="24"/>
          <w:shd w:val="clear" w:color="auto" w:fill="FFFFFF"/>
        </w:rPr>
        <w:t xml:space="preserve">HTML forms are the integral part of the web pages and applications, but styling the form controls manually one by one with CSS are often boring and tedious. </w:t>
      </w:r>
    </w:p>
    <w:p w:rsidR="007838DB" w:rsidRPr="000B6ACC" w:rsidRDefault="007838DB" w:rsidP="007838DB">
      <w:pPr>
        <w:jc w:val="both"/>
        <w:rPr>
          <w:rFonts w:ascii="Times New Roman" w:hAnsi="Times New Roman" w:cs="Times New Roman"/>
          <w:color w:val="3C3C3C"/>
          <w:sz w:val="24"/>
          <w:szCs w:val="24"/>
          <w:shd w:val="clear" w:color="auto" w:fill="FFFFFF"/>
        </w:rPr>
      </w:pPr>
      <w:r w:rsidRPr="000B6ACC">
        <w:rPr>
          <w:rFonts w:ascii="Times New Roman" w:hAnsi="Times New Roman" w:cs="Times New Roman"/>
          <w:color w:val="3C3C3C"/>
          <w:sz w:val="24"/>
          <w:szCs w:val="24"/>
          <w:shd w:val="clear" w:color="auto" w:fill="FFFFFF"/>
        </w:rPr>
        <w:t>Bootstrap greatly simplifies the process of styling and alignment of form controls like labels, input fields, selectboxes, textareas, buttons, etc. through predefined set of</w:t>
      </w:r>
      <w:r w:rsidR="00DE3159" w:rsidRPr="000B6ACC">
        <w:rPr>
          <w:rFonts w:ascii="Times New Roman" w:hAnsi="Times New Roman" w:cs="Times New Roman"/>
          <w:color w:val="3C3C3C"/>
          <w:sz w:val="24"/>
          <w:szCs w:val="24"/>
          <w:shd w:val="clear" w:color="auto" w:fill="FFFFFF"/>
        </w:rPr>
        <w:t xml:space="preserve"> classes. </w:t>
      </w:r>
      <w:r w:rsidRPr="000B6ACC">
        <w:rPr>
          <w:rFonts w:ascii="Times New Roman" w:hAnsi="Times New Roman" w:cs="Times New Roman"/>
          <w:color w:val="3C3C3C"/>
          <w:sz w:val="24"/>
          <w:szCs w:val="24"/>
          <w:shd w:val="clear" w:color="auto" w:fill="FFFFFF"/>
        </w:rPr>
        <w:t>Bootstrap provides three different types of form layouts:</w:t>
      </w:r>
    </w:p>
    <w:p w:rsidR="007838DB" w:rsidRPr="0092771A" w:rsidRDefault="007838DB" w:rsidP="007838DB">
      <w:pPr>
        <w:numPr>
          <w:ilvl w:val="0"/>
          <w:numId w:val="90"/>
        </w:numPr>
        <w:suppressAutoHyphens/>
        <w:spacing w:after="0" w:line="315" w:lineRule="atLeast"/>
        <w:jc w:val="both"/>
        <w:textAlignment w:val="baseline"/>
        <w:rPr>
          <w:rFonts w:ascii="Times New Roman" w:hAnsi="Times New Roman" w:cs="Times New Roman"/>
          <w:b/>
          <w:color w:val="3C3C3C"/>
          <w:sz w:val="24"/>
          <w:szCs w:val="24"/>
        </w:rPr>
      </w:pPr>
      <w:r w:rsidRPr="0092771A">
        <w:rPr>
          <w:rFonts w:ascii="Times New Roman" w:hAnsi="Times New Roman" w:cs="Times New Roman"/>
          <w:b/>
          <w:color w:val="3C3C3C"/>
          <w:sz w:val="24"/>
          <w:szCs w:val="24"/>
        </w:rPr>
        <w:t>Vertical Form (default form layout)</w:t>
      </w:r>
    </w:p>
    <w:p w:rsidR="007838DB" w:rsidRPr="0092771A" w:rsidRDefault="007838DB" w:rsidP="007838DB">
      <w:pPr>
        <w:numPr>
          <w:ilvl w:val="0"/>
          <w:numId w:val="90"/>
        </w:numPr>
        <w:suppressAutoHyphens/>
        <w:spacing w:after="0" w:line="315" w:lineRule="atLeast"/>
        <w:jc w:val="both"/>
        <w:textAlignment w:val="baseline"/>
        <w:rPr>
          <w:rFonts w:ascii="Times New Roman" w:hAnsi="Times New Roman" w:cs="Times New Roman"/>
          <w:b/>
          <w:color w:val="3C3C3C"/>
          <w:sz w:val="24"/>
          <w:szCs w:val="24"/>
        </w:rPr>
      </w:pPr>
      <w:r w:rsidRPr="0092771A">
        <w:rPr>
          <w:rFonts w:ascii="Times New Roman" w:hAnsi="Times New Roman" w:cs="Times New Roman"/>
          <w:b/>
          <w:color w:val="3C3C3C"/>
          <w:sz w:val="24"/>
          <w:szCs w:val="24"/>
        </w:rPr>
        <w:t>Horizontal Form</w:t>
      </w:r>
    </w:p>
    <w:p w:rsidR="007838DB" w:rsidRPr="0092771A" w:rsidRDefault="007838DB" w:rsidP="007838DB">
      <w:pPr>
        <w:numPr>
          <w:ilvl w:val="0"/>
          <w:numId w:val="90"/>
        </w:numPr>
        <w:suppressAutoHyphens/>
        <w:spacing w:after="0" w:line="315" w:lineRule="atLeast"/>
        <w:jc w:val="both"/>
        <w:textAlignment w:val="baseline"/>
        <w:rPr>
          <w:rFonts w:ascii="Times New Roman" w:hAnsi="Times New Roman" w:cs="Times New Roman"/>
          <w:b/>
          <w:color w:val="3C3C3C"/>
          <w:sz w:val="24"/>
          <w:szCs w:val="24"/>
        </w:rPr>
      </w:pPr>
      <w:r w:rsidRPr="0092771A">
        <w:rPr>
          <w:rFonts w:ascii="Times New Roman" w:hAnsi="Times New Roman" w:cs="Times New Roman"/>
          <w:b/>
          <w:color w:val="3C3C3C"/>
          <w:sz w:val="24"/>
          <w:szCs w:val="24"/>
        </w:rPr>
        <w:t>Inline Form</w:t>
      </w:r>
    </w:p>
    <w:p w:rsidR="007838DB" w:rsidRDefault="007838DB" w:rsidP="007838DB">
      <w:pPr>
        <w:spacing w:line="315" w:lineRule="atLeast"/>
        <w:textAlignment w:val="baseline"/>
        <w:rPr>
          <w:rFonts w:ascii="inherit" w:hAnsi="inherit" w:cs="inherit"/>
          <w:b/>
          <w:color w:val="3C3C3C"/>
          <w:sz w:val="20"/>
          <w:szCs w:val="20"/>
        </w:rPr>
      </w:pPr>
    </w:p>
    <w:p w:rsidR="007838DB" w:rsidRPr="000A4569"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0A4569">
        <w:rPr>
          <w:color w:val="000000"/>
          <w:sz w:val="28"/>
          <w:szCs w:val="28"/>
          <w:u w:val="single"/>
        </w:rPr>
        <w:t>Creating Vertical Form Layout</w:t>
      </w:r>
      <w:r w:rsidR="000A4569">
        <w:rPr>
          <w:color w:val="000000"/>
          <w:sz w:val="28"/>
          <w:szCs w:val="28"/>
          <w:u w:val="single"/>
        </w:rPr>
        <w:t xml:space="preserve"> :</w:t>
      </w:r>
    </w:p>
    <w:p w:rsidR="007B007E" w:rsidRDefault="007B007E" w:rsidP="007838DB">
      <w:pPr>
        <w:pStyle w:val="Heading2"/>
        <w:keepNext/>
        <w:numPr>
          <w:ilvl w:val="1"/>
          <w:numId w:val="87"/>
        </w:numPr>
        <w:shd w:val="clear" w:color="auto" w:fill="FFFFFF"/>
        <w:suppressAutoHyphens/>
        <w:spacing w:before="0" w:beforeAutospacing="0" w:after="0" w:afterAutospacing="0" w:line="264" w:lineRule="atLeast"/>
        <w:textAlignment w:val="baseline"/>
      </w:pPr>
    </w:p>
    <w:p w:rsidR="007838DB" w:rsidRPr="007B007E" w:rsidRDefault="007838DB" w:rsidP="007B007E">
      <w:pPr>
        <w:jc w:val="both"/>
        <w:rPr>
          <w:rFonts w:ascii="Times New Roman" w:hAnsi="Times New Roman" w:cs="Times New Roman"/>
          <w:sz w:val="24"/>
          <w:szCs w:val="24"/>
        </w:rPr>
      </w:pPr>
      <w:r w:rsidRPr="007B007E">
        <w:rPr>
          <w:rFonts w:ascii="Times New Roman" w:hAnsi="Times New Roman" w:cs="Times New Roman"/>
          <w:color w:val="3C3C3C"/>
          <w:sz w:val="24"/>
          <w:szCs w:val="24"/>
          <w:shd w:val="clear" w:color="auto" w:fill="FFFFFF"/>
        </w:rPr>
        <w:t>This is the default Bootstrap form layout in which styles are applied to form controls without adding any base class to the</w:t>
      </w:r>
      <w:r w:rsidRPr="007B007E">
        <w:rPr>
          <w:rStyle w:val="apple-converted-space"/>
          <w:rFonts w:ascii="Times New Roman" w:hAnsi="Times New Roman" w:cs="Times New Roman"/>
          <w:color w:val="3C3C3C"/>
          <w:sz w:val="24"/>
          <w:szCs w:val="24"/>
          <w:shd w:val="clear" w:color="auto" w:fill="FFFFFF"/>
        </w:rPr>
        <w:t> </w:t>
      </w:r>
      <w:hyperlink r:id="rId84" w:history="1">
        <w:r w:rsidRPr="007B007E">
          <w:rPr>
            <w:rStyle w:val="Hyperlink"/>
            <w:rFonts w:ascii="Times New Roman" w:hAnsi="Times New Roman" w:cs="Times New Roman"/>
            <w:color w:val="4D85A4"/>
            <w:sz w:val="24"/>
            <w:szCs w:val="24"/>
          </w:rPr>
          <w:t>&lt;form&gt;</w:t>
        </w:r>
      </w:hyperlink>
      <w:r w:rsidRPr="007B007E">
        <w:rPr>
          <w:rStyle w:val="apple-converted-space"/>
          <w:rFonts w:ascii="Times New Roman" w:hAnsi="Times New Roman" w:cs="Times New Roman"/>
          <w:color w:val="3C3C3C"/>
          <w:sz w:val="24"/>
          <w:szCs w:val="24"/>
          <w:shd w:val="clear" w:color="auto" w:fill="FFFFFF"/>
        </w:rPr>
        <w:t> </w:t>
      </w:r>
      <w:r w:rsidRPr="007B007E">
        <w:rPr>
          <w:rFonts w:ascii="Times New Roman" w:hAnsi="Times New Roman" w:cs="Times New Roman"/>
          <w:color w:val="3C3C3C"/>
          <w:sz w:val="24"/>
          <w:szCs w:val="24"/>
          <w:shd w:val="clear" w:color="auto" w:fill="FFFFFF"/>
        </w:rPr>
        <w:t>element or any large changes in the markup.</w:t>
      </w:r>
    </w:p>
    <w:p w:rsidR="007838DB" w:rsidRPr="000A4569" w:rsidRDefault="007838DB" w:rsidP="000A4569">
      <w:pPr>
        <w:jc w:val="both"/>
        <w:rPr>
          <w:rFonts w:ascii="Times New Roman" w:hAnsi="Times New Roman" w:cs="Times New Roman"/>
          <w:b/>
          <w:color w:val="3C3C3C"/>
          <w:sz w:val="24"/>
          <w:szCs w:val="24"/>
        </w:rPr>
      </w:pPr>
      <w:r w:rsidRPr="007B007E">
        <w:rPr>
          <w:rStyle w:val="Emphasis"/>
          <w:rFonts w:ascii="Times New Roman" w:hAnsi="Times New Roman" w:cs="Times New Roman"/>
          <w:b/>
          <w:i w:val="0"/>
          <w:iCs w:val="0"/>
          <w:sz w:val="24"/>
          <w:szCs w:val="24"/>
        </w:rPr>
        <w:t>Note:</w:t>
      </w:r>
      <w:r w:rsidRPr="007B007E">
        <w:rPr>
          <w:rStyle w:val="Emphasis"/>
          <w:rFonts w:ascii="Times New Roman" w:hAnsi="Times New Roman" w:cs="Times New Roman"/>
          <w:i w:val="0"/>
          <w:iCs w:val="0"/>
          <w:sz w:val="24"/>
          <w:szCs w:val="24"/>
        </w:rPr>
        <w:t xml:space="preserve"> In Bootstrap 3 all textual elements like </w:t>
      </w:r>
      <w:hyperlink r:id="rId85" w:history="1">
        <w:r w:rsidRPr="007B007E">
          <w:rPr>
            <w:rStyle w:val="Emphasis"/>
            <w:rFonts w:ascii="Times New Roman" w:hAnsi="Times New Roman" w:cs="Times New Roman"/>
            <w:i w:val="0"/>
            <w:iCs w:val="0"/>
            <w:sz w:val="24"/>
            <w:szCs w:val="24"/>
          </w:rPr>
          <w:t>&lt;input&gt;</w:t>
        </w:r>
      </w:hyperlink>
      <w:r w:rsidRPr="007B007E">
        <w:rPr>
          <w:rStyle w:val="Emphasis"/>
          <w:rFonts w:ascii="Times New Roman" w:hAnsi="Times New Roman" w:cs="Times New Roman"/>
          <w:i w:val="0"/>
          <w:iCs w:val="0"/>
          <w:sz w:val="24"/>
          <w:szCs w:val="24"/>
        </w:rPr>
        <w:t>, </w:t>
      </w:r>
      <w:hyperlink r:id="rId86" w:history="1">
        <w:r w:rsidRPr="007B007E">
          <w:rPr>
            <w:rStyle w:val="Emphasis"/>
            <w:rFonts w:ascii="Times New Roman" w:hAnsi="Times New Roman" w:cs="Times New Roman"/>
            <w:i w:val="0"/>
            <w:iCs w:val="0"/>
            <w:sz w:val="24"/>
            <w:szCs w:val="24"/>
          </w:rPr>
          <w:t>&lt;textarea&gt;</w:t>
        </w:r>
      </w:hyperlink>
      <w:r w:rsidRPr="007B007E">
        <w:rPr>
          <w:rStyle w:val="Emphasis"/>
          <w:rFonts w:ascii="Times New Roman" w:hAnsi="Times New Roman" w:cs="Times New Roman"/>
          <w:i w:val="0"/>
          <w:iCs w:val="0"/>
          <w:sz w:val="24"/>
          <w:szCs w:val="24"/>
        </w:rPr>
        <w:t>, and </w:t>
      </w:r>
      <w:hyperlink r:id="rId87" w:history="1">
        <w:r w:rsidRPr="007B007E">
          <w:rPr>
            <w:rStyle w:val="Emphasis"/>
            <w:rFonts w:ascii="Times New Roman" w:hAnsi="Times New Roman" w:cs="Times New Roman"/>
            <w:i w:val="0"/>
            <w:iCs w:val="0"/>
            <w:sz w:val="24"/>
            <w:szCs w:val="24"/>
          </w:rPr>
          <w:t>&lt;select&gt;</w:t>
        </w:r>
      </w:hyperlink>
      <w:r w:rsidRPr="007B007E">
        <w:rPr>
          <w:rStyle w:val="Emphasis"/>
          <w:rFonts w:ascii="Times New Roman" w:hAnsi="Times New Roman" w:cs="Times New Roman"/>
          <w:i w:val="0"/>
          <w:iCs w:val="0"/>
          <w:sz w:val="24"/>
          <w:szCs w:val="24"/>
        </w:rPr>
        <w:t>with the class </w:t>
      </w:r>
      <w:r w:rsidRPr="007B007E">
        <w:rPr>
          <w:rStyle w:val="Emphasis"/>
          <w:rFonts w:ascii="Times New Roman" w:hAnsi="Times New Roman" w:cs="Times New Roman"/>
          <w:b/>
          <w:i w:val="0"/>
          <w:iCs w:val="0"/>
          <w:sz w:val="24"/>
          <w:szCs w:val="24"/>
        </w:rPr>
        <w:t>.form-control</w:t>
      </w:r>
      <w:r w:rsidRPr="007B007E">
        <w:rPr>
          <w:rStyle w:val="Emphasis"/>
          <w:rFonts w:ascii="Times New Roman" w:hAnsi="Times New Roman" w:cs="Times New Roman"/>
          <w:i w:val="0"/>
          <w:iCs w:val="0"/>
          <w:sz w:val="24"/>
          <w:szCs w:val="24"/>
        </w:rPr>
        <w:t> are 100% wide by default. To use them inline, you'll have to set a width on the element the form controls used within.</w:t>
      </w:r>
    </w:p>
    <w:p w:rsidR="007838DB" w:rsidRDefault="007838DB" w:rsidP="007838DB">
      <w:pPr>
        <w:spacing w:line="315" w:lineRule="atLeast"/>
        <w:textAlignment w:val="baseline"/>
        <w:rPr>
          <w:rFonts w:ascii="inherit" w:hAnsi="inherit" w:cs="inherit"/>
          <w:b/>
          <w:color w:val="3C3C3C"/>
          <w:sz w:val="20"/>
          <w:szCs w:val="20"/>
        </w:rPr>
      </w:pPr>
      <w:r>
        <w:rPr>
          <w:rFonts w:ascii="inherit" w:hAnsi="inherit" w:cs="inherit"/>
          <w:b/>
          <w:noProof/>
          <w:color w:val="3C3C3C"/>
          <w:sz w:val="20"/>
          <w:szCs w:val="20"/>
        </w:rPr>
        <w:drawing>
          <wp:inline distT="0" distB="0" distL="0" distR="0" wp14:anchorId="75E7DBB3" wp14:editId="5AE447C7">
            <wp:extent cx="6076950" cy="2457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78861" cy="2458223"/>
                    </a:xfrm>
                    <a:prstGeom prst="rect">
                      <a:avLst/>
                    </a:prstGeom>
                    <a:solidFill>
                      <a:srgbClr val="FFFFFF"/>
                    </a:solidFill>
                    <a:ln>
                      <a:noFill/>
                    </a:ln>
                  </pic:spPr>
                </pic:pic>
              </a:graphicData>
            </a:graphic>
          </wp:inline>
        </w:drawing>
      </w:r>
    </w:p>
    <w:p w:rsidR="007838DB" w:rsidRPr="00AB6FC7" w:rsidRDefault="00442130" w:rsidP="000E2C91">
      <w:pPr>
        <w:pStyle w:val="Heading2"/>
        <w:keepNext/>
        <w:shd w:val="clear" w:color="auto" w:fill="FFFFFF"/>
        <w:suppressAutoHyphens/>
        <w:spacing w:before="0" w:beforeAutospacing="0" w:after="0" w:afterAutospacing="0" w:line="264" w:lineRule="atLeast"/>
        <w:textAlignment w:val="baseline"/>
        <w:rPr>
          <w:color w:val="3C3C3C"/>
          <w:sz w:val="28"/>
          <w:szCs w:val="28"/>
        </w:rPr>
      </w:pPr>
      <w:r>
        <w:rPr>
          <w:color w:val="000000"/>
          <w:sz w:val="28"/>
          <w:szCs w:val="28"/>
          <w:u w:val="single"/>
        </w:rPr>
        <w:t>Creating Horizontal Form Layout</w:t>
      </w:r>
    </w:p>
    <w:p w:rsidR="007838DB" w:rsidRPr="00AB6FC7" w:rsidRDefault="007838DB" w:rsidP="00AB6FC7">
      <w:pPr>
        <w:spacing w:line="315" w:lineRule="atLeast"/>
        <w:jc w:val="both"/>
        <w:textAlignment w:val="baseline"/>
        <w:rPr>
          <w:rFonts w:ascii="Times New Roman" w:hAnsi="Times New Roman" w:cs="Times New Roman"/>
          <w:color w:val="3C3C3C"/>
          <w:sz w:val="24"/>
          <w:szCs w:val="24"/>
          <w:shd w:val="clear" w:color="auto" w:fill="FFFFFF"/>
        </w:rPr>
      </w:pPr>
      <w:r w:rsidRPr="00AB6FC7">
        <w:rPr>
          <w:rFonts w:ascii="Times New Roman" w:hAnsi="Times New Roman" w:cs="Times New Roman"/>
          <w:color w:val="3C3C3C"/>
          <w:sz w:val="24"/>
          <w:szCs w:val="24"/>
          <w:shd w:val="clear" w:color="auto" w:fill="FFFFFF"/>
        </w:rPr>
        <w:t>In horizontal form layout labels are right aligned and floated to left to make them appear on the same line as form controls. The horizontal form layout requires the various markup changes from a default form layout.</w:t>
      </w:r>
    </w:p>
    <w:p w:rsidR="007838DB" w:rsidRPr="00AB6FC7" w:rsidRDefault="007838DB" w:rsidP="00AB6FC7">
      <w:pPr>
        <w:numPr>
          <w:ilvl w:val="0"/>
          <w:numId w:val="88"/>
        </w:numPr>
        <w:suppressAutoHyphens/>
        <w:spacing w:after="0" w:line="315" w:lineRule="atLeast"/>
        <w:jc w:val="both"/>
        <w:textAlignment w:val="baseline"/>
        <w:rPr>
          <w:rFonts w:ascii="Times New Roman" w:hAnsi="Times New Roman" w:cs="Times New Roman"/>
          <w:b/>
          <w:color w:val="3C3C3C"/>
          <w:sz w:val="24"/>
          <w:szCs w:val="24"/>
          <w:shd w:val="clear" w:color="auto" w:fill="FFFFFF"/>
        </w:rPr>
      </w:pPr>
      <w:r w:rsidRPr="00AB6FC7">
        <w:rPr>
          <w:rFonts w:ascii="Times New Roman" w:hAnsi="Times New Roman" w:cs="Times New Roman"/>
          <w:b/>
          <w:color w:val="3C3C3C"/>
          <w:sz w:val="24"/>
          <w:szCs w:val="24"/>
          <w:shd w:val="clear" w:color="auto" w:fill="FFFFFF"/>
        </w:rPr>
        <w:lastRenderedPageBreak/>
        <w:t>Add the class .form-horizontal to the &lt;form&gt; element.</w:t>
      </w:r>
    </w:p>
    <w:p w:rsidR="007838DB" w:rsidRPr="00AB6FC7" w:rsidRDefault="007838DB" w:rsidP="00AB6FC7">
      <w:pPr>
        <w:numPr>
          <w:ilvl w:val="0"/>
          <w:numId w:val="88"/>
        </w:numPr>
        <w:suppressAutoHyphens/>
        <w:spacing w:after="0" w:line="315" w:lineRule="atLeast"/>
        <w:jc w:val="both"/>
        <w:textAlignment w:val="baseline"/>
        <w:rPr>
          <w:rFonts w:ascii="Times New Roman" w:hAnsi="Times New Roman" w:cs="Times New Roman"/>
          <w:b/>
          <w:color w:val="3C3C3C"/>
          <w:sz w:val="24"/>
          <w:szCs w:val="24"/>
          <w:shd w:val="clear" w:color="auto" w:fill="FFFFFF"/>
        </w:rPr>
      </w:pPr>
      <w:r w:rsidRPr="00AB6FC7">
        <w:rPr>
          <w:rFonts w:ascii="Times New Roman" w:hAnsi="Times New Roman" w:cs="Times New Roman"/>
          <w:b/>
          <w:color w:val="3C3C3C"/>
          <w:sz w:val="24"/>
          <w:szCs w:val="24"/>
          <w:shd w:val="clear" w:color="auto" w:fill="FFFFFF"/>
        </w:rPr>
        <w:t>Wrap labels and form controls in a &lt;div&gt; element and apply the class .form-group.</w:t>
      </w:r>
    </w:p>
    <w:p w:rsidR="007838DB" w:rsidRPr="00AB6FC7" w:rsidRDefault="007838DB" w:rsidP="00AB6FC7">
      <w:pPr>
        <w:numPr>
          <w:ilvl w:val="0"/>
          <w:numId w:val="88"/>
        </w:numPr>
        <w:suppressAutoHyphens/>
        <w:spacing w:after="0" w:line="315" w:lineRule="atLeast"/>
        <w:jc w:val="both"/>
        <w:textAlignment w:val="baseline"/>
        <w:rPr>
          <w:rFonts w:ascii="Times New Roman" w:hAnsi="Times New Roman" w:cs="Times New Roman"/>
          <w:b/>
          <w:color w:val="3C3C3C"/>
          <w:sz w:val="24"/>
          <w:szCs w:val="24"/>
          <w:shd w:val="clear" w:color="auto" w:fill="FFFFFF"/>
        </w:rPr>
      </w:pPr>
      <w:r w:rsidRPr="00AB6FC7">
        <w:rPr>
          <w:rFonts w:ascii="Times New Roman" w:hAnsi="Times New Roman" w:cs="Times New Roman"/>
          <w:b/>
          <w:color w:val="3C3C3C"/>
          <w:sz w:val="24"/>
          <w:szCs w:val="24"/>
          <w:shd w:val="clear" w:color="auto" w:fill="FFFFFF"/>
        </w:rPr>
        <w:t>Use Bootstrap's predefined grid classes to align labels and form controls.</w:t>
      </w:r>
    </w:p>
    <w:p w:rsidR="007838DB" w:rsidRDefault="007838DB" w:rsidP="007838DB">
      <w:pPr>
        <w:numPr>
          <w:ilvl w:val="0"/>
          <w:numId w:val="88"/>
        </w:numPr>
        <w:suppressAutoHyphens/>
        <w:spacing w:after="0" w:line="315" w:lineRule="atLeast"/>
        <w:jc w:val="both"/>
        <w:textAlignment w:val="baseline"/>
        <w:rPr>
          <w:rFonts w:ascii="Times New Roman" w:hAnsi="Times New Roman" w:cs="Times New Roman"/>
          <w:b/>
          <w:color w:val="3C3C3C"/>
          <w:sz w:val="24"/>
          <w:szCs w:val="24"/>
          <w:shd w:val="clear" w:color="auto" w:fill="FFFFFF"/>
        </w:rPr>
      </w:pPr>
      <w:r w:rsidRPr="00AB6FC7">
        <w:rPr>
          <w:rFonts w:ascii="Times New Roman" w:hAnsi="Times New Roman" w:cs="Times New Roman"/>
          <w:b/>
          <w:color w:val="3C3C3C"/>
          <w:sz w:val="24"/>
          <w:szCs w:val="24"/>
          <w:shd w:val="clear" w:color="auto" w:fill="FFFFFF"/>
        </w:rPr>
        <w:t>Add the class .control-label to the &lt;label&gt; element.</w:t>
      </w:r>
    </w:p>
    <w:p w:rsidR="004C530E" w:rsidRPr="004C530E" w:rsidRDefault="004C530E" w:rsidP="004C530E">
      <w:pPr>
        <w:suppressAutoHyphens/>
        <w:spacing w:after="0" w:line="315" w:lineRule="atLeast"/>
        <w:ind w:left="360"/>
        <w:jc w:val="both"/>
        <w:textAlignment w:val="baseline"/>
        <w:rPr>
          <w:rFonts w:ascii="Times New Roman" w:hAnsi="Times New Roman" w:cs="Times New Roman"/>
          <w:b/>
          <w:color w:val="3C3C3C"/>
          <w:sz w:val="24"/>
          <w:szCs w:val="24"/>
          <w:shd w:val="clear" w:color="auto" w:fill="FFFFFF"/>
        </w:rPr>
      </w:pPr>
    </w:p>
    <w:p w:rsidR="007838DB" w:rsidRDefault="007838DB" w:rsidP="000C6A6F">
      <w:pPr>
        <w:spacing w:line="315" w:lineRule="atLeast"/>
        <w:jc w:val="both"/>
        <w:textAlignment w:val="baseline"/>
        <w:rPr>
          <w:rFonts w:ascii="inherit" w:hAnsi="inherit" w:cs="inherit"/>
          <w:b/>
          <w:color w:val="3C3C3C"/>
          <w:sz w:val="20"/>
          <w:szCs w:val="20"/>
        </w:rPr>
      </w:pPr>
      <w:r>
        <w:rPr>
          <w:b/>
          <w:noProof/>
          <w:color w:val="3C3C3C"/>
          <w:shd w:val="clear" w:color="auto" w:fill="FFFFFF"/>
        </w:rPr>
        <w:drawing>
          <wp:inline distT="0" distB="0" distL="0" distR="0" wp14:anchorId="46C164E3" wp14:editId="044827D1">
            <wp:extent cx="5981700" cy="170212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80549" cy="1701800"/>
                    </a:xfrm>
                    <a:prstGeom prst="rect">
                      <a:avLst/>
                    </a:prstGeom>
                    <a:solidFill>
                      <a:srgbClr val="FFFFFF"/>
                    </a:solidFill>
                    <a:ln>
                      <a:noFill/>
                    </a:ln>
                  </pic:spPr>
                </pic:pic>
              </a:graphicData>
            </a:graphic>
          </wp:inline>
        </w:drawing>
      </w:r>
    </w:p>
    <w:p w:rsidR="00C033BE" w:rsidRDefault="007838DB" w:rsidP="00E33D40">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E33D40">
        <w:rPr>
          <w:color w:val="000000"/>
          <w:sz w:val="28"/>
          <w:szCs w:val="28"/>
          <w:u w:val="single"/>
        </w:rPr>
        <w:t>Creating Inline Form Layout.</w:t>
      </w:r>
    </w:p>
    <w:p w:rsidR="00E33D40" w:rsidRPr="00E33D40" w:rsidRDefault="00E33D40" w:rsidP="00E33D40">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p>
    <w:p w:rsidR="007838DB" w:rsidRPr="00E33D40" w:rsidRDefault="007838DB" w:rsidP="000C6A6F">
      <w:pPr>
        <w:spacing w:line="315" w:lineRule="atLeast"/>
        <w:jc w:val="both"/>
        <w:textAlignment w:val="baseline"/>
        <w:rPr>
          <w:rFonts w:ascii="Times New Roman" w:hAnsi="Times New Roman" w:cs="Times New Roman"/>
          <w:color w:val="3C3C3C"/>
          <w:sz w:val="24"/>
          <w:szCs w:val="24"/>
          <w:shd w:val="clear" w:color="auto" w:fill="FFFFFF"/>
        </w:rPr>
      </w:pPr>
      <w:r w:rsidRPr="00E33D40">
        <w:rPr>
          <w:rFonts w:ascii="Times New Roman" w:hAnsi="Times New Roman" w:cs="Times New Roman"/>
          <w:color w:val="3C3C3C"/>
          <w:sz w:val="24"/>
          <w:szCs w:val="24"/>
          <w:shd w:val="clear" w:color="auto" w:fill="FFFFFF"/>
        </w:rPr>
        <w:t>Sometimes you might require to place the form controls side-by-side to compact the layout. You can do this easily by adding the Bootstrap class</w:t>
      </w:r>
      <w:r w:rsidRPr="00E33D40">
        <w:rPr>
          <w:rStyle w:val="apple-converted-space"/>
          <w:rFonts w:ascii="Times New Roman" w:hAnsi="Times New Roman" w:cs="Times New Roman"/>
          <w:color w:val="3C3C3C"/>
          <w:sz w:val="24"/>
          <w:szCs w:val="24"/>
          <w:shd w:val="clear" w:color="auto" w:fill="FFFFFF"/>
        </w:rPr>
        <w:t> </w:t>
      </w:r>
      <w:r w:rsidRPr="00E33D40">
        <w:rPr>
          <w:rStyle w:val="HTMLCode"/>
          <w:rFonts w:ascii="Times New Roman" w:eastAsiaTheme="minorEastAsia" w:hAnsi="Times New Roman" w:cs="Times New Roman"/>
          <w:color w:val="000000"/>
          <w:sz w:val="24"/>
          <w:szCs w:val="24"/>
          <w:shd w:val="clear" w:color="auto" w:fill="FFFFFF"/>
        </w:rPr>
        <w:t>.</w:t>
      </w:r>
      <w:r w:rsidRPr="00E33D40">
        <w:rPr>
          <w:rStyle w:val="HTMLCode"/>
          <w:rFonts w:ascii="Times New Roman" w:eastAsiaTheme="minorEastAsia" w:hAnsi="Times New Roman" w:cs="Times New Roman"/>
          <w:b/>
          <w:color w:val="000000"/>
          <w:sz w:val="24"/>
          <w:szCs w:val="24"/>
          <w:u w:val="single"/>
          <w:shd w:val="clear" w:color="auto" w:fill="FFFFFF"/>
        </w:rPr>
        <w:t>form-inline</w:t>
      </w:r>
      <w:r w:rsidRPr="00E33D40">
        <w:rPr>
          <w:rStyle w:val="apple-converted-space"/>
          <w:rFonts w:ascii="Times New Roman" w:hAnsi="Times New Roman" w:cs="Times New Roman"/>
          <w:color w:val="3C3C3C"/>
          <w:sz w:val="24"/>
          <w:szCs w:val="24"/>
          <w:shd w:val="clear" w:color="auto" w:fill="FFFFFF"/>
        </w:rPr>
        <w:t> </w:t>
      </w:r>
      <w:r w:rsidRPr="00E33D40">
        <w:rPr>
          <w:rFonts w:ascii="Times New Roman" w:hAnsi="Times New Roman" w:cs="Times New Roman"/>
          <w:color w:val="3C3C3C"/>
          <w:sz w:val="24"/>
          <w:szCs w:val="24"/>
          <w:shd w:val="clear" w:color="auto" w:fill="FFFFFF"/>
        </w:rPr>
        <w:t>to the</w:t>
      </w:r>
      <w:r w:rsidRPr="00E33D40">
        <w:rPr>
          <w:rStyle w:val="apple-converted-space"/>
          <w:rFonts w:ascii="Times New Roman" w:hAnsi="Times New Roman" w:cs="Times New Roman"/>
          <w:color w:val="3C3C3C"/>
          <w:sz w:val="24"/>
          <w:szCs w:val="24"/>
          <w:shd w:val="clear" w:color="auto" w:fill="FFFFFF"/>
        </w:rPr>
        <w:t> </w:t>
      </w:r>
      <w:hyperlink r:id="rId90" w:history="1">
        <w:r w:rsidRPr="00E33D40">
          <w:rPr>
            <w:rStyle w:val="Hyperlink"/>
            <w:rFonts w:ascii="Times New Roman" w:hAnsi="Times New Roman" w:cs="Times New Roman"/>
            <w:color w:val="4D85A4"/>
            <w:sz w:val="24"/>
            <w:szCs w:val="24"/>
          </w:rPr>
          <w:t>&lt;form&gt;</w:t>
        </w:r>
      </w:hyperlink>
      <w:r w:rsidRPr="00E33D40">
        <w:rPr>
          <w:rStyle w:val="apple-converted-space"/>
          <w:rFonts w:ascii="Times New Roman" w:hAnsi="Times New Roman" w:cs="Times New Roman"/>
          <w:color w:val="3C3C3C"/>
          <w:sz w:val="24"/>
          <w:szCs w:val="24"/>
          <w:shd w:val="clear" w:color="auto" w:fill="FFFFFF"/>
        </w:rPr>
        <w:t> </w:t>
      </w:r>
      <w:r w:rsidRPr="00E33D40">
        <w:rPr>
          <w:rFonts w:ascii="Times New Roman" w:hAnsi="Times New Roman" w:cs="Times New Roman"/>
          <w:color w:val="3C3C3C"/>
          <w:sz w:val="24"/>
          <w:szCs w:val="24"/>
          <w:shd w:val="clear" w:color="auto" w:fill="FFFFFF"/>
        </w:rPr>
        <w:t>element.</w:t>
      </w:r>
    </w:p>
    <w:p w:rsidR="007838DB" w:rsidRPr="00E33D40" w:rsidRDefault="007838DB" w:rsidP="007838DB">
      <w:pPr>
        <w:jc w:val="both"/>
        <w:rPr>
          <w:rFonts w:ascii="Times New Roman" w:hAnsi="Times New Roman" w:cs="Times New Roman"/>
          <w:sz w:val="24"/>
          <w:szCs w:val="24"/>
        </w:rPr>
      </w:pPr>
      <w:r w:rsidRPr="00E33D40">
        <w:rPr>
          <w:rStyle w:val="Emphasis"/>
          <w:rFonts w:ascii="Times New Roman" w:hAnsi="Times New Roman" w:cs="Times New Roman"/>
          <w:i w:val="0"/>
          <w:iCs w:val="0"/>
          <w:sz w:val="24"/>
          <w:szCs w:val="24"/>
        </w:rPr>
        <w:t>It is recommended to include a label for every form inputs otherwise screen readers will have trouble with your forms.  However in case of inline form layout you can hide these labels using the .sr-only class.</w:t>
      </w:r>
    </w:p>
    <w:p w:rsidR="007838DB" w:rsidRDefault="007838DB" w:rsidP="007838DB">
      <w:r>
        <w:rPr>
          <w:noProof/>
        </w:rPr>
        <w:drawing>
          <wp:inline distT="0" distB="0" distL="0" distR="0" wp14:anchorId="2EFE72AC" wp14:editId="7281FABC">
            <wp:extent cx="6504305" cy="4768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504305" cy="476885"/>
                    </a:xfrm>
                    <a:prstGeom prst="rect">
                      <a:avLst/>
                    </a:prstGeom>
                    <a:solidFill>
                      <a:srgbClr val="FFFFFF"/>
                    </a:solidFill>
                    <a:ln>
                      <a:noFill/>
                    </a:ln>
                  </pic:spPr>
                </pic:pic>
              </a:graphicData>
            </a:graphic>
          </wp:inline>
        </w:drawing>
      </w:r>
    </w:p>
    <w:p w:rsidR="007838DB" w:rsidRDefault="007838DB" w:rsidP="007838DB"/>
    <w:p w:rsidR="007838DB" w:rsidRPr="00E33D40" w:rsidRDefault="007838DB" w:rsidP="00E33D40">
      <w:pPr>
        <w:pStyle w:val="Heading2"/>
        <w:keepNext/>
        <w:shd w:val="clear" w:color="auto" w:fill="FFFFFF"/>
        <w:suppressAutoHyphens/>
        <w:spacing w:before="0" w:beforeAutospacing="0" w:after="0" w:afterAutospacing="0" w:line="264" w:lineRule="atLeast"/>
        <w:textAlignment w:val="baseline"/>
        <w:rPr>
          <w:sz w:val="28"/>
          <w:szCs w:val="28"/>
        </w:rPr>
      </w:pPr>
      <w:r w:rsidRPr="00E33D40">
        <w:rPr>
          <w:color w:val="000000"/>
          <w:sz w:val="28"/>
          <w:szCs w:val="28"/>
          <w:u w:val="single"/>
        </w:rPr>
        <w:t>Static Form Control</w:t>
      </w:r>
      <w:r w:rsidRPr="00E33D40">
        <w:rPr>
          <w:color w:val="000000"/>
          <w:sz w:val="28"/>
          <w:szCs w:val="28"/>
        </w:rPr>
        <w:t xml:space="preserve"> :</w:t>
      </w:r>
    </w:p>
    <w:p w:rsidR="00C033BE" w:rsidRDefault="00C033BE" w:rsidP="007838DB">
      <w:pPr>
        <w:pStyle w:val="Heading2"/>
        <w:keepNext/>
        <w:numPr>
          <w:ilvl w:val="1"/>
          <w:numId w:val="87"/>
        </w:numPr>
        <w:shd w:val="clear" w:color="auto" w:fill="FFFFFF"/>
        <w:suppressAutoHyphens/>
        <w:spacing w:before="0" w:beforeAutospacing="0" w:after="0" w:afterAutospacing="0" w:line="264" w:lineRule="atLeast"/>
        <w:textAlignment w:val="baseline"/>
      </w:pPr>
    </w:p>
    <w:p w:rsidR="007838DB" w:rsidRPr="00E33D40" w:rsidRDefault="007838DB" w:rsidP="007838DB">
      <w:pPr>
        <w:spacing w:line="315" w:lineRule="atLeast"/>
        <w:jc w:val="both"/>
        <w:textAlignment w:val="baseline"/>
        <w:rPr>
          <w:rFonts w:ascii="Times New Roman" w:hAnsi="Times New Roman" w:cs="Times New Roman"/>
          <w:color w:val="3C3C3C"/>
          <w:sz w:val="24"/>
          <w:szCs w:val="24"/>
          <w:shd w:val="clear" w:color="auto" w:fill="FFFFFF"/>
        </w:rPr>
      </w:pPr>
      <w:r w:rsidRPr="00E33D40">
        <w:rPr>
          <w:rFonts w:ascii="Times New Roman" w:hAnsi="Times New Roman" w:cs="Times New Roman"/>
          <w:color w:val="3C3C3C"/>
          <w:sz w:val="24"/>
          <w:szCs w:val="24"/>
          <w:shd w:val="clear" w:color="auto" w:fill="FFFFFF"/>
        </w:rPr>
        <w:t>There might be a situation when you need to place just plain text next to a form label instead of a form control. You can do this within a horizontal form layout by using the</w:t>
      </w:r>
      <w:r w:rsidRPr="00E33D40">
        <w:rPr>
          <w:rStyle w:val="apple-converted-space"/>
          <w:rFonts w:ascii="Times New Roman" w:hAnsi="Times New Roman" w:cs="Times New Roman"/>
          <w:color w:val="3C3C3C"/>
          <w:sz w:val="24"/>
          <w:szCs w:val="24"/>
          <w:shd w:val="clear" w:color="auto" w:fill="FFFFFF"/>
        </w:rPr>
        <w:t> </w:t>
      </w:r>
      <w:r w:rsidRPr="00E33D40">
        <w:rPr>
          <w:rStyle w:val="HTMLCode"/>
          <w:rFonts w:ascii="Times New Roman" w:eastAsiaTheme="minorEastAsia" w:hAnsi="Times New Roman" w:cs="Times New Roman"/>
          <w:color w:val="000000"/>
          <w:sz w:val="24"/>
          <w:szCs w:val="24"/>
          <w:shd w:val="clear" w:color="auto" w:fill="FFFFFF"/>
        </w:rPr>
        <w:t>.</w:t>
      </w:r>
      <w:r w:rsidRPr="00E33D40">
        <w:rPr>
          <w:rStyle w:val="HTMLCode"/>
          <w:rFonts w:ascii="Times New Roman" w:eastAsiaTheme="minorEastAsia" w:hAnsi="Times New Roman" w:cs="Times New Roman"/>
          <w:b/>
          <w:color w:val="000000"/>
          <w:sz w:val="24"/>
          <w:szCs w:val="24"/>
          <w:u w:val="single"/>
          <w:shd w:val="clear" w:color="auto" w:fill="FFFFFF"/>
        </w:rPr>
        <w:t>form-control-static</w:t>
      </w:r>
      <w:r w:rsidRPr="00E33D40">
        <w:rPr>
          <w:rStyle w:val="apple-converted-space"/>
          <w:rFonts w:ascii="Times New Roman" w:hAnsi="Times New Roman" w:cs="Times New Roman"/>
          <w:color w:val="3C3C3C"/>
          <w:sz w:val="24"/>
          <w:szCs w:val="24"/>
          <w:shd w:val="clear" w:color="auto" w:fill="FFFFFF"/>
        </w:rPr>
        <w:t> </w:t>
      </w:r>
      <w:r w:rsidRPr="00E33D40">
        <w:rPr>
          <w:rFonts w:ascii="Times New Roman" w:hAnsi="Times New Roman" w:cs="Times New Roman"/>
          <w:color w:val="3C3C3C"/>
          <w:sz w:val="24"/>
          <w:szCs w:val="24"/>
          <w:shd w:val="clear" w:color="auto" w:fill="FFFFFF"/>
        </w:rPr>
        <w:t>class.</w:t>
      </w:r>
    </w:p>
    <w:p w:rsidR="000C6A6F" w:rsidRDefault="000C6A6F" w:rsidP="007838DB">
      <w:pPr>
        <w:spacing w:line="315" w:lineRule="atLeast"/>
        <w:jc w:val="both"/>
        <w:textAlignment w:val="baseline"/>
        <w:rPr>
          <w:color w:val="3C3C3C"/>
          <w:shd w:val="clear" w:color="auto" w:fill="FFFFFF"/>
        </w:rPr>
      </w:pPr>
    </w:p>
    <w:p w:rsidR="007838DB" w:rsidRPr="00263C28"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263C28">
        <w:rPr>
          <w:color w:val="000000"/>
          <w:sz w:val="28"/>
          <w:szCs w:val="28"/>
          <w:u w:val="single"/>
        </w:rPr>
        <w:t>Height Sizing of Inputs and Select Boxes</w:t>
      </w:r>
      <w:r w:rsidRPr="00263C28">
        <w:rPr>
          <w:color w:val="000000"/>
          <w:sz w:val="28"/>
          <w:szCs w:val="28"/>
        </w:rPr>
        <w:t xml:space="preserve"> :</w:t>
      </w:r>
    </w:p>
    <w:p w:rsidR="00BD0020" w:rsidRDefault="00BD0020" w:rsidP="007838DB">
      <w:pPr>
        <w:pStyle w:val="Heading2"/>
        <w:keepNext/>
        <w:numPr>
          <w:ilvl w:val="1"/>
          <w:numId w:val="87"/>
        </w:numPr>
        <w:shd w:val="clear" w:color="auto" w:fill="FFFFFF"/>
        <w:suppressAutoHyphens/>
        <w:spacing w:before="0" w:beforeAutospacing="0" w:after="0" w:afterAutospacing="0" w:line="264" w:lineRule="atLeast"/>
        <w:textAlignment w:val="baseline"/>
      </w:pPr>
    </w:p>
    <w:p w:rsidR="007838DB" w:rsidRPr="00BD0020" w:rsidRDefault="007838DB" w:rsidP="00BD0020">
      <w:pPr>
        <w:spacing w:line="315" w:lineRule="atLeast"/>
        <w:jc w:val="both"/>
        <w:textAlignment w:val="baseline"/>
        <w:rPr>
          <w:rFonts w:ascii="Times New Roman" w:hAnsi="Times New Roman" w:cs="Times New Roman"/>
          <w:color w:val="3C3C3C"/>
          <w:sz w:val="24"/>
          <w:szCs w:val="24"/>
          <w:shd w:val="clear" w:color="auto" w:fill="FFFFFF"/>
        </w:rPr>
      </w:pPr>
      <w:r w:rsidRPr="00BD0020">
        <w:rPr>
          <w:rFonts w:ascii="Times New Roman" w:hAnsi="Times New Roman" w:cs="Times New Roman"/>
          <w:color w:val="3C3C3C"/>
          <w:sz w:val="24"/>
          <w:szCs w:val="24"/>
          <w:shd w:val="clear" w:color="auto" w:fill="FFFFFF"/>
        </w:rPr>
        <w:t>You can easily control the height of your input and select boxes to match the</w:t>
      </w:r>
      <w:r w:rsidRPr="00BD0020">
        <w:rPr>
          <w:rStyle w:val="apple-converted-space"/>
          <w:rFonts w:ascii="Times New Roman" w:hAnsi="Times New Roman" w:cs="Times New Roman"/>
          <w:color w:val="3C3C3C"/>
          <w:sz w:val="24"/>
          <w:szCs w:val="24"/>
          <w:shd w:val="clear" w:color="auto" w:fill="FFFFFF"/>
        </w:rPr>
        <w:t> </w:t>
      </w:r>
      <w:hyperlink r:id="rId92" w:history="1">
        <w:r w:rsidRPr="00BD0020">
          <w:rPr>
            <w:rStyle w:val="Hyperlink"/>
            <w:rFonts w:ascii="Times New Roman" w:hAnsi="Times New Roman" w:cs="Times New Roman"/>
            <w:color w:val="4D85A4"/>
            <w:sz w:val="24"/>
            <w:szCs w:val="24"/>
          </w:rPr>
          <w:t>button sizes</w:t>
        </w:r>
      </w:hyperlink>
      <w:r w:rsidRPr="00BD0020">
        <w:rPr>
          <w:rFonts w:ascii="Times New Roman" w:hAnsi="Times New Roman" w:cs="Times New Roman"/>
          <w:color w:val="3C3C3C"/>
          <w:sz w:val="24"/>
          <w:szCs w:val="24"/>
          <w:shd w:val="clear" w:color="auto" w:fill="FFFFFF"/>
        </w:rPr>
        <w:t>. The Bootstrap's relative sizing classes like</w:t>
      </w:r>
      <w:r w:rsidRPr="00BD0020">
        <w:rPr>
          <w:rStyle w:val="apple-converted-space"/>
          <w:rFonts w:ascii="Times New Roman" w:hAnsi="Times New Roman" w:cs="Times New Roman"/>
          <w:color w:val="3C3C3C"/>
          <w:sz w:val="24"/>
          <w:szCs w:val="24"/>
          <w:shd w:val="clear" w:color="auto" w:fill="FFFFFF"/>
        </w:rPr>
        <w:t> </w:t>
      </w:r>
      <w:r w:rsidRPr="00BD0020">
        <w:rPr>
          <w:rStyle w:val="HTMLCode"/>
          <w:rFonts w:ascii="Times New Roman" w:eastAsiaTheme="minorEastAsia" w:hAnsi="Times New Roman" w:cs="Times New Roman"/>
          <w:b/>
          <w:color w:val="000000"/>
          <w:sz w:val="24"/>
          <w:szCs w:val="24"/>
          <w:u w:val="single"/>
          <w:shd w:val="clear" w:color="auto" w:fill="FFFFFF"/>
        </w:rPr>
        <w:t>.input-lg</w:t>
      </w:r>
      <w:r w:rsidRPr="00BD0020">
        <w:rPr>
          <w:rFonts w:ascii="Times New Roman" w:hAnsi="Times New Roman" w:cs="Times New Roman"/>
          <w:b/>
          <w:color w:val="3C3C3C"/>
          <w:sz w:val="24"/>
          <w:szCs w:val="24"/>
          <w:u w:val="single"/>
          <w:shd w:val="clear" w:color="auto" w:fill="FFFFFF"/>
        </w:rPr>
        <w:t>,</w:t>
      </w:r>
      <w:r w:rsidRPr="00BD0020">
        <w:rPr>
          <w:rStyle w:val="apple-converted-space"/>
          <w:rFonts w:ascii="Times New Roman" w:hAnsi="Times New Roman" w:cs="Times New Roman"/>
          <w:b/>
          <w:color w:val="3C3C3C"/>
          <w:sz w:val="24"/>
          <w:szCs w:val="24"/>
          <w:u w:val="single"/>
          <w:shd w:val="clear" w:color="auto" w:fill="FFFFFF"/>
        </w:rPr>
        <w:t> </w:t>
      </w:r>
      <w:r w:rsidRPr="00BD0020">
        <w:rPr>
          <w:rStyle w:val="HTMLCode"/>
          <w:rFonts w:ascii="Times New Roman" w:eastAsiaTheme="minorEastAsia" w:hAnsi="Times New Roman" w:cs="Times New Roman"/>
          <w:b/>
          <w:color w:val="000000"/>
          <w:sz w:val="24"/>
          <w:szCs w:val="24"/>
          <w:u w:val="single"/>
          <w:shd w:val="clear" w:color="auto" w:fill="FFFFFF"/>
        </w:rPr>
        <w:t>.input-sm</w:t>
      </w:r>
      <w:r w:rsidRPr="00BD0020">
        <w:rPr>
          <w:rStyle w:val="apple-converted-space"/>
          <w:rFonts w:ascii="Times New Roman" w:hAnsi="Times New Roman" w:cs="Times New Roman"/>
          <w:b/>
          <w:color w:val="3C3C3C"/>
          <w:sz w:val="24"/>
          <w:szCs w:val="24"/>
          <w:u w:val="single"/>
          <w:shd w:val="clear" w:color="auto" w:fill="FFFFFF"/>
        </w:rPr>
        <w:t> </w:t>
      </w:r>
      <w:r w:rsidRPr="00BD0020">
        <w:rPr>
          <w:rFonts w:ascii="Times New Roman" w:hAnsi="Times New Roman" w:cs="Times New Roman"/>
          <w:color w:val="3C3C3C"/>
          <w:sz w:val="24"/>
          <w:szCs w:val="24"/>
          <w:shd w:val="clear" w:color="auto" w:fill="FFFFFF"/>
        </w:rPr>
        <w:t>can be used both on</w:t>
      </w:r>
      <w:hyperlink r:id="rId93" w:history="1">
        <w:r w:rsidRPr="00BD0020">
          <w:rPr>
            <w:rStyle w:val="Hyperlink"/>
            <w:rFonts w:ascii="Times New Roman" w:hAnsi="Times New Roman" w:cs="Times New Roman"/>
            <w:color w:val="4D85A4"/>
            <w:sz w:val="24"/>
            <w:szCs w:val="24"/>
          </w:rPr>
          <w:t>&lt;input&gt;</w:t>
        </w:r>
      </w:hyperlink>
      <w:r w:rsidRPr="00BD0020">
        <w:rPr>
          <w:rStyle w:val="apple-converted-space"/>
          <w:rFonts w:ascii="Times New Roman" w:hAnsi="Times New Roman" w:cs="Times New Roman"/>
          <w:color w:val="3C3C3C"/>
          <w:sz w:val="24"/>
          <w:szCs w:val="24"/>
          <w:shd w:val="clear" w:color="auto" w:fill="FFFFFF"/>
        </w:rPr>
        <w:t> </w:t>
      </w:r>
      <w:r w:rsidRPr="00BD0020">
        <w:rPr>
          <w:rFonts w:ascii="Times New Roman" w:hAnsi="Times New Roman" w:cs="Times New Roman"/>
          <w:color w:val="3C3C3C"/>
          <w:sz w:val="24"/>
          <w:szCs w:val="24"/>
          <w:shd w:val="clear" w:color="auto" w:fill="FFFFFF"/>
        </w:rPr>
        <w:t>and</w:t>
      </w:r>
      <w:r w:rsidRPr="00BD0020">
        <w:rPr>
          <w:rStyle w:val="apple-converted-space"/>
          <w:rFonts w:ascii="Times New Roman" w:hAnsi="Times New Roman" w:cs="Times New Roman"/>
          <w:color w:val="3C3C3C"/>
          <w:sz w:val="24"/>
          <w:szCs w:val="24"/>
          <w:shd w:val="clear" w:color="auto" w:fill="FFFFFF"/>
        </w:rPr>
        <w:t> </w:t>
      </w:r>
      <w:hyperlink r:id="rId94" w:history="1">
        <w:r w:rsidRPr="00BD0020">
          <w:rPr>
            <w:rStyle w:val="Hyperlink"/>
            <w:rFonts w:ascii="Times New Roman" w:hAnsi="Times New Roman" w:cs="Times New Roman"/>
            <w:color w:val="4D85A4"/>
            <w:sz w:val="24"/>
            <w:szCs w:val="24"/>
          </w:rPr>
          <w:t>&lt;select&gt;</w:t>
        </w:r>
      </w:hyperlink>
      <w:r w:rsidRPr="00BD0020">
        <w:rPr>
          <w:rStyle w:val="apple-converted-space"/>
          <w:rFonts w:ascii="Times New Roman" w:hAnsi="Times New Roman" w:cs="Times New Roman"/>
          <w:color w:val="3C3C3C"/>
          <w:sz w:val="24"/>
          <w:szCs w:val="24"/>
          <w:shd w:val="clear" w:color="auto" w:fill="FFFFFF"/>
        </w:rPr>
        <w:t> </w:t>
      </w:r>
      <w:r w:rsidRPr="00BD0020">
        <w:rPr>
          <w:rFonts w:ascii="Times New Roman" w:hAnsi="Times New Roman" w:cs="Times New Roman"/>
          <w:color w:val="3C3C3C"/>
          <w:sz w:val="24"/>
          <w:szCs w:val="24"/>
          <w:shd w:val="clear" w:color="auto" w:fill="FFFFFF"/>
        </w:rPr>
        <w:t>boxes to create it's larger or smaller sizes.</w:t>
      </w:r>
    </w:p>
    <w:p w:rsidR="007838DB" w:rsidRDefault="007838DB" w:rsidP="007838DB">
      <w:pPr>
        <w:spacing w:line="315" w:lineRule="atLeast"/>
        <w:textAlignment w:val="baseline"/>
        <w:rPr>
          <w:rFonts w:ascii="Verdana" w:hAnsi="Verdana" w:cs="Verdana"/>
          <w:color w:val="3C3C3C"/>
          <w:sz w:val="20"/>
          <w:szCs w:val="20"/>
          <w:shd w:val="clear" w:color="auto" w:fill="FFFFFF"/>
        </w:rPr>
      </w:pPr>
    </w:p>
    <w:p w:rsidR="007838DB" w:rsidRPr="00263C28"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u w:val="single"/>
        </w:rPr>
      </w:pPr>
      <w:r w:rsidRPr="00263C28">
        <w:rPr>
          <w:color w:val="000000"/>
          <w:sz w:val="28"/>
          <w:szCs w:val="28"/>
          <w:u w:val="single"/>
        </w:rPr>
        <w:t>Column Sizing of Inputs, Textareas and Select Boxes</w:t>
      </w:r>
      <w:r w:rsidRPr="00263C28">
        <w:rPr>
          <w:color w:val="000000"/>
          <w:sz w:val="28"/>
          <w:szCs w:val="28"/>
        </w:rPr>
        <w:t xml:space="preserve"> :</w:t>
      </w:r>
    </w:p>
    <w:p w:rsidR="007838DB" w:rsidRDefault="007838DB" w:rsidP="007838DB">
      <w:pPr>
        <w:rPr>
          <w:u w:val="single"/>
        </w:rPr>
      </w:pPr>
    </w:p>
    <w:p w:rsidR="007838DB" w:rsidRPr="00BD0020" w:rsidRDefault="007838DB" w:rsidP="00BD0020">
      <w:pPr>
        <w:jc w:val="both"/>
        <w:rPr>
          <w:rFonts w:ascii="Times New Roman" w:hAnsi="Times New Roman" w:cs="Times New Roman"/>
          <w:color w:val="3C3C3C"/>
          <w:sz w:val="24"/>
          <w:szCs w:val="24"/>
          <w:shd w:val="clear" w:color="auto" w:fill="FFFFFF"/>
        </w:rPr>
      </w:pPr>
      <w:r w:rsidRPr="00BD0020">
        <w:rPr>
          <w:rFonts w:ascii="Times New Roman" w:hAnsi="Times New Roman" w:cs="Times New Roman"/>
          <w:color w:val="3C3C3C"/>
          <w:sz w:val="24"/>
          <w:szCs w:val="24"/>
          <w:shd w:val="clear" w:color="auto" w:fill="FFFFFF"/>
        </w:rPr>
        <w:t>You can also match the sizes of your form controls to the Bootstrap grid column sizes. Just wrap your form controls (i.e.</w:t>
      </w:r>
      <w:r w:rsidRPr="00BD0020">
        <w:rPr>
          <w:rStyle w:val="apple-converted-space"/>
          <w:rFonts w:ascii="Times New Roman" w:hAnsi="Times New Roman" w:cs="Times New Roman"/>
          <w:color w:val="3C3C3C"/>
          <w:sz w:val="24"/>
          <w:szCs w:val="24"/>
          <w:shd w:val="clear" w:color="auto" w:fill="FFFFFF"/>
        </w:rPr>
        <w:t> </w:t>
      </w:r>
      <w:hyperlink r:id="rId95" w:history="1">
        <w:r w:rsidRPr="00BD0020">
          <w:rPr>
            <w:rStyle w:val="Hyperlink"/>
            <w:rFonts w:ascii="Times New Roman" w:hAnsi="Times New Roman" w:cs="Times New Roman"/>
            <w:color w:val="4D85A4"/>
            <w:sz w:val="24"/>
            <w:szCs w:val="24"/>
          </w:rPr>
          <w:t>&lt;input&gt;</w:t>
        </w:r>
      </w:hyperlink>
      <w:r w:rsidRPr="00BD0020">
        <w:rPr>
          <w:rFonts w:ascii="Times New Roman" w:hAnsi="Times New Roman" w:cs="Times New Roman"/>
          <w:color w:val="3C3C3C"/>
          <w:sz w:val="24"/>
          <w:szCs w:val="24"/>
          <w:shd w:val="clear" w:color="auto" w:fill="FFFFFF"/>
        </w:rPr>
        <w:t>,</w:t>
      </w:r>
      <w:r w:rsidRPr="00BD0020">
        <w:rPr>
          <w:rStyle w:val="apple-converted-space"/>
          <w:rFonts w:ascii="Times New Roman" w:hAnsi="Times New Roman" w:cs="Times New Roman"/>
          <w:color w:val="3C3C3C"/>
          <w:sz w:val="24"/>
          <w:szCs w:val="24"/>
          <w:shd w:val="clear" w:color="auto" w:fill="FFFFFF"/>
        </w:rPr>
        <w:t> </w:t>
      </w:r>
      <w:hyperlink r:id="rId96" w:history="1">
        <w:r w:rsidRPr="00BD0020">
          <w:rPr>
            <w:rStyle w:val="Hyperlink"/>
            <w:rFonts w:ascii="Times New Roman" w:hAnsi="Times New Roman" w:cs="Times New Roman"/>
            <w:color w:val="4D85A4"/>
            <w:sz w:val="24"/>
            <w:szCs w:val="24"/>
          </w:rPr>
          <w:t>&lt;textarea&gt;</w:t>
        </w:r>
      </w:hyperlink>
      <w:r w:rsidRPr="00BD0020">
        <w:rPr>
          <w:rFonts w:ascii="Times New Roman" w:hAnsi="Times New Roman" w:cs="Times New Roman"/>
          <w:color w:val="3C3C3C"/>
          <w:sz w:val="24"/>
          <w:szCs w:val="24"/>
          <w:shd w:val="clear" w:color="auto" w:fill="FFFFFF"/>
        </w:rPr>
        <w:t>, and</w:t>
      </w:r>
      <w:r w:rsidRPr="00BD0020">
        <w:rPr>
          <w:rStyle w:val="apple-converted-space"/>
          <w:rFonts w:ascii="Times New Roman" w:hAnsi="Times New Roman" w:cs="Times New Roman"/>
          <w:color w:val="3C3C3C"/>
          <w:sz w:val="24"/>
          <w:szCs w:val="24"/>
          <w:shd w:val="clear" w:color="auto" w:fill="FFFFFF"/>
        </w:rPr>
        <w:t> </w:t>
      </w:r>
      <w:hyperlink r:id="rId97" w:history="1">
        <w:r w:rsidRPr="00BD0020">
          <w:rPr>
            <w:rStyle w:val="Hyperlink"/>
            <w:rFonts w:ascii="Times New Roman" w:hAnsi="Times New Roman" w:cs="Times New Roman"/>
            <w:color w:val="4D85A4"/>
            <w:sz w:val="24"/>
            <w:szCs w:val="24"/>
          </w:rPr>
          <w:t>&lt;select&gt;</w:t>
        </w:r>
      </w:hyperlink>
      <w:r w:rsidRPr="00BD0020">
        <w:rPr>
          <w:rFonts w:ascii="Times New Roman" w:hAnsi="Times New Roman" w:cs="Times New Roman"/>
          <w:color w:val="3C3C3C"/>
          <w:sz w:val="24"/>
          <w:szCs w:val="24"/>
          <w:shd w:val="clear" w:color="auto" w:fill="FFFFFF"/>
        </w:rPr>
        <w:t>) in grid columns, or any custom element and apply the</w:t>
      </w:r>
      <w:r w:rsidRPr="00BD0020">
        <w:rPr>
          <w:rStyle w:val="apple-converted-space"/>
          <w:rFonts w:ascii="Times New Roman" w:hAnsi="Times New Roman" w:cs="Times New Roman"/>
          <w:color w:val="3C3C3C"/>
          <w:sz w:val="24"/>
          <w:szCs w:val="24"/>
          <w:shd w:val="clear" w:color="auto" w:fill="FFFFFF"/>
        </w:rPr>
        <w:t> </w:t>
      </w:r>
      <w:hyperlink r:id="rId98" w:history="1">
        <w:r w:rsidRPr="00BD0020">
          <w:rPr>
            <w:rStyle w:val="Hyperlink"/>
            <w:rFonts w:ascii="Times New Roman" w:hAnsi="Times New Roman" w:cs="Times New Roman"/>
            <w:color w:val="4D85A4"/>
            <w:sz w:val="24"/>
            <w:szCs w:val="24"/>
          </w:rPr>
          <w:t>grid classes</w:t>
        </w:r>
      </w:hyperlink>
      <w:r w:rsidRPr="00BD0020">
        <w:rPr>
          <w:rStyle w:val="apple-converted-space"/>
          <w:rFonts w:ascii="Times New Roman" w:hAnsi="Times New Roman" w:cs="Times New Roman"/>
          <w:color w:val="3C3C3C"/>
          <w:sz w:val="24"/>
          <w:szCs w:val="24"/>
          <w:shd w:val="clear" w:color="auto" w:fill="FFFFFF"/>
        </w:rPr>
        <w:t> </w:t>
      </w:r>
      <w:r w:rsidRPr="00BD0020">
        <w:rPr>
          <w:rFonts w:ascii="Times New Roman" w:hAnsi="Times New Roman" w:cs="Times New Roman"/>
          <w:color w:val="3C3C3C"/>
          <w:sz w:val="24"/>
          <w:szCs w:val="24"/>
          <w:shd w:val="clear" w:color="auto" w:fill="FFFFFF"/>
        </w:rPr>
        <w:t>on it.</w:t>
      </w:r>
    </w:p>
    <w:p w:rsidR="007838DB" w:rsidRDefault="007838DB" w:rsidP="007838DB">
      <w:pPr>
        <w:rPr>
          <w:rFonts w:ascii="Verdana" w:hAnsi="Verdana" w:cs="Verdana"/>
          <w:color w:val="3C3C3C"/>
          <w:sz w:val="20"/>
          <w:szCs w:val="20"/>
          <w:shd w:val="clear" w:color="auto" w:fill="FFFFFF"/>
        </w:rPr>
      </w:pPr>
    </w:p>
    <w:p w:rsidR="007838DB" w:rsidRPr="00263C28"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263C28">
        <w:rPr>
          <w:color w:val="000000"/>
          <w:sz w:val="28"/>
          <w:szCs w:val="28"/>
          <w:u w:val="single"/>
        </w:rPr>
        <w:t xml:space="preserve"> Height Sizing of Form Groups</w:t>
      </w:r>
      <w:r w:rsidRPr="00263C28">
        <w:rPr>
          <w:color w:val="000000"/>
          <w:sz w:val="28"/>
          <w:szCs w:val="28"/>
        </w:rPr>
        <w:t xml:space="preserve"> :</w:t>
      </w:r>
    </w:p>
    <w:p w:rsidR="007838DB" w:rsidRDefault="007838DB" w:rsidP="007838DB"/>
    <w:p w:rsidR="007838DB" w:rsidRPr="00BD0020" w:rsidRDefault="007838DB" w:rsidP="00BD0020">
      <w:pPr>
        <w:spacing w:line="315" w:lineRule="atLeast"/>
        <w:jc w:val="both"/>
        <w:textAlignment w:val="baseline"/>
        <w:rPr>
          <w:rFonts w:ascii="Times New Roman" w:hAnsi="Times New Roman" w:cs="Times New Roman"/>
          <w:b/>
          <w:color w:val="3C3C3C"/>
          <w:sz w:val="24"/>
          <w:szCs w:val="24"/>
        </w:rPr>
      </w:pPr>
      <w:r w:rsidRPr="00BD0020">
        <w:rPr>
          <w:rFonts w:ascii="Times New Roman" w:hAnsi="Times New Roman" w:cs="Times New Roman"/>
          <w:color w:val="3C3C3C"/>
          <w:sz w:val="24"/>
          <w:szCs w:val="24"/>
          <w:shd w:val="clear" w:color="auto" w:fill="FFFFFF"/>
        </w:rPr>
        <w:t>You can add the relative form sizing classes such as</w:t>
      </w:r>
      <w:r w:rsidRPr="00BD0020">
        <w:rPr>
          <w:rStyle w:val="apple-converted-space"/>
          <w:rFonts w:ascii="Times New Roman" w:hAnsi="Times New Roman" w:cs="Times New Roman"/>
          <w:color w:val="3C3C3C"/>
          <w:sz w:val="24"/>
          <w:szCs w:val="24"/>
          <w:shd w:val="clear" w:color="auto" w:fill="FFFFFF"/>
        </w:rPr>
        <w:t> </w:t>
      </w:r>
      <w:r w:rsidRPr="00BD0020">
        <w:rPr>
          <w:rStyle w:val="HTMLCode"/>
          <w:rFonts w:ascii="Times New Roman" w:eastAsiaTheme="minorEastAsia" w:hAnsi="Times New Roman" w:cs="Times New Roman"/>
          <w:b/>
          <w:color w:val="000000"/>
          <w:sz w:val="24"/>
          <w:szCs w:val="24"/>
          <w:u w:val="single"/>
          <w:shd w:val="clear" w:color="auto" w:fill="FFFFFF"/>
        </w:rPr>
        <w:t>.form-group-lg</w:t>
      </w:r>
      <w:r w:rsidRPr="00BD0020">
        <w:rPr>
          <w:rStyle w:val="apple-converted-space"/>
          <w:rFonts w:ascii="Times New Roman" w:hAnsi="Times New Roman" w:cs="Times New Roman"/>
          <w:color w:val="3C3C3C"/>
          <w:sz w:val="24"/>
          <w:szCs w:val="24"/>
          <w:shd w:val="clear" w:color="auto" w:fill="FFFFFF"/>
        </w:rPr>
        <w:t> </w:t>
      </w:r>
      <w:r w:rsidRPr="00BD0020">
        <w:rPr>
          <w:rFonts w:ascii="Times New Roman" w:hAnsi="Times New Roman" w:cs="Times New Roman"/>
          <w:color w:val="3C3C3C"/>
          <w:sz w:val="24"/>
          <w:szCs w:val="24"/>
          <w:shd w:val="clear" w:color="auto" w:fill="FFFFFF"/>
        </w:rPr>
        <w:t>or</w:t>
      </w:r>
      <w:r w:rsidRPr="00BD0020">
        <w:rPr>
          <w:rStyle w:val="apple-converted-space"/>
          <w:rFonts w:ascii="Times New Roman" w:hAnsi="Times New Roman" w:cs="Times New Roman"/>
          <w:color w:val="3C3C3C"/>
          <w:sz w:val="24"/>
          <w:szCs w:val="24"/>
          <w:shd w:val="clear" w:color="auto" w:fill="FFFFFF"/>
        </w:rPr>
        <w:t> </w:t>
      </w:r>
      <w:r w:rsidRPr="00BD0020">
        <w:rPr>
          <w:rStyle w:val="HTMLCode"/>
          <w:rFonts w:ascii="Times New Roman" w:eastAsiaTheme="minorEastAsia" w:hAnsi="Times New Roman" w:cs="Times New Roman"/>
          <w:b/>
          <w:color w:val="000000"/>
          <w:sz w:val="24"/>
          <w:szCs w:val="24"/>
          <w:u w:val="single"/>
          <w:shd w:val="clear" w:color="auto" w:fill="FFFFFF"/>
        </w:rPr>
        <w:t>.form-group-sm</w:t>
      </w:r>
      <w:r w:rsidRPr="00BD0020">
        <w:rPr>
          <w:rStyle w:val="apple-converted-space"/>
          <w:rFonts w:ascii="Times New Roman" w:hAnsi="Times New Roman" w:cs="Times New Roman"/>
          <w:color w:val="3C3C3C"/>
          <w:sz w:val="24"/>
          <w:szCs w:val="24"/>
          <w:shd w:val="clear" w:color="auto" w:fill="FFFFFF"/>
        </w:rPr>
        <w:t> </w:t>
      </w:r>
      <w:r w:rsidRPr="00BD0020">
        <w:rPr>
          <w:rFonts w:ascii="Times New Roman" w:hAnsi="Times New Roman" w:cs="Times New Roman"/>
          <w:color w:val="3C3C3C"/>
          <w:sz w:val="24"/>
          <w:szCs w:val="24"/>
          <w:shd w:val="clear" w:color="auto" w:fill="FFFFFF"/>
        </w:rPr>
        <w:t>to the</w:t>
      </w:r>
      <w:r w:rsidRPr="00BD0020">
        <w:rPr>
          <w:rStyle w:val="apple-converted-space"/>
          <w:rFonts w:ascii="Times New Roman" w:hAnsi="Times New Roman" w:cs="Times New Roman"/>
          <w:color w:val="3C3C3C"/>
          <w:sz w:val="24"/>
          <w:szCs w:val="24"/>
          <w:shd w:val="clear" w:color="auto" w:fill="FFFFFF"/>
        </w:rPr>
        <w:t> </w:t>
      </w:r>
      <w:r w:rsidRPr="00BD0020">
        <w:rPr>
          <w:rStyle w:val="HTMLCode"/>
          <w:rFonts w:ascii="Times New Roman" w:eastAsiaTheme="minorEastAsia" w:hAnsi="Times New Roman" w:cs="Times New Roman"/>
          <w:b/>
          <w:color w:val="000000"/>
          <w:sz w:val="24"/>
          <w:szCs w:val="24"/>
          <w:u w:val="single"/>
          <w:shd w:val="clear" w:color="auto" w:fill="FFFFFF"/>
        </w:rPr>
        <w:t>.form-group</w:t>
      </w:r>
      <w:r w:rsidRPr="00BD0020">
        <w:rPr>
          <w:rStyle w:val="apple-converted-space"/>
          <w:rFonts w:ascii="Times New Roman" w:hAnsi="Times New Roman" w:cs="Times New Roman"/>
          <w:color w:val="3C3C3C"/>
          <w:sz w:val="24"/>
          <w:szCs w:val="24"/>
          <w:shd w:val="clear" w:color="auto" w:fill="FFFFFF"/>
        </w:rPr>
        <w:t> </w:t>
      </w:r>
      <w:r w:rsidRPr="00BD0020">
        <w:rPr>
          <w:rFonts w:ascii="Times New Roman" w:hAnsi="Times New Roman" w:cs="Times New Roman"/>
          <w:color w:val="3C3C3C"/>
          <w:sz w:val="24"/>
          <w:szCs w:val="24"/>
          <w:shd w:val="clear" w:color="auto" w:fill="FFFFFF"/>
        </w:rPr>
        <w:t>itself to make both the labels and form controls larger or smaller at the same time within the horizontal form layouts.</w:t>
      </w:r>
    </w:p>
    <w:p w:rsidR="007838DB" w:rsidRDefault="007838DB" w:rsidP="007838DB">
      <w:pPr>
        <w:spacing w:line="315" w:lineRule="atLeast"/>
        <w:textAlignment w:val="baseline"/>
        <w:rPr>
          <w:rFonts w:ascii="inherit" w:hAnsi="inherit" w:cs="inherit"/>
          <w:b/>
          <w:color w:val="3C3C3C"/>
          <w:sz w:val="20"/>
          <w:szCs w:val="20"/>
        </w:rPr>
      </w:pPr>
    </w:p>
    <w:p w:rsidR="007838DB" w:rsidRPr="00263C28"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263C28">
        <w:rPr>
          <w:color w:val="000000"/>
          <w:sz w:val="28"/>
          <w:szCs w:val="28"/>
          <w:u w:val="single"/>
        </w:rPr>
        <w:t>Placing Help Text Around Form Controls</w:t>
      </w:r>
      <w:r w:rsidRPr="00263C28">
        <w:rPr>
          <w:color w:val="000000"/>
          <w:sz w:val="28"/>
          <w:szCs w:val="28"/>
        </w:rPr>
        <w:t xml:space="preserve"> :</w:t>
      </w:r>
    </w:p>
    <w:p w:rsidR="007838DB" w:rsidRDefault="007838DB" w:rsidP="007838DB"/>
    <w:p w:rsidR="007838DB" w:rsidRPr="00BD0020" w:rsidRDefault="007838DB" w:rsidP="00BD0020">
      <w:pPr>
        <w:jc w:val="both"/>
        <w:rPr>
          <w:rFonts w:ascii="Times New Roman" w:hAnsi="Times New Roman" w:cs="Times New Roman"/>
          <w:color w:val="3C3C3C"/>
          <w:sz w:val="24"/>
          <w:szCs w:val="24"/>
          <w:shd w:val="clear" w:color="auto" w:fill="FFFFFF"/>
        </w:rPr>
      </w:pPr>
      <w:r w:rsidRPr="00BD0020">
        <w:rPr>
          <w:rFonts w:ascii="Times New Roman" w:hAnsi="Times New Roman" w:cs="Times New Roman"/>
          <w:color w:val="3C3C3C"/>
          <w:sz w:val="24"/>
          <w:szCs w:val="24"/>
          <w:shd w:val="clear" w:color="auto" w:fill="FFFFFF"/>
        </w:rPr>
        <w:t xml:space="preserve">Placing help text for the form controls in an efficient way to guide users to enter the correct data in a form. You can place block level help text for the form controls using the class </w:t>
      </w:r>
      <w:r w:rsidRPr="00BD0020">
        <w:rPr>
          <w:rStyle w:val="HTMLCode"/>
          <w:rFonts w:ascii="Times New Roman" w:eastAsiaTheme="minorEastAsia" w:hAnsi="Times New Roman" w:cs="Times New Roman"/>
          <w:b/>
          <w:color w:val="000000"/>
          <w:sz w:val="24"/>
          <w:szCs w:val="24"/>
          <w:u w:val="single"/>
          <w:shd w:val="clear" w:color="auto" w:fill="FFFFFF"/>
        </w:rPr>
        <w:t>.help-block</w:t>
      </w:r>
      <w:r w:rsidRPr="00BD0020">
        <w:rPr>
          <w:rFonts w:ascii="Times New Roman" w:hAnsi="Times New Roman" w:cs="Times New Roman"/>
          <w:color w:val="3C3C3C"/>
          <w:sz w:val="24"/>
          <w:szCs w:val="24"/>
          <w:shd w:val="clear" w:color="auto" w:fill="FFFFFF"/>
        </w:rPr>
        <w:t>. The help text is typically displayed at the bottom of the control.</w:t>
      </w:r>
    </w:p>
    <w:p w:rsidR="007838DB" w:rsidRPr="008224CB"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8224CB">
        <w:rPr>
          <w:color w:val="000000"/>
          <w:sz w:val="28"/>
          <w:szCs w:val="28"/>
          <w:u w:val="single"/>
        </w:rPr>
        <w:t xml:space="preserve">Bootstrap Form Validation States </w:t>
      </w:r>
      <w:r w:rsidRPr="008224CB">
        <w:rPr>
          <w:color w:val="000000"/>
          <w:sz w:val="28"/>
          <w:szCs w:val="28"/>
        </w:rPr>
        <w:t>:</w:t>
      </w:r>
    </w:p>
    <w:p w:rsidR="007838DB" w:rsidRDefault="007838DB" w:rsidP="007838DB"/>
    <w:p w:rsidR="007838DB" w:rsidRPr="00BD0020" w:rsidRDefault="007838DB" w:rsidP="00BD0020">
      <w:pPr>
        <w:numPr>
          <w:ilvl w:val="0"/>
          <w:numId w:val="99"/>
        </w:numPr>
        <w:suppressAutoHyphens/>
        <w:spacing w:after="0" w:line="315" w:lineRule="atLeast"/>
        <w:jc w:val="both"/>
        <w:textAlignment w:val="baseline"/>
        <w:rPr>
          <w:rFonts w:ascii="Times New Roman" w:hAnsi="Times New Roman" w:cs="Times New Roman"/>
          <w:color w:val="3C3C3C"/>
          <w:sz w:val="24"/>
          <w:szCs w:val="24"/>
          <w:shd w:val="clear" w:color="auto" w:fill="FFFFFF"/>
        </w:rPr>
      </w:pPr>
      <w:r w:rsidRPr="00BD0020">
        <w:rPr>
          <w:rFonts w:ascii="Times New Roman" w:hAnsi="Times New Roman" w:cs="Times New Roman"/>
          <w:color w:val="3C3C3C"/>
          <w:sz w:val="24"/>
          <w:szCs w:val="24"/>
          <w:shd w:val="clear" w:color="auto" w:fill="FFFFFF"/>
        </w:rPr>
        <w:t xml:space="preserve">Bootstrap provides easy to use and powerful mechanism for styling input controls to present different validation states. </w:t>
      </w:r>
    </w:p>
    <w:p w:rsidR="007838DB" w:rsidRPr="00BD0020" w:rsidRDefault="007838DB" w:rsidP="00BD0020">
      <w:pPr>
        <w:numPr>
          <w:ilvl w:val="0"/>
          <w:numId w:val="99"/>
        </w:numPr>
        <w:suppressAutoHyphens/>
        <w:spacing w:after="0" w:line="315" w:lineRule="atLeast"/>
        <w:jc w:val="both"/>
        <w:textAlignment w:val="baseline"/>
        <w:rPr>
          <w:rFonts w:ascii="Times New Roman" w:hAnsi="Times New Roman" w:cs="Times New Roman"/>
          <w:color w:val="3C3C3C"/>
          <w:sz w:val="24"/>
          <w:szCs w:val="24"/>
          <w:shd w:val="clear" w:color="auto" w:fill="FFFFFF"/>
        </w:rPr>
      </w:pPr>
      <w:r w:rsidRPr="00BD0020">
        <w:rPr>
          <w:rFonts w:ascii="Times New Roman" w:hAnsi="Times New Roman" w:cs="Times New Roman"/>
          <w:color w:val="3C3C3C"/>
          <w:sz w:val="24"/>
          <w:szCs w:val="24"/>
          <w:shd w:val="clear" w:color="auto" w:fill="FFFFFF"/>
        </w:rPr>
        <w:t>Bootstrap includes validation styles for error, warning, and success messages. To use, just add the appropriate class to the surrounding</w:t>
      </w:r>
      <w:r w:rsidRPr="00BD0020">
        <w:rPr>
          <w:rStyle w:val="apple-converted-space"/>
          <w:rFonts w:ascii="Times New Roman" w:hAnsi="Times New Roman" w:cs="Times New Roman"/>
          <w:color w:val="3C3C3C"/>
          <w:sz w:val="24"/>
          <w:szCs w:val="24"/>
          <w:shd w:val="clear" w:color="auto" w:fill="FFFFFF"/>
        </w:rPr>
        <w:t> </w:t>
      </w:r>
      <w:r w:rsidRPr="00BD0020">
        <w:rPr>
          <w:rStyle w:val="HTMLCode"/>
          <w:rFonts w:ascii="Times New Roman" w:eastAsiaTheme="minorEastAsia" w:hAnsi="Times New Roman" w:cs="Times New Roman"/>
          <w:b/>
          <w:color w:val="000000"/>
          <w:sz w:val="24"/>
          <w:szCs w:val="24"/>
          <w:u w:val="single"/>
          <w:shd w:val="clear" w:color="auto" w:fill="FFFFFF"/>
        </w:rPr>
        <w:t>.form-group.</w:t>
      </w:r>
    </w:p>
    <w:p w:rsidR="007838DB" w:rsidRPr="00BD0020" w:rsidRDefault="007838DB" w:rsidP="00BD0020">
      <w:pPr>
        <w:spacing w:line="315" w:lineRule="atLeast"/>
        <w:jc w:val="both"/>
        <w:textAlignment w:val="baseline"/>
        <w:rPr>
          <w:rFonts w:ascii="Times New Roman" w:hAnsi="Times New Roman" w:cs="Times New Roman"/>
          <w:color w:val="3C3C3C"/>
          <w:sz w:val="24"/>
          <w:szCs w:val="24"/>
          <w:shd w:val="clear" w:color="auto" w:fill="FFFFFF"/>
        </w:rPr>
      </w:pPr>
    </w:p>
    <w:p w:rsidR="007838DB" w:rsidRPr="00BD0020" w:rsidRDefault="007838DB" w:rsidP="00BD0020">
      <w:pPr>
        <w:numPr>
          <w:ilvl w:val="0"/>
          <w:numId w:val="99"/>
        </w:numPr>
        <w:suppressAutoHyphens/>
        <w:spacing w:after="0" w:line="315" w:lineRule="atLeast"/>
        <w:jc w:val="both"/>
        <w:textAlignment w:val="baseline"/>
        <w:rPr>
          <w:rFonts w:ascii="Times New Roman" w:hAnsi="Times New Roman" w:cs="Times New Roman"/>
          <w:color w:val="4A4A4A"/>
          <w:sz w:val="24"/>
          <w:szCs w:val="24"/>
          <w:shd w:val="clear" w:color="auto" w:fill="FFFFFF"/>
        </w:rPr>
      </w:pPr>
      <w:r w:rsidRPr="00BD0020">
        <w:rPr>
          <w:rFonts w:ascii="Times New Roman" w:hAnsi="Times New Roman" w:cs="Times New Roman"/>
          <w:color w:val="3C3C3C"/>
          <w:sz w:val="24"/>
          <w:szCs w:val="24"/>
          <w:shd w:val="clear" w:color="auto" w:fill="FFFFFF"/>
        </w:rPr>
        <w:t>You can also add optional feedback icons to your inputs using the class</w:t>
      </w:r>
      <w:r w:rsidRPr="00BD0020">
        <w:rPr>
          <w:rStyle w:val="apple-converted-space"/>
          <w:rFonts w:ascii="Times New Roman" w:hAnsi="Times New Roman" w:cs="Times New Roman"/>
          <w:color w:val="3C3C3C"/>
          <w:sz w:val="24"/>
          <w:szCs w:val="24"/>
          <w:shd w:val="clear" w:color="auto" w:fill="FFFFFF"/>
        </w:rPr>
        <w:t> </w:t>
      </w:r>
      <w:r w:rsidRPr="00BD0020">
        <w:rPr>
          <w:rStyle w:val="HTMLCode"/>
          <w:rFonts w:ascii="Times New Roman" w:eastAsiaTheme="minorEastAsia" w:hAnsi="Times New Roman" w:cs="Times New Roman"/>
          <w:color w:val="000000"/>
          <w:sz w:val="24"/>
          <w:szCs w:val="24"/>
          <w:shd w:val="clear" w:color="auto" w:fill="FFFFFF"/>
        </w:rPr>
        <w:t>.has-feedback</w:t>
      </w:r>
      <w:r w:rsidRPr="00BD0020">
        <w:rPr>
          <w:rStyle w:val="apple-converted-space"/>
          <w:rFonts w:ascii="Times New Roman" w:hAnsi="Times New Roman" w:cs="Times New Roman"/>
          <w:color w:val="3C3C3C"/>
          <w:sz w:val="24"/>
          <w:szCs w:val="24"/>
          <w:shd w:val="clear" w:color="auto" w:fill="FFFFFF"/>
        </w:rPr>
        <w:t> </w:t>
      </w:r>
      <w:r w:rsidRPr="00BD0020">
        <w:rPr>
          <w:rFonts w:ascii="Times New Roman" w:hAnsi="Times New Roman" w:cs="Times New Roman"/>
          <w:color w:val="3C3C3C"/>
          <w:sz w:val="24"/>
          <w:szCs w:val="24"/>
          <w:shd w:val="clear" w:color="auto" w:fill="FFFFFF"/>
        </w:rPr>
        <w:t>on</w:t>
      </w:r>
      <w:r w:rsidRPr="00BD0020">
        <w:rPr>
          <w:rStyle w:val="HTMLCode"/>
          <w:rFonts w:ascii="Times New Roman" w:eastAsiaTheme="minorEastAsia" w:hAnsi="Times New Roman" w:cs="Times New Roman"/>
          <w:color w:val="000000"/>
          <w:sz w:val="24"/>
          <w:szCs w:val="24"/>
          <w:shd w:val="clear" w:color="auto" w:fill="FFFFFF"/>
        </w:rPr>
        <w:t>.form-group</w:t>
      </w:r>
      <w:r w:rsidRPr="00BD0020">
        <w:rPr>
          <w:rStyle w:val="apple-converted-space"/>
          <w:rFonts w:ascii="Times New Roman" w:hAnsi="Times New Roman" w:cs="Times New Roman"/>
          <w:color w:val="3C3C3C"/>
          <w:sz w:val="24"/>
          <w:szCs w:val="24"/>
          <w:shd w:val="clear" w:color="auto" w:fill="FFFFFF"/>
        </w:rPr>
        <w:t> </w:t>
      </w:r>
      <w:r w:rsidRPr="00BD0020">
        <w:rPr>
          <w:rFonts w:ascii="Times New Roman" w:hAnsi="Times New Roman" w:cs="Times New Roman"/>
          <w:color w:val="3C3C3C"/>
          <w:sz w:val="24"/>
          <w:szCs w:val="24"/>
          <w:shd w:val="clear" w:color="auto" w:fill="FFFFFF"/>
        </w:rPr>
        <w:t>and the right glyphicon</w:t>
      </w:r>
    </w:p>
    <w:p w:rsidR="007838DB" w:rsidRDefault="007838DB" w:rsidP="007838DB">
      <w:pPr>
        <w:rPr>
          <w:rFonts w:ascii="Helvetica" w:hAnsi="Helvetica" w:cs="Helvetica"/>
          <w:color w:val="4A4A4A"/>
          <w:shd w:val="clear" w:color="auto" w:fill="FFFFFF"/>
        </w:rPr>
      </w:pPr>
    </w:p>
    <w:p w:rsidR="007838DB" w:rsidRPr="008224CB" w:rsidRDefault="007838DB" w:rsidP="008224CB">
      <w:pPr>
        <w:pStyle w:val="Heading2"/>
        <w:jc w:val="center"/>
        <w:rPr>
          <w:color w:val="4A4A4A"/>
          <w:shd w:val="clear" w:color="auto" w:fill="FFFFFF"/>
        </w:rPr>
      </w:pPr>
      <w:r w:rsidRPr="008224CB">
        <w:rPr>
          <w:sz w:val="40"/>
        </w:rPr>
        <w:t>8.</w:t>
      </w:r>
      <w:r w:rsidR="00A47B4E">
        <w:rPr>
          <w:sz w:val="40"/>
        </w:rPr>
        <w:t xml:space="preserve"> </w:t>
      </w:r>
      <w:r w:rsidRPr="008224CB">
        <w:rPr>
          <w:sz w:val="40"/>
        </w:rPr>
        <w:t>BOOTSTRAP INPUT GROUPS</w:t>
      </w:r>
    </w:p>
    <w:p w:rsidR="007838DB" w:rsidRPr="0053533E" w:rsidRDefault="007838DB" w:rsidP="0053533E">
      <w:pPr>
        <w:pStyle w:val="NormalWeb"/>
        <w:shd w:val="clear" w:color="auto" w:fill="FFFFFF"/>
        <w:spacing w:before="0" w:after="0" w:line="315" w:lineRule="atLeast"/>
        <w:jc w:val="both"/>
        <w:textAlignment w:val="baseline"/>
        <w:rPr>
          <w:color w:val="3C3C3C"/>
        </w:rPr>
      </w:pPr>
      <w:r w:rsidRPr="0053533E">
        <w:rPr>
          <w:color w:val="3C3C3C"/>
        </w:rPr>
        <w:t>Bootstrap input group component is very flexible and powerful component for creating the interactive form controls, however it is</w:t>
      </w:r>
      <w:r w:rsidR="008224CB" w:rsidRPr="0053533E">
        <w:rPr>
          <w:color w:val="3C3C3C"/>
        </w:rPr>
        <w:t xml:space="preserve"> limited to textual input only.</w:t>
      </w:r>
    </w:p>
    <w:p w:rsidR="007838DB" w:rsidRPr="0053533E" w:rsidRDefault="007838DB" w:rsidP="0053533E">
      <w:pPr>
        <w:pStyle w:val="space"/>
        <w:shd w:val="clear" w:color="auto" w:fill="FFFFFF"/>
        <w:spacing w:before="0" w:after="0" w:line="315" w:lineRule="atLeast"/>
        <w:jc w:val="both"/>
        <w:textAlignment w:val="baseline"/>
        <w:rPr>
          <w:color w:val="3C3C3C"/>
        </w:rPr>
      </w:pPr>
      <w:r w:rsidRPr="0053533E">
        <w:rPr>
          <w:color w:val="3C3C3C"/>
        </w:rPr>
        <w:lastRenderedPageBreak/>
        <w:t>In the following sections you'll see how to extend the text based</w:t>
      </w:r>
      <w:r w:rsidRPr="0053533E">
        <w:rPr>
          <w:rStyle w:val="apple-converted-space"/>
          <w:color w:val="3C3C3C"/>
        </w:rPr>
        <w:t> </w:t>
      </w:r>
      <w:hyperlink r:id="rId99" w:history="1">
        <w:r w:rsidRPr="0053533E">
          <w:rPr>
            <w:rStyle w:val="Hyperlink"/>
            <w:color w:val="4D85A4"/>
          </w:rPr>
          <w:t>&lt;input&gt;</w:t>
        </w:r>
      </w:hyperlink>
      <w:r w:rsidRPr="0053533E">
        <w:rPr>
          <w:rStyle w:val="apple-converted-space"/>
          <w:color w:val="3C3C3C"/>
        </w:rPr>
        <w:t> </w:t>
      </w:r>
      <w:r w:rsidRPr="0053533E">
        <w:rPr>
          <w:color w:val="3C3C3C"/>
        </w:rPr>
        <w:t>by adding the text or buttons before, after, or on both sides of it to make your form more attractive.</w:t>
      </w:r>
    </w:p>
    <w:p w:rsidR="008224CB" w:rsidRDefault="008224CB" w:rsidP="007838DB">
      <w:pPr>
        <w:pStyle w:val="space"/>
        <w:shd w:val="clear" w:color="auto" w:fill="FFFFFF"/>
        <w:spacing w:before="0" w:after="0" w:line="315" w:lineRule="atLeast"/>
        <w:textAlignment w:val="baseline"/>
        <w:rPr>
          <w:rFonts w:ascii="Trebuchet MS" w:hAnsi="Trebuchet MS" w:cs="Trebuchet MS"/>
          <w:color w:val="000000"/>
          <w:sz w:val="32"/>
          <w:szCs w:val="32"/>
          <w:u w:val="single"/>
        </w:rPr>
      </w:pPr>
    </w:p>
    <w:p w:rsidR="007838DB" w:rsidRPr="001D13B7"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53533E">
        <w:rPr>
          <w:color w:val="000000"/>
          <w:sz w:val="28"/>
          <w:szCs w:val="28"/>
          <w:u w:val="single"/>
        </w:rPr>
        <w:t>Creating Prepended and Appended Inputs</w:t>
      </w:r>
    </w:p>
    <w:p w:rsidR="001D13B7" w:rsidRPr="001D13B7" w:rsidRDefault="001D13B7"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p>
    <w:p w:rsidR="007838DB" w:rsidRDefault="007838DB" w:rsidP="007838DB">
      <w:r>
        <w:rPr>
          <w:rFonts w:ascii="Verdana" w:hAnsi="Verdana" w:cs="Verdana"/>
          <w:color w:val="3C3C3C"/>
          <w:sz w:val="20"/>
          <w:szCs w:val="20"/>
          <w:shd w:val="clear" w:color="auto" w:fill="FFFFFF"/>
        </w:rPr>
        <w:t>You can add text and icons or buttons before or after any text-based input. To prepend or append text and icons to an input:</w:t>
      </w:r>
    </w:p>
    <w:p w:rsidR="007838DB" w:rsidRDefault="007838DB" w:rsidP="008E17D2">
      <w:pPr>
        <w:numPr>
          <w:ilvl w:val="0"/>
          <w:numId w:val="106"/>
        </w:numPr>
        <w:suppressAutoHyphens/>
        <w:spacing w:after="0" w:line="240" w:lineRule="auto"/>
      </w:pPr>
      <w:r>
        <w:t>Wrap the text or icon within a &lt;span&gt; element having the class .</w:t>
      </w:r>
      <w:r w:rsidRPr="00B41376">
        <w:rPr>
          <w:b/>
        </w:rPr>
        <w:t>input-group-addon</w:t>
      </w:r>
      <w:r>
        <w:t xml:space="preserve"> and place it before or after the &lt;input&gt; element.</w:t>
      </w:r>
    </w:p>
    <w:p w:rsidR="00A20BD6" w:rsidRDefault="00A20BD6" w:rsidP="00A20BD6">
      <w:pPr>
        <w:suppressAutoHyphens/>
        <w:spacing w:after="0" w:line="240" w:lineRule="auto"/>
        <w:ind w:left="720"/>
      </w:pPr>
    </w:p>
    <w:p w:rsidR="007838DB" w:rsidRPr="00A20BD6" w:rsidRDefault="007838DB" w:rsidP="008E17D2">
      <w:pPr>
        <w:numPr>
          <w:ilvl w:val="0"/>
          <w:numId w:val="106"/>
        </w:numPr>
        <w:suppressAutoHyphens/>
        <w:spacing w:after="0" w:line="240" w:lineRule="auto"/>
        <w:rPr>
          <w:rFonts w:ascii="Helvetica" w:hAnsi="Helvetica" w:cs="Helvetica"/>
          <w:color w:val="4A4A4A"/>
          <w:shd w:val="clear" w:color="auto" w:fill="FFFFFF"/>
        </w:rPr>
      </w:pPr>
      <w:r>
        <w:t>Wrap both the &lt;span&gt; and text-based &lt;input&gt; element within a &lt;div&gt; element and apply the class .</w:t>
      </w:r>
      <w:r w:rsidRPr="00B41376">
        <w:rPr>
          <w:b/>
        </w:rPr>
        <w:t>input-group</w:t>
      </w:r>
      <w:r>
        <w:t xml:space="preserve"> on it.</w:t>
      </w:r>
    </w:p>
    <w:p w:rsidR="00A20BD6" w:rsidRPr="008E17D2" w:rsidRDefault="00A20BD6" w:rsidP="00A20BD6">
      <w:pPr>
        <w:suppressAutoHyphens/>
        <w:spacing w:after="0" w:line="240" w:lineRule="auto"/>
        <w:rPr>
          <w:rFonts w:ascii="Helvetica" w:hAnsi="Helvetica" w:cs="Helvetica"/>
          <w:color w:val="4A4A4A"/>
          <w:shd w:val="clear" w:color="auto" w:fill="FFFFFF"/>
        </w:rPr>
      </w:pPr>
    </w:p>
    <w:p w:rsidR="007838DB" w:rsidRDefault="007838DB" w:rsidP="008E17D2">
      <w:pPr>
        <w:numPr>
          <w:ilvl w:val="0"/>
          <w:numId w:val="106"/>
        </w:numPr>
        <w:suppressAutoHyphens/>
        <w:spacing w:after="0" w:line="240" w:lineRule="auto"/>
        <w:jc w:val="both"/>
      </w:pPr>
      <w:r>
        <w:rPr>
          <w:rStyle w:val="Emphasis"/>
          <w:b/>
          <w:i w:val="0"/>
        </w:rPr>
        <w:t>Note:</w:t>
      </w:r>
      <w:r>
        <w:rPr>
          <w:rStyle w:val="Emphasis"/>
          <w:i w:val="0"/>
        </w:rPr>
        <w:t xml:space="preserve"> Bootstrap's prepending or appending feature is only available to text-based inputs. It does not support &lt;select&gt; or &lt;textarea&gt; elements.</w:t>
      </w:r>
    </w:p>
    <w:p w:rsidR="007838DB" w:rsidRDefault="007838DB" w:rsidP="007838DB">
      <w:pPr>
        <w:jc w:val="both"/>
      </w:pPr>
    </w:p>
    <w:p w:rsidR="007838DB" w:rsidRDefault="007838DB" w:rsidP="007838DB">
      <w:pPr>
        <w:jc w:val="both"/>
        <w:rPr>
          <w:iCs/>
        </w:rPr>
      </w:pPr>
      <w:r>
        <w:rPr>
          <w:iCs/>
          <w:noProof/>
        </w:rPr>
        <w:drawing>
          <wp:inline distT="0" distB="0" distL="0" distR="0">
            <wp:extent cx="6248400" cy="381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258814" cy="381635"/>
                    </a:xfrm>
                    <a:prstGeom prst="rect">
                      <a:avLst/>
                    </a:prstGeom>
                    <a:solidFill>
                      <a:srgbClr val="FFFFFF"/>
                    </a:solidFill>
                    <a:ln>
                      <a:noFill/>
                    </a:ln>
                  </pic:spPr>
                </pic:pic>
              </a:graphicData>
            </a:graphic>
          </wp:inline>
        </w:drawing>
      </w:r>
    </w:p>
    <w:p w:rsidR="007838DB" w:rsidRDefault="007838DB" w:rsidP="007838DB">
      <w:pPr>
        <w:jc w:val="both"/>
        <w:rPr>
          <w:iCs/>
        </w:rPr>
      </w:pPr>
    </w:p>
    <w:p w:rsidR="007838DB" w:rsidRPr="00F52F7A" w:rsidRDefault="007838DB" w:rsidP="00F52F7A">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shd w:val="clear" w:color="auto" w:fill="FFFFFF"/>
        </w:rPr>
      </w:pPr>
      <w:r w:rsidRPr="00F52F7A">
        <w:rPr>
          <w:color w:val="000000"/>
          <w:sz w:val="28"/>
          <w:szCs w:val="28"/>
          <w:u w:val="single"/>
        </w:rPr>
        <w:t>Checkboxes and Radio Buttons Addons</w:t>
      </w:r>
      <w:r w:rsidR="001F6B6E" w:rsidRPr="00F52F7A">
        <w:rPr>
          <w:color w:val="000000"/>
          <w:sz w:val="28"/>
          <w:szCs w:val="28"/>
          <w:u w:val="single"/>
        </w:rPr>
        <w:t xml:space="preserve"> </w:t>
      </w:r>
    </w:p>
    <w:p w:rsidR="001F6B6E" w:rsidRPr="001F6B6E" w:rsidRDefault="001F6B6E" w:rsidP="001F6B6E">
      <w:pPr>
        <w:pStyle w:val="Heading2"/>
        <w:keepNext/>
        <w:numPr>
          <w:ilvl w:val="1"/>
          <w:numId w:val="87"/>
        </w:numPr>
        <w:shd w:val="clear" w:color="auto" w:fill="FFFFFF"/>
        <w:suppressAutoHyphens/>
        <w:spacing w:before="0" w:beforeAutospacing="0" w:after="0" w:afterAutospacing="0" w:line="264" w:lineRule="atLeast"/>
        <w:textAlignment w:val="baseline"/>
        <w:rPr>
          <w:rFonts w:ascii="Verdana" w:hAnsi="Verdana" w:cs="Verdana"/>
          <w:color w:val="3C3C3C"/>
          <w:sz w:val="20"/>
          <w:szCs w:val="20"/>
          <w:shd w:val="clear" w:color="auto" w:fill="FFFFFF"/>
        </w:rPr>
      </w:pPr>
    </w:p>
    <w:p w:rsidR="007838DB" w:rsidRPr="00842AB2" w:rsidRDefault="007838DB" w:rsidP="00842AB2">
      <w:pPr>
        <w:jc w:val="both"/>
        <w:rPr>
          <w:rFonts w:ascii="Times New Roman" w:hAnsi="Times New Roman" w:cs="Times New Roman"/>
          <w:sz w:val="24"/>
          <w:szCs w:val="24"/>
        </w:rPr>
      </w:pPr>
      <w:r w:rsidRPr="00842AB2">
        <w:rPr>
          <w:rFonts w:ascii="Times New Roman" w:hAnsi="Times New Roman" w:cs="Times New Roman"/>
          <w:color w:val="3C3C3C"/>
          <w:sz w:val="24"/>
          <w:szCs w:val="24"/>
          <w:shd w:val="clear" w:color="auto" w:fill="FFFFFF"/>
        </w:rPr>
        <w:t>Similarly, you can place checkbox or radio button within input group's addon instead of text.</w:t>
      </w:r>
    </w:p>
    <w:p w:rsidR="007838DB" w:rsidRDefault="007838DB" w:rsidP="007838DB">
      <w:pPr>
        <w:jc w:val="both"/>
        <w:rPr>
          <w:iCs/>
        </w:rPr>
      </w:pPr>
      <w:r>
        <w:rPr>
          <w:rFonts w:ascii="Verdana" w:hAnsi="Verdana" w:cs="Verdana"/>
          <w:noProof/>
          <w:color w:val="3C3C3C"/>
          <w:sz w:val="20"/>
          <w:szCs w:val="20"/>
          <w:shd w:val="clear" w:color="auto" w:fill="FFFFFF"/>
        </w:rPr>
        <w:drawing>
          <wp:inline distT="0" distB="0" distL="0" distR="0" wp14:anchorId="273B5DAF" wp14:editId="2B85CC4E">
            <wp:extent cx="6599555" cy="3816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599555" cy="381635"/>
                    </a:xfrm>
                    <a:prstGeom prst="rect">
                      <a:avLst/>
                    </a:prstGeom>
                    <a:solidFill>
                      <a:srgbClr val="FFFFFF"/>
                    </a:solidFill>
                    <a:ln>
                      <a:noFill/>
                    </a:ln>
                  </pic:spPr>
                </pic:pic>
              </a:graphicData>
            </a:graphic>
          </wp:inline>
        </w:drawing>
      </w:r>
    </w:p>
    <w:p w:rsidR="007838DB" w:rsidRDefault="007838DB" w:rsidP="007838DB">
      <w:pPr>
        <w:jc w:val="both"/>
        <w:rPr>
          <w:iCs/>
        </w:rPr>
      </w:pPr>
    </w:p>
    <w:p w:rsidR="007838DB" w:rsidRPr="00F52F7A" w:rsidRDefault="007838DB" w:rsidP="00F52F7A">
      <w:pPr>
        <w:pStyle w:val="Heading2"/>
        <w:keepNext/>
        <w:numPr>
          <w:ilvl w:val="1"/>
          <w:numId w:val="87"/>
        </w:numPr>
        <w:shd w:val="clear" w:color="auto" w:fill="FFFFFF"/>
        <w:suppressAutoHyphens/>
        <w:spacing w:before="0" w:beforeAutospacing="0" w:after="0" w:afterAutospacing="0" w:line="264" w:lineRule="atLeast"/>
        <w:jc w:val="both"/>
        <w:textAlignment w:val="baseline"/>
        <w:rPr>
          <w:sz w:val="28"/>
          <w:szCs w:val="28"/>
        </w:rPr>
      </w:pPr>
      <w:r w:rsidRPr="00F52F7A">
        <w:rPr>
          <w:color w:val="000000"/>
          <w:sz w:val="28"/>
          <w:szCs w:val="28"/>
          <w:u w:val="single"/>
        </w:rPr>
        <w:t>Buttons Addons for Text Inputs</w:t>
      </w:r>
    </w:p>
    <w:p w:rsidR="001F6B6E" w:rsidRDefault="001F6B6E" w:rsidP="007838DB">
      <w:pPr>
        <w:pStyle w:val="Heading2"/>
        <w:keepNext/>
        <w:numPr>
          <w:ilvl w:val="1"/>
          <w:numId w:val="87"/>
        </w:numPr>
        <w:shd w:val="clear" w:color="auto" w:fill="FFFFFF"/>
        <w:suppressAutoHyphens/>
        <w:spacing w:before="0" w:beforeAutospacing="0" w:after="0" w:afterAutospacing="0" w:line="264" w:lineRule="atLeast"/>
        <w:textAlignment w:val="baseline"/>
      </w:pPr>
    </w:p>
    <w:p w:rsidR="007838DB" w:rsidRPr="00842AB2" w:rsidRDefault="007838DB" w:rsidP="00842AB2">
      <w:pPr>
        <w:jc w:val="both"/>
        <w:rPr>
          <w:rFonts w:ascii="Times New Roman" w:hAnsi="Times New Roman" w:cs="Times New Roman"/>
          <w:color w:val="3C3C3C"/>
          <w:sz w:val="24"/>
          <w:szCs w:val="24"/>
          <w:shd w:val="clear" w:color="auto" w:fill="FFFFFF"/>
        </w:rPr>
      </w:pPr>
      <w:r w:rsidRPr="00842AB2">
        <w:rPr>
          <w:rFonts w:ascii="Times New Roman" w:hAnsi="Times New Roman" w:cs="Times New Roman"/>
          <w:color w:val="3C3C3C"/>
          <w:sz w:val="24"/>
          <w:szCs w:val="24"/>
          <w:shd w:val="clear" w:color="auto" w:fill="FFFFFF"/>
        </w:rPr>
        <w:t>You can also prepend or append buttons instead of text. Wrap buttons within the</w:t>
      </w:r>
      <w:r w:rsidRPr="00842AB2">
        <w:rPr>
          <w:rStyle w:val="apple-converted-space"/>
          <w:rFonts w:ascii="Times New Roman" w:hAnsi="Times New Roman" w:cs="Times New Roman"/>
          <w:color w:val="3C3C3C"/>
          <w:sz w:val="24"/>
          <w:szCs w:val="24"/>
          <w:shd w:val="clear" w:color="auto" w:fill="FFFFFF"/>
        </w:rPr>
        <w:t> </w:t>
      </w:r>
      <w:r w:rsidRPr="00842AB2">
        <w:rPr>
          <w:rStyle w:val="HTMLCode"/>
          <w:rFonts w:ascii="Times New Roman" w:eastAsiaTheme="minorEastAsia" w:hAnsi="Times New Roman" w:cs="Times New Roman"/>
          <w:color w:val="000000"/>
          <w:sz w:val="24"/>
          <w:szCs w:val="24"/>
          <w:shd w:val="clear" w:color="auto" w:fill="FFFFFF"/>
        </w:rPr>
        <w:t>&lt;span&gt;</w:t>
      </w:r>
      <w:r w:rsidRPr="00842AB2">
        <w:rPr>
          <w:rFonts w:ascii="Times New Roman" w:hAnsi="Times New Roman" w:cs="Times New Roman"/>
          <w:color w:val="3C3C3C"/>
          <w:sz w:val="24"/>
          <w:szCs w:val="24"/>
          <w:shd w:val="clear" w:color="auto" w:fill="FFFFFF"/>
        </w:rPr>
        <w:t>element and apply the class</w:t>
      </w:r>
      <w:r w:rsidRPr="00842AB2">
        <w:rPr>
          <w:rStyle w:val="apple-converted-space"/>
          <w:rFonts w:ascii="Times New Roman" w:hAnsi="Times New Roman" w:cs="Times New Roman"/>
          <w:color w:val="3C3C3C"/>
          <w:sz w:val="24"/>
          <w:szCs w:val="24"/>
          <w:shd w:val="clear" w:color="auto" w:fill="FFFFFF"/>
        </w:rPr>
        <w:t> </w:t>
      </w:r>
      <w:r w:rsidRPr="00842AB2">
        <w:rPr>
          <w:rStyle w:val="HTMLCode"/>
          <w:rFonts w:ascii="Times New Roman" w:eastAsiaTheme="minorEastAsia" w:hAnsi="Times New Roman" w:cs="Times New Roman"/>
          <w:b/>
          <w:color w:val="000000"/>
          <w:sz w:val="24"/>
          <w:szCs w:val="24"/>
          <w:u w:val="single"/>
          <w:shd w:val="clear" w:color="auto" w:fill="FFFFFF"/>
        </w:rPr>
        <w:t>.input-group-btn</w:t>
      </w:r>
      <w:r w:rsidRPr="00842AB2">
        <w:rPr>
          <w:rFonts w:ascii="Times New Roman" w:hAnsi="Times New Roman" w:cs="Times New Roman"/>
          <w:color w:val="3C3C3C"/>
          <w:sz w:val="24"/>
          <w:szCs w:val="24"/>
          <w:shd w:val="clear" w:color="auto" w:fill="FFFFFF"/>
        </w:rPr>
        <w:t>, instead of</w:t>
      </w:r>
      <w:r w:rsidRPr="00842AB2">
        <w:rPr>
          <w:rStyle w:val="apple-converted-space"/>
          <w:rFonts w:ascii="Times New Roman" w:hAnsi="Times New Roman" w:cs="Times New Roman"/>
          <w:color w:val="3C3C3C"/>
          <w:sz w:val="24"/>
          <w:szCs w:val="24"/>
          <w:shd w:val="clear" w:color="auto" w:fill="FFFFFF"/>
        </w:rPr>
        <w:t> </w:t>
      </w:r>
      <w:r w:rsidRPr="00842AB2">
        <w:rPr>
          <w:rStyle w:val="HTMLCode"/>
          <w:rFonts w:ascii="Times New Roman" w:eastAsiaTheme="minorEastAsia" w:hAnsi="Times New Roman" w:cs="Times New Roman"/>
          <w:color w:val="000000"/>
          <w:sz w:val="24"/>
          <w:szCs w:val="24"/>
          <w:shd w:val="clear" w:color="auto" w:fill="FFFFFF"/>
        </w:rPr>
        <w:t>.</w:t>
      </w:r>
      <w:r w:rsidRPr="00842AB2">
        <w:rPr>
          <w:rStyle w:val="HTMLCode"/>
          <w:rFonts w:ascii="Times New Roman" w:eastAsiaTheme="minorEastAsia" w:hAnsi="Times New Roman" w:cs="Times New Roman"/>
          <w:b/>
          <w:color w:val="000000"/>
          <w:sz w:val="24"/>
          <w:szCs w:val="24"/>
          <w:u w:val="single"/>
          <w:shd w:val="clear" w:color="auto" w:fill="FFFFFF"/>
        </w:rPr>
        <w:t>input-group-addon</w:t>
      </w:r>
      <w:r w:rsidR="001F6B6E" w:rsidRPr="00842AB2">
        <w:rPr>
          <w:rFonts w:ascii="Times New Roman" w:hAnsi="Times New Roman" w:cs="Times New Roman"/>
          <w:color w:val="3C3C3C"/>
          <w:sz w:val="24"/>
          <w:szCs w:val="24"/>
          <w:shd w:val="clear" w:color="auto" w:fill="FFFFFF"/>
        </w:rPr>
        <w:t>.</w:t>
      </w:r>
    </w:p>
    <w:p w:rsidR="007838DB" w:rsidRDefault="007838DB" w:rsidP="007838DB">
      <w:pPr>
        <w:jc w:val="both"/>
        <w:rPr>
          <w:iCs/>
        </w:rPr>
      </w:pPr>
      <w:r>
        <w:rPr>
          <w:rFonts w:ascii="Verdana" w:hAnsi="Verdana" w:cs="Verdana"/>
          <w:noProof/>
          <w:color w:val="3C3C3C"/>
          <w:sz w:val="20"/>
          <w:szCs w:val="20"/>
          <w:shd w:val="clear" w:color="auto" w:fill="FFFFFF"/>
        </w:rPr>
        <w:drawing>
          <wp:inline distT="0" distB="0" distL="0" distR="0" wp14:anchorId="7CD1D19B" wp14:editId="18630F9D">
            <wp:extent cx="6248400" cy="381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258814" cy="381635"/>
                    </a:xfrm>
                    <a:prstGeom prst="rect">
                      <a:avLst/>
                    </a:prstGeom>
                    <a:solidFill>
                      <a:srgbClr val="FFFFFF"/>
                    </a:solidFill>
                    <a:ln>
                      <a:noFill/>
                    </a:ln>
                  </pic:spPr>
                </pic:pic>
              </a:graphicData>
            </a:graphic>
          </wp:inline>
        </w:drawing>
      </w:r>
    </w:p>
    <w:p w:rsidR="007838DB" w:rsidRPr="00075860"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075860">
        <w:rPr>
          <w:color w:val="000000"/>
          <w:sz w:val="28"/>
          <w:szCs w:val="28"/>
          <w:u w:val="single"/>
        </w:rPr>
        <w:t>Adding Button Dropdowns to Text Inputs</w:t>
      </w:r>
    </w:p>
    <w:p w:rsidR="00954452" w:rsidRDefault="00954452" w:rsidP="007838DB">
      <w:pPr>
        <w:pStyle w:val="Heading2"/>
        <w:keepNext/>
        <w:numPr>
          <w:ilvl w:val="1"/>
          <w:numId w:val="87"/>
        </w:numPr>
        <w:shd w:val="clear" w:color="auto" w:fill="FFFFFF"/>
        <w:suppressAutoHyphens/>
        <w:spacing w:before="0" w:beforeAutospacing="0" w:after="0" w:afterAutospacing="0" w:line="264" w:lineRule="atLeast"/>
        <w:textAlignment w:val="baseline"/>
      </w:pPr>
    </w:p>
    <w:p w:rsidR="007838DB" w:rsidRPr="00842AB2" w:rsidRDefault="007838DB" w:rsidP="00842AB2">
      <w:pPr>
        <w:jc w:val="both"/>
        <w:rPr>
          <w:rFonts w:ascii="Times New Roman" w:hAnsi="Times New Roman" w:cs="Times New Roman"/>
          <w:color w:val="3C3C3C"/>
          <w:sz w:val="24"/>
          <w:szCs w:val="24"/>
          <w:shd w:val="clear" w:color="auto" w:fill="FFFFFF"/>
        </w:rPr>
      </w:pPr>
      <w:r w:rsidRPr="00842AB2">
        <w:rPr>
          <w:rFonts w:ascii="Times New Roman" w:hAnsi="Times New Roman" w:cs="Times New Roman"/>
          <w:color w:val="3C3C3C"/>
          <w:sz w:val="24"/>
          <w:szCs w:val="24"/>
          <w:shd w:val="clear" w:color="auto" w:fill="FFFFFF"/>
        </w:rPr>
        <w:t>You can also create dropdown buttons if you want to do mor</w:t>
      </w:r>
      <w:r w:rsidR="00954452" w:rsidRPr="00842AB2">
        <w:rPr>
          <w:rFonts w:ascii="Times New Roman" w:hAnsi="Times New Roman" w:cs="Times New Roman"/>
          <w:color w:val="3C3C3C"/>
          <w:sz w:val="24"/>
          <w:szCs w:val="24"/>
          <w:shd w:val="clear" w:color="auto" w:fill="FFFFFF"/>
        </w:rPr>
        <w:t>e than one action from a button</w:t>
      </w:r>
    </w:p>
    <w:p w:rsidR="007838DB" w:rsidRDefault="007838DB" w:rsidP="007838DB">
      <w:pPr>
        <w:rPr>
          <w:rFonts w:ascii="Verdana" w:hAnsi="Verdana" w:cs="Verdana"/>
          <w:color w:val="3C3C3C"/>
          <w:sz w:val="20"/>
          <w:szCs w:val="20"/>
          <w:shd w:val="clear" w:color="auto" w:fill="FFFFFF"/>
        </w:rPr>
      </w:pPr>
      <w:r>
        <w:rPr>
          <w:rFonts w:ascii="Verdana" w:hAnsi="Verdana" w:cs="Verdana"/>
          <w:noProof/>
          <w:color w:val="3C3C3C"/>
          <w:sz w:val="20"/>
          <w:szCs w:val="20"/>
          <w:shd w:val="clear" w:color="auto" w:fill="FFFFFF"/>
        </w:rPr>
        <w:lastRenderedPageBreak/>
        <w:drawing>
          <wp:inline distT="0" distB="0" distL="0" distR="0" wp14:anchorId="542B3ADE" wp14:editId="197E42C6">
            <wp:extent cx="6257925" cy="3238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294736" cy="325755"/>
                    </a:xfrm>
                    <a:prstGeom prst="rect">
                      <a:avLst/>
                    </a:prstGeom>
                    <a:solidFill>
                      <a:srgbClr val="FFFFFF"/>
                    </a:solidFill>
                    <a:ln>
                      <a:noFill/>
                    </a:ln>
                  </pic:spPr>
                </pic:pic>
              </a:graphicData>
            </a:graphic>
          </wp:inline>
        </w:drawing>
      </w:r>
    </w:p>
    <w:p w:rsidR="007838DB" w:rsidRDefault="007838DB" w:rsidP="007838DB">
      <w:pPr>
        <w:rPr>
          <w:rFonts w:ascii="Verdana" w:hAnsi="Verdana" w:cs="Verdana"/>
          <w:color w:val="3C3C3C"/>
          <w:sz w:val="20"/>
          <w:szCs w:val="20"/>
          <w:shd w:val="clear" w:color="auto" w:fill="FFFFFF"/>
        </w:rPr>
      </w:pPr>
    </w:p>
    <w:p w:rsidR="007838DB" w:rsidRPr="00075860"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color w:val="3C3C3C"/>
          <w:sz w:val="28"/>
          <w:szCs w:val="28"/>
          <w:shd w:val="clear" w:color="auto" w:fill="FFFFFF"/>
        </w:rPr>
      </w:pPr>
      <w:r w:rsidRPr="00075860">
        <w:rPr>
          <w:color w:val="000000"/>
          <w:sz w:val="28"/>
          <w:szCs w:val="28"/>
          <w:u w:val="single"/>
        </w:rPr>
        <w:t>Adding Segmented Dropdown Button Groups</w:t>
      </w:r>
    </w:p>
    <w:p w:rsidR="00954452" w:rsidRDefault="00954452" w:rsidP="007838DB">
      <w:pPr>
        <w:pStyle w:val="Heading2"/>
        <w:keepNext/>
        <w:numPr>
          <w:ilvl w:val="1"/>
          <w:numId w:val="87"/>
        </w:numPr>
        <w:shd w:val="clear" w:color="auto" w:fill="FFFFFF"/>
        <w:suppressAutoHyphens/>
        <w:spacing w:before="0" w:beforeAutospacing="0" w:after="0" w:afterAutospacing="0" w:line="264" w:lineRule="atLeast"/>
        <w:textAlignment w:val="baseline"/>
        <w:rPr>
          <w:rFonts w:ascii="Verdana" w:hAnsi="Verdana" w:cs="Verdana"/>
          <w:color w:val="3C3C3C"/>
          <w:sz w:val="20"/>
          <w:szCs w:val="20"/>
          <w:shd w:val="clear" w:color="auto" w:fill="FFFFFF"/>
        </w:rPr>
      </w:pPr>
    </w:p>
    <w:p w:rsidR="007838DB" w:rsidRPr="00842AB2" w:rsidRDefault="007838DB" w:rsidP="00842AB2">
      <w:pPr>
        <w:jc w:val="both"/>
        <w:rPr>
          <w:rFonts w:ascii="Times New Roman" w:hAnsi="Times New Roman" w:cs="Times New Roman"/>
          <w:color w:val="3C3C3C"/>
          <w:sz w:val="24"/>
          <w:szCs w:val="24"/>
          <w:shd w:val="clear" w:color="auto" w:fill="FFFFFF"/>
        </w:rPr>
      </w:pPr>
      <w:r w:rsidRPr="00842AB2">
        <w:rPr>
          <w:rFonts w:ascii="Times New Roman" w:hAnsi="Times New Roman" w:cs="Times New Roman"/>
          <w:color w:val="3C3C3C"/>
          <w:sz w:val="24"/>
          <w:szCs w:val="24"/>
          <w:shd w:val="clear" w:color="auto" w:fill="FFFFFF"/>
        </w:rPr>
        <w:t>Similarly, you can define the segmented dropdown button group where dropdown button is pl</w:t>
      </w:r>
      <w:r w:rsidR="00954452" w:rsidRPr="00842AB2">
        <w:rPr>
          <w:rFonts w:ascii="Times New Roman" w:hAnsi="Times New Roman" w:cs="Times New Roman"/>
          <w:color w:val="3C3C3C"/>
          <w:sz w:val="24"/>
          <w:szCs w:val="24"/>
          <w:shd w:val="clear" w:color="auto" w:fill="FFFFFF"/>
        </w:rPr>
        <w:t>aced besides the other buttons.</w:t>
      </w:r>
    </w:p>
    <w:p w:rsidR="007838DB" w:rsidRDefault="007838DB" w:rsidP="007838DB">
      <w:pPr>
        <w:rPr>
          <w:rFonts w:ascii="Trebuchet MS" w:hAnsi="Trebuchet MS" w:cs="Trebuchet MS"/>
          <w:color w:val="000000"/>
          <w:sz w:val="32"/>
          <w:szCs w:val="32"/>
          <w:u w:val="single"/>
        </w:rPr>
      </w:pPr>
      <w:r>
        <w:rPr>
          <w:rFonts w:ascii="Verdana" w:hAnsi="Verdana" w:cs="Verdana"/>
          <w:noProof/>
          <w:color w:val="3C3C3C"/>
          <w:sz w:val="20"/>
          <w:szCs w:val="20"/>
          <w:shd w:val="clear" w:color="auto" w:fill="FFFFFF"/>
        </w:rPr>
        <w:drawing>
          <wp:inline distT="0" distB="0" distL="0" distR="0" wp14:anchorId="4D437A24" wp14:editId="30B18BE6">
            <wp:extent cx="6334125" cy="3810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344682" cy="381635"/>
                    </a:xfrm>
                    <a:prstGeom prst="rect">
                      <a:avLst/>
                    </a:prstGeom>
                    <a:solidFill>
                      <a:srgbClr val="FFFFFF"/>
                    </a:solidFill>
                    <a:ln>
                      <a:noFill/>
                    </a:ln>
                  </pic:spPr>
                </pic:pic>
              </a:graphicData>
            </a:graphic>
          </wp:inline>
        </w:drawing>
      </w:r>
    </w:p>
    <w:p w:rsidR="00F52F7A" w:rsidRPr="00F52F7A" w:rsidRDefault="00F52F7A" w:rsidP="007838DB">
      <w:pPr>
        <w:pStyle w:val="Heading2"/>
        <w:keepNext/>
        <w:numPr>
          <w:ilvl w:val="1"/>
          <w:numId w:val="87"/>
        </w:numPr>
        <w:shd w:val="clear" w:color="auto" w:fill="FFFFFF"/>
        <w:suppressAutoHyphens/>
        <w:spacing w:before="0" w:beforeAutospacing="0" w:after="0" w:afterAutospacing="0" w:line="264" w:lineRule="atLeast"/>
        <w:textAlignment w:val="baseline"/>
      </w:pPr>
    </w:p>
    <w:p w:rsidR="007838DB" w:rsidRPr="00075860"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075860">
        <w:rPr>
          <w:color w:val="000000"/>
          <w:sz w:val="28"/>
          <w:szCs w:val="28"/>
          <w:u w:val="single"/>
        </w:rPr>
        <w:t>Height Sizing of Input Groups</w:t>
      </w:r>
    </w:p>
    <w:p w:rsidR="007838DB" w:rsidRPr="00842AB2" w:rsidRDefault="007838DB" w:rsidP="00842AB2">
      <w:pPr>
        <w:pStyle w:val="NormalWeb"/>
        <w:shd w:val="clear" w:color="auto" w:fill="FFFFFF"/>
        <w:spacing w:before="0" w:after="0" w:line="315" w:lineRule="atLeast"/>
        <w:jc w:val="both"/>
        <w:textAlignment w:val="baseline"/>
        <w:rPr>
          <w:color w:val="3C3C3C"/>
        </w:rPr>
      </w:pPr>
      <w:r w:rsidRPr="00842AB2">
        <w:rPr>
          <w:color w:val="3C3C3C"/>
        </w:rPr>
        <w:t>You can also add the relative form sizing classes such as</w:t>
      </w:r>
      <w:r w:rsidRPr="00842AB2">
        <w:rPr>
          <w:rStyle w:val="apple-converted-space"/>
          <w:color w:val="3C3C3C"/>
        </w:rPr>
        <w:t> </w:t>
      </w:r>
      <w:r w:rsidRPr="00842AB2">
        <w:rPr>
          <w:rStyle w:val="HTMLCode"/>
          <w:rFonts w:ascii="Times New Roman" w:hAnsi="Times New Roman" w:cs="Times New Roman"/>
          <w:color w:val="000000"/>
          <w:sz w:val="24"/>
          <w:szCs w:val="24"/>
        </w:rPr>
        <w:t>.input-group-lg</w:t>
      </w:r>
      <w:r w:rsidRPr="00842AB2">
        <w:rPr>
          <w:rStyle w:val="apple-converted-space"/>
          <w:color w:val="3C3C3C"/>
        </w:rPr>
        <w:t> </w:t>
      </w:r>
      <w:r w:rsidRPr="00842AB2">
        <w:rPr>
          <w:color w:val="3C3C3C"/>
        </w:rPr>
        <w:t>or</w:t>
      </w:r>
      <w:r w:rsidRPr="00842AB2">
        <w:rPr>
          <w:rStyle w:val="apple-converted-space"/>
          <w:color w:val="3C3C3C"/>
        </w:rPr>
        <w:t> </w:t>
      </w:r>
      <w:r w:rsidRPr="00842AB2">
        <w:rPr>
          <w:rStyle w:val="HTMLCode"/>
          <w:rFonts w:ascii="Times New Roman" w:hAnsi="Times New Roman" w:cs="Times New Roman"/>
          <w:color w:val="000000"/>
          <w:sz w:val="24"/>
          <w:szCs w:val="24"/>
        </w:rPr>
        <w:t xml:space="preserve">.input-group-sm </w:t>
      </w:r>
      <w:r w:rsidRPr="00842AB2">
        <w:rPr>
          <w:color w:val="3C3C3C"/>
        </w:rPr>
        <w:t>to the</w:t>
      </w:r>
      <w:r w:rsidRPr="00842AB2">
        <w:rPr>
          <w:rStyle w:val="apple-converted-space"/>
          <w:color w:val="3C3C3C"/>
        </w:rPr>
        <w:t> </w:t>
      </w:r>
      <w:r w:rsidRPr="00842AB2">
        <w:rPr>
          <w:rStyle w:val="HTMLCode"/>
          <w:rFonts w:ascii="Times New Roman" w:hAnsi="Times New Roman" w:cs="Times New Roman"/>
          <w:color w:val="000000"/>
          <w:sz w:val="24"/>
          <w:szCs w:val="24"/>
        </w:rPr>
        <w:t>.input-group</w:t>
      </w:r>
      <w:r w:rsidRPr="00842AB2">
        <w:rPr>
          <w:rStyle w:val="apple-converted-space"/>
          <w:color w:val="3C3C3C"/>
        </w:rPr>
        <w:t> </w:t>
      </w:r>
      <w:r w:rsidRPr="00842AB2">
        <w:rPr>
          <w:color w:val="3C3C3C"/>
        </w:rPr>
        <w:t>itsel</w:t>
      </w:r>
      <w:r w:rsidR="00954452" w:rsidRPr="00842AB2">
        <w:rPr>
          <w:color w:val="3C3C3C"/>
        </w:rPr>
        <w:t>f to make it larger or smaller.</w:t>
      </w:r>
    </w:p>
    <w:p w:rsidR="007838DB" w:rsidRPr="00842AB2" w:rsidRDefault="007838DB" w:rsidP="00842AB2">
      <w:pPr>
        <w:pStyle w:val="NormalWeb"/>
        <w:shd w:val="clear" w:color="auto" w:fill="FFFFFF"/>
        <w:spacing w:before="0" w:after="0" w:line="315" w:lineRule="atLeast"/>
        <w:jc w:val="both"/>
        <w:textAlignment w:val="baseline"/>
        <w:rPr>
          <w:color w:val="4A4A4A"/>
          <w:shd w:val="clear" w:color="auto" w:fill="FFFFFF"/>
        </w:rPr>
      </w:pPr>
      <w:r w:rsidRPr="00842AB2">
        <w:rPr>
          <w:color w:val="3C3C3C"/>
        </w:rPr>
        <w:t>The contents within</w:t>
      </w:r>
      <w:r w:rsidRPr="00842AB2">
        <w:rPr>
          <w:rStyle w:val="apple-converted-space"/>
          <w:color w:val="3C3C3C"/>
        </w:rPr>
        <w:t> </w:t>
      </w:r>
      <w:r w:rsidRPr="00842AB2">
        <w:rPr>
          <w:rStyle w:val="HTMLCode"/>
          <w:rFonts w:ascii="Times New Roman" w:hAnsi="Times New Roman" w:cs="Times New Roman"/>
          <w:color w:val="000000"/>
          <w:sz w:val="24"/>
          <w:szCs w:val="24"/>
        </w:rPr>
        <w:t>.input-group</w:t>
      </w:r>
      <w:r w:rsidRPr="00842AB2">
        <w:rPr>
          <w:rStyle w:val="apple-converted-space"/>
          <w:color w:val="3C3C3C"/>
        </w:rPr>
        <w:t> </w:t>
      </w:r>
      <w:r w:rsidRPr="00842AB2">
        <w:rPr>
          <w:color w:val="3C3C3C"/>
        </w:rPr>
        <w:t>will automatically resize — there is no need for repeating the form control size classes on each element.</w:t>
      </w:r>
    </w:p>
    <w:p w:rsidR="007838DB" w:rsidRDefault="007838DB" w:rsidP="007838DB">
      <w:pPr>
        <w:rPr>
          <w:rFonts w:ascii="Helvetica" w:hAnsi="Helvetica" w:cs="Helvetica"/>
          <w:color w:val="4A4A4A"/>
          <w:shd w:val="clear" w:color="auto" w:fill="FFFFFF"/>
        </w:rPr>
      </w:pPr>
    </w:p>
    <w:p w:rsidR="00954452" w:rsidRDefault="00954452" w:rsidP="007838DB">
      <w:pPr>
        <w:rPr>
          <w:rFonts w:ascii="Helvetica" w:hAnsi="Helvetica" w:cs="Helvetica"/>
          <w:color w:val="4A4A4A"/>
          <w:shd w:val="clear" w:color="auto" w:fill="FFFFFF"/>
        </w:rPr>
      </w:pPr>
    </w:p>
    <w:p w:rsidR="00954452" w:rsidRDefault="00954452" w:rsidP="007838DB">
      <w:pPr>
        <w:rPr>
          <w:rFonts w:ascii="Helvetica" w:hAnsi="Helvetica" w:cs="Helvetica"/>
          <w:color w:val="4A4A4A"/>
          <w:shd w:val="clear" w:color="auto" w:fill="FFFFFF"/>
        </w:rPr>
      </w:pPr>
    </w:p>
    <w:p w:rsidR="00954452" w:rsidRDefault="00954452" w:rsidP="007838DB">
      <w:pPr>
        <w:rPr>
          <w:rFonts w:ascii="Helvetica" w:hAnsi="Helvetica" w:cs="Helvetica"/>
          <w:color w:val="4A4A4A"/>
          <w:shd w:val="clear" w:color="auto" w:fill="FFFFFF"/>
        </w:rPr>
      </w:pPr>
    </w:p>
    <w:p w:rsidR="00954452" w:rsidRDefault="00954452" w:rsidP="007838DB">
      <w:pPr>
        <w:rPr>
          <w:rFonts w:ascii="Helvetica" w:hAnsi="Helvetica" w:cs="Helvetica"/>
          <w:color w:val="4A4A4A"/>
          <w:shd w:val="clear" w:color="auto" w:fill="FFFFFF"/>
        </w:rPr>
      </w:pPr>
    </w:p>
    <w:p w:rsidR="00954452" w:rsidRDefault="00954452" w:rsidP="007838DB">
      <w:pPr>
        <w:rPr>
          <w:rFonts w:ascii="Helvetica" w:hAnsi="Helvetica" w:cs="Helvetica"/>
          <w:color w:val="4A4A4A"/>
          <w:shd w:val="clear" w:color="auto" w:fill="FFFFFF"/>
        </w:rPr>
      </w:pPr>
    </w:p>
    <w:p w:rsidR="00954452" w:rsidRDefault="00954452" w:rsidP="007838DB">
      <w:pPr>
        <w:rPr>
          <w:rFonts w:ascii="Helvetica" w:hAnsi="Helvetica" w:cs="Helvetica"/>
          <w:color w:val="4A4A4A"/>
          <w:shd w:val="clear" w:color="auto" w:fill="FFFFFF"/>
        </w:rPr>
      </w:pPr>
    </w:p>
    <w:p w:rsidR="00954452" w:rsidRDefault="00954452" w:rsidP="007838DB">
      <w:pPr>
        <w:rPr>
          <w:rFonts w:ascii="Helvetica" w:hAnsi="Helvetica" w:cs="Helvetica"/>
          <w:color w:val="4A4A4A"/>
          <w:shd w:val="clear" w:color="auto" w:fill="FFFFFF"/>
        </w:rPr>
      </w:pPr>
    </w:p>
    <w:p w:rsidR="00954452" w:rsidRDefault="00954452" w:rsidP="007838DB">
      <w:pPr>
        <w:rPr>
          <w:rFonts w:ascii="Helvetica" w:hAnsi="Helvetica" w:cs="Helvetica"/>
          <w:color w:val="4A4A4A"/>
          <w:shd w:val="clear" w:color="auto" w:fill="FFFFFF"/>
        </w:rPr>
      </w:pPr>
    </w:p>
    <w:p w:rsidR="007838DB" w:rsidRDefault="007838DB" w:rsidP="007838DB">
      <w:pPr>
        <w:rPr>
          <w:rFonts w:ascii="Helvetica" w:hAnsi="Helvetica" w:cs="Helvetica"/>
          <w:color w:val="4A4A4A"/>
          <w:shd w:val="clear" w:color="auto" w:fill="FFFFFF"/>
        </w:rPr>
      </w:pPr>
    </w:p>
    <w:p w:rsidR="007838DB" w:rsidRPr="00AF1C84" w:rsidRDefault="007838DB" w:rsidP="00AF1C84">
      <w:pPr>
        <w:pStyle w:val="Heading2"/>
        <w:jc w:val="center"/>
        <w:rPr>
          <w:rFonts w:ascii="Verdana" w:hAnsi="Verdana" w:cs="Verdana"/>
          <w:i/>
          <w:iCs/>
          <w:color w:val="414141"/>
          <w:spacing w:val="5"/>
          <w:sz w:val="31"/>
          <w:szCs w:val="27"/>
          <w:shd w:val="clear" w:color="auto" w:fill="FFFFFF"/>
        </w:rPr>
      </w:pPr>
      <w:r w:rsidRPr="000E05A0">
        <w:rPr>
          <w:sz w:val="40"/>
        </w:rPr>
        <w:t>9.</w:t>
      </w:r>
      <w:r w:rsidR="000E05A0">
        <w:rPr>
          <w:sz w:val="40"/>
        </w:rPr>
        <w:t xml:space="preserve"> </w:t>
      </w:r>
      <w:r w:rsidRPr="000E05A0">
        <w:rPr>
          <w:sz w:val="40"/>
        </w:rPr>
        <w:t>BOOTSTRAP BUTTONS</w:t>
      </w:r>
    </w:p>
    <w:p w:rsidR="007838DB" w:rsidRPr="0046786D" w:rsidRDefault="007838DB" w:rsidP="007838DB">
      <w:pPr>
        <w:jc w:val="both"/>
        <w:rPr>
          <w:rFonts w:ascii="Times New Roman" w:hAnsi="Times New Roman" w:cs="Times New Roman"/>
          <w:color w:val="000000"/>
          <w:sz w:val="24"/>
          <w:szCs w:val="24"/>
          <w:u w:val="single"/>
        </w:rPr>
      </w:pPr>
      <w:r w:rsidRPr="0046786D">
        <w:rPr>
          <w:rFonts w:ascii="Times New Roman" w:hAnsi="Times New Roman" w:cs="Times New Roman"/>
          <w:color w:val="3C3C3C"/>
          <w:sz w:val="24"/>
          <w:szCs w:val="24"/>
          <w:shd w:val="clear" w:color="auto" w:fill="FFFFFF"/>
        </w:rPr>
        <w:t>Buttons are the integral part of a website and application. They are used for various purposes like, submit or reset an</w:t>
      </w:r>
      <w:r w:rsidRPr="0046786D">
        <w:rPr>
          <w:rStyle w:val="apple-converted-space"/>
          <w:rFonts w:ascii="Times New Roman" w:hAnsi="Times New Roman" w:cs="Times New Roman"/>
          <w:color w:val="3C3C3C"/>
          <w:sz w:val="24"/>
          <w:szCs w:val="24"/>
          <w:shd w:val="clear" w:color="auto" w:fill="FFFFFF"/>
        </w:rPr>
        <w:t> </w:t>
      </w:r>
      <w:hyperlink r:id="rId105" w:history="1">
        <w:r w:rsidRPr="0046786D">
          <w:rPr>
            <w:rStyle w:val="Hyperlink"/>
            <w:rFonts w:ascii="Times New Roman" w:hAnsi="Times New Roman" w:cs="Times New Roman"/>
            <w:color w:val="4D85A4"/>
            <w:sz w:val="24"/>
            <w:szCs w:val="24"/>
          </w:rPr>
          <w:t>HTML form</w:t>
        </w:r>
      </w:hyperlink>
      <w:r w:rsidRPr="0046786D">
        <w:rPr>
          <w:rFonts w:ascii="Times New Roman" w:hAnsi="Times New Roman" w:cs="Times New Roman"/>
          <w:color w:val="3C3C3C"/>
          <w:sz w:val="24"/>
          <w:szCs w:val="24"/>
          <w:shd w:val="clear" w:color="auto" w:fill="FFFFFF"/>
        </w:rPr>
        <w:t xml:space="preserve">, performing interactive actions such as showing or hiding </w:t>
      </w:r>
      <w:r w:rsidRPr="0046786D">
        <w:rPr>
          <w:rFonts w:ascii="Times New Roman" w:hAnsi="Times New Roman" w:cs="Times New Roman"/>
          <w:color w:val="3C3C3C"/>
          <w:sz w:val="24"/>
          <w:szCs w:val="24"/>
          <w:shd w:val="clear" w:color="auto" w:fill="FFFFFF"/>
        </w:rPr>
        <w:lastRenderedPageBreak/>
        <w:t>something on a web page on click of the button, etc. The Bootstrap button CSS provides the quick and easy way to create and customize the buttons.</w:t>
      </w:r>
    </w:p>
    <w:p w:rsidR="007838DB"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pPr>
      <w:r>
        <w:rPr>
          <w:rFonts w:ascii="Trebuchet MS" w:hAnsi="Trebuchet MS" w:cs="Trebuchet MS"/>
          <w:color w:val="000000"/>
          <w:sz w:val="32"/>
          <w:szCs w:val="32"/>
          <w:u w:val="single"/>
        </w:rPr>
        <w:t>Bootstrap Button Styles</w:t>
      </w:r>
    </w:p>
    <w:p w:rsidR="007838DB" w:rsidRDefault="007838DB" w:rsidP="007838DB"/>
    <w:p w:rsidR="007838DB" w:rsidRPr="0046786D" w:rsidRDefault="007838DB" w:rsidP="007838DB">
      <w:pPr>
        <w:rPr>
          <w:rFonts w:ascii="Times New Roman" w:hAnsi="Times New Roman" w:cs="Times New Roman"/>
          <w:color w:val="3C3C3C"/>
          <w:sz w:val="24"/>
          <w:szCs w:val="24"/>
          <w:shd w:val="clear" w:color="auto" w:fill="FFFFFF"/>
        </w:rPr>
      </w:pPr>
      <w:r w:rsidRPr="0046786D">
        <w:rPr>
          <w:rFonts w:ascii="Times New Roman" w:hAnsi="Times New Roman" w:cs="Times New Roman"/>
          <w:color w:val="3C3C3C"/>
          <w:sz w:val="24"/>
          <w:szCs w:val="24"/>
          <w:shd w:val="clear" w:color="auto" w:fill="FFFFFF"/>
        </w:rPr>
        <w:t>Different classes are available in Bootstrap for styling the buttons as well as to indicate the different states. Button styles can be applied to any element. However, it is applied normally to the</w:t>
      </w:r>
      <w:r w:rsidRPr="0046786D">
        <w:rPr>
          <w:rStyle w:val="apple-converted-space"/>
          <w:rFonts w:ascii="Times New Roman" w:hAnsi="Times New Roman" w:cs="Times New Roman"/>
          <w:color w:val="3C3C3C"/>
          <w:sz w:val="24"/>
          <w:szCs w:val="24"/>
          <w:shd w:val="clear" w:color="auto" w:fill="FFFFFF"/>
        </w:rPr>
        <w:t> </w:t>
      </w:r>
      <w:hyperlink r:id="rId106" w:history="1">
        <w:r w:rsidRPr="0046786D">
          <w:rPr>
            <w:rStyle w:val="Hyperlink"/>
            <w:rFonts w:ascii="Times New Roman" w:hAnsi="Times New Roman" w:cs="Times New Roman"/>
            <w:color w:val="4D85A4"/>
            <w:sz w:val="24"/>
            <w:szCs w:val="24"/>
          </w:rPr>
          <w:t>&lt;a&gt;</w:t>
        </w:r>
      </w:hyperlink>
      <w:r w:rsidRPr="0046786D">
        <w:rPr>
          <w:rFonts w:ascii="Times New Roman" w:hAnsi="Times New Roman" w:cs="Times New Roman"/>
          <w:color w:val="3C3C3C"/>
          <w:sz w:val="24"/>
          <w:szCs w:val="24"/>
          <w:shd w:val="clear" w:color="auto" w:fill="FFFFFF"/>
        </w:rPr>
        <w:t>,</w:t>
      </w:r>
      <w:r w:rsidRPr="0046786D">
        <w:rPr>
          <w:rStyle w:val="apple-converted-space"/>
          <w:rFonts w:ascii="Times New Roman" w:hAnsi="Times New Roman" w:cs="Times New Roman"/>
          <w:color w:val="3C3C3C"/>
          <w:sz w:val="24"/>
          <w:szCs w:val="24"/>
          <w:shd w:val="clear" w:color="auto" w:fill="FFFFFF"/>
        </w:rPr>
        <w:t> </w:t>
      </w:r>
      <w:hyperlink r:id="rId107" w:history="1">
        <w:r w:rsidRPr="0046786D">
          <w:rPr>
            <w:rStyle w:val="Hyperlink"/>
            <w:rFonts w:ascii="Times New Roman" w:hAnsi="Times New Roman" w:cs="Times New Roman"/>
            <w:color w:val="4D85A4"/>
            <w:sz w:val="24"/>
            <w:szCs w:val="24"/>
          </w:rPr>
          <w:t>&lt;input&gt;</w:t>
        </w:r>
      </w:hyperlink>
      <w:r w:rsidRPr="0046786D">
        <w:rPr>
          <w:rFonts w:ascii="Times New Roman" w:hAnsi="Times New Roman" w:cs="Times New Roman"/>
          <w:color w:val="3C3C3C"/>
          <w:sz w:val="24"/>
          <w:szCs w:val="24"/>
          <w:shd w:val="clear" w:color="auto" w:fill="FFFFFF"/>
        </w:rPr>
        <w:t>, and</w:t>
      </w:r>
      <w:r w:rsidRPr="0046786D">
        <w:rPr>
          <w:rStyle w:val="apple-converted-space"/>
          <w:rFonts w:ascii="Times New Roman" w:hAnsi="Times New Roman" w:cs="Times New Roman"/>
          <w:color w:val="3C3C3C"/>
          <w:sz w:val="24"/>
          <w:szCs w:val="24"/>
          <w:shd w:val="clear" w:color="auto" w:fill="FFFFFF"/>
        </w:rPr>
        <w:t> </w:t>
      </w:r>
      <w:hyperlink r:id="rId108" w:history="1">
        <w:r w:rsidRPr="0046786D">
          <w:rPr>
            <w:rStyle w:val="Hyperlink"/>
            <w:rFonts w:ascii="Times New Roman" w:hAnsi="Times New Roman" w:cs="Times New Roman"/>
            <w:color w:val="4D85A4"/>
            <w:sz w:val="24"/>
            <w:szCs w:val="24"/>
          </w:rPr>
          <w:t>&lt;button&gt;</w:t>
        </w:r>
      </w:hyperlink>
      <w:r w:rsidRPr="0046786D">
        <w:rPr>
          <w:rStyle w:val="apple-converted-space"/>
          <w:rFonts w:ascii="Times New Roman" w:hAnsi="Times New Roman" w:cs="Times New Roman"/>
          <w:color w:val="3C3C3C"/>
          <w:sz w:val="24"/>
          <w:szCs w:val="24"/>
          <w:shd w:val="clear" w:color="auto" w:fill="FFFFFF"/>
        </w:rPr>
        <w:t> </w:t>
      </w:r>
      <w:r w:rsidRPr="0046786D">
        <w:rPr>
          <w:rFonts w:ascii="Times New Roman" w:hAnsi="Times New Roman" w:cs="Times New Roman"/>
          <w:color w:val="3C3C3C"/>
          <w:sz w:val="24"/>
          <w:szCs w:val="24"/>
          <w:shd w:val="clear" w:color="auto" w:fill="FFFFFF"/>
        </w:rPr>
        <w:t>e</w:t>
      </w:r>
      <w:r w:rsidR="0046786D" w:rsidRPr="0046786D">
        <w:rPr>
          <w:rFonts w:ascii="Times New Roman" w:hAnsi="Times New Roman" w:cs="Times New Roman"/>
          <w:color w:val="3C3C3C"/>
          <w:sz w:val="24"/>
          <w:szCs w:val="24"/>
          <w:shd w:val="clear" w:color="auto" w:fill="FFFFFF"/>
        </w:rPr>
        <w:t>lements for the best rendering.</w:t>
      </w:r>
    </w:p>
    <w:p w:rsidR="007838DB" w:rsidRPr="0046786D" w:rsidRDefault="007838DB" w:rsidP="007838DB">
      <w:pPr>
        <w:rPr>
          <w:rFonts w:ascii="Times New Roman" w:hAnsi="Times New Roman" w:cs="Times New Roman"/>
          <w:color w:val="3C3C3C"/>
          <w:sz w:val="24"/>
          <w:szCs w:val="24"/>
          <w:shd w:val="clear" w:color="auto" w:fill="FFFFFF"/>
        </w:rPr>
      </w:pPr>
      <w:r w:rsidRPr="0046786D">
        <w:rPr>
          <w:rFonts w:ascii="Times New Roman" w:hAnsi="Times New Roman" w:cs="Times New Roman"/>
          <w:color w:val="3C3C3C"/>
          <w:sz w:val="24"/>
          <w:szCs w:val="24"/>
          <w:shd w:val="clear" w:color="auto" w:fill="FFFFFF"/>
        </w:rPr>
        <w:t xml:space="preserve">The following table lists the different buttons which </w:t>
      </w:r>
      <w:r w:rsidR="00AF1C84" w:rsidRPr="0046786D">
        <w:rPr>
          <w:rFonts w:ascii="Times New Roman" w:hAnsi="Times New Roman" w:cs="Times New Roman"/>
          <w:color w:val="3C3C3C"/>
          <w:sz w:val="24"/>
          <w:szCs w:val="24"/>
          <w:shd w:val="clear" w:color="auto" w:fill="FFFFFF"/>
        </w:rPr>
        <w:t>are available in the Bootstrap:</w:t>
      </w:r>
    </w:p>
    <w:p w:rsidR="007838DB" w:rsidRDefault="007838DB" w:rsidP="007838DB">
      <w:pPr>
        <w:rPr>
          <w:rFonts w:ascii="Helvetica" w:hAnsi="Helvetica" w:cs="Helvetica"/>
          <w:color w:val="4A4A4A"/>
          <w:shd w:val="clear" w:color="auto" w:fill="FFFFFF"/>
        </w:rPr>
      </w:pPr>
      <w:r>
        <w:rPr>
          <w:rFonts w:ascii="Helvetica" w:hAnsi="Helvetica" w:cs="Helvetica"/>
          <w:noProof/>
          <w:color w:val="4A4A4A"/>
          <w:shd w:val="clear" w:color="auto" w:fill="FFFFFF"/>
        </w:rPr>
        <w:drawing>
          <wp:inline distT="0" distB="0" distL="0" distR="0">
            <wp:extent cx="6381750" cy="286312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380531" cy="2862580"/>
                    </a:xfrm>
                    <a:prstGeom prst="rect">
                      <a:avLst/>
                    </a:prstGeom>
                    <a:solidFill>
                      <a:srgbClr val="FFFFFF"/>
                    </a:solidFill>
                    <a:ln>
                      <a:noFill/>
                    </a:ln>
                  </pic:spPr>
                </pic:pic>
              </a:graphicData>
            </a:graphic>
          </wp:inline>
        </w:drawing>
      </w:r>
    </w:p>
    <w:p w:rsidR="007838DB" w:rsidRDefault="007838DB" w:rsidP="007838DB">
      <w:pPr>
        <w:rPr>
          <w:rFonts w:ascii="Helvetica" w:hAnsi="Helvetica" w:cs="Helvetica"/>
          <w:color w:val="4A4A4A"/>
          <w:shd w:val="clear" w:color="auto" w:fill="FFFFFF"/>
        </w:rPr>
      </w:pPr>
    </w:p>
    <w:p w:rsidR="007838DB" w:rsidRPr="0046786D"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pPr>
      <w:r w:rsidRPr="00AF1C84">
        <w:rPr>
          <w:rFonts w:ascii="Trebuchet MS" w:hAnsi="Trebuchet MS" w:cs="Trebuchet MS"/>
          <w:color w:val="000000"/>
          <w:sz w:val="32"/>
          <w:szCs w:val="32"/>
          <w:u w:val="single"/>
        </w:rPr>
        <w:t>Changing the Sizes of Buttons</w:t>
      </w:r>
    </w:p>
    <w:p w:rsidR="0046786D" w:rsidRDefault="0046786D" w:rsidP="007838DB">
      <w:pPr>
        <w:pStyle w:val="Heading2"/>
        <w:keepNext/>
        <w:numPr>
          <w:ilvl w:val="1"/>
          <w:numId w:val="87"/>
        </w:numPr>
        <w:shd w:val="clear" w:color="auto" w:fill="FFFFFF"/>
        <w:suppressAutoHyphens/>
        <w:spacing w:before="0" w:beforeAutospacing="0" w:after="0" w:afterAutospacing="0" w:line="264" w:lineRule="atLeast"/>
        <w:textAlignment w:val="baseline"/>
      </w:pPr>
    </w:p>
    <w:p w:rsidR="007838DB" w:rsidRPr="0046786D" w:rsidRDefault="007838DB" w:rsidP="007838DB">
      <w:pPr>
        <w:rPr>
          <w:rFonts w:ascii="Times New Roman" w:hAnsi="Times New Roman" w:cs="Times New Roman"/>
          <w:color w:val="3C3C3C"/>
          <w:sz w:val="24"/>
          <w:szCs w:val="24"/>
          <w:shd w:val="clear" w:color="auto" w:fill="FFFFFF"/>
        </w:rPr>
      </w:pPr>
      <w:r w:rsidRPr="0046786D">
        <w:rPr>
          <w:rFonts w:ascii="Times New Roman" w:hAnsi="Times New Roman" w:cs="Times New Roman"/>
          <w:color w:val="3C3C3C"/>
          <w:sz w:val="24"/>
          <w:szCs w:val="24"/>
          <w:shd w:val="clear" w:color="auto" w:fill="FFFFFF"/>
        </w:rPr>
        <w:t>Bootstrap gives you option further to scaling a button up or down. You can a make buttons larger or smaller through adding an extra class</w:t>
      </w:r>
      <w:r w:rsidRPr="0046786D">
        <w:rPr>
          <w:rStyle w:val="apple-converted-space"/>
          <w:rFonts w:ascii="Times New Roman" w:hAnsi="Times New Roman" w:cs="Times New Roman"/>
          <w:color w:val="3C3C3C"/>
          <w:sz w:val="24"/>
          <w:szCs w:val="24"/>
          <w:shd w:val="clear" w:color="auto" w:fill="FFFFFF"/>
        </w:rPr>
        <w:t> </w:t>
      </w:r>
      <w:r w:rsidRPr="0046786D">
        <w:rPr>
          <w:rStyle w:val="HTMLCode"/>
          <w:rFonts w:ascii="Times New Roman" w:eastAsiaTheme="minorEastAsia" w:hAnsi="Times New Roman" w:cs="Times New Roman"/>
          <w:color w:val="000000"/>
          <w:sz w:val="24"/>
          <w:szCs w:val="24"/>
          <w:shd w:val="clear" w:color="auto" w:fill="FFFFFF"/>
        </w:rPr>
        <w:t>.</w:t>
      </w:r>
      <w:r w:rsidRPr="0046786D">
        <w:rPr>
          <w:rStyle w:val="HTMLCode"/>
          <w:rFonts w:ascii="Times New Roman" w:eastAsiaTheme="minorEastAsia" w:hAnsi="Times New Roman" w:cs="Times New Roman"/>
          <w:b/>
          <w:color w:val="000000"/>
          <w:sz w:val="24"/>
          <w:szCs w:val="24"/>
          <w:u w:val="single"/>
          <w:shd w:val="clear" w:color="auto" w:fill="FFFFFF"/>
        </w:rPr>
        <w:t>btn-lg</w:t>
      </w:r>
      <w:r w:rsidRPr="0046786D">
        <w:rPr>
          <w:rFonts w:ascii="Times New Roman" w:hAnsi="Times New Roman" w:cs="Times New Roman"/>
          <w:b/>
          <w:color w:val="3C3C3C"/>
          <w:sz w:val="24"/>
          <w:szCs w:val="24"/>
          <w:u w:val="single"/>
          <w:shd w:val="clear" w:color="auto" w:fill="FFFFFF"/>
        </w:rPr>
        <w:t>,</w:t>
      </w:r>
      <w:r w:rsidR="0046786D">
        <w:rPr>
          <w:rFonts w:ascii="Times New Roman" w:hAnsi="Times New Roman" w:cs="Times New Roman"/>
          <w:b/>
          <w:color w:val="3C3C3C"/>
          <w:sz w:val="24"/>
          <w:szCs w:val="24"/>
          <w:u w:val="single"/>
          <w:shd w:val="clear" w:color="auto" w:fill="FFFFFF"/>
        </w:rPr>
        <w:t xml:space="preserve"> </w:t>
      </w:r>
      <w:r w:rsidRPr="0046786D">
        <w:rPr>
          <w:rStyle w:val="apple-converted-space"/>
          <w:rFonts w:ascii="Times New Roman" w:hAnsi="Times New Roman" w:cs="Times New Roman"/>
          <w:b/>
          <w:color w:val="3C3C3C"/>
          <w:sz w:val="24"/>
          <w:szCs w:val="24"/>
          <w:u w:val="single"/>
          <w:shd w:val="clear" w:color="auto" w:fill="FFFFFF"/>
        </w:rPr>
        <w:t> </w:t>
      </w:r>
      <w:r w:rsidRPr="0046786D">
        <w:rPr>
          <w:rStyle w:val="HTMLCode"/>
          <w:rFonts w:ascii="Times New Roman" w:eastAsiaTheme="minorEastAsia" w:hAnsi="Times New Roman" w:cs="Times New Roman"/>
          <w:b/>
          <w:color w:val="000000"/>
          <w:sz w:val="24"/>
          <w:szCs w:val="24"/>
          <w:u w:val="single"/>
          <w:shd w:val="clear" w:color="auto" w:fill="FFFFFF"/>
        </w:rPr>
        <w:t>.btn-sm</w:t>
      </w:r>
      <w:r w:rsidRPr="0046786D">
        <w:rPr>
          <w:rFonts w:ascii="Times New Roman" w:hAnsi="Times New Roman" w:cs="Times New Roman"/>
          <w:b/>
          <w:color w:val="3C3C3C"/>
          <w:sz w:val="24"/>
          <w:szCs w:val="24"/>
          <w:u w:val="single"/>
          <w:shd w:val="clear" w:color="auto" w:fill="FFFFFF"/>
        </w:rPr>
        <w:t>, or</w:t>
      </w:r>
      <w:r w:rsidR="0046786D">
        <w:rPr>
          <w:rFonts w:ascii="Times New Roman" w:hAnsi="Times New Roman" w:cs="Times New Roman"/>
          <w:b/>
          <w:color w:val="3C3C3C"/>
          <w:sz w:val="24"/>
          <w:szCs w:val="24"/>
          <w:u w:val="single"/>
          <w:shd w:val="clear" w:color="auto" w:fill="FFFFFF"/>
        </w:rPr>
        <w:t xml:space="preserve"> </w:t>
      </w:r>
      <w:r w:rsidRPr="0046786D">
        <w:rPr>
          <w:rStyle w:val="apple-converted-space"/>
          <w:rFonts w:ascii="Times New Roman" w:hAnsi="Times New Roman" w:cs="Times New Roman"/>
          <w:b/>
          <w:color w:val="3C3C3C"/>
          <w:sz w:val="24"/>
          <w:szCs w:val="24"/>
          <w:u w:val="single"/>
          <w:shd w:val="clear" w:color="auto" w:fill="FFFFFF"/>
        </w:rPr>
        <w:t> </w:t>
      </w:r>
      <w:r w:rsidRPr="0046786D">
        <w:rPr>
          <w:rStyle w:val="HTMLCode"/>
          <w:rFonts w:ascii="Times New Roman" w:eastAsiaTheme="minorEastAsia" w:hAnsi="Times New Roman" w:cs="Times New Roman"/>
          <w:b/>
          <w:color w:val="000000"/>
          <w:sz w:val="24"/>
          <w:szCs w:val="24"/>
          <w:u w:val="single"/>
          <w:shd w:val="clear" w:color="auto" w:fill="FFFFFF"/>
        </w:rPr>
        <w:t>.btn-xs</w:t>
      </w:r>
      <w:r w:rsidRPr="0046786D">
        <w:rPr>
          <w:rFonts w:ascii="Times New Roman" w:hAnsi="Times New Roman" w:cs="Times New Roman"/>
          <w:color w:val="3C3C3C"/>
          <w:sz w:val="24"/>
          <w:szCs w:val="24"/>
          <w:shd w:val="clear" w:color="auto" w:fill="FFFFFF"/>
        </w:rPr>
        <w:t>.</w:t>
      </w:r>
    </w:p>
    <w:p w:rsidR="007838DB" w:rsidRDefault="007838DB" w:rsidP="007838DB">
      <w:pPr>
        <w:rPr>
          <w:rFonts w:ascii="Verdana" w:hAnsi="Verdana" w:cs="Verdana"/>
          <w:color w:val="3C3C3C"/>
          <w:sz w:val="20"/>
          <w:szCs w:val="20"/>
          <w:shd w:val="clear" w:color="auto" w:fill="FFFFFF"/>
        </w:rPr>
      </w:pPr>
    </w:p>
    <w:p w:rsidR="007838DB" w:rsidRDefault="007838DB" w:rsidP="007838DB">
      <w:pPr>
        <w:rPr>
          <w:rFonts w:ascii="Helvetica" w:hAnsi="Helvetica" w:cs="Helvetica"/>
          <w:color w:val="4A4A4A"/>
          <w:shd w:val="clear" w:color="auto" w:fill="FFFFFF"/>
        </w:rPr>
      </w:pPr>
    </w:p>
    <w:p w:rsidR="007838DB" w:rsidRDefault="007838DB" w:rsidP="007838DB">
      <w:pPr>
        <w:rPr>
          <w:rFonts w:ascii="Helvetica" w:hAnsi="Helvetica" w:cs="Helvetica"/>
          <w:color w:val="4A4A4A"/>
          <w:shd w:val="clear" w:color="auto" w:fill="FFFFFF"/>
        </w:rPr>
      </w:pPr>
    </w:p>
    <w:p w:rsidR="007838DB" w:rsidRPr="008B178B" w:rsidRDefault="007838DB" w:rsidP="005C0F7F">
      <w:pPr>
        <w:pStyle w:val="Heading2"/>
        <w:numPr>
          <w:ilvl w:val="0"/>
          <w:numId w:val="61"/>
        </w:numPr>
        <w:jc w:val="center"/>
        <w:rPr>
          <w:color w:val="4A4A4A"/>
          <w:sz w:val="40"/>
          <w:shd w:val="clear" w:color="auto" w:fill="FFFFFF"/>
        </w:rPr>
      </w:pPr>
      <w:r w:rsidRPr="008B178B">
        <w:rPr>
          <w:sz w:val="40"/>
        </w:rPr>
        <w:t>BOOTSTRAP BUTTON GROUPS</w:t>
      </w:r>
    </w:p>
    <w:p w:rsidR="00BA485A" w:rsidRPr="008B178B" w:rsidRDefault="007838DB" w:rsidP="00723C45">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7A78DA">
        <w:rPr>
          <w:color w:val="000000"/>
          <w:sz w:val="28"/>
          <w:szCs w:val="28"/>
          <w:u w:val="single"/>
        </w:rPr>
        <w:lastRenderedPageBreak/>
        <w:t>Creating Button Group with Bootstrap</w:t>
      </w:r>
    </w:p>
    <w:p w:rsidR="008B178B" w:rsidRPr="00723C45" w:rsidRDefault="008B178B" w:rsidP="00723C45">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p>
    <w:p w:rsidR="007838DB" w:rsidRPr="00B11224" w:rsidRDefault="007838DB" w:rsidP="007838DB">
      <w:pPr>
        <w:jc w:val="both"/>
        <w:rPr>
          <w:rFonts w:ascii="Times New Roman" w:hAnsi="Times New Roman" w:cs="Times New Roman"/>
          <w:color w:val="3C3C3C"/>
          <w:sz w:val="24"/>
          <w:szCs w:val="24"/>
          <w:shd w:val="clear" w:color="auto" w:fill="FFFFFF"/>
        </w:rPr>
      </w:pPr>
      <w:r w:rsidRPr="00B11224">
        <w:rPr>
          <w:rFonts w:ascii="Times New Roman" w:hAnsi="Times New Roman" w:cs="Times New Roman"/>
          <w:color w:val="3C3C3C"/>
          <w:sz w:val="24"/>
          <w:szCs w:val="24"/>
          <w:shd w:val="clear" w:color="auto" w:fill="FFFFFF"/>
        </w:rPr>
        <w:t>Bootstrap however, also allows you to group a series of buttons together in a single line through the button group component. To create a button groups just wrap a series of buttons in a</w:t>
      </w:r>
      <w:r w:rsidRPr="00B11224">
        <w:rPr>
          <w:rStyle w:val="apple-converted-space"/>
          <w:rFonts w:ascii="Times New Roman" w:hAnsi="Times New Roman" w:cs="Times New Roman"/>
          <w:color w:val="3C3C3C"/>
          <w:sz w:val="24"/>
          <w:szCs w:val="24"/>
          <w:shd w:val="clear" w:color="auto" w:fill="FFFFFF"/>
        </w:rPr>
        <w:t> </w:t>
      </w:r>
      <w:hyperlink r:id="rId110" w:history="1">
        <w:r w:rsidRPr="00B11224">
          <w:rPr>
            <w:rStyle w:val="Hyperlink"/>
            <w:rFonts w:ascii="Times New Roman" w:hAnsi="Times New Roman" w:cs="Times New Roman"/>
            <w:color w:val="4D85A4"/>
            <w:sz w:val="24"/>
            <w:szCs w:val="24"/>
          </w:rPr>
          <w:t>&lt;div&gt;</w:t>
        </w:r>
      </w:hyperlink>
      <w:r w:rsidRPr="00B11224">
        <w:rPr>
          <w:rStyle w:val="apple-converted-space"/>
          <w:rFonts w:ascii="Times New Roman" w:hAnsi="Times New Roman" w:cs="Times New Roman"/>
          <w:color w:val="3C3C3C"/>
          <w:sz w:val="24"/>
          <w:szCs w:val="24"/>
          <w:shd w:val="clear" w:color="auto" w:fill="FFFFFF"/>
        </w:rPr>
        <w:t> </w:t>
      </w:r>
      <w:r w:rsidR="00BA485A" w:rsidRPr="00B11224">
        <w:rPr>
          <w:rFonts w:ascii="Times New Roman" w:hAnsi="Times New Roman" w:cs="Times New Roman"/>
          <w:color w:val="3C3C3C"/>
          <w:sz w:val="24"/>
          <w:szCs w:val="24"/>
          <w:shd w:val="clear" w:color="auto" w:fill="FFFFFF"/>
        </w:rPr>
        <w:t xml:space="preserve">element and apply the  </w:t>
      </w:r>
      <w:r w:rsidRPr="00B11224">
        <w:rPr>
          <w:rFonts w:ascii="Times New Roman" w:hAnsi="Times New Roman" w:cs="Times New Roman"/>
          <w:color w:val="3C3C3C"/>
          <w:sz w:val="24"/>
          <w:szCs w:val="24"/>
          <w:shd w:val="clear" w:color="auto" w:fill="FFFFFF"/>
        </w:rPr>
        <w:t>class</w:t>
      </w:r>
      <w:r w:rsidRPr="00B11224">
        <w:rPr>
          <w:rStyle w:val="HTMLCode"/>
          <w:rFonts w:ascii="Times New Roman" w:eastAsiaTheme="minorEastAsia" w:hAnsi="Times New Roman" w:cs="Times New Roman"/>
          <w:color w:val="000000"/>
          <w:sz w:val="24"/>
          <w:szCs w:val="24"/>
          <w:shd w:val="clear" w:color="auto" w:fill="FFFFFF"/>
        </w:rPr>
        <w:t>.</w:t>
      </w:r>
      <w:r w:rsidRPr="00B11224">
        <w:rPr>
          <w:rStyle w:val="HTMLCode"/>
          <w:rFonts w:ascii="Times New Roman" w:eastAsiaTheme="minorEastAsia" w:hAnsi="Times New Roman" w:cs="Times New Roman"/>
          <w:b/>
          <w:color w:val="000000"/>
          <w:sz w:val="24"/>
          <w:szCs w:val="24"/>
          <w:u w:val="single"/>
          <w:shd w:val="clear" w:color="auto" w:fill="FFFFFF"/>
        </w:rPr>
        <w:t>btn-group</w:t>
      </w:r>
      <w:r w:rsidRPr="00B11224">
        <w:rPr>
          <w:rStyle w:val="apple-converted-space"/>
          <w:rFonts w:ascii="Times New Roman" w:hAnsi="Times New Roman" w:cs="Times New Roman"/>
          <w:color w:val="3C3C3C"/>
          <w:sz w:val="24"/>
          <w:szCs w:val="24"/>
          <w:shd w:val="clear" w:color="auto" w:fill="FFFFFF"/>
        </w:rPr>
        <w:t> </w:t>
      </w:r>
      <w:r w:rsidR="00CD5685" w:rsidRPr="00B11224">
        <w:rPr>
          <w:rFonts w:ascii="Times New Roman" w:hAnsi="Times New Roman" w:cs="Times New Roman"/>
          <w:color w:val="3C3C3C"/>
          <w:sz w:val="24"/>
          <w:szCs w:val="24"/>
          <w:shd w:val="clear" w:color="auto" w:fill="FFFFFF"/>
        </w:rPr>
        <w:t>on it.</w:t>
      </w:r>
    </w:p>
    <w:p w:rsidR="007838DB" w:rsidRDefault="007838DB" w:rsidP="007838DB">
      <w:pPr>
        <w:jc w:val="both"/>
        <w:rPr>
          <w:color w:val="3C3C3C"/>
          <w:shd w:val="clear" w:color="auto" w:fill="FFFFFF"/>
        </w:rPr>
      </w:pPr>
      <w:r>
        <w:rPr>
          <w:noProof/>
          <w:color w:val="3C3C3C"/>
          <w:shd w:val="clear" w:color="auto" w:fill="FFFFFF"/>
        </w:rPr>
        <w:drawing>
          <wp:inline distT="0" distB="0" distL="0" distR="0" wp14:anchorId="2FDB87D1" wp14:editId="13F6181F">
            <wp:extent cx="6551930" cy="421640"/>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551930" cy="421640"/>
                    </a:xfrm>
                    <a:prstGeom prst="rect">
                      <a:avLst/>
                    </a:prstGeom>
                    <a:solidFill>
                      <a:srgbClr val="FFFFFF"/>
                    </a:solidFill>
                    <a:ln>
                      <a:noFill/>
                    </a:ln>
                  </pic:spPr>
                </pic:pic>
              </a:graphicData>
            </a:graphic>
          </wp:inline>
        </w:drawing>
      </w:r>
    </w:p>
    <w:p w:rsidR="007838DB" w:rsidRPr="008B178B" w:rsidRDefault="007838DB" w:rsidP="008B178B">
      <w:pPr>
        <w:jc w:val="both"/>
        <w:rPr>
          <w:rFonts w:ascii="Times New Roman" w:hAnsi="Times New Roman" w:cs="Times New Roman"/>
          <w:sz w:val="24"/>
          <w:szCs w:val="24"/>
        </w:rPr>
      </w:pPr>
      <w:r w:rsidRPr="00B11224">
        <w:rPr>
          <w:rFonts w:ascii="Times New Roman" w:hAnsi="Times New Roman" w:cs="Times New Roman"/>
          <w:color w:val="3C3C3C"/>
          <w:sz w:val="24"/>
          <w:szCs w:val="24"/>
          <w:shd w:val="clear" w:color="auto" w:fill="FFFFFF"/>
        </w:rPr>
        <w:t>You can also make the button groups appear vertically stacked rather than horizontally. To do this just replace the class</w:t>
      </w:r>
      <w:r w:rsidRPr="00B11224">
        <w:rPr>
          <w:rStyle w:val="apple-converted-space"/>
          <w:rFonts w:ascii="Times New Roman" w:hAnsi="Times New Roman" w:cs="Times New Roman"/>
          <w:color w:val="3C3C3C"/>
          <w:sz w:val="24"/>
          <w:szCs w:val="24"/>
          <w:shd w:val="clear" w:color="auto" w:fill="FFFFFF"/>
        </w:rPr>
        <w:t> </w:t>
      </w:r>
      <w:r w:rsidRPr="00B11224">
        <w:rPr>
          <w:rStyle w:val="HTMLCode"/>
          <w:rFonts w:ascii="Times New Roman" w:eastAsiaTheme="minorEastAsia" w:hAnsi="Times New Roman" w:cs="Times New Roman"/>
          <w:color w:val="000000"/>
          <w:sz w:val="24"/>
          <w:szCs w:val="24"/>
          <w:shd w:val="clear" w:color="auto" w:fill="FFFFFF"/>
        </w:rPr>
        <w:t>.btn-group</w:t>
      </w:r>
      <w:r w:rsidRPr="00B11224">
        <w:rPr>
          <w:rStyle w:val="apple-converted-space"/>
          <w:rFonts w:ascii="Times New Roman" w:hAnsi="Times New Roman" w:cs="Times New Roman"/>
          <w:color w:val="3C3C3C"/>
          <w:sz w:val="24"/>
          <w:szCs w:val="24"/>
          <w:shd w:val="clear" w:color="auto" w:fill="FFFFFF"/>
        </w:rPr>
        <w:t> </w:t>
      </w:r>
      <w:r w:rsidRPr="00B11224">
        <w:rPr>
          <w:rFonts w:ascii="Times New Roman" w:hAnsi="Times New Roman" w:cs="Times New Roman"/>
          <w:color w:val="3C3C3C"/>
          <w:sz w:val="24"/>
          <w:szCs w:val="24"/>
          <w:shd w:val="clear" w:color="auto" w:fill="FFFFFF"/>
        </w:rPr>
        <w:t>with the</w:t>
      </w:r>
      <w:r w:rsidRPr="00B11224">
        <w:rPr>
          <w:rStyle w:val="apple-converted-space"/>
          <w:rFonts w:ascii="Times New Roman" w:hAnsi="Times New Roman" w:cs="Times New Roman"/>
          <w:color w:val="3C3C3C"/>
          <w:sz w:val="24"/>
          <w:szCs w:val="24"/>
          <w:shd w:val="clear" w:color="auto" w:fill="FFFFFF"/>
        </w:rPr>
        <w:t> </w:t>
      </w:r>
      <w:r w:rsidRPr="00B11224">
        <w:rPr>
          <w:rStyle w:val="HTMLCode"/>
          <w:rFonts w:ascii="Times New Roman" w:eastAsiaTheme="minorEastAsia" w:hAnsi="Times New Roman" w:cs="Times New Roman"/>
          <w:color w:val="000000"/>
          <w:sz w:val="24"/>
          <w:szCs w:val="24"/>
          <w:shd w:val="clear" w:color="auto" w:fill="FFFFFF"/>
        </w:rPr>
        <w:t>.</w:t>
      </w:r>
      <w:r w:rsidRPr="00B11224">
        <w:rPr>
          <w:rStyle w:val="HTMLCode"/>
          <w:rFonts w:ascii="Times New Roman" w:eastAsiaTheme="minorEastAsia" w:hAnsi="Times New Roman" w:cs="Times New Roman"/>
          <w:b/>
          <w:color w:val="000000"/>
          <w:sz w:val="24"/>
          <w:szCs w:val="24"/>
          <w:u w:val="single"/>
          <w:shd w:val="clear" w:color="auto" w:fill="FFFFFF"/>
        </w:rPr>
        <w:t>btn-group-vertical</w:t>
      </w:r>
      <w:r w:rsidRPr="00B11224">
        <w:rPr>
          <w:rFonts w:ascii="Times New Roman" w:hAnsi="Times New Roman" w:cs="Times New Roman"/>
          <w:color w:val="3C3C3C"/>
          <w:sz w:val="24"/>
          <w:szCs w:val="24"/>
          <w:shd w:val="clear" w:color="auto" w:fill="FFFFFF"/>
        </w:rPr>
        <w:t>.</w:t>
      </w:r>
    </w:p>
    <w:p w:rsidR="007838DB" w:rsidRPr="008B178B"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B11224">
        <w:rPr>
          <w:color w:val="000000"/>
          <w:sz w:val="28"/>
          <w:szCs w:val="28"/>
          <w:u w:val="single"/>
        </w:rPr>
        <w:t>Creating Button Toolbar :</w:t>
      </w:r>
    </w:p>
    <w:p w:rsidR="008B178B" w:rsidRPr="00723C45" w:rsidRDefault="008B178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p>
    <w:p w:rsidR="007838DB" w:rsidRDefault="007838DB" w:rsidP="007838DB">
      <w:pPr>
        <w:jc w:val="both"/>
        <w:rPr>
          <w:color w:val="3C3C3C"/>
          <w:shd w:val="clear" w:color="auto" w:fill="FFFFFF"/>
        </w:rPr>
      </w:pPr>
      <w:r>
        <w:rPr>
          <w:color w:val="3C3C3C"/>
          <w:shd w:val="clear" w:color="auto" w:fill="FFFFFF"/>
        </w:rPr>
        <w:t>You can also combine sets of button groups together for creating more complex components like button toolbar. To create button toolbar just wrap sets of button groups in a</w:t>
      </w:r>
      <w:r>
        <w:rPr>
          <w:rStyle w:val="apple-converted-space"/>
          <w:color w:val="3C3C3C"/>
          <w:shd w:val="clear" w:color="auto" w:fill="FFFFFF"/>
        </w:rPr>
        <w:t> </w:t>
      </w:r>
      <w:hyperlink r:id="rId112" w:history="1">
        <w:r>
          <w:rPr>
            <w:rStyle w:val="Hyperlink"/>
            <w:color w:val="4D85A4"/>
          </w:rPr>
          <w:t>&lt;div&gt;</w:t>
        </w:r>
      </w:hyperlink>
      <w:r>
        <w:rPr>
          <w:rStyle w:val="apple-converted-space"/>
          <w:color w:val="3C3C3C"/>
          <w:shd w:val="clear" w:color="auto" w:fill="FFFFFF"/>
        </w:rPr>
        <w:t> </w:t>
      </w:r>
      <w:r>
        <w:rPr>
          <w:color w:val="3C3C3C"/>
          <w:shd w:val="clear" w:color="auto" w:fill="FFFFFF"/>
        </w:rPr>
        <w:t>element and apply the class</w:t>
      </w:r>
      <w:r>
        <w:rPr>
          <w:rStyle w:val="apple-converted-space"/>
          <w:color w:val="3C3C3C"/>
          <w:shd w:val="clear" w:color="auto" w:fill="FFFFFF"/>
        </w:rPr>
        <w:t> </w:t>
      </w:r>
      <w:r>
        <w:rPr>
          <w:rStyle w:val="HTMLCode"/>
          <w:rFonts w:eastAsiaTheme="minorEastAsia" w:cs="Times New Roman"/>
          <w:color w:val="000000"/>
          <w:sz w:val="24"/>
          <w:szCs w:val="24"/>
          <w:shd w:val="clear" w:color="auto" w:fill="FFFFFF"/>
        </w:rPr>
        <w:t>.</w:t>
      </w:r>
      <w:r>
        <w:rPr>
          <w:rStyle w:val="HTMLCode"/>
          <w:rFonts w:eastAsiaTheme="minorEastAsia" w:cs="Times New Roman"/>
          <w:b/>
          <w:color w:val="000000"/>
          <w:sz w:val="24"/>
          <w:szCs w:val="24"/>
          <w:shd w:val="clear" w:color="auto" w:fill="FFFFFF"/>
        </w:rPr>
        <w:t>btn-toolbar</w:t>
      </w:r>
      <w:r>
        <w:rPr>
          <w:rStyle w:val="apple-converted-space"/>
          <w:color w:val="3C3C3C"/>
          <w:shd w:val="clear" w:color="auto" w:fill="FFFFFF"/>
        </w:rPr>
        <w:t> </w:t>
      </w:r>
      <w:r w:rsidR="00723C45">
        <w:rPr>
          <w:color w:val="3C3C3C"/>
          <w:shd w:val="clear" w:color="auto" w:fill="FFFFFF"/>
        </w:rPr>
        <w:t>on it.</w:t>
      </w:r>
    </w:p>
    <w:p w:rsidR="007838DB" w:rsidRDefault="007838DB" w:rsidP="007838DB">
      <w:pPr>
        <w:rPr>
          <w:rFonts w:ascii="Trebuchet MS" w:hAnsi="Trebuchet MS" w:cs="Trebuchet MS"/>
          <w:color w:val="000000"/>
          <w:sz w:val="32"/>
          <w:szCs w:val="32"/>
          <w:u w:val="single"/>
        </w:rPr>
      </w:pPr>
      <w:r>
        <w:rPr>
          <w:rFonts w:ascii="Helvetica" w:hAnsi="Helvetica" w:cs="Helvetica"/>
          <w:noProof/>
          <w:color w:val="4A4A4A"/>
          <w:shd w:val="clear" w:color="auto" w:fill="FFFFFF"/>
        </w:rPr>
        <w:drawing>
          <wp:inline distT="0" distB="0" distL="0" distR="0">
            <wp:extent cx="5621655" cy="4216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21655" cy="421640"/>
                    </a:xfrm>
                    <a:prstGeom prst="rect">
                      <a:avLst/>
                    </a:prstGeom>
                    <a:solidFill>
                      <a:srgbClr val="FFFFFF"/>
                    </a:solidFill>
                    <a:ln>
                      <a:noFill/>
                    </a:ln>
                  </pic:spPr>
                </pic:pic>
              </a:graphicData>
            </a:graphic>
          </wp:inline>
        </w:drawing>
      </w:r>
    </w:p>
    <w:p w:rsidR="007838DB" w:rsidRPr="00B36E44"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B36E44">
        <w:rPr>
          <w:color w:val="000000"/>
          <w:sz w:val="28"/>
          <w:szCs w:val="28"/>
          <w:u w:val="single"/>
        </w:rPr>
        <w:t>Height Sizing of Button Groups</w:t>
      </w:r>
    </w:p>
    <w:p w:rsidR="00956A53" w:rsidRDefault="00956A53" w:rsidP="007838DB">
      <w:pPr>
        <w:pStyle w:val="Heading2"/>
        <w:keepNext/>
        <w:numPr>
          <w:ilvl w:val="1"/>
          <w:numId w:val="87"/>
        </w:numPr>
        <w:shd w:val="clear" w:color="auto" w:fill="FFFFFF"/>
        <w:suppressAutoHyphens/>
        <w:spacing w:before="0" w:beforeAutospacing="0" w:after="0" w:afterAutospacing="0" w:line="264" w:lineRule="atLeast"/>
        <w:textAlignment w:val="baseline"/>
      </w:pPr>
    </w:p>
    <w:p w:rsidR="00956A53" w:rsidRDefault="00956A53" w:rsidP="00956A53">
      <w:pPr>
        <w:pStyle w:val="NormalWeb"/>
        <w:numPr>
          <w:ilvl w:val="0"/>
          <w:numId w:val="87"/>
        </w:numPr>
        <w:shd w:val="clear" w:color="auto" w:fill="FFFFFF"/>
        <w:spacing w:before="0" w:after="0" w:line="315" w:lineRule="atLeast"/>
        <w:jc w:val="both"/>
        <w:textAlignment w:val="baseline"/>
        <w:rPr>
          <w:color w:val="3C3C3C"/>
        </w:rPr>
      </w:pPr>
      <w:r w:rsidRPr="008B178B">
        <w:rPr>
          <w:color w:val="3C3C3C"/>
        </w:rPr>
        <w:t>You can also apply relative sizing classes like</w:t>
      </w:r>
      <w:r w:rsidRPr="008B178B">
        <w:rPr>
          <w:rStyle w:val="apple-converted-space"/>
          <w:color w:val="3C3C3C"/>
        </w:rPr>
        <w:t> </w:t>
      </w:r>
      <w:r w:rsidRPr="008B178B">
        <w:rPr>
          <w:rStyle w:val="HTMLCode"/>
          <w:rFonts w:ascii="Times New Roman" w:hAnsi="Times New Roman" w:cs="Times New Roman"/>
          <w:color w:val="000000"/>
          <w:sz w:val="24"/>
          <w:szCs w:val="24"/>
        </w:rPr>
        <w:t>.btn-group-lg</w:t>
      </w:r>
      <w:r w:rsidRPr="008B178B">
        <w:rPr>
          <w:color w:val="3C3C3C"/>
        </w:rPr>
        <w:t>,</w:t>
      </w:r>
      <w:r w:rsidRPr="008B178B">
        <w:rPr>
          <w:rStyle w:val="apple-converted-space"/>
          <w:color w:val="3C3C3C"/>
        </w:rPr>
        <w:t> </w:t>
      </w:r>
      <w:r w:rsidRPr="008B178B">
        <w:rPr>
          <w:rStyle w:val="HTMLCode"/>
          <w:rFonts w:ascii="Times New Roman" w:hAnsi="Times New Roman" w:cs="Times New Roman"/>
          <w:color w:val="000000"/>
          <w:sz w:val="24"/>
          <w:szCs w:val="24"/>
        </w:rPr>
        <w:t>.btn-group-sm</w:t>
      </w:r>
      <w:r w:rsidRPr="008B178B">
        <w:rPr>
          <w:rStyle w:val="apple-converted-space"/>
          <w:color w:val="3C3C3C"/>
        </w:rPr>
        <w:t> </w:t>
      </w:r>
      <w:r w:rsidRPr="008B178B">
        <w:rPr>
          <w:color w:val="3C3C3C"/>
        </w:rPr>
        <w:t>or</w:t>
      </w:r>
      <w:r w:rsidRPr="008B178B">
        <w:rPr>
          <w:rStyle w:val="apple-converted-space"/>
          <w:color w:val="3C3C3C"/>
        </w:rPr>
        <w:t> </w:t>
      </w:r>
      <w:r w:rsidRPr="008B178B">
        <w:rPr>
          <w:rStyle w:val="HTMLCode"/>
          <w:rFonts w:ascii="Times New Roman" w:hAnsi="Times New Roman" w:cs="Times New Roman"/>
          <w:color w:val="000000"/>
          <w:sz w:val="24"/>
          <w:szCs w:val="24"/>
        </w:rPr>
        <w:t>.btn-group-xs</w:t>
      </w:r>
      <w:r w:rsidRPr="008B178B">
        <w:rPr>
          <w:rStyle w:val="apple-converted-space"/>
          <w:color w:val="3C3C3C"/>
        </w:rPr>
        <w:t> </w:t>
      </w:r>
      <w:r>
        <w:rPr>
          <w:color w:val="3C3C3C"/>
        </w:rPr>
        <w:t>on</w:t>
      </w:r>
    </w:p>
    <w:p w:rsidR="00956A53" w:rsidRDefault="00956A53" w:rsidP="00956A53">
      <w:pPr>
        <w:pStyle w:val="NormalWeb"/>
        <w:numPr>
          <w:ilvl w:val="0"/>
          <w:numId w:val="87"/>
        </w:numPr>
        <w:shd w:val="clear" w:color="auto" w:fill="FFFFFF"/>
        <w:spacing w:before="0" w:after="0" w:line="315" w:lineRule="atLeast"/>
        <w:jc w:val="both"/>
        <w:textAlignment w:val="baseline"/>
        <w:rPr>
          <w:color w:val="3C3C3C"/>
        </w:rPr>
      </w:pPr>
      <w:r w:rsidRPr="008B178B">
        <w:rPr>
          <w:color w:val="3C3C3C"/>
        </w:rPr>
        <w:t>button groups to create larger or smaller button groups. Just add these button sizing classes</w:t>
      </w:r>
    </w:p>
    <w:p w:rsidR="00956A53" w:rsidRDefault="00956A53" w:rsidP="00956A53">
      <w:pPr>
        <w:pStyle w:val="NormalWeb"/>
        <w:numPr>
          <w:ilvl w:val="0"/>
          <w:numId w:val="87"/>
        </w:numPr>
        <w:shd w:val="clear" w:color="auto" w:fill="FFFFFF"/>
        <w:spacing w:before="0" w:after="0" w:line="315" w:lineRule="atLeast"/>
        <w:jc w:val="both"/>
        <w:textAlignment w:val="baseline"/>
        <w:rPr>
          <w:color w:val="3C3C3C"/>
        </w:rPr>
      </w:pPr>
      <w:r w:rsidRPr="008B178B">
        <w:rPr>
          <w:color w:val="3C3C3C"/>
        </w:rPr>
        <w:t>directly to the</w:t>
      </w:r>
      <w:r w:rsidRPr="008B178B">
        <w:rPr>
          <w:rStyle w:val="apple-converted-space"/>
          <w:color w:val="3C3C3C"/>
        </w:rPr>
        <w:t> </w:t>
      </w:r>
      <w:r w:rsidRPr="008B178B">
        <w:rPr>
          <w:rStyle w:val="HTMLCode"/>
          <w:rFonts w:ascii="Times New Roman" w:hAnsi="Times New Roman" w:cs="Times New Roman"/>
          <w:color w:val="000000"/>
          <w:sz w:val="24"/>
          <w:szCs w:val="24"/>
        </w:rPr>
        <w:t>.btn-group</w:t>
      </w:r>
      <w:r w:rsidRPr="008B178B">
        <w:rPr>
          <w:color w:val="3C3C3C"/>
        </w:rPr>
        <w:t>, instead of applying to every button.</w:t>
      </w:r>
    </w:p>
    <w:p w:rsidR="007838DB" w:rsidRDefault="007838DB" w:rsidP="007838DB">
      <w:pPr>
        <w:pStyle w:val="NormalWeb"/>
        <w:shd w:val="clear" w:color="auto" w:fill="FFFFFF"/>
        <w:spacing w:before="0" w:after="0" w:line="315" w:lineRule="atLeast"/>
        <w:textAlignment w:val="baseline"/>
        <w:rPr>
          <w:rFonts w:ascii="Verdana" w:hAnsi="Verdana" w:cs="Verdana"/>
          <w:color w:val="3C3C3C"/>
          <w:sz w:val="20"/>
          <w:szCs w:val="20"/>
        </w:rPr>
      </w:pPr>
    </w:p>
    <w:p w:rsidR="007838DB" w:rsidRPr="00BE49AB"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B36E44">
        <w:rPr>
          <w:color w:val="000000"/>
          <w:sz w:val="28"/>
          <w:szCs w:val="28"/>
          <w:u w:val="single"/>
        </w:rPr>
        <w:t xml:space="preserve">Creating Justified Button Groups </w:t>
      </w:r>
    </w:p>
    <w:p w:rsidR="00BE49AB" w:rsidRPr="00BE49AB" w:rsidRDefault="00BE49A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p>
    <w:p w:rsidR="00956A53" w:rsidRPr="00BE49AB" w:rsidRDefault="007838DB" w:rsidP="007838DB">
      <w:pPr>
        <w:rPr>
          <w:rFonts w:ascii="Times New Roman" w:hAnsi="Times New Roman" w:cs="Times New Roman"/>
          <w:color w:val="3C3C3C"/>
          <w:sz w:val="24"/>
          <w:szCs w:val="24"/>
          <w:shd w:val="clear" w:color="auto" w:fill="FFFFFF"/>
        </w:rPr>
      </w:pPr>
      <w:r w:rsidRPr="00956A53">
        <w:rPr>
          <w:rFonts w:ascii="Times New Roman" w:hAnsi="Times New Roman" w:cs="Times New Roman"/>
          <w:color w:val="3C3C3C"/>
          <w:sz w:val="24"/>
          <w:szCs w:val="24"/>
          <w:shd w:val="clear" w:color="auto" w:fill="FFFFFF"/>
        </w:rPr>
        <w:t>You can also make a group of buttons stretch at the same size to span the entire width of its parent by appling an extra class</w:t>
      </w:r>
      <w:r w:rsidRPr="00956A53">
        <w:rPr>
          <w:rStyle w:val="apple-converted-space"/>
          <w:rFonts w:ascii="Times New Roman" w:hAnsi="Times New Roman" w:cs="Times New Roman"/>
          <w:color w:val="3C3C3C"/>
          <w:sz w:val="24"/>
          <w:szCs w:val="24"/>
          <w:shd w:val="clear" w:color="auto" w:fill="FFFFFF"/>
        </w:rPr>
        <w:t> </w:t>
      </w:r>
      <w:r w:rsidRPr="00956A53">
        <w:rPr>
          <w:rStyle w:val="HTMLCode"/>
          <w:rFonts w:ascii="Times New Roman" w:eastAsiaTheme="minorEastAsia" w:hAnsi="Times New Roman" w:cs="Times New Roman"/>
          <w:color w:val="000000"/>
          <w:sz w:val="24"/>
          <w:szCs w:val="24"/>
          <w:shd w:val="clear" w:color="auto" w:fill="FFFFFF"/>
        </w:rPr>
        <w:t>.btn-group-justified</w:t>
      </w:r>
      <w:r w:rsidRPr="00956A53">
        <w:rPr>
          <w:rStyle w:val="apple-converted-space"/>
          <w:rFonts w:ascii="Times New Roman" w:hAnsi="Times New Roman" w:cs="Times New Roman"/>
          <w:color w:val="3C3C3C"/>
          <w:sz w:val="24"/>
          <w:szCs w:val="24"/>
          <w:shd w:val="clear" w:color="auto" w:fill="FFFFFF"/>
        </w:rPr>
        <w:t> </w:t>
      </w:r>
      <w:r w:rsidRPr="00956A53">
        <w:rPr>
          <w:rFonts w:ascii="Times New Roman" w:hAnsi="Times New Roman" w:cs="Times New Roman"/>
          <w:color w:val="3C3C3C"/>
          <w:sz w:val="24"/>
          <w:szCs w:val="24"/>
          <w:shd w:val="clear" w:color="auto" w:fill="FFFFFF"/>
        </w:rPr>
        <w:t>to the</w:t>
      </w:r>
      <w:r w:rsidRPr="00956A53">
        <w:rPr>
          <w:rStyle w:val="apple-converted-space"/>
          <w:rFonts w:ascii="Times New Roman" w:hAnsi="Times New Roman" w:cs="Times New Roman"/>
          <w:color w:val="3C3C3C"/>
          <w:sz w:val="24"/>
          <w:szCs w:val="24"/>
          <w:shd w:val="clear" w:color="auto" w:fill="FFFFFF"/>
        </w:rPr>
        <w:t> </w:t>
      </w:r>
      <w:r w:rsidRPr="00956A53">
        <w:rPr>
          <w:rStyle w:val="HTMLCode"/>
          <w:rFonts w:ascii="Times New Roman" w:eastAsiaTheme="minorEastAsia" w:hAnsi="Times New Roman" w:cs="Times New Roman"/>
          <w:color w:val="000000"/>
          <w:sz w:val="24"/>
          <w:szCs w:val="24"/>
          <w:shd w:val="clear" w:color="auto" w:fill="FFFFFF"/>
        </w:rPr>
        <w:t>.btn-group</w:t>
      </w:r>
      <w:r w:rsidRPr="00956A53">
        <w:rPr>
          <w:rStyle w:val="apple-converted-space"/>
          <w:rFonts w:ascii="Times New Roman" w:hAnsi="Times New Roman" w:cs="Times New Roman"/>
          <w:color w:val="3C3C3C"/>
          <w:sz w:val="24"/>
          <w:szCs w:val="24"/>
          <w:shd w:val="clear" w:color="auto" w:fill="FFFFFF"/>
        </w:rPr>
        <w:t> </w:t>
      </w:r>
      <w:r w:rsidR="00723C45" w:rsidRPr="00956A53">
        <w:rPr>
          <w:rFonts w:ascii="Times New Roman" w:hAnsi="Times New Roman" w:cs="Times New Roman"/>
          <w:color w:val="3C3C3C"/>
          <w:sz w:val="24"/>
          <w:szCs w:val="24"/>
          <w:shd w:val="clear" w:color="auto" w:fill="FFFFFF"/>
        </w:rPr>
        <w:t>base class.</w:t>
      </w:r>
    </w:p>
    <w:p w:rsidR="007838DB" w:rsidRDefault="007838DB" w:rsidP="007838DB">
      <w:pPr>
        <w:rPr>
          <w:rFonts w:ascii="Verdana" w:hAnsi="Verdana" w:cs="Verdana"/>
          <w:color w:val="3C3C3C"/>
          <w:sz w:val="20"/>
          <w:szCs w:val="20"/>
        </w:rPr>
      </w:pPr>
      <w:r>
        <w:rPr>
          <w:rFonts w:ascii="Verdana" w:hAnsi="Verdana" w:cs="Verdana"/>
          <w:noProof/>
          <w:color w:val="3C3C3C"/>
          <w:sz w:val="20"/>
          <w:szCs w:val="20"/>
          <w:shd w:val="clear" w:color="auto" w:fill="FFFFFF"/>
        </w:rPr>
        <w:drawing>
          <wp:inline distT="0" distB="0" distL="0" distR="0">
            <wp:extent cx="6115050" cy="5810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53988" cy="584725"/>
                    </a:xfrm>
                    <a:prstGeom prst="rect">
                      <a:avLst/>
                    </a:prstGeom>
                    <a:solidFill>
                      <a:srgbClr val="FFFFFF"/>
                    </a:solidFill>
                    <a:ln>
                      <a:noFill/>
                    </a:ln>
                  </pic:spPr>
                </pic:pic>
              </a:graphicData>
            </a:graphic>
          </wp:inline>
        </w:drawing>
      </w:r>
    </w:p>
    <w:p w:rsidR="007838DB" w:rsidRDefault="007838DB" w:rsidP="007838DB">
      <w:pPr>
        <w:pStyle w:val="NormalWeb"/>
        <w:shd w:val="clear" w:color="auto" w:fill="FFFFFF"/>
        <w:spacing w:before="0" w:after="0" w:line="315" w:lineRule="atLeast"/>
        <w:textAlignment w:val="baseline"/>
        <w:rPr>
          <w:rFonts w:ascii="Verdana" w:hAnsi="Verdana" w:cs="Verdana"/>
          <w:color w:val="3C3C3C"/>
          <w:sz w:val="20"/>
          <w:szCs w:val="20"/>
        </w:rPr>
      </w:pPr>
    </w:p>
    <w:p w:rsidR="007838DB" w:rsidRPr="00575D66" w:rsidRDefault="007838DB" w:rsidP="00575D66">
      <w:pPr>
        <w:pStyle w:val="Heading2"/>
        <w:jc w:val="center"/>
        <w:rPr>
          <w:color w:val="4A4A4A"/>
          <w:sz w:val="40"/>
          <w:shd w:val="clear" w:color="auto" w:fill="FFFFFF"/>
        </w:rPr>
      </w:pPr>
      <w:r w:rsidRPr="00575D66">
        <w:rPr>
          <w:sz w:val="40"/>
        </w:rPr>
        <w:t>11.</w:t>
      </w:r>
      <w:r w:rsidR="00575D66" w:rsidRPr="00575D66">
        <w:rPr>
          <w:sz w:val="40"/>
        </w:rPr>
        <w:t xml:space="preserve"> </w:t>
      </w:r>
      <w:r w:rsidRPr="00575D66">
        <w:rPr>
          <w:sz w:val="40"/>
        </w:rPr>
        <w:t>BOOTSTRAP MEDIA OBJECTS</w:t>
      </w:r>
    </w:p>
    <w:p w:rsidR="007838DB" w:rsidRDefault="007838DB" w:rsidP="007838DB">
      <w:pPr>
        <w:rPr>
          <w:rFonts w:ascii="Helvetica" w:hAnsi="Helvetica" w:cs="Helvetica"/>
          <w:color w:val="4A4A4A"/>
          <w:shd w:val="clear" w:color="auto" w:fill="FFFFFF"/>
        </w:rPr>
      </w:pPr>
    </w:p>
    <w:p w:rsidR="007838DB" w:rsidRPr="00EF3CB6"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color w:val="4A4A4A"/>
          <w:sz w:val="28"/>
          <w:szCs w:val="28"/>
          <w:shd w:val="clear" w:color="auto" w:fill="FFFFFF"/>
        </w:rPr>
      </w:pPr>
      <w:r w:rsidRPr="00EF3CB6">
        <w:rPr>
          <w:color w:val="000000"/>
          <w:sz w:val="28"/>
          <w:szCs w:val="28"/>
          <w:u w:val="single"/>
        </w:rPr>
        <w:t>Using the Bootstrap Media Object</w:t>
      </w:r>
    </w:p>
    <w:p w:rsidR="007838DB" w:rsidRDefault="007838DB" w:rsidP="007838DB">
      <w:pPr>
        <w:rPr>
          <w:rFonts w:ascii="Helvetica" w:hAnsi="Helvetica" w:cs="Helvetica"/>
          <w:color w:val="4A4A4A"/>
          <w:shd w:val="clear" w:color="auto" w:fill="FFFFFF"/>
        </w:rPr>
      </w:pPr>
    </w:p>
    <w:p w:rsidR="00575D66" w:rsidRDefault="007838DB" w:rsidP="00575D66">
      <w:pPr>
        <w:jc w:val="both"/>
        <w:rPr>
          <w:rFonts w:ascii="Times New Roman" w:hAnsi="Times New Roman" w:cs="Times New Roman"/>
          <w:color w:val="3C3C3C"/>
          <w:sz w:val="24"/>
          <w:szCs w:val="24"/>
          <w:shd w:val="clear" w:color="auto" w:fill="FFFFFF"/>
        </w:rPr>
      </w:pPr>
      <w:r w:rsidRPr="00575D66">
        <w:rPr>
          <w:rFonts w:ascii="Times New Roman" w:hAnsi="Times New Roman" w:cs="Times New Roman"/>
          <w:color w:val="3C3C3C"/>
          <w:sz w:val="24"/>
          <w:szCs w:val="24"/>
          <w:shd w:val="clear" w:color="auto" w:fill="FFFFFF"/>
        </w:rPr>
        <w:t xml:space="preserve">If you want to create a layout that contains left- or right-aligned media object like images or video alongside the textual content such as blog comments, Tweets, etc. </w:t>
      </w:r>
    </w:p>
    <w:p w:rsidR="007838DB" w:rsidRPr="00575D66" w:rsidRDefault="00575D66" w:rsidP="00575D66">
      <w:pPr>
        <w:jc w:val="both"/>
        <w:rPr>
          <w:rFonts w:ascii="Times New Roman" w:hAnsi="Times New Roman" w:cs="Times New Roman"/>
          <w:b/>
          <w:color w:val="881280"/>
          <w:sz w:val="24"/>
          <w:szCs w:val="24"/>
          <w:shd w:val="clear" w:color="auto" w:fill="F8F8F8"/>
        </w:rPr>
      </w:pPr>
      <w:r>
        <w:rPr>
          <w:rFonts w:ascii="Times New Roman" w:hAnsi="Times New Roman" w:cs="Times New Roman"/>
          <w:color w:val="3C3C3C"/>
          <w:sz w:val="24"/>
          <w:szCs w:val="24"/>
          <w:shd w:val="clear" w:color="auto" w:fill="FFFFFF"/>
        </w:rPr>
        <w:t>Y</w:t>
      </w:r>
      <w:r w:rsidR="007838DB" w:rsidRPr="00575D66">
        <w:rPr>
          <w:rFonts w:ascii="Times New Roman" w:hAnsi="Times New Roman" w:cs="Times New Roman"/>
          <w:color w:val="3C3C3C"/>
          <w:sz w:val="24"/>
          <w:szCs w:val="24"/>
          <w:shd w:val="clear" w:color="auto" w:fill="FFFFFF"/>
        </w:rPr>
        <w:t xml:space="preserve">ou can do this easily using the newly introduced Bootstrap media component using base class </w:t>
      </w:r>
      <w:r w:rsidR="007838DB" w:rsidRPr="00575D66">
        <w:rPr>
          <w:rFonts w:ascii="Times New Roman" w:hAnsi="Times New Roman" w:cs="Times New Roman"/>
          <w:b/>
          <w:color w:val="3C3C3C"/>
          <w:sz w:val="24"/>
          <w:szCs w:val="24"/>
          <w:u w:val="single"/>
          <w:shd w:val="clear" w:color="auto" w:fill="FFFFFF"/>
        </w:rPr>
        <w:t>.</w:t>
      </w:r>
      <w:r w:rsidR="007838DB" w:rsidRPr="00575D66">
        <w:rPr>
          <w:rFonts w:ascii="Times New Roman" w:hAnsi="Times New Roman" w:cs="Times New Roman"/>
          <w:b/>
          <w:color w:val="881280"/>
          <w:sz w:val="24"/>
          <w:szCs w:val="24"/>
          <w:u w:val="single"/>
          <w:shd w:val="clear" w:color="auto" w:fill="FFFFFF"/>
        </w:rPr>
        <w:t xml:space="preserve">media class </w:t>
      </w:r>
      <w:r w:rsidR="007838DB" w:rsidRPr="00575D66">
        <w:rPr>
          <w:rFonts w:ascii="Times New Roman" w:hAnsi="Times New Roman" w:cs="Times New Roman"/>
          <w:b/>
          <w:color w:val="881280"/>
          <w:sz w:val="24"/>
          <w:szCs w:val="24"/>
          <w:shd w:val="clear" w:color="auto" w:fill="FFFFFF"/>
        </w:rPr>
        <w:t xml:space="preserve">to &lt;div&gt;-tag. And also child classes are </w:t>
      </w:r>
      <w:r w:rsidR="007838DB" w:rsidRPr="00575D66">
        <w:rPr>
          <w:rFonts w:ascii="Times New Roman" w:hAnsi="Times New Roman" w:cs="Times New Roman"/>
          <w:b/>
          <w:color w:val="881280"/>
          <w:sz w:val="24"/>
          <w:szCs w:val="24"/>
          <w:u w:val="single"/>
          <w:shd w:val="clear" w:color="auto" w:fill="FFFFFF"/>
        </w:rPr>
        <w:t>.</w:t>
      </w:r>
      <w:r w:rsidR="007838DB" w:rsidRPr="00575D66">
        <w:rPr>
          <w:rFonts w:ascii="Times New Roman" w:hAnsi="Times New Roman" w:cs="Times New Roman"/>
          <w:b/>
          <w:color w:val="881280"/>
          <w:sz w:val="24"/>
          <w:szCs w:val="24"/>
          <w:u w:val="single"/>
          <w:shd w:val="clear" w:color="auto" w:fill="F8F8F8"/>
        </w:rPr>
        <w:t>media-left</w:t>
      </w:r>
      <w:r w:rsidR="007838DB" w:rsidRPr="00575D66">
        <w:rPr>
          <w:rFonts w:ascii="Times New Roman" w:hAnsi="Times New Roman" w:cs="Times New Roman"/>
          <w:b/>
          <w:color w:val="881280"/>
          <w:sz w:val="24"/>
          <w:szCs w:val="24"/>
          <w:shd w:val="clear" w:color="auto" w:fill="F8F8F8"/>
        </w:rPr>
        <w:t xml:space="preserve"> and </w:t>
      </w:r>
      <w:r w:rsidR="007838DB" w:rsidRPr="00575D66">
        <w:rPr>
          <w:rFonts w:ascii="Times New Roman" w:hAnsi="Times New Roman" w:cs="Times New Roman"/>
          <w:b/>
          <w:color w:val="881280"/>
          <w:sz w:val="24"/>
          <w:szCs w:val="24"/>
          <w:u w:val="single"/>
          <w:shd w:val="clear" w:color="auto" w:fill="F8F8F8"/>
        </w:rPr>
        <w:t>.media-right</w:t>
      </w:r>
      <w:r w:rsidR="007838DB" w:rsidRPr="00575D66">
        <w:rPr>
          <w:rFonts w:ascii="Times New Roman" w:hAnsi="Times New Roman" w:cs="Times New Roman"/>
          <w:b/>
          <w:color w:val="881280"/>
          <w:sz w:val="24"/>
          <w:szCs w:val="24"/>
          <w:shd w:val="clear" w:color="auto" w:fill="F8F8F8"/>
        </w:rPr>
        <w:t xml:space="preserve"> which is declared to &lt;div&gt;-tag and </w:t>
      </w:r>
      <w:r w:rsidR="007838DB" w:rsidRPr="00575D66">
        <w:rPr>
          <w:rFonts w:ascii="Times New Roman" w:hAnsi="Times New Roman" w:cs="Times New Roman"/>
          <w:b/>
          <w:color w:val="881280"/>
          <w:sz w:val="24"/>
          <w:szCs w:val="24"/>
          <w:u w:val="single"/>
          <w:shd w:val="clear" w:color="auto" w:fill="F8F8F8"/>
        </w:rPr>
        <w:t xml:space="preserve">.media-object </w:t>
      </w:r>
      <w:r>
        <w:rPr>
          <w:rFonts w:ascii="Times New Roman" w:hAnsi="Times New Roman" w:cs="Times New Roman"/>
          <w:b/>
          <w:color w:val="881280"/>
          <w:sz w:val="24"/>
          <w:szCs w:val="24"/>
          <w:shd w:val="clear" w:color="auto" w:fill="F8F8F8"/>
        </w:rPr>
        <w:t xml:space="preserve"> </w:t>
      </w:r>
      <w:r w:rsidR="007838DB" w:rsidRPr="00575D66">
        <w:rPr>
          <w:rFonts w:ascii="Times New Roman" w:hAnsi="Times New Roman" w:cs="Times New Roman"/>
          <w:b/>
          <w:color w:val="881280"/>
          <w:sz w:val="24"/>
          <w:szCs w:val="24"/>
          <w:shd w:val="clear" w:color="auto" w:fill="F8F8F8"/>
        </w:rPr>
        <w:t xml:space="preserve">Declared to &lt;img /&gt;  and </w:t>
      </w:r>
      <w:r w:rsidR="007838DB" w:rsidRPr="00575D66">
        <w:rPr>
          <w:rFonts w:ascii="Times New Roman" w:hAnsi="Times New Roman" w:cs="Times New Roman"/>
          <w:b/>
          <w:color w:val="881280"/>
          <w:sz w:val="24"/>
          <w:szCs w:val="24"/>
          <w:u w:val="single"/>
          <w:shd w:val="clear" w:color="auto" w:fill="F8F8F8"/>
        </w:rPr>
        <w:t>.</w:t>
      </w:r>
      <w:r w:rsidR="007838DB" w:rsidRPr="00575D66">
        <w:rPr>
          <w:rFonts w:ascii="Times New Roman" w:hAnsi="Times New Roman" w:cs="Times New Roman"/>
          <w:b/>
          <w:color w:val="881280"/>
          <w:sz w:val="24"/>
          <w:szCs w:val="24"/>
          <w:u w:val="single"/>
          <w:shd w:val="clear" w:color="auto" w:fill="FFFFFF"/>
        </w:rPr>
        <w:t>media-body</w:t>
      </w:r>
      <w:r w:rsidR="007838DB" w:rsidRPr="00575D66">
        <w:rPr>
          <w:rFonts w:ascii="Times New Roman" w:hAnsi="Times New Roman" w:cs="Times New Roman"/>
          <w:b/>
          <w:color w:val="881280"/>
          <w:sz w:val="24"/>
          <w:szCs w:val="24"/>
          <w:shd w:val="clear" w:color="auto" w:fill="FFFFFF"/>
        </w:rPr>
        <w:t xml:space="preserve"> declared to &lt;/div&gt;  and </w:t>
      </w:r>
      <w:r w:rsidR="007838DB" w:rsidRPr="00575D66">
        <w:rPr>
          <w:rFonts w:ascii="Times New Roman" w:hAnsi="Times New Roman" w:cs="Times New Roman"/>
          <w:b/>
          <w:color w:val="881280"/>
          <w:sz w:val="24"/>
          <w:szCs w:val="24"/>
          <w:u w:val="single"/>
          <w:shd w:val="clear" w:color="auto" w:fill="FFFFFF"/>
        </w:rPr>
        <w:t>.</w:t>
      </w:r>
      <w:r w:rsidR="007838DB" w:rsidRPr="00575D66">
        <w:rPr>
          <w:rFonts w:ascii="Times New Roman" w:hAnsi="Times New Roman" w:cs="Times New Roman"/>
          <w:b/>
          <w:color w:val="881280"/>
          <w:sz w:val="24"/>
          <w:szCs w:val="24"/>
          <w:u w:val="single"/>
          <w:shd w:val="clear" w:color="auto" w:fill="F8F8F8"/>
        </w:rPr>
        <w:t xml:space="preserve">media-heading </w:t>
      </w:r>
      <w:r w:rsidR="007838DB" w:rsidRPr="00575D66">
        <w:rPr>
          <w:rFonts w:ascii="Times New Roman" w:hAnsi="Times New Roman" w:cs="Times New Roman"/>
          <w:b/>
          <w:color w:val="881280"/>
          <w:sz w:val="24"/>
          <w:szCs w:val="24"/>
          <w:shd w:val="clear" w:color="auto" w:fill="F8F8F8"/>
        </w:rPr>
        <w:t xml:space="preserve"> declared to &lt;h1&gt;--&lt;h6&gt;</w:t>
      </w:r>
    </w:p>
    <w:p w:rsidR="007838DB" w:rsidRDefault="007838DB" w:rsidP="007838DB">
      <w:pPr>
        <w:rPr>
          <w:rFonts w:ascii="Consolas" w:hAnsi="Consolas" w:cs="Consolas"/>
          <w:b/>
          <w:color w:val="881280"/>
          <w:sz w:val="19"/>
          <w:szCs w:val="19"/>
          <w:shd w:val="clear" w:color="auto" w:fill="F8F8F8"/>
        </w:rPr>
      </w:pPr>
    </w:p>
    <w:p w:rsidR="007838DB" w:rsidRDefault="007838DB" w:rsidP="007838DB">
      <w:pPr>
        <w:rPr>
          <w:rFonts w:ascii="Helvetica" w:hAnsi="Helvetica" w:cs="Helvetica"/>
          <w:color w:val="4A4A4A"/>
          <w:shd w:val="clear" w:color="auto" w:fill="FFFFFF"/>
        </w:rPr>
      </w:pPr>
      <w:r>
        <w:rPr>
          <w:rFonts w:ascii="Consolas" w:hAnsi="Consolas" w:cs="Consolas"/>
          <w:b/>
          <w:noProof/>
          <w:color w:val="881280"/>
          <w:sz w:val="19"/>
          <w:szCs w:val="19"/>
          <w:shd w:val="clear" w:color="auto" w:fill="F8F8F8"/>
        </w:rPr>
        <w:drawing>
          <wp:inline distT="0" distB="0" distL="0" distR="0">
            <wp:extent cx="6527800" cy="620395"/>
            <wp:effectExtent l="0" t="0" r="635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527800" cy="620395"/>
                    </a:xfrm>
                    <a:prstGeom prst="rect">
                      <a:avLst/>
                    </a:prstGeom>
                    <a:solidFill>
                      <a:srgbClr val="FFFFFF"/>
                    </a:solidFill>
                    <a:ln>
                      <a:noFill/>
                    </a:ln>
                  </pic:spPr>
                </pic:pic>
              </a:graphicData>
            </a:graphic>
          </wp:inline>
        </w:drawing>
      </w:r>
    </w:p>
    <w:p w:rsidR="007838DB" w:rsidRDefault="007838DB" w:rsidP="007838DB">
      <w:pPr>
        <w:rPr>
          <w:rFonts w:ascii="Helvetica" w:hAnsi="Helvetica" w:cs="Helvetica"/>
          <w:color w:val="4A4A4A"/>
          <w:shd w:val="clear" w:color="auto" w:fill="FFFFFF"/>
        </w:rPr>
      </w:pPr>
    </w:p>
    <w:p w:rsidR="007838DB" w:rsidRDefault="007838DB" w:rsidP="007838DB">
      <w:pPr>
        <w:rPr>
          <w:rFonts w:ascii="Helvetica" w:hAnsi="Helvetica" w:cs="Helvetica"/>
          <w:color w:val="4A4A4A"/>
          <w:shd w:val="clear" w:color="auto" w:fill="FFFFFF"/>
        </w:rPr>
      </w:pPr>
      <w:r>
        <w:rPr>
          <w:rFonts w:ascii="Helvetica" w:hAnsi="Helvetica" w:cs="Helvetica"/>
          <w:noProof/>
          <w:color w:val="4A4A4A"/>
          <w:shd w:val="clear" w:color="auto" w:fill="FFFFFF"/>
        </w:rPr>
        <w:drawing>
          <wp:inline distT="0" distB="0" distL="0" distR="0">
            <wp:extent cx="6527800" cy="620395"/>
            <wp:effectExtent l="0" t="0" r="635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527800" cy="620395"/>
                    </a:xfrm>
                    <a:prstGeom prst="rect">
                      <a:avLst/>
                    </a:prstGeom>
                    <a:solidFill>
                      <a:srgbClr val="FFFFFF"/>
                    </a:solidFill>
                    <a:ln>
                      <a:noFill/>
                    </a:ln>
                  </pic:spPr>
                </pic:pic>
              </a:graphicData>
            </a:graphic>
          </wp:inline>
        </w:drawing>
      </w:r>
    </w:p>
    <w:p w:rsidR="007838DB" w:rsidRDefault="007838DB" w:rsidP="007838DB">
      <w:pPr>
        <w:rPr>
          <w:rFonts w:ascii="Helvetica" w:hAnsi="Helvetica" w:cs="Helvetica"/>
          <w:color w:val="4A4A4A"/>
          <w:shd w:val="clear" w:color="auto" w:fill="FFFFFF"/>
        </w:rPr>
      </w:pPr>
    </w:p>
    <w:p w:rsidR="007838DB" w:rsidRPr="00EF3CB6"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EF3CB6">
        <w:rPr>
          <w:color w:val="000000"/>
          <w:sz w:val="28"/>
          <w:szCs w:val="28"/>
          <w:u w:val="single"/>
        </w:rPr>
        <w:t>Alignment of Media Objects</w:t>
      </w:r>
    </w:p>
    <w:p w:rsidR="007838DB" w:rsidRDefault="007838DB" w:rsidP="007838DB"/>
    <w:p w:rsidR="007838DB" w:rsidRPr="00024175" w:rsidRDefault="007838DB" w:rsidP="00024175">
      <w:pPr>
        <w:jc w:val="both"/>
        <w:rPr>
          <w:rFonts w:ascii="Times New Roman" w:hAnsi="Times New Roman" w:cs="Times New Roman"/>
          <w:color w:val="3C3C3C"/>
          <w:sz w:val="24"/>
          <w:szCs w:val="24"/>
          <w:shd w:val="clear" w:color="auto" w:fill="FFFFFF"/>
        </w:rPr>
      </w:pPr>
      <w:r w:rsidRPr="00024175">
        <w:rPr>
          <w:rFonts w:ascii="Times New Roman" w:hAnsi="Times New Roman" w:cs="Times New Roman"/>
          <w:color w:val="3C3C3C"/>
          <w:sz w:val="24"/>
          <w:szCs w:val="24"/>
          <w:shd w:val="clear" w:color="auto" w:fill="FFFFFF"/>
        </w:rPr>
        <w:t>You can also align the images or other media at the middle or bottom of the content block using the class</w:t>
      </w:r>
      <w:r w:rsidRPr="00024175">
        <w:rPr>
          <w:rStyle w:val="apple-converted-space"/>
          <w:rFonts w:ascii="Times New Roman" w:hAnsi="Times New Roman" w:cs="Times New Roman"/>
          <w:color w:val="3C3C3C"/>
          <w:sz w:val="24"/>
          <w:szCs w:val="24"/>
          <w:shd w:val="clear" w:color="auto" w:fill="FFFFFF"/>
        </w:rPr>
        <w:t> </w:t>
      </w:r>
      <w:r w:rsidRPr="00024175">
        <w:rPr>
          <w:rStyle w:val="HTMLCode"/>
          <w:rFonts w:ascii="Times New Roman" w:eastAsiaTheme="minorEastAsia" w:hAnsi="Times New Roman" w:cs="Times New Roman"/>
          <w:color w:val="000000"/>
          <w:sz w:val="24"/>
          <w:szCs w:val="24"/>
          <w:shd w:val="clear" w:color="auto" w:fill="FFFFFF"/>
        </w:rPr>
        <w:t>.</w:t>
      </w:r>
      <w:r w:rsidRPr="00024175">
        <w:rPr>
          <w:rStyle w:val="HTMLCode"/>
          <w:rFonts w:ascii="Times New Roman" w:eastAsiaTheme="minorEastAsia" w:hAnsi="Times New Roman" w:cs="Times New Roman"/>
          <w:b/>
          <w:color w:val="000000"/>
          <w:sz w:val="24"/>
          <w:szCs w:val="24"/>
          <w:u w:val="single"/>
          <w:shd w:val="clear" w:color="auto" w:fill="FFFFFF"/>
        </w:rPr>
        <w:t>media-middle</w:t>
      </w:r>
      <w:r w:rsidRPr="00024175">
        <w:rPr>
          <w:rStyle w:val="apple-converted-space"/>
          <w:rFonts w:ascii="Times New Roman" w:hAnsi="Times New Roman" w:cs="Times New Roman"/>
          <w:color w:val="3C3C3C"/>
          <w:sz w:val="24"/>
          <w:szCs w:val="24"/>
          <w:shd w:val="clear" w:color="auto" w:fill="FFFFFF"/>
        </w:rPr>
        <w:t> </w:t>
      </w:r>
      <w:r w:rsidRPr="00024175">
        <w:rPr>
          <w:rFonts w:ascii="Times New Roman" w:hAnsi="Times New Roman" w:cs="Times New Roman"/>
          <w:color w:val="3C3C3C"/>
          <w:sz w:val="24"/>
          <w:szCs w:val="24"/>
          <w:shd w:val="clear" w:color="auto" w:fill="FFFFFF"/>
        </w:rPr>
        <w:t>or</w:t>
      </w:r>
      <w:r w:rsidRPr="00024175">
        <w:rPr>
          <w:rStyle w:val="apple-converted-space"/>
          <w:rFonts w:ascii="Times New Roman" w:hAnsi="Times New Roman" w:cs="Times New Roman"/>
          <w:color w:val="3C3C3C"/>
          <w:sz w:val="24"/>
          <w:szCs w:val="24"/>
          <w:shd w:val="clear" w:color="auto" w:fill="FFFFFF"/>
        </w:rPr>
        <w:t> </w:t>
      </w:r>
      <w:r w:rsidRPr="00024175">
        <w:rPr>
          <w:rStyle w:val="HTMLCode"/>
          <w:rFonts w:ascii="Times New Roman" w:eastAsiaTheme="minorEastAsia" w:hAnsi="Times New Roman" w:cs="Times New Roman"/>
          <w:color w:val="000000"/>
          <w:sz w:val="24"/>
          <w:szCs w:val="24"/>
          <w:shd w:val="clear" w:color="auto" w:fill="FFFFFF"/>
        </w:rPr>
        <w:t>.</w:t>
      </w:r>
      <w:r w:rsidRPr="00024175">
        <w:rPr>
          <w:rStyle w:val="HTMLCode"/>
          <w:rFonts w:ascii="Times New Roman" w:eastAsiaTheme="minorEastAsia" w:hAnsi="Times New Roman" w:cs="Times New Roman"/>
          <w:b/>
          <w:color w:val="000000"/>
          <w:sz w:val="24"/>
          <w:szCs w:val="24"/>
          <w:u w:val="single"/>
          <w:shd w:val="clear" w:color="auto" w:fill="FFFFFF"/>
        </w:rPr>
        <w:t>media-bottom</w:t>
      </w:r>
      <w:r w:rsidRPr="00024175">
        <w:rPr>
          <w:rFonts w:ascii="Times New Roman" w:hAnsi="Times New Roman" w:cs="Times New Roman"/>
          <w:color w:val="3C3C3C"/>
          <w:sz w:val="24"/>
          <w:szCs w:val="24"/>
          <w:shd w:val="clear" w:color="auto" w:fill="FFFFFF"/>
        </w:rPr>
        <w:t>. By default it is top aligned.</w:t>
      </w:r>
    </w:p>
    <w:p w:rsidR="007838DB" w:rsidRDefault="007838DB" w:rsidP="007838DB">
      <w:pPr>
        <w:rPr>
          <w:rFonts w:ascii="Verdana" w:hAnsi="Verdana" w:cs="Verdana"/>
          <w:color w:val="3C3C3C"/>
          <w:sz w:val="20"/>
          <w:szCs w:val="20"/>
          <w:shd w:val="clear" w:color="auto" w:fill="FFFFFF"/>
        </w:rPr>
      </w:pPr>
    </w:p>
    <w:p w:rsidR="007838DB" w:rsidRPr="00EF3CB6"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color w:val="3C3C3C"/>
          <w:sz w:val="28"/>
          <w:szCs w:val="28"/>
          <w:shd w:val="clear" w:color="auto" w:fill="FFFFFF"/>
        </w:rPr>
      </w:pPr>
      <w:r w:rsidRPr="00EF3CB6">
        <w:rPr>
          <w:color w:val="000000"/>
          <w:sz w:val="28"/>
          <w:szCs w:val="28"/>
          <w:u w:val="single"/>
        </w:rPr>
        <w:t>Creating Nested Media List</w:t>
      </w:r>
    </w:p>
    <w:p w:rsidR="007838DB" w:rsidRDefault="007838DB" w:rsidP="007838DB">
      <w:pPr>
        <w:rPr>
          <w:rFonts w:ascii="Verdana" w:hAnsi="Verdana" w:cs="Verdana"/>
          <w:color w:val="3C3C3C"/>
          <w:sz w:val="20"/>
          <w:szCs w:val="20"/>
          <w:shd w:val="clear" w:color="auto" w:fill="FFFFFF"/>
        </w:rPr>
      </w:pPr>
    </w:p>
    <w:p w:rsidR="007838DB" w:rsidRPr="00024175" w:rsidRDefault="007838DB" w:rsidP="00024175">
      <w:pPr>
        <w:jc w:val="both"/>
        <w:rPr>
          <w:rFonts w:ascii="Times New Roman" w:hAnsi="Times New Roman" w:cs="Times New Roman"/>
          <w:color w:val="4A4A4A"/>
          <w:sz w:val="24"/>
          <w:szCs w:val="24"/>
          <w:shd w:val="clear" w:color="auto" w:fill="FFFFFF"/>
        </w:rPr>
      </w:pPr>
      <w:r w:rsidRPr="00024175">
        <w:rPr>
          <w:rFonts w:ascii="Times New Roman" w:hAnsi="Times New Roman" w:cs="Times New Roman"/>
          <w:color w:val="3C3C3C"/>
          <w:sz w:val="24"/>
          <w:szCs w:val="24"/>
          <w:shd w:val="clear" w:color="auto" w:fill="FFFFFF"/>
        </w:rPr>
        <w:t xml:space="preserve">You can also create a list of media object or nested media object using the media list component. It can be useful for comment threads or article lists using </w:t>
      </w:r>
      <w:r w:rsidRPr="00024175">
        <w:rPr>
          <w:rFonts w:ascii="Times New Roman" w:hAnsi="Times New Roman" w:cs="Times New Roman"/>
          <w:b/>
          <w:color w:val="3C3C3C"/>
          <w:sz w:val="24"/>
          <w:szCs w:val="24"/>
          <w:u w:val="single"/>
          <w:shd w:val="clear" w:color="auto" w:fill="FFFFFF"/>
        </w:rPr>
        <w:t>.</w:t>
      </w:r>
      <w:r w:rsidRPr="00024175">
        <w:rPr>
          <w:rFonts w:ascii="Times New Roman" w:hAnsi="Times New Roman" w:cs="Times New Roman"/>
          <w:b/>
          <w:color w:val="881280"/>
          <w:sz w:val="24"/>
          <w:szCs w:val="24"/>
          <w:u w:val="single"/>
          <w:shd w:val="clear" w:color="auto" w:fill="FFFFFF"/>
        </w:rPr>
        <w:t>media-list</w:t>
      </w:r>
      <w:r w:rsidRPr="00024175">
        <w:rPr>
          <w:rFonts w:ascii="Times New Roman" w:hAnsi="Times New Roman" w:cs="Times New Roman"/>
          <w:b/>
          <w:color w:val="881280"/>
          <w:sz w:val="24"/>
          <w:szCs w:val="24"/>
          <w:shd w:val="clear" w:color="auto" w:fill="FFFFFF"/>
        </w:rPr>
        <w:t>.</w:t>
      </w:r>
    </w:p>
    <w:p w:rsidR="007838DB" w:rsidRDefault="007838DB" w:rsidP="007838DB">
      <w:pPr>
        <w:rPr>
          <w:rFonts w:ascii="Helvetica" w:hAnsi="Helvetica" w:cs="Helvetica"/>
          <w:color w:val="4A4A4A"/>
          <w:shd w:val="clear" w:color="auto" w:fill="FFFFFF"/>
        </w:rPr>
      </w:pPr>
    </w:p>
    <w:p w:rsidR="007838DB" w:rsidRDefault="007838DB" w:rsidP="007838DB">
      <w:pPr>
        <w:rPr>
          <w:rFonts w:ascii="Helvetica" w:hAnsi="Helvetica" w:cs="Helvetica"/>
          <w:color w:val="4A4A4A"/>
          <w:shd w:val="clear" w:color="auto" w:fill="FFFFFF"/>
        </w:rPr>
      </w:pPr>
    </w:p>
    <w:p w:rsidR="007838DB" w:rsidRPr="000D2DBC" w:rsidRDefault="007838DB" w:rsidP="000D2DBC">
      <w:pPr>
        <w:pStyle w:val="Heading2"/>
        <w:jc w:val="center"/>
        <w:rPr>
          <w:color w:val="4A4A4A"/>
          <w:sz w:val="32"/>
          <w:szCs w:val="28"/>
          <w:shd w:val="clear" w:color="auto" w:fill="FFFFFF"/>
        </w:rPr>
      </w:pPr>
      <w:r w:rsidRPr="000D2DBC">
        <w:rPr>
          <w:sz w:val="40"/>
        </w:rPr>
        <w:t>12.</w:t>
      </w:r>
      <w:r w:rsidR="000D2DBC">
        <w:rPr>
          <w:sz w:val="40"/>
        </w:rPr>
        <w:t xml:space="preserve"> </w:t>
      </w:r>
      <w:r w:rsidRPr="000D2DBC">
        <w:rPr>
          <w:sz w:val="40"/>
        </w:rPr>
        <w:t>BOOTSTRAP IMAGES</w:t>
      </w:r>
    </w:p>
    <w:p w:rsidR="007F7503" w:rsidRDefault="007838DB" w:rsidP="007F7503">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7F7503">
        <w:rPr>
          <w:color w:val="000000"/>
          <w:sz w:val="28"/>
          <w:szCs w:val="28"/>
          <w:u w:val="single"/>
        </w:rPr>
        <w:lastRenderedPageBreak/>
        <w:t>Styling Images with Bootstrap</w:t>
      </w:r>
    </w:p>
    <w:p w:rsidR="007F7503" w:rsidRPr="007F7503" w:rsidRDefault="007F7503" w:rsidP="007F7503">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p>
    <w:p w:rsidR="007F7503" w:rsidRDefault="007F7503" w:rsidP="007F7503">
      <w:pPr>
        <w:pStyle w:val="NormalWeb"/>
        <w:numPr>
          <w:ilvl w:val="0"/>
          <w:numId w:val="87"/>
        </w:numPr>
        <w:shd w:val="clear" w:color="auto" w:fill="FFFFFF"/>
        <w:spacing w:before="0" w:after="0" w:line="315" w:lineRule="atLeast"/>
        <w:textAlignment w:val="baseline"/>
        <w:rPr>
          <w:color w:val="3C3C3C"/>
        </w:rPr>
      </w:pPr>
      <w:r w:rsidRPr="00A032E9">
        <w:rPr>
          <w:color w:val="3C3C3C"/>
        </w:rPr>
        <w:t>Images are very common in modern web design. So styling images</w:t>
      </w:r>
      <w:r>
        <w:rPr>
          <w:color w:val="3C3C3C"/>
        </w:rPr>
        <w:t xml:space="preserve"> and placing it properly on the</w:t>
      </w:r>
    </w:p>
    <w:p w:rsidR="007F7503" w:rsidRDefault="007F7503" w:rsidP="007F7503">
      <w:pPr>
        <w:pStyle w:val="NormalWeb"/>
        <w:numPr>
          <w:ilvl w:val="0"/>
          <w:numId w:val="87"/>
        </w:numPr>
        <w:shd w:val="clear" w:color="auto" w:fill="FFFFFF"/>
        <w:spacing w:before="0" w:after="0" w:line="315" w:lineRule="atLeast"/>
        <w:textAlignment w:val="baseline"/>
        <w:rPr>
          <w:color w:val="3C3C3C"/>
        </w:rPr>
      </w:pPr>
      <w:r w:rsidRPr="00A032E9">
        <w:rPr>
          <w:color w:val="3C3C3C"/>
        </w:rPr>
        <w:t>web pages is very important for improving the user experience.</w:t>
      </w:r>
    </w:p>
    <w:p w:rsidR="007F7503" w:rsidRPr="00A032E9" w:rsidRDefault="007F7503" w:rsidP="007F7503">
      <w:pPr>
        <w:pStyle w:val="NormalWeb"/>
        <w:numPr>
          <w:ilvl w:val="0"/>
          <w:numId w:val="87"/>
        </w:numPr>
        <w:shd w:val="clear" w:color="auto" w:fill="FFFFFF"/>
        <w:spacing w:before="0" w:after="0" w:line="315" w:lineRule="atLeast"/>
        <w:textAlignment w:val="baseline"/>
        <w:rPr>
          <w:color w:val="3C3C3C"/>
        </w:rPr>
      </w:pPr>
    </w:p>
    <w:p w:rsidR="007F7503" w:rsidRPr="007F7503" w:rsidRDefault="007F7503" w:rsidP="007F7503">
      <w:pPr>
        <w:pStyle w:val="NormalWeb"/>
        <w:numPr>
          <w:ilvl w:val="0"/>
          <w:numId w:val="87"/>
        </w:numPr>
        <w:shd w:val="clear" w:color="auto" w:fill="FFFFFF"/>
        <w:spacing w:before="0" w:after="0" w:line="315" w:lineRule="atLeast"/>
        <w:textAlignment w:val="baseline"/>
        <w:rPr>
          <w:b/>
          <w:color w:val="881280"/>
          <w:u w:val="single"/>
          <w:shd w:val="clear" w:color="auto" w:fill="F8F8F8"/>
        </w:rPr>
      </w:pPr>
      <w:r w:rsidRPr="00A032E9">
        <w:rPr>
          <w:color w:val="3C3C3C"/>
        </w:rPr>
        <w:t xml:space="preserve">Using the Bootstrap built-in classes you can easily style </w:t>
      </w:r>
      <w:r>
        <w:rPr>
          <w:color w:val="3C3C3C"/>
        </w:rPr>
        <w:t>images such as making the round</w:t>
      </w:r>
    </w:p>
    <w:p w:rsidR="007F7503" w:rsidRDefault="007F7503" w:rsidP="007F7503">
      <w:pPr>
        <w:pStyle w:val="NormalWeb"/>
        <w:numPr>
          <w:ilvl w:val="0"/>
          <w:numId w:val="87"/>
        </w:numPr>
        <w:shd w:val="clear" w:color="auto" w:fill="FFFFFF"/>
        <w:spacing w:before="0" w:after="0" w:line="315" w:lineRule="atLeast"/>
        <w:textAlignment w:val="baseline"/>
        <w:rPr>
          <w:b/>
          <w:color w:val="881280"/>
          <w:u w:val="single"/>
          <w:shd w:val="clear" w:color="auto" w:fill="F8F8F8"/>
        </w:rPr>
      </w:pPr>
      <w:r w:rsidRPr="00A032E9">
        <w:rPr>
          <w:color w:val="3C3C3C"/>
        </w:rPr>
        <w:t xml:space="preserve">cornered or circular images, or give them effect like thumbnails using </w:t>
      </w:r>
      <w:r w:rsidRPr="00A032E9">
        <w:rPr>
          <w:b/>
          <w:color w:val="3C3C3C"/>
          <w:u w:val="single"/>
        </w:rPr>
        <w:t>.</w:t>
      </w:r>
      <w:r w:rsidRPr="00A032E9">
        <w:rPr>
          <w:b/>
          <w:color w:val="881280"/>
          <w:u w:val="single"/>
          <w:shd w:val="clear" w:color="auto" w:fill="FFFFFF"/>
        </w:rPr>
        <w:t>img-rounded</w:t>
      </w:r>
      <w:r w:rsidRPr="00A032E9">
        <w:rPr>
          <w:color w:val="881280"/>
          <w:shd w:val="clear" w:color="auto" w:fill="FFFFFF"/>
        </w:rPr>
        <w:t xml:space="preserve"> and </w:t>
      </w:r>
      <w:r w:rsidRPr="00A032E9">
        <w:rPr>
          <w:b/>
          <w:color w:val="881280"/>
          <w:u w:val="single"/>
          <w:shd w:val="clear" w:color="auto" w:fill="FFFFFF"/>
        </w:rPr>
        <w:t>.</w:t>
      </w:r>
      <w:r w:rsidRPr="00A032E9">
        <w:rPr>
          <w:b/>
          <w:color w:val="881280"/>
          <w:u w:val="single"/>
          <w:shd w:val="clear" w:color="auto" w:fill="F8F8F8"/>
        </w:rPr>
        <w:t>img-</w:t>
      </w:r>
    </w:p>
    <w:p w:rsidR="00A032E9" w:rsidRPr="007F7503" w:rsidRDefault="007F7503" w:rsidP="007F7503">
      <w:pPr>
        <w:pStyle w:val="NormalWeb"/>
        <w:numPr>
          <w:ilvl w:val="0"/>
          <w:numId w:val="87"/>
        </w:numPr>
        <w:shd w:val="clear" w:color="auto" w:fill="FFFFFF"/>
        <w:spacing w:before="0" w:after="0" w:line="315" w:lineRule="atLeast"/>
        <w:textAlignment w:val="baseline"/>
        <w:rPr>
          <w:color w:val="881280"/>
          <w:shd w:val="clear" w:color="auto" w:fill="FFFFFF"/>
        </w:rPr>
      </w:pPr>
      <w:r w:rsidRPr="00A032E9">
        <w:rPr>
          <w:b/>
          <w:color w:val="881280"/>
          <w:u w:val="single"/>
          <w:shd w:val="clear" w:color="auto" w:fill="F8F8F8"/>
        </w:rPr>
        <w:t>circle</w:t>
      </w:r>
      <w:r w:rsidRPr="00A032E9">
        <w:rPr>
          <w:color w:val="881280"/>
          <w:shd w:val="clear" w:color="auto" w:fill="F8F8F8"/>
        </w:rPr>
        <w:t xml:space="preserve"> and </w:t>
      </w:r>
      <w:r w:rsidRPr="00A032E9">
        <w:rPr>
          <w:b/>
          <w:color w:val="881280"/>
          <w:u w:val="single"/>
          <w:shd w:val="clear" w:color="auto" w:fill="F8F8F8"/>
        </w:rPr>
        <w:t>.</w:t>
      </w:r>
      <w:r w:rsidRPr="00A032E9">
        <w:rPr>
          <w:b/>
          <w:color w:val="881280"/>
          <w:u w:val="single"/>
          <w:shd w:val="clear" w:color="auto" w:fill="FFFFFF"/>
        </w:rPr>
        <w:t>img-thumbnail</w:t>
      </w:r>
      <w:r w:rsidRPr="00A032E9">
        <w:rPr>
          <w:color w:val="881280"/>
          <w:shd w:val="clear" w:color="auto" w:fill="FFFFFF"/>
        </w:rPr>
        <w:t xml:space="preserve"> in &lt;img /&gt;.</w:t>
      </w:r>
    </w:p>
    <w:p w:rsidR="007838DB" w:rsidRPr="005514E0" w:rsidRDefault="00A032E9" w:rsidP="005514E0">
      <w:pPr>
        <w:pStyle w:val="NormalWeb"/>
        <w:shd w:val="clear" w:color="auto" w:fill="FFFFFF"/>
        <w:spacing w:before="0" w:after="0" w:line="315" w:lineRule="atLeast"/>
        <w:jc w:val="both"/>
        <w:textAlignment w:val="baseline"/>
        <w:rPr>
          <w:color w:val="3C3C3C"/>
        </w:rPr>
      </w:pPr>
      <w:r>
        <w:rPr>
          <w:rFonts w:ascii="Verdana" w:hAnsi="Verdana" w:cs="Verdana"/>
          <w:noProof/>
          <w:color w:val="3C3C3C"/>
          <w:sz w:val="20"/>
          <w:szCs w:val="20"/>
        </w:rPr>
        <w:drawing>
          <wp:inline distT="0" distB="0" distL="0" distR="0" wp14:anchorId="57F92ACF" wp14:editId="0CEC2A42">
            <wp:extent cx="5514975" cy="12477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14975" cy="1247775"/>
                    </a:xfrm>
                    <a:prstGeom prst="rect">
                      <a:avLst/>
                    </a:prstGeom>
                    <a:solidFill>
                      <a:srgbClr val="FFFFFF"/>
                    </a:solidFill>
                    <a:ln>
                      <a:noFill/>
                    </a:ln>
                  </pic:spPr>
                </pic:pic>
              </a:graphicData>
            </a:graphic>
          </wp:inline>
        </w:drawing>
      </w:r>
    </w:p>
    <w:p w:rsidR="007838DB" w:rsidRPr="007F7503"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7F7503">
        <w:rPr>
          <w:color w:val="000000"/>
          <w:sz w:val="28"/>
          <w:szCs w:val="28"/>
          <w:u w:val="single"/>
        </w:rPr>
        <w:t>Creating Responsive Images and Videos</w:t>
      </w:r>
      <w:r w:rsidR="007F7503">
        <w:rPr>
          <w:color w:val="000000"/>
          <w:sz w:val="28"/>
          <w:szCs w:val="28"/>
          <w:u w:val="single"/>
        </w:rPr>
        <w:t xml:space="preserve"> :</w:t>
      </w:r>
    </w:p>
    <w:p w:rsidR="007838DB" w:rsidRPr="00A032E9" w:rsidRDefault="007838DB" w:rsidP="00E01908">
      <w:pPr>
        <w:jc w:val="both"/>
        <w:rPr>
          <w:rFonts w:ascii="Times New Roman" w:hAnsi="Times New Roman" w:cs="Times New Roman"/>
          <w:color w:val="3C3C3C"/>
          <w:sz w:val="24"/>
          <w:szCs w:val="24"/>
          <w:shd w:val="clear" w:color="auto" w:fill="FFFFFF"/>
        </w:rPr>
      </w:pPr>
      <w:r w:rsidRPr="00A032E9">
        <w:rPr>
          <w:rFonts w:ascii="Times New Roman" w:hAnsi="Times New Roman" w:cs="Times New Roman"/>
          <w:color w:val="3C3C3C"/>
          <w:sz w:val="24"/>
          <w:szCs w:val="24"/>
          <w:shd w:val="clear" w:color="auto" w:fill="FFFFFF"/>
        </w:rPr>
        <w:t>In Bootstrap you can make the images responsive too. Just add the class</w:t>
      </w:r>
      <w:r w:rsidRPr="00A032E9">
        <w:rPr>
          <w:rStyle w:val="apple-converted-space"/>
          <w:rFonts w:ascii="Times New Roman" w:hAnsi="Times New Roman" w:cs="Times New Roman"/>
          <w:color w:val="3C3C3C"/>
          <w:sz w:val="24"/>
          <w:szCs w:val="24"/>
          <w:shd w:val="clear" w:color="auto" w:fill="FFFFFF"/>
        </w:rPr>
        <w:t> </w:t>
      </w:r>
      <w:r w:rsidRPr="00A032E9">
        <w:rPr>
          <w:rStyle w:val="HTMLCode"/>
          <w:rFonts w:ascii="Times New Roman" w:eastAsiaTheme="minorEastAsia" w:hAnsi="Times New Roman" w:cs="Times New Roman"/>
          <w:b/>
          <w:color w:val="000000"/>
          <w:sz w:val="24"/>
          <w:szCs w:val="24"/>
          <w:u w:val="single"/>
          <w:shd w:val="clear" w:color="auto" w:fill="FFFFFF"/>
        </w:rPr>
        <w:t>.img-responsive</w:t>
      </w:r>
      <w:r w:rsidRPr="00A032E9">
        <w:rPr>
          <w:rStyle w:val="HTMLCode"/>
          <w:rFonts w:ascii="Times New Roman" w:eastAsiaTheme="minorEastAsia" w:hAnsi="Times New Roman" w:cs="Times New Roman"/>
          <w:b/>
          <w:color w:val="000000"/>
          <w:sz w:val="24"/>
          <w:szCs w:val="24"/>
          <w:shd w:val="clear" w:color="auto" w:fill="FFFFFF"/>
        </w:rPr>
        <w:t xml:space="preserve"> </w:t>
      </w:r>
      <w:r w:rsidRPr="00A032E9">
        <w:rPr>
          <w:rFonts w:ascii="Times New Roman" w:hAnsi="Times New Roman" w:cs="Times New Roman"/>
          <w:color w:val="3C3C3C"/>
          <w:sz w:val="24"/>
          <w:szCs w:val="24"/>
          <w:shd w:val="clear" w:color="auto" w:fill="FFFFFF"/>
        </w:rPr>
        <w:t>to the</w:t>
      </w:r>
      <w:r w:rsidRPr="00A032E9">
        <w:rPr>
          <w:rStyle w:val="apple-converted-space"/>
          <w:rFonts w:ascii="Times New Roman" w:hAnsi="Times New Roman" w:cs="Times New Roman"/>
          <w:color w:val="3C3C3C"/>
          <w:sz w:val="24"/>
          <w:szCs w:val="24"/>
          <w:shd w:val="clear" w:color="auto" w:fill="FFFFFF"/>
        </w:rPr>
        <w:t> </w:t>
      </w:r>
      <w:hyperlink r:id="rId118" w:history="1">
        <w:r w:rsidRPr="00A032E9">
          <w:rPr>
            <w:rStyle w:val="Hyperlink"/>
            <w:rFonts w:ascii="Times New Roman" w:hAnsi="Times New Roman" w:cs="Times New Roman"/>
            <w:color w:val="4D85A4"/>
            <w:sz w:val="24"/>
            <w:szCs w:val="24"/>
          </w:rPr>
          <w:t>&lt;img&gt;</w:t>
        </w:r>
      </w:hyperlink>
      <w:r w:rsidRPr="00A032E9">
        <w:rPr>
          <w:rStyle w:val="apple-converted-space"/>
          <w:rFonts w:ascii="Times New Roman" w:hAnsi="Times New Roman" w:cs="Times New Roman"/>
          <w:color w:val="3C3C3C"/>
          <w:sz w:val="24"/>
          <w:szCs w:val="24"/>
          <w:shd w:val="clear" w:color="auto" w:fill="FFFFFF"/>
        </w:rPr>
        <w:t> </w:t>
      </w:r>
      <w:r w:rsidRPr="00A032E9">
        <w:rPr>
          <w:rFonts w:ascii="Times New Roman" w:hAnsi="Times New Roman" w:cs="Times New Roman"/>
          <w:color w:val="3C3C3C"/>
          <w:sz w:val="24"/>
          <w:szCs w:val="24"/>
          <w:shd w:val="clear" w:color="auto" w:fill="FFFFFF"/>
        </w:rPr>
        <w:t>tag.</w:t>
      </w:r>
    </w:p>
    <w:p w:rsidR="007838DB" w:rsidRPr="00A032E9" w:rsidRDefault="007838DB" w:rsidP="00E01908">
      <w:pPr>
        <w:jc w:val="both"/>
        <w:rPr>
          <w:rFonts w:ascii="Times New Roman" w:hAnsi="Times New Roman" w:cs="Times New Roman"/>
          <w:b/>
          <w:color w:val="881280"/>
          <w:sz w:val="24"/>
          <w:szCs w:val="24"/>
          <w:u w:val="single"/>
          <w:shd w:val="clear" w:color="auto" w:fill="F8F8F8"/>
        </w:rPr>
      </w:pPr>
      <w:r w:rsidRPr="00A032E9">
        <w:rPr>
          <w:rFonts w:ascii="Times New Roman" w:hAnsi="Times New Roman" w:cs="Times New Roman"/>
          <w:color w:val="3C3C3C"/>
          <w:sz w:val="24"/>
          <w:szCs w:val="24"/>
          <w:shd w:val="clear" w:color="auto" w:fill="FFFFFF"/>
        </w:rPr>
        <w:t>You can also make the</w:t>
      </w:r>
      <w:r w:rsidRPr="00A032E9">
        <w:rPr>
          <w:rStyle w:val="apple-converted-space"/>
          <w:rFonts w:ascii="Times New Roman" w:hAnsi="Times New Roman" w:cs="Times New Roman"/>
          <w:color w:val="3C3C3C"/>
          <w:sz w:val="24"/>
          <w:szCs w:val="24"/>
          <w:shd w:val="clear" w:color="auto" w:fill="FFFFFF"/>
        </w:rPr>
        <w:t> </w:t>
      </w:r>
      <w:hyperlink r:id="rId119" w:history="1">
        <w:r w:rsidRPr="00A032E9">
          <w:rPr>
            <w:rStyle w:val="Hyperlink"/>
            <w:rFonts w:ascii="Times New Roman" w:hAnsi="Times New Roman" w:cs="Times New Roman"/>
            <w:color w:val="4D85A4"/>
            <w:sz w:val="24"/>
            <w:szCs w:val="24"/>
          </w:rPr>
          <w:t>video</w:t>
        </w:r>
      </w:hyperlink>
      <w:r w:rsidRPr="00A032E9">
        <w:rPr>
          <w:rStyle w:val="apple-converted-space"/>
          <w:rFonts w:ascii="Times New Roman" w:hAnsi="Times New Roman" w:cs="Times New Roman"/>
          <w:color w:val="3C3C3C"/>
          <w:sz w:val="24"/>
          <w:szCs w:val="24"/>
          <w:shd w:val="clear" w:color="auto" w:fill="FFFFFF"/>
        </w:rPr>
        <w:t> </w:t>
      </w:r>
      <w:r w:rsidRPr="00A032E9">
        <w:rPr>
          <w:rFonts w:ascii="Times New Roman" w:hAnsi="Times New Roman" w:cs="Times New Roman"/>
          <w:color w:val="3C3C3C"/>
          <w:sz w:val="24"/>
          <w:szCs w:val="24"/>
          <w:shd w:val="clear" w:color="auto" w:fill="FFFFFF"/>
        </w:rPr>
        <w:t>or slideshow embedded in a web page responsive without affecting its original aspect ratio. The Bootstrap responsive embed classes can be applied directly to the</w:t>
      </w:r>
      <w:r w:rsidRPr="00A032E9">
        <w:rPr>
          <w:rStyle w:val="apple-converted-space"/>
          <w:rFonts w:ascii="Times New Roman" w:hAnsi="Times New Roman" w:cs="Times New Roman"/>
          <w:color w:val="3C3C3C"/>
          <w:sz w:val="24"/>
          <w:szCs w:val="24"/>
          <w:shd w:val="clear" w:color="auto" w:fill="FFFFFF"/>
        </w:rPr>
        <w:t> </w:t>
      </w:r>
      <w:hyperlink r:id="rId120" w:history="1">
        <w:r w:rsidRPr="00A032E9">
          <w:rPr>
            <w:rStyle w:val="Hyperlink"/>
            <w:rFonts w:ascii="Times New Roman" w:hAnsi="Times New Roman" w:cs="Times New Roman"/>
            <w:color w:val="4D85A4"/>
            <w:sz w:val="24"/>
            <w:szCs w:val="24"/>
          </w:rPr>
          <w:t>&lt;iframe&gt;</w:t>
        </w:r>
      </w:hyperlink>
      <w:r w:rsidRPr="00A032E9">
        <w:rPr>
          <w:rFonts w:ascii="Times New Roman" w:hAnsi="Times New Roman" w:cs="Times New Roman"/>
          <w:color w:val="3C3C3C"/>
          <w:sz w:val="24"/>
          <w:szCs w:val="24"/>
          <w:shd w:val="clear" w:color="auto" w:fill="FFFFFF"/>
        </w:rPr>
        <w:t>,</w:t>
      </w:r>
      <w:r w:rsidRPr="00A032E9">
        <w:rPr>
          <w:rStyle w:val="apple-converted-space"/>
          <w:rFonts w:ascii="Times New Roman" w:hAnsi="Times New Roman" w:cs="Times New Roman"/>
          <w:color w:val="3C3C3C"/>
          <w:sz w:val="24"/>
          <w:szCs w:val="24"/>
          <w:shd w:val="clear" w:color="auto" w:fill="FFFFFF"/>
        </w:rPr>
        <w:t> </w:t>
      </w:r>
      <w:hyperlink r:id="rId121" w:history="1">
        <w:r w:rsidRPr="00A032E9">
          <w:rPr>
            <w:rStyle w:val="Hyperlink"/>
            <w:rFonts w:ascii="Times New Roman" w:hAnsi="Times New Roman" w:cs="Times New Roman"/>
            <w:color w:val="4D85A4"/>
            <w:sz w:val="24"/>
            <w:szCs w:val="24"/>
          </w:rPr>
          <w:t>&lt;embed&gt;</w:t>
        </w:r>
      </w:hyperlink>
      <w:r w:rsidRPr="00A032E9">
        <w:rPr>
          <w:rFonts w:ascii="Times New Roman" w:hAnsi="Times New Roman" w:cs="Times New Roman"/>
          <w:color w:val="3C3C3C"/>
          <w:sz w:val="24"/>
          <w:szCs w:val="24"/>
          <w:shd w:val="clear" w:color="auto" w:fill="FFFFFF"/>
        </w:rPr>
        <w:t>,</w:t>
      </w:r>
      <w:r w:rsidRPr="00A032E9">
        <w:rPr>
          <w:rStyle w:val="apple-converted-space"/>
          <w:rFonts w:ascii="Times New Roman" w:hAnsi="Times New Roman" w:cs="Times New Roman"/>
          <w:color w:val="3C3C3C"/>
          <w:sz w:val="24"/>
          <w:szCs w:val="24"/>
          <w:shd w:val="clear" w:color="auto" w:fill="FFFFFF"/>
        </w:rPr>
        <w:t> </w:t>
      </w:r>
      <w:hyperlink r:id="rId122" w:history="1">
        <w:r w:rsidRPr="00A032E9">
          <w:rPr>
            <w:rStyle w:val="Hyperlink"/>
            <w:rFonts w:ascii="Times New Roman" w:hAnsi="Times New Roman" w:cs="Times New Roman"/>
            <w:color w:val="4D85A4"/>
            <w:sz w:val="24"/>
            <w:szCs w:val="24"/>
          </w:rPr>
          <w:t>&lt;video&gt;</w:t>
        </w:r>
      </w:hyperlink>
      <w:r w:rsidRPr="00A032E9">
        <w:rPr>
          <w:rFonts w:ascii="Times New Roman" w:hAnsi="Times New Roman" w:cs="Times New Roman"/>
          <w:color w:val="3C3C3C"/>
          <w:sz w:val="24"/>
          <w:szCs w:val="24"/>
          <w:shd w:val="clear" w:color="auto" w:fill="FFFFFF"/>
        </w:rPr>
        <w:t>, and</w:t>
      </w:r>
      <w:r w:rsidRPr="00A032E9">
        <w:rPr>
          <w:rStyle w:val="apple-converted-space"/>
          <w:rFonts w:ascii="Times New Roman" w:hAnsi="Times New Roman" w:cs="Times New Roman"/>
          <w:color w:val="3C3C3C"/>
          <w:sz w:val="24"/>
          <w:szCs w:val="24"/>
          <w:shd w:val="clear" w:color="auto" w:fill="FFFFFF"/>
        </w:rPr>
        <w:t> </w:t>
      </w:r>
      <w:hyperlink r:id="rId123" w:history="1">
        <w:r w:rsidRPr="00A032E9">
          <w:rPr>
            <w:rStyle w:val="Hyperlink"/>
            <w:rFonts w:ascii="Times New Roman" w:hAnsi="Times New Roman" w:cs="Times New Roman"/>
            <w:color w:val="4D85A4"/>
            <w:sz w:val="24"/>
            <w:szCs w:val="24"/>
          </w:rPr>
          <w:t>&lt;object&gt;</w:t>
        </w:r>
      </w:hyperlink>
      <w:r w:rsidRPr="00A032E9">
        <w:rPr>
          <w:rStyle w:val="apple-converted-space"/>
          <w:rFonts w:ascii="Times New Roman" w:hAnsi="Times New Roman" w:cs="Times New Roman"/>
          <w:color w:val="3C3C3C"/>
          <w:sz w:val="24"/>
          <w:szCs w:val="24"/>
          <w:shd w:val="clear" w:color="auto" w:fill="FFFFFF"/>
        </w:rPr>
        <w:t> </w:t>
      </w:r>
      <w:r w:rsidRPr="00A032E9">
        <w:rPr>
          <w:rFonts w:ascii="Times New Roman" w:hAnsi="Times New Roman" w:cs="Times New Roman"/>
          <w:color w:val="3C3C3C"/>
          <w:sz w:val="24"/>
          <w:szCs w:val="24"/>
          <w:shd w:val="clear" w:color="auto" w:fill="FFFFFF"/>
        </w:rPr>
        <w:t xml:space="preserve">elements. Using </w:t>
      </w:r>
      <w:r w:rsidRPr="00A032E9">
        <w:rPr>
          <w:rFonts w:ascii="Times New Roman" w:hAnsi="Times New Roman" w:cs="Times New Roman"/>
          <w:color w:val="881280"/>
          <w:sz w:val="24"/>
          <w:szCs w:val="24"/>
          <w:shd w:val="clear" w:color="auto" w:fill="F8F8F8"/>
        </w:rPr>
        <w:t xml:space="preserve">base class </w:t>
      </w:r>
      <w:r w:rsidR="00A032E9">
        <w:rPr>
          <w:rFonts w:ascii="Times New Roman" w:hAnsi="Times New Roman" w:cs="Times New Roman"/>
          <w:b/>
          <w:color w:val="881280"/>
          <w:sz w:val="24"/>
          <w:szCs w:val="24"/>
          <w:u w:val="single"/>
          <w:shd w:val="clear" w:color="auto" w:fill="F8F8F8"/>
        </w:rPr>
        <w:t>.embed-responsive.</w:t>
      </w:r>
    </w:p>
    <w:p w:rsidR="007838DB" w:rsidRPr="00B51A92" w:rsidRDefault="007838DB" w:rsidP="00B51A92">
      <w:pPr>
        <w:jc w:val="both"/>
        <w:rPr>
          <w:rFonts w:ascii="Times New Roman" w:hAnsi="Times New Roman" w:cs="Times New Roman"/>
          <w:color w:val="3C3C3C"/>
          <w:sz w:val="24"/>
          <w:szCs w:val="24"/>
          <w:shd w:val="clear" w:color="auto" w:fill="FFFFFF"/>
        </w:rPr>
      </w:pPr>
      <w:r w:rsidRPr="00A032E9">
        <w:rPr>
          <w:rFonts w:ascii="Times New Roman" w:hAnsi="Times New Roman" w:cs="Times New Roman"/>
          <w:color w:val="3C3C3C"/>
          <w:sz w:val="24"/>
          <w:szCs w:val="24"/>
          <w:shd w:val="clear" w:color="auto" w:fill="FFFFFF"/>
        </w:rPr>
        <w:t>We've created the two responsive videos with two different aspect ratios (</w:t>
      </w:r>
      <w:r w:rsidRPr="00A032E9">
        <w:rPr>
          <w:rFonts w:ascii="Times New Roman" w:hAnsi="Times New Roman" w:cs="Times New Roman"/>
          <w:b/>
          <w:bCs/>
          <w:color w:val="3C3C3C"/>
          <w:sz w:val="24"/>
          <w:szCs w:val="24"/>
          <w:shd w:val="clear" w:color="auto" w:fill="FFFFFF"/>
        </w:rPr>
        <w:t>16:9</w:t>
      </w:r>
      <w:r w:rsidRPr="00A032E9">
        <w:rPr>
          <w:rFonts w:ascii="Times New Roman" w:hAnsi="Times New Roman" w:cs="Times New Roman"/>
          <w:color w:val="3C3C3C"/>
          <w:sz w:val="24"/>
          <w:szCs w:val="24"/>
          <w:shd w:val="clear" w:color="auto" w:fill="FFFFFF"/>
        </w:rPr>
        <w:t> and </w:t>
      </w:r>
      <w:r w:rsidRPr="00A032E9">
        <w:rPr>
          <w:rFonts w:ascii="Times New Roman" w:hAnsi="Times New Roman" w:cs="Times New Roman"/>
          <w:b/>
          <w:bCs/>
          <w:color w:val="3C3C3C"/>
          <w:sz w:val="24"/>
          <w:szCs w:val="24"/>
          <w:shd w:val="clear" w:color="auto" w:fill="FFFFFF"/>
        </w:rPr>
        <w:t>4:3</w:t>
      </w:r>
      <w:r w:rsidRPr="00A032E9">
        <w:rPr>
          <w:rFonts w:ascii="Times New Roman" w:hAnsi="Times New Roman" w:cs="Times New Roman"/>
          <w:color w:val="3C3C3C"/>
          <w:sz w:val="24"/>
          <w:szCs w:val="24"/>
          <w:shd w:val="clear" w:color="auto" w:fill="FFFFFF"/>
        </w:rPr>
        <w:t>) by adding the classes </w:t>
      </w:r>
      <w:r w:rsidRPr="00A032E9">
        <w:rPr>
          <w:rFonts w:ascii="Times New Roman" w:hAnsi="Times New Roman" w:cs="Times New Roman"/>
          <w:b/>
          <w:color w:val="000000"/>
          <w:sz w:val="24"/>
          <w:szCs w:val="24"/>
          <w:u w:val="single"/>
          <w:shd w:val="clear" w:color="auto" w:fill="FFFFFF"/>
        </w:rPr>
        <w:t>.embed-responsive-16by9</w:t>
      </w:r>
      <w:r w:rsidRPr="00A032E9">
        <w:rPr>
          <w:rFonts w:ascii="Times New Roman" w:hAnsi="Times New Roman" w:cs="Times New Roman"/>
          <w:color w:val="3C3C3C"/>
          <w:sz w:val="24"/>
          <w:szCs w:val="24"/>
          <w:shd w:val="clear" w:color="auto" w:fill="FFFFFF"/>
        </w:rPr>
        <w:t> and </w:t>
      </w:r>
      <w:r w:rsidRPr="00A032E9">
        <w:rPr>
          <w:rFonts w:ascii="Times New Roman" w:hAnsi="Times New Roman" w:cs="Times New Roman"/>
          <w:b/>
          <w:color w:val="000000"/>
          <w:sz w:val="24"/>
          <w:szCs w:val="24"/>
          <w:u w:val="single"/>
          <w:shd w:val="clear" w:color="auto" w:fill="FFFFFF"/>
        </w:rPr>
        <w:t>.embed-responsive-4by3</w:t>
      </w:r>
      <w:r w:rsidRPr="00A032E9">
        <w:rPr>
          <w:rFonts w:ascii="Times New Roman" w:hAnsi="Times New Roman" w:cs="Times New Roman"/>
          <w:color w:val="3C3C3C"/>
          <w:sz w:val="24"/>
          <w:szCs w:val="24"/>
          <w:shd w:val="clear" w:color="auto" w:fill="FFFFFF"/>
        </w:rPr>
        <w:t xml:space="preserve"> to their containing blocks respectively and the class </w:t>
      </w:r>
      <w:r w:rsidRPr="00A032E9">
        <w:rPr>
          <w:rFonts w:ascii="Times New Roman" w:hAnsi="Times New Roman" w:cs="Times New Roman"/>
          <w:b/>
          <w:color w:val="000000"/>
          <w:sz w:val="24"/>
          <w:szCs w:val="24"/>
          <w:u w:val="single"/>
          <w:shd w:val="clear" w:color="auto" w:fill="FFFFFF"/>
        </w:rPr>
        <w:t>.embed-responsive-item</w:t>
      </w:r>
      <w:r w:rsidRPr="00A032E9">
        <w:rPr>
          <w:rFonts w:ascii="Times New Roman" w:hAnsi="Times New Roman" w:cs="Times New Roman"/>
          <w:color w:val="3C3C3C"/>
          <w:sz w:val="24"/>
          <w:szCs w:val="24"/>
          <w:shd w:val="clear" w:color="auto" w:fill="FFFFFF"/>
        </w:rPr>
        <w:t> to the descendant </w:t>
      </w:r>
      <w:r w:rsidRPr="00A032E9">
        <w:rPr>
          <w:rFonts w:ascii="Times New Roman" w:hAnsi="Times New Roman" w:cs="Times New Roman"/>
          <w:color w:val="000000"/>
          <w:sz w:val="24"/>
          <w:szCs w:val="24"/>
          <w:shd w:val="clear" w:color="auto" w:fill="FFFFFF"/>
        </w:rPr>
        <w:t>&lt;iframe&gt;</w:t>
      </w:r>
      <w:r w:rsidRPr="00A032E9">
        <w:rPr>
          <w:rFonts w:ascii="Times New Roman" w:hAnsi="Times New Roman" w:cs="Times New Roman"/>
          <w:color w:val="3C3C3C"/>
          <w:sz w:val="24"/>
          <w:szCs w:val="24"/>
          <w:shd w:val="clear" w:color="auto" w:fill="FFFFFF"/>
        </w:rPr>
        <w:t> elemen</w:t>
      </w:r>
      <w:r w:rsidR="00B51A92">
        <w:rPr>
          <w:rFonts w:ascii="Times New Roman" w:hAnsi="Times New Roman" w:cs="Times New Roman"/>
          <w:color w:val="3C3C3C"/>
          <w:sz w:val="24"/>
          <w:szCs w:val="24"/>
          <w:shd w:val="clear" w:color="auto" w:fill="FFFFFF"/>
        </w:rPr>
        <w:t>t.</w:t>
      </w:r>
    </w:p>
    <w:p w:rsidR="00B51A92" w:rsidRDefault="00B51A92" w:rsidP="00E01908">
      <w:pPr>
        <w:pStyle w:val="Heading2"/>
        <w:keepNext/>
        <w:shd w:val="clear" w:color="auto" w:fill="FFFFFF"/>
        <w:suppressAutoHyphens/>
        <w:spacing w:before="0" w:beforeAutospacing="0" w:after="0" w:afterAutospacing="0" w:line="264" w:lineRule="atLeast"/>
        <w:textAlignment w:val="baseline"/>
        <w:rPr>
          <w:color w:val="000000"/>
          <w:sz w:val="28"/>
          <w:szCs w:val="28"/>
          <w:u w:val="single"/>
        </w:rPr>
      </w:pPr>
    </w:p>
    <w:p w:rsidR="007838DB" w:rsidRDefault="007838DB" w:rsidP="00E01908">
      <w:pPr>
        <w:pStyle w:val="Heading2"/>
        <w:keepNext/>
        <w:shd w:val="clear" w:color="auto" w:fill="FFFFFF"/>
        <w:suppressAutoHyphens/>
        <w:spacing w:before="0" w:beforeAutospacing="0" w:after="0" w:afterAutospacing="0" w:line="264" w:lineRule="atLeast"/>
        <w:textAlignment w:val="baseline"/>
        <w:rPr>
          <w:color w:val="000000"/>
          <w:sz w:val="28"/>
          <w:szCs w:val="28"/>
          <w:u w:val="single"/>
        </w:rPr>
      </w:pPr>
      <w:r w:rsidRPr="00E01908">
        <w:rPr>
          <w:color w:val="000000"/>
          <w:sz w:val="28"/>
          <w:szCs w:val="28"/>
          <w:u w:val="single"/>
        </w:rPr>
        <w:t>Bootstrap Thumbnails</w:t>
      </w:r>
      <w:r w:rsidR="00FE76F3">
        <w:rPr>
          <w:color w:val="000000"/>
          <w:sz w:val="28"/>
          <w:szCs w:val="28"/>
          <w:u w:val="single"/>
        </w:rPr>
        <w:t xml:space="preserve"> </w:t>
      </w:r>
    </w:p>
    <w:p w:rsidR="00E01908" w:rsidRPr="00E01908" w:rsidRDefault="00E01908" w:rsidP="00E01908">
      <w:pPr>
        <w:pStyle w:val="Heading2"/>
        <w:keepNext/>
        <w:shd w:val="clear" w:color="auto" w:fill="FFFFFF"/>
        <w:suppressAutoHyphens/>
        <w:spacing w:before="0" w:beforeAutospacing="0" w:after="0" w:afterAutospacing="0" w:line="264" w:lineRule="atLeast"/>
        <w:textAlignment w:val="baseline"/>
        <w:rPr>
          <w:sz w:val="28"/>
          <w:szCs w:val="28"/>
        </w:rPr>
      </w:pPr>
    </w:p>
    <w:p w:rsidR="007838DB" w:rsidRPr="00B51A92" w:rsidRDefault="007838DB" w:rsidP="00B51A92">
      <w:pPr>
        <w:jc w:val="both"/>
        <w:rPr>
          <w:rFonts w:ascii="Times New Roman" w:hAnsi="Times New Roman" w:cs="Times New Roman"/>
          <w:color w:val="4A4A4A"/>
          <w:sz w:val="24"/>
          <w:szCs w:val="24"/>
          <w:shd w:val="clear" w:color="auto" w:fill="FFFFFF"/>
        </w:rPr>
      </w:pPr>
      <w:r w:rsidRPr="00E01908">
        <w:rPr>
          <w:rFonts w:ascii="Times New Roman" w:hAnsi="Times New Roman" w:cs="Times New Roman"/>
          <w:color w:val="3C3C3C"/>
          <w:sz w:val="24"/>
          <w:szCs w:val="24"/>
          <w:shd w:val="clear" w:color="auto" w:fill="FFFFFF"/>
        </w:rPr>
        <w:t xml:space="preserve">The Bootstrap thumbnail component is very useful for creating grids of images or videos, lists of products, portfolios, and much more.You can also insert HTML content like headings, paragraphs, or buttons into thumbnails using </w:t>
      </w:r>
      <w:r w:rsidRPr="00E01908">
        <w:rPr>
          <w:rFonts w:ascii="Times New Roman" w:hAnsi="Times New Roman" w:cs="Times New Roman"/>
          <w:b/>
          <w:color w:val="3C3C3C"/>
          <w:sz w:val="24"/>
          <w:szCs w:val="24"/>
          <w:u w:val="single"/>
          <w:shd w:val="clear" w:color="auto" w:fill="FFFFFF"/>
        </w:rPr>
        <w:t>.</w:t>
      </w:r>
      <w:r w:rsidRPr="00E01908">
        <w:rPr>
          <w:rFonts w:ascii="Times New Roman" w:hAnsi="Times New Roman" w:cs="Times New Roman"/>
          <w:b/>
          <w:color w:val="881280"/>
          <w:sz w:val="24"/>
          <w:szCs w:val="24"/>
          <w:u w:val="single"/>
          <w:shd w:val="clear" w:color="auto" w:fill="FFFFFF"/>
        </w:rPr>
        <w:t>thumbnail</w:t>
      </w:r>
      <w:r w:rsidRPr="00E01908">
        <w:rPr>
          <w:rFonts w:ascii="Times New Roman" w:hAnsi="Times New Roman" w:cs="Times New Roman"/>
          <w:b/>
          <w:color w:val="881280"/>
          <w:sz w:val="24"/>
          <w:szCs w:val="24"/>
          <w:shd w:val="clear" w:color="auto" w:fill="FFFFFF"/>
        </w:rPr>
        <w:t xml:space="preserve"> class to &lt;div&gt; or &lt;a&gt;-tag.</w:t>
      </w:r>
    </w:p>
    <w:p w:rsidR="007838DB" w:rsidRDefault="007838DB" w:rsidP="007838DB">
      <w:pPr>
        <w:rPr>
          <w:rFonts w:ascii="Helvetica" w:hAnsi="Helvetica" w:cs="Helvetica"/>
          <w:color w:val="4A4A4A"/>
          <w:shd w:val="clear" w:color="auto" w:fill="FFFFFF"/>
        </w:rPr>
      </w:pPr>
      <w:r>
        <w:rPr>
          <w:rFonts w:ascii="Helvetica" w:hAnsi="Helvetica" w:cs="Helvetica"/>
          <w:noProof/>
          <w:color w:val="4A4A4A"/>
          <w:shd w:val="clear" w:color="auto" w:fill="FFFFFF"/>
        </w:rPr>
        <w:drawing>
          <wp:inline distT="0" distB="0" distL="0" distR="0">
            <wp:extent cx="1104900" cy="69041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06668" cy="691515"/>
                    </a:xfrm>
                    <a:prstGeom prst="rect">
                      <a:avLst/>
                    </a:prstGeom>
                    <a:solidFill>
                      <a:srgbClr val="FFFFFF"/>
                    </a:solidFill>
                    <a:ln>
                      <a:noFill/>
                    </a:ln>
                  </pic:spPr>
                </pic:pic>
              </a:graphicData>
            </a:graphic>
          </wp:inline>
        </w:drawing>
      </w:r>
      <w:r>
        <w:rPr>
          <w:rFonts w:ascii="Helvetica" w:hAnsi="Helvetica" w:cs="Helvetica"/>
          <w:color w:val="4A4A4A"/>
          <w:shd w:val="clear" w:color="auto" w:fill="FFFFFF"/>
        </w:rPr>
        <w:t xml:space="preserve">      </w:t>
      </w:r>
      <w:r>
        <w:rPr>
          <w:rFonts w:ascii="Helvetica" w:hAnsi="Helvetica" w:cs="Helvetica"/>
          <w:noProof/>
          <w:color w:val="4A4A4A"/>
          <w:shd w:val="clear" w:color="auto" w:fill="FFFFFF"/>
        </w:rPr>
        <w:drawing>
          <wp:inline distT="0" distB="0" distL="0" distR="0">
            <wp:extent cx="962025" cy="6904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63564" cy="691515"/>
                    </a:xfrm>
                    <a:prstGeom prst="rect">
                      <a:avLst/>
                    </a:prstGeom>
                    <a:solidFill>
                      <a:srgbClr val="FFFFFF"/>
                    </a:solidFill>
                    <a:ln>
                      <a:noFill/>
                    </a:ln>
                  </pic:spPr>
                </pic:pic>
              </a:graphicData>
            </a:graphic>
          </wp:inline>
        </w:drawing>
      </w:r>
      <w:r>
        <w:rPr>
          <w:rFonts w:ascii="Helvetica" w:hAnsi="Helvetica" w:cs="Helvetica"/>
          <w:color w:val="4A4A4A"/>
          <w:shd w:val="clear" w:color="auto" w:fill="FFFFFF"/>
        </w:rPr>
        <w:t xml:space="preserve">  </w:t>
      </w:r>
      <w:r>
        <w:rPr>
          <w:rFonts w:ascii="Helvetica" w:hAnsi="Helvetica" w:cs="Helvetica"/>
          <w:noProof/>
          <w:color w:val="4A4A4A"/>
          <w:shd w:val="clear" w:color="auto" w:fill="FFFFFF"/>
        </w:rPr>
        <w:drawing>
          <wp:inline distT="0" distB="0" distL="0" distR="0">
            <wp:extent cx="1000125" cy="6904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001725" cy="691515"/>
                    </a:xfrm>
                    <a:prstGeom prst="rect">
                      <a:avLst/>
                    </a:prstGeom>
                    <a:solidFill>
                      <a:srgbClr val="FFFFFF"/>
                    </a:solidFill>
                    <a:ln>
                      <a:noFill/>
                    </a:ln>
                  </pic:spPr>
                </pic:pic>
              </a:graphicData>
            </a:graphic>
          </wp:inline>
        </w:drawing>
      </w:r>
      <w:r>
        <w:rPr>
          <w:rFonts w:ascii="Helvetica" w:hAnsi="Helvetica" w:cs="Helvetica"/>
          <w:color w:val="4A4A4A"/>
          <w:shd w:val="clear" w:color="auto" w:fill="FFFFFF"/>
        </w:rPr>
        <w:t xml:space="preserve">  </w:t>
      </w:r>
      <w:r>
        <w:rPr>
          <w:rFonts w:ascii="Helvetica" w:hAnsi="Helvetica" w:cs="Helvetica"/>
          <w:noProof/>
          <w:color w:val="4A4A4A"/>
          <w:shd w:val="clear" w:color="auto" w:fill="FFFFFF"/>
        </w:rPr>
        <w:drawing>
          <wp:inline distT="0" distB="0" distL="0" distR="0">
            <wp:extent cx="1192530" cy="691515"/>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92530" cy="691515"/>
                    </a:xfrm>
                    <a:prstGeom prst="rect">
                      <a:avLst/>
                    </a:prstGeom>
                    <a:solidFill>
                      <a:srgbClr val="FFFFFF"/>
                    </a:solidFill>
                    <a:ln>
                      <a:noFill/>
                    </a:ln>
                  </pic:spPr>
                </pic:pic>
              </a:graphicData>
            </a:graphic>
          </wp:inline>
        </w:drawing>
      </w:r>
      <w:r>
        <w:rPr>
          <w:rFonts w:ascii="Helvetica" w:hAnsi="Helvetica" w:cs="Helvetica"/>
          <w:color w:val="4A4A4A"/>
          <w:shd w:val="clear" w:color="auto" w:fill="FFFFFF"/>
        </w:rPr>
        <w:t xml:space="preserve">  </w:t>
      </w:r>
      <w:r>
        <w:rPr>
          <w:rFonts w:ascii="Helvetica" w:hAnsi="Helvetica" w:cs="Helvetica"/>
          <w:noProof/>
          <w:color w:val="4A4A4A"/>
          <w:shd w:val="clear" w:color="auto" w:fill="FFFFFF"/>
        </w:rPr>
        <w:drawing>
          <wp:inline distT="0" distB="0" distL="0" distR="0">
            <wp:extent cx="1192530" cy="691515"/>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92530" cy="691515"/>
                    </a:xfrm>
                    <a:prstGeom prst="rect">
                      <a:avLst/>
                    </a:prstGeom>
                    <a:solidFill>
                      <a:srgbClr val="FFFFFF"/>
                    </a:solidFill>
                    <a:ln>
                      <a:noFill/>
                    </a:ln>
                  </pic:spPr>
                </pic:pic>
              </a:graphicData>
            </a:graphic>
          </wp:inline>
        </w:drawing>
      </w:r>
    </w:p>
    <w:p w:rsidR="007838DB" w:rsidRPr="009C72F4" w:rsidRDefault="007838DB" w:rsidP="009C72F4">
      <w:pPr>
        <w:jc w:val="center"/>
        <w:rPr>
          <w:rFonts w:ascii="Times New Roman" w:hAnsi="Times New Roman" w:cs="Times New Roman"/>
          <w:b/>
          <w:color w:val="4A4A4A"/>
          <w:sz w:val="40"/>
          <w:szCs w:val="40"/>
          <w:shd w:val="clear" w:color="auto" w:fill="FFFFFF"/>
        </w:rPr>
      </w:pPr>
      <w:r w:rsidRPr="007D358B">
        <w:rPr>
          <w:rFonts w:ascii="Times New Roman" w:hAnsi="Times New Roman" w:cs="Times New Roman"/>
          <w:b/>
          <w:sz w:val="40"/>
          <w:szCs w:val="40"/>
        </w:rPr>
        <w:t>13.</w:t>
      </w:r>
      <w:r w:rsidR="004B01AD">
        <w:rPr>
          <w:rFonts w:ascii="Times New Roman" w:hAnsi="Times New Roman" w:cs="Times New Roman"/>
          <w:b/>
          <w:sz w:val="40"/>
          <w:szCs w:val="40"/>
        </w:rPr>
        <w:t xml:space="preserve"> </w:t>
      </w:r>
      <w:r w:rsidRPr="007D358B">
        <w:rPr>
          <w:rFonts w:ascii="Times New Roman" w:hAnsi="Times New Roman" w:cs="Times New Roman"/>
          <w:b/>
          <w:sz w:val="40"/>
          <w:szCs w:val="40"/>
        </w:rPr>
        <w:t>BOOTSTRAP ICONS</w:t>
      </w:r>
    </w:p>
    <w:p w:rsidR="007838DB" w:rsidRPr="00A6171A" w:rsidRDefault="007838DB" w:rsidP="00A6171A">
      <w:pPr>
        <w:pStyle w:val="NormalWeb"/>
        <w:shd w:val="clear" w:color="auto" w:fill="FFFFFF"/>
        <w:spacing w:before="0" w:after="0" w:line="315" w:lineRule="atLeast"/>
        <w:jc w:val="both"/>
        <w:textAlignment w:val="baseline"/>
        <w:rPr>
          <w:color w:val="3C3C3C"/>
        </w:rPr>
      </w:pPr>
      <w:r w:rsidRPr="00A6171A">
        <w:rPr>
          <w:color w:val="3C3C3C"/>
        </w:rPr>
        <w:lastRenderedPageBreak/>
        <w:t>Bootstrap 3.3.6 includes more than 250 Glyphicons. As opposed to</w:t>
      </w:r>
      <w:r w:rsidRPr="00A6171A">
        <w:rPr>
          <w:rStyle w:val="apple-converted-space"/>
          <w:color w:val="3C3C3C"/>
        </w:rPr>
        <w:t> </w:t>
      </w:r>
      <w:hyperlink r:id="rId125" w:history="1">
        <w:r w:rsidRPr="00A6171A">
          <w:rPr>
            <w:rStyle w:val="Hyperlink"/>
            <w:color w:val="4D85A4"/>
          </w:rPr>
          <w:t>previous sprite version</w:t>
        </w:r>
      </w:hyperlink>
      <w:r w:rsidRPr="00A6171A">
        <w:rPr>
          <w:color w:val="3C3C3C"/>
        </w:rPr>
        <w:t>these icons are available in font format for better usability and scalability.</w:t>
      </w:r>
    </w:p>
    <w:p w:rsidR="007838DB" w:rsidRPr="00A6171A" w:rsidRDefault="007838DB" w:rsidP="00A6171A">
      <w:pPr>
        <w:pStyle w:val="NormalWeb"/>
        <w:shd w:val="clear" w:color="auto" w:fill="FFFFFF"/>
        <w:spacing w:before="0" w:after="0" w:line="315" w:lineRule="atLeast"/>
        <w:jc w:val="both"/>
        <w:textAlignment w:val="baseline"/>
        <w:rPr>
          <w:color w:val="4A4A4A"/>
          <w:shd w:val="clear" w:color="auto" w:fill="FFFFFF"/>
        </w:rPr>
      </w:pPr>
      <w:r w:rsidRPr="00A6171A">
        <w:rPr>
          <w:color w:val="3C3C3C"/>
        </w:rPr>
        <w:t>Since these Glyphicons are font based now you can create icons of any color just applying the CSS</w:t>
      </w:r>
      <w:r w:rsidRPr="00A6171A">
        <w:rPr>
          <w:rStyle w:val="apple-converted-space"/>
          <w:color w:val="3C3C3C"/>
        </w:rPr>
        <w:t> </w:t>
      </w:r>
      <w:hyperlink r:id="rId126" w:history="1">
        <w:r w:rsidRPr="00A6171A">
          <w:rPr>
            <w:rStyle w:val="Hyperlink"/>
            <w:color w:val="4D85A4"/>
          </w:rPr>
          <w:t>color</w:t>
        </w:r>
      </w:hyperlink>
      <w:r w:rsidRPr="00A6171A">
        <w:rPr>
          <w:rStyle w:val="apple-converted-space"/>
          <w:color w:val="3C3C3C"/>
        </w:rPr>
        <w:t> </w:t>
      </w:r>
      <w:r w:rsidRPr="00A6171A">
        <w:rPr>
          <w:color w:val="3C3C3C"/>
        </w:rPr>
        <w:t xml:space="preserve">property on the specific element.See </w:t>
      </w:r>
      <w:hyperlink r:id="rId127" w:history="1">
        <w:r w:rsidRPr="00A6171A">
          <w:rPr>
            <w:rStyle w:val="Hyperlink"/>
          </w:rPr>
          <w:t>http://getbootstrap.com/components/</w:t>
        </w:r>
      </w:hyperlink>
      <w:r w:rsidR="005E0559">
        <w:rPr>
          <w:rStyle w:val="Hyperlink"/>
        </w:rPr>
        <w:t>.</w:t>
      </w:r>
    </w:p>
    <w:p w:rsidR="007838DB" w:rsidRDefault="007838DB" w:rsidP="007838DB">
      <w:pPr>
        <w:rPr>
          <w:rFonts w:ascii="Helvetica" w:hAnsi="Helvetica" w:cs="Helvetica"/>
          <w:color w:val="4A4A4A"/>
          <w:shd w:val="clear" w:color="auto" w:fill="FFFFFF"/>
        </w:rPr>
      </w:pPr>
    </w:p>
    <w:p w:rsidR="00535A5D" w:rsidRDefault="007838DB" w:rsidP="007838DB">
      <w:pPr>
        <w:rPr>
          <w:rFonts w:ascii="Helvetica" w:hAnsi="Helvetica" w:cs="Helvetica"/>
          <w:color w:val="FFFFFF"/>
          <w:spacing w:val="2"/>
          <w:sz w:val="53"/>
          <w:szCs w:val="53"/>
          <w:u w:val="single"/>
        </w:rPr>
      </w:pPr>
      <w:r>
        <w:rPr>
          <w:rFonts w:ascii="Helvetica" w:hAnsi="Helvetica" w:cs="Helvetica"/>
          <w:noProof/>
          <w:color w:val="4A4A4A"/>
          <w:shd w:val="clear" w:color="auto" w:fill="FFFFFF"/>
        </w:rPr>
        <w:drawing>
          <wp:inline distT="0" distB="0" distL="0" distR="0">
            <wp:extent cx="6286500" cy="6010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288487" cy="6012175"/>
                    </a:xfrm>
                    <a:prstGeom prst="rect">
                      <a:avLst/>
                    </a:prstGeom>
                    <a:solidFill>
                      <a:srgbClr val="FFFFFF"/>
                    </a:solidFill>
                    <a:ln>
                      <a:noFill/>
                    </a:ln>
                  </pic:spPr>
                </pic:pic>
              </a:graphicData>
            </a:graphic>
          </wp:inline>
        </w:drawing>
      </w:r>
    </w:p>
    <w:p w:rsidR="007838DB" w:rsidRPr="00806521" w:rsidRDefault="007838DB" w:rsidP="00806521">
      <w:pPr>
        <w:pStyle w:val="Heading2"/>
        <w:jc w:val="center"/>
        <w:rPr>
          <w:color w:val="3C3C3C"/>
          <w:sz w:val="40"/>
          <w:szCs w:val="40"/>
          <w:shd w:val="clear" w:color="auto" w:fill="FFFFFF"/>
        </w:rPr>
      </w:pPr>
      <w:r w:rsidRPr="004A55AB">
        <w:rPr>
          <w:sz w:val="40"/>
          <w:szCs w:val="40"/>
        </w:rPr>
        <w:t>14.</w:t>
      </w:r>
      <w:r w:rsidR="00D74CB5">
        <w:rPr>
          <w:sz w:val="40"/>
          <w:szCs w:val="40"/>
        </w:rPr>
        <w:t xml:space="preserve"> </w:t>
      </w:r>
      <w:r w:rsidRPr="004A55AB">
        <w:rPr>
          <w:sz w:val="40"/>
          <w:szCs w:val="40"/>
        </w:rPr>
        <w:t>BOOTSTRAP NAVS</w:t>
      </w:r>
    </w:p>
    <w:p w:rsidR="007838DB" w:rsidRPr="00933956" w:rsidRDefault="007838DB" w:rsidP="00933956">
      <w:pPr>
        <w:jc w:val="both"/>
        <w:rPr>
          <w:rFonts w:ascii="Times New Roman" w:hAnsi="Times New Roman" w:cs="Times New Roman"/>
          <w:color w:val="000000"/>
          <w:sz w:val="24"/>
          <w:szCs w:val="24"/>
        </w:rPr>
      </w:pPr>
      <w:r w:rsidRPr="00DE35B3">
        <w:rPr>
          <w:rFonts w:ascii="Times New Roman" w:hAnsi="Times New Roman" w:cs="Times New Roman"/>
          <w:color w:val="3C3C3C"/>
          <w:sz w:val="24"/>
          <w:szCs w:val="24"/>
          <w:shd w:val="clear" w:color="auto" w:fill="FFFFFF"/>
        </w:rPr>
        <w:lastRenderedPageBreak/>
        <w:t>Bootstrap provides an easy way to create basic nav components like tabs and pills. All the Bootstrap's nav components—tabs and pills—share the same base markup and styles through the base</w:t>
      </w:r>
      <w:r w:rsidRPr="00DE35B3">
        <w:rPr>
          <w:rStyle w:val="apple-converted-space"/>
          <w:rFonts w:ascii="Times New Roman" w:hAnsi="Times New Roman" w:cs="Times New Roman"/>
          <w:color w:val="3C3C3C"/>
          <w:sz w:val="24"/>
          <w:szCs w:val="24"/>
          <w:shd w:val="clear" w:color="auto" w:fill="FFFFFF"/>
        </w:rPr>
        <w:t> </w:t>
      </w:r>
      <w:r w:rsidRPr="00DE35B3">
        <w:rPr>
          <w:rStyle w:val="HTMLCode"/>
          <w:rFonts w:ascii="Times New Roman" w:eastAsiaTheme="minorEastAsia" w:hAnsi="Times New Roman" w:cs="Times New Roman"/>
          <w:color w:val="000000"/>
          <w:sz w:val="24"/>
          <w:szCs w:val="24"/>
          <w:shd w:val="clear" w:color="auto" w:fill="FFFFFF"/>
        </w:rPr>
        <w:t>.</w:t>
      </w:r>
      <w:r w:rsidRPr="00DE35B3">
        <w:rPr>
          <w:rStyle w:val="HTMLCode"/>
          <w:rFonts w:ascii="Times New Roman" w:eastAsiaTheme="minorEastAsia" w:hAnsi="Times New Roman" w:cs="Times New Roman"/>
          <w:b/>
          <w:color w:val="000000"/>
          <w:sz w:val="24"/>
          <w:szCs w:val="24"/>
          <w:u w:val="single"/>
          <w:shd w:val="clear" w:color="auto" w:fill="FFFFFF"/>
        </w:rPr>
        <w:t>nav</w:t>
      </w:r>
      <w:r w:rsidRPr="00DE35B3">
        <w:rPr>
          <w:rStyle w:val="apple-converted-space"/>
          <w:rFonts w:ascii="Times New Roman" w:hAnsi="Times New Roman" w:cs="Times New Roman"/>
          <w:color w:val="3C3C3C"/>
          <w:sz w:val="24"/>
          <w:szCs w:val="24"/>
          <w:shd w:val="clear" w:color="auto" w:fill="FFFFFF"/>
        </w:rPr>
        <w:t> </w:t>
      </w:r>
      <w:r w:rsidRPr="00DE35B3">
        <w:rPr>
          <w:rFonts w:ascii="Times New Roman" w:hAnsi="Times New Roman" w:cs="Times New Roman"/>
          <w:color w:val="3C3C3C"/>
          <w:sz w:val="24"/>
          <w:szCs w:val="24"/>
          <w:shd w:val="clear" w:color="auto" w:fill="FFFFFF"/>
        </w:rPr>
        <w:t>class.</w:t>
      </w:r>
    </w:p>
    <w:p w:rsidR="007838DB" w:rsidRPr="00F4633A" w:rsidRDefault="007838DB" w:rsidP="00F4633A">
      <w:pPr>
        <w:pStyle w:val="Heading2"/>
        <w:keepNext/>
        <w:numPr>
          <w:ilvl w:val="1"/>
          <w:numId w:val="87"/>
        </w:numPr>
        <w:shd w:val="clear" w:color="auto" w:fill="FFFFFF"/>
        <w:suppressAutoHyphens/>
        <w:spacing w:before="0" w:beforeAutospacing="0" w:after="0" w:afterAutospacing="0" w:line="264" w:lineRule="atLeast"/>
        <w:jc w:val="both"/>
        <w:textAlignment w:val="baseline"/>
        <w:rPr>
          <w:sz w:val="28"/>
          <w:szCs w:val="28"/>
        </w:rPr>
      </w:pPr>
      <w:r w:rsidRPr="00F4633A">
        <w:rPr>
          <w:color w:val="000000"/>
          <w:sz w:val="28"/>
          <w:szCs w:val="28"/>
          <w:u w:val="single"/>
        </w:rPr>
        <w:t>Creating Basic Tabs with Bootstrap</w:t>
      </w:r>
    </w:p>
    <w:p w:rsidR="007838DB" w:rsidRPr="00A5656D" w:rsidRDefault="007838DB" w:rsidP="00A5656D">
      <w:pPr>
        <w:jc w:val="both"/>
        <w:rPr>
          <w:rFonts w:ascii="Times New Roman" w:hAnsi="Times New Roman" w:cs="Times New Roman"/>
          <w:color w:val="4A4A4A"/>
          <w:sz w:val="24"/>
          <w:szCs w:val="24"/>
          <w:shd w:val="clear" w:color="auto" w:fill="FFFFFF"/>
        </w:rPr>
      </w:pPr>
      <w:r w:rsidRPr="00A5656D">
        <w:rPr>
          <w:rFonts w:ascii="Times New Roman" w:hAnsi="Times New Roman" w:cs="Times New Roman"/>
          <w:color w:val="3C3C3C"/>
          <w:sz w:val="24"/>
          <w:szCs w:val="24"/>
          <w:shd w:val="clear" w:color="auto" w:fill="FFFFFF"/>
        </w:rPr>
        <w:t xml:space="preserve">To create a basic tab component using base class </w:t>
      </w:r>
      <w:r w:rsidRPr="00A5656D">
        <w:rPr>
          <w:rFonts w:ascii="Times New Roman" w:hAnsi="Times New Roman" w:cs="Times New Roman"/>
          <w:b/>
          <w:color w:val="3C3C3C"/>
          <w:sz w:val="24"/>
          <w:szCs w:val="24"/>
          <w:u w:val="single"/>
          <w:shd w:val="clear" w:color="auto" w:fill="FFFFFF"/>
        </w:rPr>
        <w:t>.nav</w:t>
      </w:r>
      <w:r w:rsidRPr="00A5656D">
        <w:rPr>
          <w:rFonts w:ascii="Times New Roman" w:hAnsi="Times New Roman" w:cs="Times New Roman"/>
          <w:color w:val="3C3C3C"/>
          <w:sz w:val="24"/>
          <w:szCs w:val="24"/>
          <w:shd w:val="clear" w:color="auto" w:fill="FFFFFF"/>
        </w:rPr>
        <w:t xml:space="preserve"> and sub class </w:t>
      </w:r>
      <w:r w:rsidRPr="00A5656D">
        <w:rPr>
          <w:rFonts w:ascii="Times New Roman" w:hAnsi="Times New Roman" w:cs="Times New Roman"/>
          <w:b/>
          <w:color w:val="881280"/>
          <w:sz w:val="24"/>
          <w:szCs w:val="24"/>
          <w:u w:val="single"/>
          <w:shd w:val="clear" w:color="auto" w:fill="FFFFFF"/>
        </w:rPr>
        <w:t>nav-tabs</w:t>
      </w:r>
      <w:r w:rsidRPr="00A5656D">
        <w:rPr>
          <w:rFonts w:ascii="Times New Roman" w:hAnsi="Times New Roman" w:cs="Times New Roman"/>
          <w:b/>
          <w:color w:val="881280"/>
          <w:sz w:val="24"/>
          <w:szCs w:val="24"/>
          <w:shd w:val="clear" w:color="auto" w:fill="FFFFFF"/>
        </w:rPr>
        <w:t xml:space="preserve"> to &lt;ul&gt;-tag. </w:t>
      </w:r>
    </w:p>
    <w:p w:rsidR="00EC6364" w:rsidRDefault="007838DB" w:rsidP="007838DB">
      <w:pPr>
        <w:rPr>
          <w:rFonts w:ascii="Helvetica" w:hAnsi="Helvetica" w:cs="Helvetica"/>
          <w:color w:val="4A4A4A"/>
          <w:shd w:val="clear" w:color="auto" w:fill="FFFFFF"/>
        </w:rPr>
      </w:pPr>
      <w:r>
        <w:rPr>
          <w:rFonts w:ascii="Helvetica" w:hAnsi="Helvetica" w:cs="Helvetica"/>
          <w:noProof/>
          <w:color w:val="4A4A4A"/>
          <w:shd w:val="clear" w:color="auto" w:fill="FFFFFF"/>
        </w:rPr>
        <w:drawing>
          <wp:inline distT="0" distB="0" distL="0" distR="0" wp14:anchorId="090DFAF6" wp14:editId="7861623E">
            <wp:extent cx="6726555" cy="4057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726555" cy="405765"/>
                    </a:xfrm>
                    <a:prstGeom prst="rect">
                      <a:avLst/>
                    </a:prstGeom>
                    <a:solidFill>
                      <a:srgbClr val="FFFFFF"/>
                    </a:solidFill>
                    <a:ln>
                      <a:noFill/>
                    </a:ln>
                  </pic:spPr>
                </pic:pic>
              </a:graphicData>
            </a:graphic>
          </wp:inline>
        </w:drawing>
      </w:r>
    </w:p>
    <w:p w:rsidR="007838DB" w:rsidRPr="00F4633A" w:rsidRDefault="007838DB" w:rsidP="00F4633A">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4A4A4A"/>
          <w:sz w:val="28"/>
          <w:szCs w:val="28"/>
          <w:shd w:val="clear" w:color="auto" w:fill="FFFFFF"/>
        </w:rPr>
      </w:pPr>
      <w:r w:rsidRPr="00F4633A">
        <w:rPr>
          <w:color w:val="000000"/>
          <w:sz w:val="28"/>
          <w:szCs w:val="28"/>
          <w:u w:val="single"/>
        </w:rPr>
        <w:t>Adding Icons to Tabs</w:t>
      </w:r>
    </w:p>
    <w:p w:rsidR="007838DB" w:rsidRPr="00A5656D" w:rsidRDefault="007838DB" w:rsidP="00A5656D">
      <w:pPr>
        <w:jc w:val="both"/>
        <w:rPr>
          <w:rFonts w:ascii="Times New Roman" w:hAnsi="Times New Roman" w:cs="Times New Roman"/>
          <w:color w:val="3C3C3C"/>
          <w:sz w:val="24"/>
          <w:szCs w:val="24"/>
          <w:shd w:val="clear" w:color="auto" w:fill="FFFFFF"/>
        </w:rPr>
      </w:pPr>
      <w:r w:rsidRPr="00A5656D">
        <w:rPr>
          <w:rFonts w:ascii="Times New Roman" w:hAnsi="Times New Roman" w:cs="Times New Roman"/>
          <w:color w:val="3C3C3C"/>
          <w:sz w:val="24"/>
          <w:szCs w:val="24"/>
          <w:shd w:val="clear" w:color="auto" w:fill="FFFFFF"/>
        </w:rPr>
        <w:t>You can also add icons to your tabs to make it more attractive using bootstrap icons classes to &lt;span&gt;-tag in List tag and  place before listname.</w:t>
      </w:r>
    </w:p>
    <w:p w:rsidR="007838DB" w:rsidRPr="00933956" w:rsidRDefault="007838DB" w:rsidP="00933956">
      <w:pPr>
        <w:rPr>
          <w:rFonts w:ascii="Helvetica" w:hAnsi="Helvetica" w:cs="Helvetica"/>
          <w:color w:val="4A4A4A"/>
          <w:shd w:val="clear" w:color="auto" w:fill="FFFFFF"/>
        </w:rPr>
      </w:pPr>
      <w:r>
        <w:rPr>
          <w:rFonts w:ascii="Helvetica" w:hAnsi="Helvetica" w:cs="Helvetica"/>
          <w:noProof/>
          <w:color w:val="4A4A4A"/>
          <w:shd w:val="clear" w:color="auto" w:fill="FFFFFF"/>
        </w:rPr>
        <w:drawing>
          <wp:inline distT="0" distB="0" distL="0" distR="0" wp14:anchorId="113DACF9" wp14:editId="062175AC">
            <wp:extent cx="6520180" cy="40576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520180" cy="405765"/>
                    </a:xfrm>
                    <a:prstGeom prst="rect">
                      <a:avLst/>
                    </a:prstGeom>
                    <a:solidFill>
                      <a:srgbClr val="FFFFFF"/>
                    </a:solidFill>
                    <a:ln>
                      <a:noFill/>
                    </a:ln>
                  </pic:spPr>
                </pic:pic>
              </a:graphicData>
            </a:graphic>
          </wp:inline>
        </w:drawing>
      </w:r>
    </w:p>
    <w:p w:rsidR="007838DB" w:rsidRPr="00F4633A" w:rsidRDefault="007838DB" w:rsidP="00F4633A">
      <w:pPr>
        <w:pStyle w:val="Heading2"/>
        <w:keepNext/>
        <w:numPr>
          <w:ilvl w:val="1"/>
          <w:numId w:val="87"/>
        </w:numPr>
        <w:shd w:val="clear" w:color="auto" w:fill="FFFFFF"/>
        <w:suppressAutoHyphens/>
        <w:spacing w:before="0" w:beforeAutospacing="0" w:after="0" w:afterAutospacing="0" w:line="264" w:lineRule="atLeast"/>
        <w:jc w:val="both"/>
        <w:textAlignment w:val="baseline"/>
        <w:rPr>
          <w:sz w:val="28"/>
          <w:szCs w:val="28"/>
        </w:rPr>
      </w:pPr>
      <w:r w:rsidRPr="00F4633A">
        <w:rPr>
          <w:color w:val="000000"/>
          <w:sz w:val="28"/>
          <w:szCs w:val="28"/>
          <w:u w:val="single"/>
        </w:rPr>
        <w:t>Creating Basic Pills Nav with Bootstrap</w:t>
      </w:r>
    </w:p>
    <w:p w:rsidR="007838DB" w:rsidRPr="00A5656D" w:rsidRDefault="007838DB" w:rsidP="00A5656D">
      <w:pPr>
        <w:jc w:val="both"/>
        <w:rPr>
          <w:rFonts w:ascii="Times New Roman" w:hAnsi="Times New Roman" w:cs="Times New Roman"/>
          <w:color w:val="3C3C3C"/>
          <w:sz w:val="24"/>
          <w:szCs w:val="24"/>
          <w:shd w:val="clear" w:color="auto" w:fill="FFFFFF"/>
        </w:rPr>
      </w:pPr>
      <w:r w:rsidRPr="00A5656D">
        <w:rPr>
          <w:rFonts w:ascii="Times New Roman" w:hAnsi="Times New Roman" w:cs="Times New Roman"/>
          <w:color w:val="3C3C3C"/>
          <w:sz w:val="24"/>
          <w:szCs w:val="24"/>
          <w:shd w:val="clear" w:color="auto" w:fill="FFFFFF"/>
        </w:rPr>
        <w:t>Similarly you can create a basic pill based navigation using the base class</w:t>
      </w:r>
      <w:r w:rsidRPr="00A5656D">
        <w:rPr>
          <w:rStyle w:val="apple-converted-space"/>
          <w:rFonts w:ascii="Times New Roman" w:hAnsi="Times New Roman" w:cs="Times New Roman"/>
          <w:color w:val="3C3C3C"/>
          <w:sz w:val="24"/>
          <w:szCs w:val="24"/>
          <w:shd w:val="clear" w:color="auto" w:fill="FFFFFF"/>
        </w:rPr>
        <w:t> </w:t>
      </w:r>
      <w:r w:rsidRPr="00A5656D">
        <w:rPr>
          <w:rStyle w:val="HTMLCode"/>
          <w:rFonts w:ascii="Times New Roman" w:eastAsiaTheme="minorEastAsia" w:hAnsi="Times New Roman" w:cs="Times New Roman"/>
          <w:color w:val="000000"/>
          <w:sz w:val="24"/>
          <w:szCs w:val="24"/>
          <w:shd w:val="clear" w:color="auto" w:fill="FFFFFF"/>
        </w:rPr>
        <w:t>.</w:t>
      </w:r>
      <w:r w:rsidRPr="00A5656D">
        <w:rPr>
          <w:rStyle w:val="HTMLCode"/>
          <w:rFonts w:ascii="Times New Roman" w:eastAsiaTheme="minorEastAsia" w:hAnsi="Times New Roman" w:cs="Times New Roman"/>
          <w:b/>
          <w:color w:val="000000"/>
          <w:sz w:val="24"/>
          <w:szCs w:val="24"/>
          <w:u w:val="single"/>
          <w:shd w:val="clear" w:color="auto" w:fill="FFFFFF"/>
        </w:rPr>
        <w:t>nav-pills</w:t>
      </w:r>
      <w:r w:rsidRPr="00A5656D">
        <w:rPr>
          <w:rStyle w:val="HTMLCode"/>
          <w:rFonts w:ascii="Times New Roman" w:eastAsiaTheme="minorEastAsia" w:hAnsi="Times New Roman" w:cs="Times New Roman"/>
          <w:color w:val="000000"/>
          <w:sz w:val="24"/>
          <w:szCs w:val="24"/>
          <w:shd w:val="clear" w:color="auto" w:fill="FFFFFF"/>
        </w:rPr>
        <w:t xml:space="preserve"> </w:t>
      </w:r>
      <w:r w:rsidRPr="00A5656D">
        <w:rPr>
          <w:rFonts w:ascii="Times New Roman" w:hAnsi="Times New Roman" w:cs="Times New Roman"/>
          <w:color w:val="3C3C3C"/>
          <w:sz w:val="24"/>
          <w:szCs w:val="24"/>
          <w:shd w:val="clear" w:color="auto" w:fill="FFFFFF"/>
        </w:rPr>
        <w:t>instead of</w:t>
      </w:r>
      <w:r w:rsidRPr="00A5656D">
        <w:rPr>
          <w:rStyle w:val="apple-converted-space"/>
          <w:rFonts w:ascii="Times New Roman" w:hAnsi="Times New Roman" w:cs="Times New Roman"/>
          <w:color w:val="3C3C3C"/>
          <w:sz w:val="24"/>
          <w:szCs w:val="24"/>
          <w:shd w:val="clear" w:color="auto" w:fill="FFFFFF"/>
        </w:rPr>
        <w:t> </w:t>
      </w:r>
      <w:r w:rsidRPr="00A5656D">
        <w:rPr>
          <w:rStyle w:val="HTMLCode"/>
          <w:rFonts w:ascii="Times New Roman" w:eastAsiaTheme="minorEastAsia" w:hAnsi="Times New Roman" w:cs="Times New Roman"/>
          <w:color w:val="000000"/>
          <w:sz w:val="24"/>
          <w:szCs w:val="24"/>
          <w:shd w:val="clear" w:color="auto" w:fill="FFFFFF"/>
        </w:rPr>
        <w:t>.</w:t>
      </w:r>
      <w:r w:rsidRPr="00A5656D">
        <w:rPr>
          <w:rStyle w:val="HTMLCode"/>
          <w:rFonts w:ascii="Times New Roman" w:eastAsiaTheme="minorEastAsia" w:hAnsi="Times New Roman" w:cs="Times New Roman"/>
          <w:b/>
          <w:color w:val="000000"/>
          <w:sz w:val="24"/>
          <w:szCs w:val="24"/>
          <w:u w:val="single"/>
          <w:shd w:val="clear" w:color="auto" w:fill="FFFFFF"/>
        </w:rPr>
        <w:t>nav-tabs</w:t>
      </w:r>
      <w:r w:rsidRPr="00A5656D">
        <w:rPr>
          <w:rFonts w:ascii="Times New Roman" w:hAnsi="Times New Roman" w:cs="Times New Roman"/>
          <w:color w:val="3C3C3C"/>
          <w:sz w:val="24"/>
          <w:szCs w:val="24"/>
          <w:shd w:val="clear" w:color="auto" w:fill="FFFFFF"/>
        </w:rPr>
        <w:t xml:space="preserve">, without any further change in markup. </w:t>
      </w:r>
    </w:p>
    <w:p w:rsidR="00EC6364" w:rsidRPr="00EC6364" w:rsidRDefault="007838DB" w:rsidP="007838DB">
      <w:pPr>
        <w:rPr>
          <w:rFonts w:ascii="Verdana" w:hAnsi="Verdana" w:cs="Verdana"/>
          <w:color w:val="3C3C3C"/>
          <w:sz w:val="20"/>
          <w:szCs w:val="20"/>
          <w:shd w:val="clear" w:color="auto" w:fill="FFFFFF"/>
        </w:rPr>
      </w:pPr>
      <w:r>
        <w:rPr>
          <w:rFonts w:ascii="Verdana" w:hAnsi="Verdana" w:cs="Verdana"/>
          <w:noProof/>
          <w:color w:val="3C3C3C"/>
          <w:sz w:val="20"/>
          <w:szCs w:val="20"/>
          <w:shd w:val="clear" w:color="auto" w:fill="FFFFFF"/>
        </w:rPr>
        <w:drawing>
          <wp:inline distT="0" distB="0" distL="0" distR="0" wp14:anchorId="6FA1978F" wp14:editId="2540360C">
            <wp:extent cx="6623685" cy="38163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623685" cy="381635"/>
                    </a:xfrm>
                    <a:prstGeom prst="rect">
                      <a:avLst/>
                    </a:prstGeom>
                    <a:solidFill>
                      <a:srgbClr val="FFFFFF"/>
                    </a:solidFill>
                    <a:ln>
                      <a:noFill/>
                    </a:ln>
                  </pic:spPr>
                </pic:pic>
              </a:graphicData>
            </a:graphic>
          </wp:inline>
        </w:drawing>
      </w:r>
    </w:p>
    <w:p w:rsidR="007838DB" w:rsidRPr="00F4633A" w:rsidRDefault="007838DB" w:rsidP="00F4633A">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shd w:val="clear" w:color="auto" w:fill="FFFFFF"/>
        </w:rPr>
      </w:pPr>
      <w:r w:rsidRPr="00F4633A">
        <w:rPr>
          <w:color w:val="000000"/>
          <w:sz w:val="28"/>
          <w:szCs w:val="28"/>
          <w:u w:val="single"/>
        </w:rPr>
        <w:t xml:space="preserve">Adding Icons to Pills Nav </w:t>
      </w:r>
    </w:p>
    <w:p w:rsidR="007838DB" w:rsidRPr="00A5656D" w:rsidRDefault="007838DB" w:rsidP="00A5656D">
      <w:pPr>
        <w:jc w:val="both"/>
        <w:rPr>
          <w:rFonts w:ascii="Times New Roman" w:hAnsi="Times New Roman" w:cs="Times New Roman"/>
          <w:color w:val="3C3C3C"/>
          <w:sz w:val="24"/>
          <w:szCs w:val="24"/>
          <w:shd w:val="clear" w:color="auto" w:fill="FFFFFF"/>
        </w:rPr>
      </w:pPr>
      <w:r w:rsidRPr="00A5656D">
        <w:rPr>
          <w:rFonts w:ascii="Times New Roman" w:hAnsi="Times New Roman" w:cs="Times New Roman"/>
          <w:color w:val="3C3C3C"/>
          <w:sz w:val="24"/>
          <w:szCs w:val="24"/>
          <w:shd w:val="clear" w:color="auto" w:fill="FFFFFF"/>
        </w:rPr>
        <w:t xml:space="preserve">You can also add icons to your pills nav to make it more attractive. </w:t>
      </w:r>
    </w:p>
    <w:p w:rsidR="007838DB" w:rsidRDefault="007838DB" w:rsidP="007838DB">
      <w:pPr>
        <w:rPr>
          <w:rFonts w:ascii="Helvetica" w:hAnsi="Helvetica" w:cs="Helvetica"/>
          <w:color w:val="4A4A4A"/>
          <w:shd w:val="clear" w:color="auto" w:fill="FFFFFF"/>
        </w:rPr>
      </w:pPr>
      <w:r>
        <w:rPr>
          <w:rFonts w:ascii="Verdana" w:hAnsi="Verdana" w:cs="Verdana"/>
          <w:noProof/>
          <w:color w:val="3C3C3C"/>
          <w:sz w:val="20"/>
          <w:szCs w:val="20"/>
          <w:shd w:val="clear" w:color="auto" w:fill="FFFFFF"/>
        </w:rPr>
        <w:drawing>
          <wp:inline distT="0" distB="0" distL="0" distR="0" wp14:anchorId="78D11D99" wp14:editId="096978D0">
            <wp:extent cx="6623685" cy="381635"/>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623685" cy="381635"/>
                    </a:xfrm>
                    <a:prstGeom prst="rect">
                      <a:avLst/>
                    </a:prstGeom>
                    <a:solidFill>
                      <a:srgbClr val="FFFFFF"/>
                    </a:solidFill>
                    <a:ln>
                      <a:noFill/>
                    </a:ln>
                  </pic:spPr>
                </pic:pic>
              </a:graphicData>
            </a:graphic>
          </wp:inline>
        </w:drawing>
      </w:r>
    </w:p>
    <w:p w:rsidR="007838DB" w:rsidRPr="00F4633A" w:rsidRDefault="007838DB" w:rsidP="00F4633A">
      <w:pPr>
        <w:pStyle w:val="Heading2"/>
        <w:keepNext/>
        <w:numPr>
          <w:ilvl w:val="1"/>
          <w:numId w:val="87"/>
        </w:numPr>
        <w:shd w:val="clear" w:color="auto" w:fill="FFFFFF"/>
        <w:suppressAutoHyphens/>
        <w:spacing w:before="0" w:beforeAutospacing="0" w:after="0" w:afterAutospacing="0" w:line="264" w:lineRule="atLeast"/>
        <w:jc w:val="both"/>
        <w:textAlignment w:val="baseline"/>
        <w:rPr>
          <w:sz w:val="28"/>
          <w:szCs w:val="28"/>
        </w:rPr>
      </w:pPr>
      <w:r w:rsidRPr="00F4633A">
        <w:rPr>
          <w:color w:val="000000"/>
          <w:sz w:val="28"/>
          <w:szCs w:val="28"/>
          <w:u w:val="single"/>
        </w:rPr>
        <w:t xml:space="preserve">Stacked Pills Nav </w:t>
      </w:r>
    </w:p>
    <w:p w:rsidR="00933956" w:rsidRPr="00A5656D" w:rsidRDefault="007838DB" w:rsidP="00A5656D">
      <w:pPr>
        <w:jc w:val="both"/>
        <w:rPr>
          <w:rFonts w:ascii="Times New Roman" w:hAnsi="Times New Roman" w:cs="Times New Roman"/>
          <w:color w:val="881280"/>
          <w:sz w:val="24"/>
          <w:szCs w:val="24"/>
          <w:shd w:val="clear" w:color="auto" w:fill="FFFFFF"/>
        </w:rPr>
      </w:pPr>
      <w:r w:rsidRPr="00A5656D">
        <w:rPr>
          <w:rFonts w:ascii="Times New Roman" w:hAnsi="Times New Roman" w:cs="Times New Roman"/>
          <w:color w:val="3C3C3C"/>
          <w:sz w:val="24"/>
          <w:szCs w:val="24"/>
          <w:shd w:val="clear" w:color="auto" w:fill="FFFFFF"/>
        </w:rPr>
        <w:t>Pills navigations are horizontal by default. To make them appear vertically stacked, just add an extra class</w:t>
      </w:r>
      <w:r w:rsidRPr="00A5656D">
        <w:rPr>
          <w:rStyle w:val="apple-converted-space"/>
          <w:rFonts w:ascii="Times New Roman" w:hAnsi="Times New Roman" w:cs="Times New Roman"/>
          <w:color w:val="3C3C3C"/>
          <w:sz w:val="24"/>
          <w:szCs w:val="24"/>
          <w:shd w:val="clear" w:color="auto" w:fill="FFFFFF"/>
        </w:rPr>
        <w:t> </w:t>
      </w:r>
      <w:r w:rsidRPr="00A5656D">
        <w:rPr>
          <w:rStyle w:val="HTMLCode"/>
          <w:rFonts w:ascii="Times New Roman" w:eastAsiaTheme="minorEastAsia" w:hAnsi="Times New Roman" w:cs="Times New Roman"/>
          <w:b/>
          <w:color w:val="000000"/>
          <w:sz w:val="24"/>
          <w:szCs w:val="24"/>
          <w:u w:val="single"/>
          <w:shd w:val="clear" w:color="auto" w:fill="FFFFFF"/>
        </w:rPr>
        <w:t>.nav-stacked</w:t>
      </w:r>
      <w:r w:rsidRPr="00A5656D">
        <w:rPr>
          <w:rStyle w:val="apple-converted-space"/>
          <w:rFonts w:ascii="Times New Roman" w:hAnsi="Times New Roman" w:cs="Times New Roman"/>
          <w:color w:val="3C3C3C"/>
          <w:sz w:val="24"/>
          <w:szCs w:val="24"/>
          <w:shd w:val="clear" w:color="auto" w:fill="FFFFFF"/>
        </w:rPr>
        <w:t> </w:t>
      </w:r>
      <w:r w:rsidRPr="00A5656D">
        <w:rPr>
          <w:rFonts w:ascii="Times New Roman" w:hAnsi="Times New Roman" w:cs="Times New Roman"/>
          <w:color w:val="3C3C3C"/>
          <w:sz w:val="24"/>
          <w:szCs w:val="24"/>
          <w:shd w:val="clear" w:color="auto" w:fill="FFFFFF"/>
        </w:rPr>
        <w:t>to the</w:t>
      </w:r>
      <w:r w:rsidRPr="00A5656D">
        <w:rPr>
          <w:rStyle w:val="apple-converted-space"/>
          <w:rFonts w:ascii="Times New Roman" w:hAnsi="Times New Roman" w:cs="Times New Roman"/>
          <w:color w:val="3C3C3C"/>
          <w:sz w:val="24"/>
          <w:szCs w:val="24"/>
          <w:shd w:val="clear" w:color="auto" w:fill="FFFFFF"/>
        </w:rPr>
        <w:t> </w:t>
      </w:r>
      <w:hyperlink r:id="rId133" w:history="1">
        <w:r w:rsidRPr="00A5656D">
          <w:rPr>
            <w:rStyle w:val="Hyperlink"/>
            <w:rFonts w:ascii="Times New Roman" w:hAnsi="Times New Roman" w:cs="Times New Roman"/>
            <w:color w:val="4D85A4"/>
            <w:sz w:val="24"/>
            <w:szCs w:val="24"/>
          </w:rPr>
          <w:t>&lt;ul&gt;</w:t>
        </w:r>
      </w:hyperlink>
      <w:r w:rsidRPr="00A5656D">
        <w:rPr>
          <w:rStyle w:val="apple-converted-space"/>
          <w:rFonts w:ascii="Times New Roman" w:hAnsi="Times New Roman" w:cs="Times New Roman"/>
          <w:color w:val="3C3C3C"/>
          <w:sz w:val="24"/>
          <w:szCs w:val="24"/>
          <w:shd w:val="clear" w:color="auto" w:fill="FFFFFF"/>
        </w:rPr>
        <w:t> </w:t>
      </w:r>
      <w:r w:rsidRPr="00A5656D">
        <w:rPr>
          <w:rFonts w:ascii="Times New Roman" w:hAnsi="Times New Roman" w:cs="Times New Roman"/>
          <w:color w:val="3C3C3C"/>
          <w:sz w:val="24"/>
          <w:szCs w:val="24"/>
          <w:shd w:val="clear" w:color="auto" w:fill="FFFFFF"/>
        </w:rPr>
        <w:t xml:space="preserve">element. Like as </w:t>
      </w:r>
      <w:r w:rsidRPr="00A5656D">
        <w:rPr>
          <w:rStyle w:val="cm-attribute"/>
          <w:rFonts w:ascii="Times New Roman" w:hAnsi="Times New Roman" w:cs="Times New Roman"/>
          <w:color w:val="6F808C"/>
          <w:sz w:val="24"/>
          <w:szCs w:val="24"/>
          <w:shd w:val="clear" w:color="auto" w:fill="FFFFFF"/>
        </w:rPr>
        <w:t>class</w:t>
      </w:r>
      <w:r w:rsidRPr="00A5656D">
        <w:rPr>
          <w:rFonts w:ascii="Times New Roman" w:hAnsi="Times New Roman" w:cs="Times New Roman"/>
          <w:color w:val="222222"/>
          <w:sz w:val="24"/>
          <w:szCs w:val="24"/>
          <w:shd w:val="clear" w:color="auto" w:fill="FFFFFF"/>
        </w:rPr>
        <w:t>=</w:t>
      </w:r>
      <w:r w:rsidRPr="00A5656D">
        <w:rPr>
          <w:rStyle w:val="cm-string"/>
          <w:rFonts w:ascii="Times New Roman" w:hAnsi="Times New Roman" w:cs="Times New Roman"/>
          <w:color w:val="881280"/>
          <w:sz w:val="24"/>
          <w:szCs w:val="24"/>
          <w:shd w:val="clear" w:color="auto" w:fill="FFFFFF"/>
        </w:rPr>
        <w:t>"nav nav-pills nav-stacked".</w:t>
      </w:r>
    </w:p>
    <w:p w:rsidR="007838DB" w:rsidRDefault="007838DB" w:rsidP="007838DB">
      <w:pPr>
        <w:rPr>
          <w:rFonts w:ascii="Helvetica" w:hAnsi="Helvetica" w:cs="Helvetica"/>
          <w:color w:val="4A4A4A"/>
          <w:shd w:val="clear" w:color="auto" w:fill="FFFFFF"/>
        </w:rPr>
      </w:pPr>
      <w:r>
        <w:rPr>
          <w:rFonts w:ascii="Helvetica" w:hAnsi="Helvetica" w:cs="Helvetica"/>
          <w:noProof/>
          <w:color w:val="4A4A4A"/>
          <w:shd w:val="clear" w:color="auto" w:fill="FFFFFF"/>
        </w:rPr>
        <w:drawing>
          <wp:inline distT="0" distB="0" distL="0" distR="0">
            <wp:extent cx="6638925" cy="1152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663055" cy="1156714"/>
                    </a:xfrm>
                    <a:prstGeom prst="rect">
                      <a:avLst/>
                    </a:prstGeom>
                    <a:solidFill>
                      <a:srgbClr val="FFFFFF"/>
                    </a:solidFill>
                    <a:ln>
                      <a:noFill/>
                    </a:ln>
                  </pic:spPr>
                </pic:pic>
              </a:graphicData>
            </a:graphic>
          </wp:inline>
        </w:drawing>
      </w:r>
    </w:p>
    <w:p w:rsidR="007838DB" w:rsidRDefault="007838DB" w:rsidP="007838DB">
      <w:pPr>
        <w:rPr>
          <w:rFonts w:ascii="Helvetica" w:hAnsi="Helvetica" w:cs="Helvetica"/>
          <w:color w:val="4A4A4A"/>
          <w:shd w:val="clear" w:color="auto" w:fill="FFFFFF"/>
        </w:rPr>
      </w:pPr>
    </w:p>
    <w:p w:rsidR="007838DB" w:rsidRPr="00DF6BD7" w:rsidRDefault="007838DB" w:rsidP="00DF6BD7">
      <w:pPr>
        <w:pStyle w:val="Heading2"/>
        <w:jc w:val="center"/>
        <w:rPr>
          <w:sz w:val="40"/>
          <w:szCs w:val="40"/>
        </w:rPr>
      </w:pPr>
      <w:r w:rsidRPr="004B73D1">
        <w:rPr>
          <w:sz w:val="40"/>
          <w:szCs w:val="40"/>
        </w:rPr>
        <w:t>15.</w:t>
      </w:r>
      <w:r w:rsidR="004B73D1">
        <w:rPr>
          <w:sz w:val="40"/>
          <w:szCs w:val="40"/>
        </w:rPr>
        <w:t xml:space="preserve"> </w:t>
      </w:r>
      <w:r w:rsidRPr="004B73D1">
        <w:rPr>
          <w:sz w:val="40"/>
          <w:szCs w:val="40"/>
        </w:rPr>
        <w:t>BOOTSTRAP NAVBAR</w:t>
      </w:r>
    </w:p>
    <w:p w:rsidR="007838DB" w:rsidRPr="006E6EEA"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6E6EEA">
        <w:rPr>
          <w:color w:val="000000"/>
          <w:sz w:val="28"/>
          <w:szCs w:val="28"/>
          <w:u w:val="single"/>
        </w:rPr>
        <w:lastRenderedPageBreak/>
        <w:t>Creating a Simple Navbar with Bootstrap</w:t>
      </w:r>
    </w:p>
    <w:p w:rsidR="007838DB" w:rsidRPr="006E6EEA" w:rsidRDefault="007838DB" w:rsidP="006E6EEA">
      <w:pPr>
        <w:jc w:val="both"/>
        <w:rPr>
          <w:rFonts w:ascii="Times New Roman" w:hAnsi="Times New Roman" w:cs="Times New Roman"/>
          <w:color w:val="3C3C3C"/>
          <w:sz w:val="24"/>
          <w:szCs w:val="24"/>
          <w:shd w:val="clear" w:color="auto" w:fill="FFFFFF"/>
        </w:rPr>
      </w:pPr>
      <w:r w:rsidRPr="006E6EEA">
        <w:rPr>
          <w:rFonts w:ascii="Times New Roman" w:hAnsi="Times New Roman" w:cs="Times New Roman"/>
          <w:color w:val="3C3C3C"/>
          <w:sz w:val="24"/>
          <w:szCs w:val="24"/>
          <w:shd w:val="clear" w:color="auto" w:fill="FFFFFF"/>
        </w:rPr>
        <w:t xml:space="preserve">You can use the Bootstrap navbar component to create responsive navigation header for your website or application.These responsive navbar initially collapsed on devices having small viewports like cell-phones but expand when user click the toggle button.However, it will be horizontal as normal on the medium and large </w:t>
      </w:r>
      <w:r w:rsidR="00DF6BD7" w:rsidRPr="006E6EEA">
        <w:rPr>
          <w:rFonts w:ascii="Times New Roman" w:hAnsi="Times New Roman" w:cs="Times New Roman"/>
          <w:color w:val="3C3C3C"/>
          <w:sz w:val="24"/>
          <w:szCs w:val="24"/>
          <w:shd w:val="clear" w:color="auto" w:fill="FFFFFF"/>
        </w:rPr>
        <w:t>devices like laptop or desktop.</w:t>
      </w:r>
    </w:p>
    <w:p w:rsidR="007838DB" w:rsidRPr="006E6EEA" w:rsidRDefault="007838DB" w:rsidP="006E6EEA">
      <w:pPr>
        <w:jc w:val="both"/>
        <w:rPr>
          <w:rFonts w:ascii="Times New Roman" w:hAnsi="Times New Roman" w:cs="Times New Roman"/>
          <w:sz w:val="24"/>
          <w:szCs w:val="24"/>
          <w:lang w:val="en-GB"/>
        </w:rPr>
      </w:pPr>
      <w:r w:rsidRPr="006E6EEA">
        <w:rPr>
          <w:rFonts w:ascii="Times New Roman" w:hAnsi="Times New Roman" w:cs="Times New Roman"/>
          <w:color w:val="3C3C3C"/>
          <w:sz w:val="24"/>
          <w:szCs w:val="24"/>
          <w:shd w:val="clear" w:color="auto" w:fill="FFFFFF"/>
        </w:rPr>
        <w:t>Use the following classes are:  class=”</w:t>
      </w:r>
      <w:r w:rsidRPr="006E6EEA">
        <w:rPr>
          <w:rFonts w:ascii="Times New Roman" w:hAnsi="Times New Roman" w:cs="Times New Roman"/>
          <w:color w:val="881280"/>
          <w:sz w:val="24"/>
          <w:szCs w:val="24"/>
          <w:shd w:val="clear" w:color="auto" w:fill="FFFFFF"/>
        </w:rPr>
        <w:t>navbar navbar-default” to &lt;div&gt; and navbar-header, navbar-toggle, navbar-brand, navbar-collapse, navbar-right.</w:t>
      </w:r>
    </w:p>
    <w:p w:rsidR="007838DB" w:rsidRDefault="007838DB" w:rsidP="006E6EEA">
      <w:pPr>
        <w:jc w:val="both"/>
      </w:pPr>
      <w:r w:rsidRPr="006E6EEA">
        <w:rPr>
          <w:rStyle w:val="Emphasis"/>
          <w:rFonts w:ascii="Times New Roman" w:hAnsi="Times New Roman" w:cs="Times New Roman"/>
          <w:b/>
          <w:i w:val="0"/>
          <w:sz w:val="24"/>
          <w:szCs w:val="24"/>
          <w:u w:val="single"/>
        </w:rPr>
        <w:t>Note:</w:t>
      </w:r>
      <w:r w:rsidRPr="006E6EEA">
        <w:rPr>
          <w:rStyle w:val="Emphasis"/>
          <w:rFonts w:ascii="Times New Roman" w:hAnsi="Times New Roman" w:cs="Times New Roman"/>
          <w:i w:val="0"/>
          <w:sz w:val="24"/>
          <w:szCs w:val="24"/>
        </w:rPr>
        <w:t xml:space="preserve"> Use the classes .navbar-left or .navbar-right instead of .pull-left or.pull-right to align the nav links, forms, buttons or text inside the navbar.</w:t>
      </w:r>
    </w:p>
    <w:p w:rsidR="007838DB" w:rsidRPr="00907592" w:rsidRDefault="007838DB" w:rsidP="007838DB">
      <w:r>
        <w:rPr>
          <w:iCs/>
          <w:noProof/>
        </w:rPr>
        <w:drawing>
          <wp:inline distT="0" distB="0" distL="0" distR="0" wp14:anchorId="3EE9E97E" wp14:editId="2EAF67E2">
            <wp:extent cx="6105525" cy="63596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108496" cy="636270"/>
                    </a:xfrm>
                    <a:prstGeom prst="rect">
                      <a:avLst/>
                    </a:prstGeom>
                    <a:solidFill>
                      <a:srgbClr val="FFFFFF"/>
                    </a:solidFill>
                    <a:ln>
                      <a:noFill/>
                    </a:ln>
                  </pic:spPr>
                </pic:pic>
              </a:graphicData>
            </a:graphic>
          </wp:inline>
        </w:drawing>
      </w:r>
    </w:p>
    <w:p w:rsidR="007838DB" w:rsidRPr="006E6EEA"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6E6EEA">
        <w:rPr>
          <w:color w:val="000000"/>
          <w:sz w:val="28"/>
          <w:szCs w:val="28"/>
          <w:u w:val="single"/>
        </w:rPr>
        <w:t xml:space="preserve">Bootstrap Fixed Navbar </w:t>
      </w:r>
    </w:p>
    <w:p w:rsidR="007838DB" w:rsidRPr="004B3C5D" w:rsidRDefault="007838DB" w:rsidP="007838DB">
      <w:pPr>
        <w:jc w:val="both"/>
        <w:rPr>
          <w:rFonts w:ascii="Times New Roman" w:hAnsi="Times New Roman" w:cs="Times New Roman"/>
          <w:color w:val="3C3C3C"/>
          <w:sz w:val="24"/>
          <w:szCs w:val="24"/>
          <w:shd w:val="clear" w:color="auto" w:fill="FFFFFF"/>
        </w:rPr>
      </w:pPr>
      <w:r w:rsidRPr="004B3C5D">
        <w:rPr>
          <w:rFonts w:ascii="Times New Roman" w:hAnsi="Times New Roman" w:cs="Times New Roman"/>
          <w:color w:val="3C3C3C"/>
          <w:sz w:val="24"/>
          <w:szCs w:val="24"/>
          <w:shd w:val="clear" w:color="auto" w:fill="FFFFFF"/>
        </w:rPr>
        <w:t>Bootstrap also provides mechanism to create navbar that is fixed on the top or bottom of the viewport and will scrol</w:t>
      </w:r>
      <w:r w:rsidR="00DF6BD7" w:rsidRPr="004B3C5D">
        <w:rPr>
          <w:rFonts w:ascii="Times New Roman" w:hAnsi="Times New Roman" w:cs="Times New Roman"/>
          <w:color w:val="3C3C3C"/>
          <w:sz w:val="24"/>
          <w:szCs w:val="24"/>
          <w:shd w:val="clear" w:color="auto" w:fill="FFFFFF"/>
        </w:rPr>
        <w:t>l with the content on the page.</w:t>
      </w:r>
    </w:p>
    <w:p w:rsidR="007838DB" w:rsidRPr="004B3C5D" w:rsidRDefault="007838DB" w:rsidP="007838DB">
      <w:pPr>
        <w:jc w:val="both"/>
        <w:rPr>
          <w:rFonts w:ascii="Times New Roman" w:hAnsi="Times New Roman" w:cs="Times New Roman"/>
          <w:color w:val="3C3C3C"/>
          <w:sz w:val="24"/>
          <w:szCs w:val="24"/>
          <w:shd w:val="clear" w:color="auto" w:fill="FFFFFF"/>
        </w:rPr>
      </w:pPr>
      <w:r w:rsidRPr="004B3C5D">
        <w:rPr>
          <w:rFonts w:ascii="Times New Roman" w:hAnsi="Times New Roman" w:cs="Times New Roman"/>
          <w:color w:val="3C3C3C"/>
          <w:sz w:val="24"/>
          <w:szCs w:val="24"/>
          <w:shd w:val="clear" w:color="auto" w:fill="FFFFFF"/>
        </w:rPr>
        <w:t>Add an extra class</w:t>
      </w:r>
      <w:r w:rsidRPr="004B3C5D">
        <w:rPr>
          <w:rStyle w:val="apple-converted-space"/>
          <w:rFonts w:ascii="Times New Roman" w:hAnsi="Times New Roman" w:cs="Times New Roman"/>
          <w:color w:val="3C3C3C"/>
          <w:sz w:val="24"/>
          <w:szCs w:val="24"/>
          <w:shd w:val="clear" w:color="auto" w:fill="FFFFFF"/>
        </w:rPr>
        <w:t> </w:t>
      </w:r>
      <w:r w:rsidRPr="004B3C5D">
        <w:rPr>
          <w:rStyle w:val="HTMLCode"/>
          <w:rFonts w:ascii="Times New Roman" w:eastAsiaTheme="minorEastAsia" w:hAnsi="Times New Roman" w:cs="Times New Roman"/>
          <w:color w:val="000000"/>
          <w:sz w:val="24"/>
          <w:szCs w:val="24"/>
          <w:shd w:val="clear" w:color="auto" w:fill="FFFFFF"/>
        </w:rPr>
        <w:t>.</w:t>
      </w:r>
      <w:r w:rsidRPr="004B3C5D">
        <w:rPr>
          <w:rStyle w:val="HTMLCode"/>
          <w:rFonts w:ascii="Times New Roman" w:eastAsiaTheme="minorEastAsia" w:hAnsi="Times New Roman" w:cs="Times New Roman"/>
          <w:b/>
          <w:color w:val="000000"/>
          <w:sz w:val="24"/>
          <w:szCs w:val="24"/>
          <w:u w:val="single"/>
          <w:shd w:val="clear" w:color="auto" w:fill="FFFFFF"/>
        </w:rPr>
        <w:t>navbar-fixed-top</w:t>
      </w:r>
      <w:r w:rsidRPr="004B3C5D">
        <w:rPr>
          <w:rStyle w:val="apple-converted-space"/>
          <w:rFonts w:ascii="Times New Roman" w:hAnsi="Times New Roman" w:cs="Times New Roman"/>
          <w:color w:val="3C3C3C"/>
          <w:sz w:val="24"/>
          <w:szCs w:val="24"/>
          <w:shd w:val="clear" w:color="auto" w:fill="FFFFFF"/>
        </w:rPr>
        <w:t> </w:t>
      </w:r>
      <w:r w:rsidRPr="004B3C5D">
        <w:rPr>
          <w:rFonts w:ascii="Times New Roman" w:hAnsi="Times New Roman" w:cs="Times New Roman"/>
          <w:color w:val="3C3C3C"/>
          <w:sz w:val="24"/>
          <w:szCs w:val="24"/>
          <w:shd w:val="clear" w:color="auto" w:fill="FFFFFF"/>
        </w:rPr>
        <w:t>in addition to the</w:t>
      </w:r>
      <w:r w:rsidRPr="004B3C5D">
        <w:rPr>
          <w:rStyle w:val="apple-converted-space"/>
          <w:rFonts w:ascii="Times New Roman" w:hAnsi="Times New Roman" w:cs="Times New Roman"/>
          <w:color w:val="3C3C3C"/>
          <w:sz w:val="24"/>
          <w:szCs w:val="24"/>
          <w:shd w:val="clear" w:color="auto" w:fill="FFFFFF"/>
        </w:rPr>
        <w:t> </w:t>
      </w:r>
      <w:r w:rsidRPr="004B3C5D">
        <w:rPr>
          <w:rStyle w:val="HTMLCode"/>
          <w:rFonts w:ascii="Times New Roman" w:eastAsiaTheme="minorEastAsia" w:hAnsi="Times New Roman" w:cs="Times New Roman"/>
          <w:b/>
          <w:color w:val="000000"/>
          <w:sz w:val="24"/>
          <w:szCs w:val="24"/>
          <w:u w:val="single"/>
          <w:shd w:val="clear" w:color="auto" w:fill="FFFFFF"/>
        </w:rPr>
        <w:t>.navbar</w:t>
      </w:r>
      <w:r w:rsidRPr="004B3C5D">
        <w:rPr>
          <w:rStyle w:val="apple-converted-space"/>
          <w:rFonts w:ascii="Times New Roman" w:hAnsi="Times New Roman" w:cs="Times New Roman"/>
          <w:color w:val="3C3C3C"/>
          <w:sz w:val="24"/>
          <w:szCs w:val="24"/>
          <w:shd w:val="clear" w:color="auto" w:fill="FFFFFF"/>
        </w:rPr>
        <w:t> </w:t>
      </w:r>
      <w:r w:rsidRPr="004B3C5D">
        <w:rPr>
          <w:rFonts w:ascii="Times New Roman" w:hAnsi="Times New Roman" w:cs="Times New Roman"/>
          <w:color w:val="3C3C3C"/>
          <w:sz w:val="24"/>
          <w:szCs w:val="24"/>
          <w:shd w:val="clear" w:color="auto" w:fill="FFFFFF"/>
        </w:rPr>
        <w:t>and</w:t>
      </w:r>
      <w:r w:rsidRPr="004B3C5D">
        <w:rPr>
          <w:rStyle w:val="apple-converted-space"/>
          <w:rFonts w:ascii="Times New Roman" w:hAnsi="Times New Roman" w:cs="Times New Roman"/>
          <w:color w:val="3C3C3C"/>
          <w:sz w:val="24"/>
          <w:szCs w:val="24"/>
          <w:shd w:val="clear" w:color="auto" w:fill="FFFFFF"/>
        </w:rPr>
        <w:t> </w:t>
      </w:r>
      <w:r w:rsidRPr="004B3C5D">
        <w:rPr>
          <w:rStyle w:val="HTMLCode"/>
          <w:rFonts w:ascii="Times New Roman" w:eastAsiaTheme="minorEastAsia" w:hAnsi="Times New Roman" w:cs="Times New Roman"/>
          <w:color w:val="000000"/>
          <w:sz w:val="24"/>
          <w:szCs w:val="24"/>
          <w:shd w:val="clear" w:color="auto" w:fill="FFFFFF"/>
        </w:rPr>
        <w:t>.</w:t>
      </w:r>
      <w:r w:rsidRPr="004B3C5D">
        <w:rPr>
          <w:rStyle w:val="HTMLCode"/>
          <w:rFonts w:ascii="Times New Roman" w:eastAsiaTheme="minorEastAsia" w:hAnsi="Times New Roman" w:cs="Times New Roman"/>
          <w:b/>
          <w:color w:val="000000"/>
          <w:sz w:val="24"/>
          <w:szCs w:val="24"/>
          <w:u w:val="single"/>
          <w:shd w:val="clear" w:color="auto" w:fill="FFFFFF"/>
        </w:rPr>
        <w:t>navbar-default</w:t>
      </w:r>
      <w:r w:rsidRPr="004B3C5D">
        <w:rPr>
          <w:rStyle w:val="HTMLCode"/>
          <w:rFonts w:ascii="Times New Roman" w:eastAsiaTheme="minorEastAsia" w:hAnsi="Times New Roman" w:cs="Times New Roman"/>
          <w:color w:val="000000"/>
          <w:sz w:val="24"/>
          <w:szCs w:val="24"/>
          <w:shd w:val="clear" w:color="auto" w:fill="FFFFFF"/>
        </w:rPr>
        <w:t xml:space="preserve"> </w:t>
      </w:r>
      <w:r w:rsidRPr="004B3C5D">
        <w:rPr>
          <w:rFonts w:ascii="Times New Roman" w:hAnsi="Times New Roman" w:cs="Times New Roman"/>
          <w:color w:val="3C3C3C"/>
          <w:sz w:val="24"/>
          <w:szCs w:val="24"/>
          <w:shd w:val="clear" w:color="auto" w:fill="FFFFFF"/>
        </w:rPr>
        <w:t>base class to create na</w:t>
      </w:r>
      <w:r w:rsidR="00DF6BD7" w:rsidRPr="004B3C5D">
        <w:rPr>
          <w:rFonts w:ascii="Times New Roman" w:hAnsi="Times New Roman" w:cs="Times New Roman"/>
          <w:color w:val="3C3C3C"/>
          <w:sz w:val="24"/>
          <w:szCs w:val="24"/>
          <w:shd w:val="clear" w:color="auto" w:fill="FFFFFF"/>
        </w:rPr>
        <w:t>vbars that is fixed on the top.</w:t>
      </w:r>
    </w:p>
    <w:p w:rsidR="007838DB" w:rsidRPr="00825D93" w:rsidRDefault="007838DB" w:rsidP="00825D93">
      <w:pPr>
        <w:jc w:val="both"/>
        <w:rPr>
          <w:rFonts w:ascii="Times New Roman" w:hAnsi="Times New Roman" w:cs="Times New Roman"/>
          <w:color w:val="000000"/>
          <w:sz w:val="24"/>
          <w:szCs w:val="24"/>
        </w:rPr>
      </w:pPr>
      <w:r w:rsidRPr="004B3C5D">
        <w:rPr>
          <w:rFonts w:ascii="Times New Roman" w:hAnsi="Times New Roman" w:cs="Times New Roman"/>
          <w:color w:val="3C3C3C"/>
          <w:sz w:val="24"/>
          <w:szCs w:val="24"/>
          <w:shd w:val="clear" w:color="auto" w:fill="FFFFFF"/>
        </w:rPr>
        <w:t>Similarly to create navbars that is fixed at the bottom add the class</w:t>
      </w:r>
      <w:r w:rsidRPr="004B3C5D">
        <w:rPr>
          <w:rStyle w:val="apple-converted-space"/>
          <w:rFonts w:ascii="Times New Roman" w:hAnsi="Times New Roman" w:cs="Times New Roman"/>
          <w:color w:val="3C3C3C"/>
          <w:sz w:val="24"/>
          <w:szCs w:val="24"/>
          <w:shd w:val="clear" w:color="auto" w:fill="FFFFFF"/>
        </w:rPr>
        <w:t> </w:t>
      </w:r>
      <w:r w:rsidRPr="004B3C5D">
        <w:rPr>
          <w:rStyle w:val="HTMLCode"/>
          <w:rFonts w:ascii="Times New Roman" w:eastAsiaTheme="minorEastAsia" w:hAnsi="Times New Roman" w:cs="Times New Roman"/>
          <w:b/>
          <w:color w:val="000000"/>
          <w:sz w:val="24"/>
          <w:szCs w:val="24"/>
          <w:u w:val="single"/>
          <w:shd w:val="clear" w:color="auto" w:fill="FFFFFF"/>
        </w:rPr>
        <w:t>.navbar-fixed-bottom</w:t>
      </w:r>
      <w:r w:rsidRPr="004B3C5D">
        <w:rPr>
          <w:rFonts w:ascii="Times New Roman" w:hAnsi="Times New Roman" w:cs="Times New Roman"/>
          <w:b/>
          <w:color w:val="3C3C3C"/>
          <w:sz w:val="24"/>
          <w:szCs w:val="24"/>
          <w:u w:val="single"/>
          <w:shd w:val="clear" w:color="auto" w:fill="FFFFFF"/>
        </w:rPr>
        <w:t>.</w:t>
      </w:r>
    </w:p>
    <w:p w:rsidR="007838DB" w:rsidRPr="004B3C5D"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6E6EEA">
        <w:rPr>
          <w:color w:val="000000"/>
          <w:sz w:val="28"/>
          <w:szCs w:val="28"/>
          <w:u w:val="single"/>
        </w:rPr>
        <w:t>Bootstrap Static Top Navbar :</w:t>
      </w:r>
    </w:p>
    <w:p w:rsidR="00E739B8" w:rsidRDefault="007838DB" w:rsidP="00E739B8">
      <w:pPr>
        <w:jc w:val="both"/>
        <w:rPr>
          <w:rFonts w:ascii="Times New Roman" w:hAnsi="Times New Roman" w:cs="Times New Roman"/>
          <w:color w:val="3C3C3C"/>
          <w:sz w:val="24"/>
          <w:szCs w:val="24"/>
          <w:shd w:val="clear" w:color="auto" w:fill="FFFFFF"/>
        </w:rPr>
      </w:pPr>
      <w:r w:rsidRPr="00A23C06">
        <w:rPr>
          <w:rFonts w:ascii="Times New Roman" w:hAnsi="Times New Roman" w:cs="Times New Roman"/>
          <w:color w:val="3C3C3C"/>
          <w:sz w:val="24"/>
          <w:szCs w:val="24"/>
          <w:shd w:val="clear" w:color="auto" w:fill="FFFFFF"/>
        </w:rPr>
        <w:t>You can also create full-width navbar that appears on the top but scrolls away with the page by adding the class</w:t>
      </w:r>
      <w:r w:rsidRPr="00A23C06">
        <w:rPr>
          <w:rStyle w:val="apple-converted-space"/>
          <w:rFonts w:ascii="Times New Roman" w:hAnsi="Times New Roman" w:cs="Times New Roman"/>
          <w:color w:val="3C3C3C"/>
          <w:sz w:val="24"/>
          <w:szCs w:val="24"/>
          <w:shd w:val="clear" w:color="auto" w:fill="FFFFFF"/>
        </w:rPr>
        <w:t> </w:t>
      </w:r>
      <w:r w:rsidRPr="00A23C06">
        <w:rPr>
          <w:rStyle w:val="HTMLCode"/>
          <w:rFonts w:ascii="Times New Roman" w:eastAsiaTheme="minorEastAsia" w:hAnsi="Times New Roman" w:cs="Times New Roman"/>
          <w:color w:val="000000"/>
          <w:sz w:val="24"/>
          <w:szCs w:val="24"/>
          <w:shd w:val="clear" w:color="auto" w:fill="FFFFFF"/>
        </w:rPr>
        <w:t>.</w:t>
      </w:r>
      <w:r w:rsidRPr="003558D3">
        <w:rPr>
          <w:rStyle w:val="HTMLCode"/>
          <w:rFonts w:ascii="Times New Roman" w:eastAsiaTheme="minorEastAsia" w:hAnsi="Times New Roman" w:cs="Times New Roman"/>
          <w:b/>
          <w:color w:val="000000"/>
          <w:sz w:val="24"/>
          <w:szCs w:val="24"/>
          <w:shd w:val="clear" w:color="auto" w:fill="FFFFFF"/>
        </w:rPr>
        <w:t>navbar-static-top</w:t>
      </w:r>
      <w:r w:rsidRPr="003558D3">
        <w:rPr>
          <w:rFonts w:ascii="Times New Roman" w:hAnsi="Times New Roman" w:cs="Times New Roman"/>
          <w:b/>
          <w:color w:val="3C3C3C"/>
          <w:sz w:val="24"/>
          <w:szCs w:val="24"/>
          <w:shd w:val="clear" w:color="auto" w:fill="FFFFFF"/>
        </w:rPr>
        <w:t>.</w:t>
      </w:r>
      <w:r w:rsidRPr="00A23C06">
        <w:rPr>
          <w:rFonts w:ascii="Times New Roman" w:hAnsi="Times New Roman" w:cs="Times New Roman"/>
          <w:color w:val="3C3C3C"/>
          <w:sz w:val="24"/>
          <w:szCs w:val="24"/>
          <w:shd w:val="clear" w:color="auto" w:fill="FFFFFF"/>
        </w:rPr>
        <w:t xml:space="preserve">  Unlike the</w:t>
      </w:r>
      <w:r w:rsidRPr="00A23C06">
        <w:rPr>
          <w:rStyle w:val="apple-converted-space"/>
          <w:rFonts w:ascii="Times New Roman" w:hAnsi="Times New Roman" w:cs="Times New Roman"/>
          <w:color w:val="3C3C3C"/>
          <w:sz w:val="24"/>
          <w:szCs w:val="24"/>
          <w:shd w:val="clear" w:color="auto" w:fill="FFFFFF"/>
        </w:rPr>
        <w:t> </w:t>
      </w:r>
      <w:r w:rsidRPr="00A23C06">
        <w:rPr>
          <w:rStyle w:val="HTMLCode"/>
          <w:rFonts w:ascii="Times New Roman" w:eastAsiaTheme="minorEastAsia" w:hAnsi="Times New Roman" w:cs="Times New Roman"/>
          <w:color w:val="000000"/>
          <w:sz w:val="24"/>
          <w:szCs w:val="24"/>
          <w:shd w:val="clear" w:color="auto" w:fill="FFFFFF"/>
        </w:rPr>
        <w:t>.navbar-fixed-top</w:t>
      </w:r>
      <w:r w:rsidRPr="00A23C06">
        <w:rPr>
          <w:rStyle w:val="apple-converted-space"/>
          <w:rFonts w:ascii="Times New Roman" w:hAnsi="Times New Roman" w:cs="Times New Roman"/>
          <w:color w:val="3C3C3C"/>
          <w:sz w:val="24"/>
          <w:szCs w:val="24"/>
          <w:shd w:val="clear" w:color="auto" w:fill="FFFFFF"/>
        </w:rPr>
        <w:t> </w:t>
      </w:r>
      <w:r w:rsidRPr="00A23C06">
        <w:rPr>
          <w:rFonts w:ascii="Times New Roman" w:hAnsi="Times New Roman" w:cs="Times New Roman"/>
          <w:color w:val="3C3C3C"/>
          <w:sz w:val="24"/>
          <w:szCs w:val="24"/>
          <w:shd w:val="clear" w:color="auto" w:fill="FFFFFF"/>
        </w:rPr>
        <w:t>class, you do not need to change any padding on the</w:t>
      </w:r>
      <w:r w:rsidRPr="00A23C06">
        <w:rPr>
          <w:rStyle w:val="apple-converted-space"/>
          <w:rFonts w:ascii="Times New Roman" w:hAnsi="Times New Roman" w:cs="Times New Roman"/>
          <w:color w:val="3C3C3C"/>
          <w:sz w:val="24"/>
          <w:szCs w:val="24"/>
          <w:shd w:val="clear" w:color="auto" w:fill="FFFFFF"/>
        </w:rPr>
        <w:t> </w:t>
      </w:r>
      <w:hyperlink r:id="rId136" w:history="1">
        <w:r w:rsidRPr="00A23C06">
          <w:rPr>
            <w:rStyle w:val="Hyperlink"/>
            <w:rFonts w:ascii="Times New Roman" w:hAnsi="Times New Roman" w:cs="Times New Roman"/>
            <w:color w:val="4D85A4"/>
            <w:sz w:val="24"/>
            <w:szCs w:val="24"/>
          </w:rPr>
          <w:t>&lt;body&gt;</w:t>
        </w:r>
      </w:hyperlink>
      <w:r w:rsidRPr="00A23C06">
        <w:rPr>
          <w:rStyle w:val="apple-converted-space"/>
          <w:rFonts w:ascii="Times New Roman" w:hAnsi="Times New Roman" w:cs="Times New Roman"/>
          <w:color w:val="3C3C3C"/>
          <w:sz w:val="24"/>
          <w:szCs w:val="24"/>
          <w:shd w:val="clear" w:color="auto" w:fill="FFFFFF"/>
        </w:rPr>
        <w:t> </w:t>
      </w:r>
      <w:r w:rsidRPr="00A23C06">
        <w:rPr>
          <w:rFonts w:ascii="Times New Roman" w:hAnsi="Times New Roman" w:cs="Times New Roman"/>
          <w:color w:val="3C3C3C"/>
          <w:sz w:val="24"/>
          <w:szCs w:val="24"/>
          <w:shd w:val="clear" w:color="auto" w:fill="FFFFFF"/>
        </w:rPr>
        <w:t>element.</w:t>
      </w:r>
    </w:p>
    <w:p w:rsidR="00E4492C" w:rsidRDefault="007838DB" w:rsidP="00CF6173">
      <w:pPr>
        <w:jc w:val="both"/>
        <w:rPr>
          <w:color w:val="3C3C3C"/>
          <w:sz w:val="24"/>
          <w:szCs w:val="24"/>
        </w:rPr>
      </w:pPr>
      <w:r w:rsidRPr="009E734D">
        <w:rPr>
          <w:rFonts w:ascii="Times New Roman" w:hAnsi="Times New Roman" w:cs="Times New Roman"/>
          <w:b/>
          <w:color w:val="000000"/>
          <w:sz w:val="28"/>
          <w:szCs w:val="28"/>
          <w:u w:val="single"/>
        </w:rPr>
        <w:t>Bootstrap Navbar with Search Form :</w:t>
      </w:r>
      <w:r w:rsidR="00F3147B" w:rsidRPr="009E734D">
        <w:rPr>
          <w:color w:val="3C3C3C"/>
        </w:rPr>
        <w:t xml:space="preserve">     </w:t>
      </w:r>
      <w:r w:rsidR="00E4492C" w:rsidRPr="009E734D">
        <w:rPr>
          <w:color w:val="3C3C3C"/>
        </w:rPr>
        <w:t xml:space="preserve"> </w:t>
      </w:r>
      <w:r w:rsidR="00F3147B" w:rsidRPr="009E734D">
        <w:rPr>
          <w:color w:val="3C3C3C"/>
          <w:sz w:val="24"/>
          <w:szCs w:val="24"/>
        </w:rPr>
        <w:t>Search form is very common component of the navbars and you have seen it on various websit equite often. Search form can be placed inside the navbar using the class</w:t>
      </w:r>
      <w:r w:rsidR="00F3147B" w:rsidRPr="009E734D">
        <w:rPr>
          <w:rStyle w:val="apple-converted-space"/>
          <w:rFonts w:ascii="Times New Roman" w:hAnsi="Times New Roman" w:cs="Times New Roman"/>
          <w:color w:val="3C3C3C"/>
          <w:sz w:val="24"/>
          <w:szCs w:val="24"/>
        </w:rPr>
        <w:t> </w:t>
      </w:r>
      <w:r w:rsidR="00F3147B" w:rsidRPr="009E734D">
        <w:rPr>
          <w:rStyle w:val="HTMLCode"/>
          <w:rFonts w:ascii="Times New Roman" w:eastAsiaTheme="minorEastAsia" w:hAnsi="Times New Roman" w:cs="Times New Roman"/>
          <w:color w:val="000000"/>
          <w:sz w:val="24"/>
          <w:szCs w:val="24"/>
        </w:rPr>
        <w:t>.</w:t>
      </w:r>
      <w:r w:rsidR="00F3147B" w:rsidRPr="00FC74B3">
        <w:rPr>
          <w:rStyle w:val="HTMLCode"/>
          <w:rFonts w:ascii="Times New Roman" w:eastAsiaTheme="minorEastAsia" w:hAnsi="Times New Roman" w:cs="Times New Roman"/>
          <w:b/>
          <w:color w:val="000000"/>
          <w:sz w:val="24"/>
          <w:szCs w:val="24"/>
        </w:rPr>
        <w:t>navbar-form</w:t>
      </w:r>
      <w:r w:rsidR="00F3147B" w:rsidRPr="009E734D">
        <w:rPr>
          <w:rStyle w:val="HTMLCode"/>
          <w:rFonts w:ascii="Times New Roman" w:eastAsiaTheme="minorEastAsia" w:hAnsi="Times New Roman" w:cs="Times New Roman"/>
          <w:color w:val="000000"/>
          <w:sz w:val="24"/>
          <w:szCs w:val="24"/>
        </w:rPr>
        <w:t xml:space="preserve"> </w:t>
      </w:r>
      <w:r w:rsidR="00F3147B" w:rsidRPr="009E734D">
        <w:rPr>
          <w:color w:val="3C3C3C"/>
          <w:sz w:val="24"/>
          <w:szCs w:val="24"/>
        </w:rPr>
        <w:t>on the</w:t>
      </w:r>
      <w:r w:rsidR="00F3147B" w:rsidRPr="009E734D">
        <w:rPr>
          <w:rStyle w:val="apple-converted-space"/>
          <w:rFonts w:ascii="Times New Roman" w:hAnsi="Times New Roman" w:cs="Times New Roman"/>
          <w:color w:val="3C3C3C"/>
          <w:sz w:val="24"/>
          <w:szCs w:val="24"/>
        </w:rPr>
        <w:t> </w:t>
      </w:r>
      <w:hyperlink r:id="rId137" w:history="1">
        <w:r w:rsidR="00F3147B" w:rsidRPr="009E734D">
          <w:rPr>
            <w:rStyle w:val="Hyperlink"/>
            <w:rFonts w:ascii="Times New Roman" w:hAnsi="Times New Roman" w:cs="Times New Roman"/>
            <w:color w:val="4D85A4"/>
            <w:sz w:val="24"/>
            <w:szCs w:val="24"/>
          </w:rPr>
          <w:t>&lt;form&gt;</w:t>
        </w:r>
      </w:hyperlink>
      <w:r w:rsidR="00F3147B" w:rsidRPr="009E734D">
        <w:rPr>
          <w:rStyle w:val="apple-converted-space"/>
          <w:rFonts w:ascii="Times New Roman" w:hAnsi="Times New Roman" w:cs="Times New Roman"/>
          <w:color w:val="3C3C3C"/>
          <w:sz w:val="24"/>
          <w:szCs w:val="24"/>
        </w:rPr>
        <w:t> </w:t>
      </w:r>
      <w:r w:rsidR="00F3147B" w:rsidRPr="009E734D">
        <w:rPr>
          <w:color w:val="3C3C3C"/>
          <w:sz w:val="24"/>
          <w:szCs w:val="24"/>
        </w:rPr>
        <w:t>element.</w:t>
      </w:r>
    </w:p>
    <w:p w:rsidR="00E76018" w:rsidRDefault="00DD5835" w:rsidP="00E76018">
      <w:pPr>
        <w:jc w:val="both"/>
        <w:rPr>
          <w:rFonts w:ascii="Times New Roman" w:hAnsi="Times New Roman" w:cs="Times New Roman"/>
          <w:b/>
          <w:color w:val="3C3C3C"/>
          <w:sz w:val="24"/>
          <w:szCs w:val="24"/>
          <w:shd w:val="clear" w:color="auto" w:fill="FFFFFF"/>
        </w:rPr>
      </w:pPr>
      <w:r>
        <w:rPr>
          <w:noProof/>
        </w:rPr>
        <w:drawing>
          <wp:inline distT="0" distB="0" distL="0" distR="0" wp14:anchorId="36F2727D" wp14:editId="0E1EF00B">
            <wp:extent cx="5943600" cy="61939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619395"/>
                    </a:xfrm>
                    <a:prstGeom prst="rect">
                      <a:avLst/>
                    </a:prstGeom>
                    <a:solidFill>
                      <a:srgbClr val="FFFFFF"/>
                    </a:solidFill>
                    <a:ln>
                      <a:noFill/>
                    </a:ln>
                  </pic:spPr>
                </pic:pic>
              </a:graphicData>
            </a:graphic>
          </wp:inline>
        </w:drawing>
      </w:r>
    </w:p>
    <w:p w:rsidR="000E7986" w:rsidRPr="00A865DE" w:rsidRDefault="002B0F9E" w:rsidP="00A865DE">
      <w:pPr>
        <w:pStyle w:val="NormalWeb"/>
        <w:shd w:val="clear" w:color="auto" w:fill="FFFFFF"/>
        <w:spacing w:before="0" w:after="0" w:line="315" w:lineRule="atLeast"/>
        <w:jc w:val="both"/>
        <w:textAlignment w:val="baseline"/>
        <w:rPr>
          <w:color w:val="3C3C3C"/>
        </w:rPr>
      </w:pPr>
      <w:r w:rsidRPr="00A23C06">
        <w:rPr>
          <w:color w:val="3C3C3C"/>
        </w:rPr>
        <w:t>You can also create inverted variation of the Bootstrap navbar by adding an extra class</w:t>
      </w:r>
      <w:r w:rsidRPr="006B4029">
        <w:rPr>
          <w:b/>
          <w:color w:val="3C3C3C"/>
        </w:rPr>
        <w:t xml:space="preserve"> </w:t>
      </w:r>
      <w:r w:rsidRPr="006B4029">
        <w:rPr>
          <w:rStyle w:val="HTMLCode"/>
          <w:rFonts w:ascii="Times New Roman" w:hAnsi="Times New Roman" w:cs="Times New Roman"/>
          <w:b/>
          <w:color w:val="000000"/>
          <w:sz w:val="24"/>
          <w:szCs w:val="24"/>
        </w:rPr>
        <w:t>.navbar-inverse</w:t>
      </w:r>
      <w:r w:rsidRPr="006B4029">
        <w:rPr>
          <w:rStyle w:val="apple-converted-space"/>
          <w:b/>
          <w:color w:val="3C3C3C"/>
        </w:rPr>
        <w:t> </w:t>
      </w:r>
      <w:r w:rsidRPr="00A23C06">
        <w:rPr>
          <w:color w:val="3C3C3C"/>
        </w:rPr>
        <w:t>to the</w:t>
      </w:r>
      <w:r w:rsidRPr="00A23C06">
        <w:rPr>
          <w:rStyle w:val="apple-converted-space"/>
          <w:color w:val="3C3C3C"/>
        </w:rPr>
        <w:t> </w:t>
      </w:r>
      <w:r w:rsidRPr="00A23C06">
        <w:rPr>
          <w:rStyle w:val="HTMLCode"/>
          <w:rFonts w:ascii="Times New Roman" w:hAnsi="Times New Roman" w:cs="Times New Roman"/>
          <w:color w:val="000000"/>
          <w:sz w:val="24"/>
          <w:szCs w:val="24"/>
        </w:rPr>
        <w:t>.navbar</w:t>
      </w:r>
      <w:r w:rsidRPr="00A23C06">
        <w:rPr>
          <w:rStyle w:val="apple-converted-space"/>
          <w:color w:val="3C3C3C"/>
        </w:rPr>
        <w:t> </w:t>
      </w:r>
      <w:r w:rsidRPr="00A23C06">
        <w:rPr>
          <w:color w:val="3C3C3C"/>
        </w:rPr>
        <w:t>base class, without any further change in markup.</w:t>
      </w:r>
    </w:p>
    <w:p w:rsidR="007838DB" w:rsidRPr="00B300F1" w:rsidRDefault="007838DB" w:rsidP="00B300F1">
      <w:pPr>
        <w:pStyle w:val="Heading2"/>
        <w:jc w:val="center"/>
        <w:rPr>
          <w:sz w:val="40"/>
          <w:szCs w:val="40"/>
        </w:rPr>
      </w:pPr>
      <w:r w:rsidRPr="00A865DE">
        <w:rPr>
          <w:sz w:val="40"/>
          <w:szCs w:val="40"/>
        </w:rPr>
        <w:t>16.</w:t>
      </w:r>
      <w:r w:rsidR="00A865DE">
        <w:rPr>
          <w:sz w:val="40"/>
          <w:szCs w:val="40"/>
        </w:rPr>
        <w:t xml:space="preserve"> </w:t>
      </w:r>
      <w:r w:rsidRPr="00A865DE">
        <w:rPr>
          <w:sz w:val="40"/>
          <w:szCs w:val="40"/>
        </w:rPr>
        <w:t>BOOTSTRAP PANELS</w:t>
      </w:r>
    </w:p>
    <w:p w:rsidR="007838DB" w:rsidRPr="00450CD2" w:rsidRDefault="007838DB" w:rsidP="00450CD2">
      <w:pPr>
        <w:pStyle w:val="NormalWeb"/>
        <w:shd w:val="clear" w:color="auto" w:fill="FFFFFF"/>
        <w:spacing w:before="0" w:after="0" w:line="315" w:lineRule="atLeast"/>
        <w:jc w:val="both"/>
        <w:textAlignment w:val="baseline"/>
      </w:pPr>
      <w:r w:rsidRPr="00450CD2">
        <w:rPr>
          <w:color w:val="3C3C3C"/>
        </w:rPr>
        <w:lastRenderedPageBreak/>
        <w:t>Sometimes you might require to put your content in box for certain reason. In such situation the Bootstrap panel component can be very useful. In most basic form the panel component applies some</w:t>
      </w:r>
      <w:r w:rsidRPr="00450CD2">
        <w:rPr>
          <w:rStyle w:val="apple-converted-space"/>
          <w:color w:val="3C3C3C"/>
        </w:rPr>
        <w:t> </w:t>
      </w:r>
      <w:hyperlink r:id="rId139" w:history="1">
        <w:r w:rsidRPr="00450CD2">
          <w:rPr>
            <w:rStyle w:val="Hyperlink"/>
            <w:color w:val="4D85A4"/>
          </w:rPr>
          <w:t>border</w:t>
        </w:r>
      </w:hyperlink>
      <w:r w:rsidRPr="00450CD2">
        <w:rPr>
          <w:rStyle w:val="apple-converted-space"/>
          <w:color w:val="3C3C3C"/>
        </w:rPr>
        <w:t> </w:t>
      </w:r>
      <w:r w:rsidRPr="00450CD2">
        <w:rPr>
          <w:color w:val="3C3C3C"/>
        </w:rPr>
        <w:t>and</w:t>
      </w:r>
      <w:r w:rsidRPr="00450CD2">
        <w:rPr>
          <w:rStyle w:val="apple-converted-space"/>
          <w:color w:val="3C3C3C"/>
        </w:rPr>
        <w:t> </w:t>
      </w:r>
      <w:hyperlink r:id="rId140" w:history="1">
        <w:r w:rsidRPr="00450CD2">
          <w:rPr>
            <w:rStyle w:val="Hyperlink"/>
            <w:color w:val="4D85A4"/>
          </w:rPr>
          <w:t>padding</w:t>
        </w:r>
      </w:hyperlink>
      <w:r w:rsidRPr="00450CD2">
        <w:rPr>
          <w:rStyle w:val="apple-converted-space"/>
          <w:color w:val="3C3C3C"/>
        </w:rPr>
        <w:t> </w:t>
      </w:r>
      <w:r w:rsidRPr="00450CD2">
        <w:rPr>
          <w:color w:val="3C3C3C"/>
        </w:rPr>
        <w:t xml:space="preserve">around the content. Use </w:t>
      </w:r>
      <w:r w:rsidRPr="00450CD2">
        <w:rPr>
          <w:rStyle w:val="cm-attribute"/>
          <w:b/>
          <w:color w:val="6F808C"/>
          <w:u w:val="single"/>
          <w:shd w:val="clear" w:color="auto" w:fill="FFFFFF"/>
        </w:rPr>
        <w:t>class</w:t>
      </w:r>
      <w:r w:rsidRPr="00450CD2">
        <w:rPr>
          <w:b/>
          <w:color w:val="222222"/>
          <w:u w:val="single"/>
          <w:shd w:val="clear" w:color="auto" w:fill="FFFFFF"/>
        </w:rPr>
        <w:t>=</w:t>
      </w:r>
      <w:r w:rsidRPr="00450CD2">
        <w:rPr>
          <w:rStyle w:val="cm-string"/>
          <w:b/>
          <w:color w:val="881280"/>
          <w:u w:val="single"/>
          <w:shd w:val="clear" w:color="auto" w:fill="FFFFFF"/>
        </w:rPr>
        <w:t>"panel panel-default".</w:t>
      </w:r>
    </w:p>
    <w:p w:rsidR="007838DB" w:rsidRDefault="007838DB" w:rsidP="00ED795D">
      <w:pPr>
        <w:pStyle w:val="NormalWeb"/>
        <w:shd w:val="clear" w:color="auto" w:fill="FFFFFF"/>
        <w:spacing w:before="0" w:after="0" w:line="315" w:lineRule="atLeast"/>
        <w:textAlignment w:val="baseline"/>
        <w:rPr>
          <w:lang w:val="en-GB"/>
        </w:rPr>
      </w:pPr>
      <w:r>
        <w:rPr>
          <w:rFonts w:ascii="Consolas" w:hAnsi="Consolas" w:cs="Consolas"/>
          <w:b/>
          <w:noProof/>
          <w:color w:val="881280"/>
          <w:sz w:val="19"/>
          <w:szCs w:val="19"/>
          <w:shd w:val="clear" w:color="auto" w:fill="FFFFFF"/>
        </w:rPr>
        <w:drawing>
          <wp:inline distT="0" distB="0" distL="0" distR="0" wp14:anchorId="1DBAF22D" wp14:editId="27E97C32">
            <wp:extent cx="6105525" cy="548640"/>
            <wp:effectExtent l="0" t="0" r="952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105525" cy="548640"/>
                    </a:xfrm>
                    <a:prstGeom prst="rect">
                      <a:avLst/>
                    </a:prstGeom>
                    <a:solidFill>
                      <a:srgbClr val="FFFFFF"/>
                    </a:solidFill>
                    <a:ln>
                      <a:noFill/>
                    </a:ln>
                  </pic:spPr>
                </pic:pic>
              </a:graphicData>
            </a:graphic>
          </wp:inline>
        </w:drawing>
      </w:r>
    </w:p>
    <w:p w:rsidR="007838DB" w:rsidRPr="00921BCA"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921BCA">
        <w:rPr>
          <w:color w:val="000000"/>
          <w:sz w:val="28"/>
          <w:szCs w:val="28"/>
          <w:u w:val="single"/>
        </w:rPr>
        <w:t>Panels with Heading</w:t>
      </w:r>
    </w:p>
    <w:p w:rsidR="007838DB" w:rsidRPr="00450CD2" w:rsidRDefault="007838DB" w:rsidP="00450CD2">
      <w:pPr>
        <w:jc w:val="both"/>
        <w:rPr>
          <w:rFonts w:ascii="Times New Roman" w:hAnsi="Times New Roman" w:cs="Times New Roman"/>
          <w:color w:val="3C3C3C"/>
          <w:sz w:val="24"/>
          <w:szCs w:val="24"/>
          <w:shd w:val="clear" w:color="auto" w:fill="FFFFFF"/>
        </w:rPr>
      </w:pPr>
      <w:r w:rsidRPr="00450CD2">
        <w:rPr>
          <w:rFonts w:ascii="Times New Roman" w:hAnsi="Times New Roman" w:cs="Times New Roman"/>
          <w:color w:val="3C3C3C"/>
          <w:sz w:val="24"/>
          <w:szCs w:val="24"/>
          <w:shd w:val="clear" w:color="auto" w:fill="FFFFFF"/>
        </w:rPr>
        <w:t>You can also add a heading to your panel with</w:t>
      </w:r>
      <w:r w:rsidRPr="00450CD2">
        <w:rPr>
          <w:rStyle w:val="apple-converted-space"/>
          <w:rFonts w:ascii="Times New Roman" w:hAnsi="Times New Roman" w:cs="Times New Roman"/>
          <w:color w:val="3C3C3C"/>
          <w:sz w:val="24"/>
          <w:szCs w:val="24"/>
          <w:shd w:val="clear" w:color="auto" w:fill="FFFFFF"/>
        </w:rPr>
        <w:t> </w:t>
      </w:r>
      <w:r w:rsidRPr="00450CD2">
        <w:rPr>
          <w:rStyle w:val="HTMLCode"/>
          <w:rFonts w:ascii="Times New Roman" w:eastAsiaTheme="minorEastAsia" w:hAnsi="Times New Roman" w:cs="Times New Roman"/>
          <w:color w:val="000000"/>
          <w:sz w:val="24"/>
          <w:szCs w:val="24"/>
          <w:shd w:val="clear" w:color="auto" w:fill="FFFFFF"/>
        </w:rPr>
        <w:t>.panel-heading</w:t>
      </w:r>
      <w:r w:rsidRPr="00450CD2">
        <w:rPr>
          <w:rStyle w:val="apple-converted-space"/>
          <w:rFonts w:ascii="Times New Roman" w:hAnsi="Times New Roman" w:cs="Times New Roman"/>
          <w:color w:val="3C3C3C"/>
          <w:sz w:val="24"/>
          <w:szCs w:val="24"/>
          <w:shd w:val="clear" w:color="auto" w:fill="FFFFFF"/>
        </w:rPr>
        <w:t xml:space="preserve"> and </w:t>
      </w:r>
      <w:r w:rsidRPr="00450CD2">
        <w:rPr>
          <w:rStyle w:val="apple-converted-space"/>
          <w:rFonts w:ascii="Times New Roman" w:hAnsi="Times New Roman" w:cs="Times New Roman"/>
          <w:b/>
          <w:color w:val="000000"/>
          <w:sz w:val="24"/>
          <w:szCs w:val="24"/>
          <w:shd w:val="clear" w:color="auto" w:fill="FFFFFF"/>
        </w:rPr>
        <w:t>.</w:t>
      </w:r>
      <w:r w:rsidRPr="00450CD2">
        <w:rPr>
          <w:rFonts w:ascii="Times New Roman" w:hAnsi="Times New Roman" w:cs="Times New Roman"/>
          <w:b/>
          <w:color w:val="000000"/>
          <w:sz w:val="24"/>
          <w:szCs w:val="24"/>
          <w:shd w:val="clear" w:color="auto" w:fill="FFFFFF"/>
        </w:rPr>
        <w:t>panel-body</w:t>
      </w:r>
      <w:r w:rsidRPr="00450CD2">
        <w:rPr>
          <w:rFonts w:ascii="Times New Roman" w:hAnsi="Times New Roman" w:cs="Times New Roman"/>
          <w:b/>
          <w:color w:val="881280"/>
          <w:sz w:val="24"/>
          <w:szCs w:val="24"/>
          <w:shd w:val="clear" w:color="auto" w:fill="FFFFFF"/>
        </w:rPr>
        <w:t xml:space="preserve"> </w:t>
      </w:r>
      <w:r w:rsidRPr="00450CD2">
        <w:rPr>
          <w:rFonts w:ascii="Times New Roman" w:hAnsi="Times New Roman" w:cs="Times New Roman"/>
          <w:color w:val="3C3C3C"/>
          <w:sz w:val="24"/>
          <w:szCs w:val="24"/>
          <w:shd w:val="clear" w:color="auto" w:fill="FFFFFF"/>
        </w:rPr>
        <w:t>class.</w:t>
      </w:r>
    </w:p>
    <w:p w:rsidR="007838DB" w:rsidRPr="00450CD2" w:rsidRDefault="007838DB" w:rsidP="00450CD2">
      <w:pPr>
        <w:jc w:val="both"/>
        <w:rPr>
          <w:rFonts w:ascii="Times New Roman" w:hAnsi="Times New Roman" w:cs="Times New Roman"/>
          <w:color w:val="3C3C3C"/>
          <w:sz w:val="24"/>
          <w:szCs w:val="24"/>
          <w:shd w:val="clear" w:color="auto" w:fill="FFFFFF"/>
        </w:rPr>
      </w:pPr>
      <w:r w:rsidRPr="00450CD2">
        <w:rPr>
          <w:rFonts w:ascii="Times New Roman" w:hAnsi="Times New Roman" w:cs="Times New Roman"/>
          <w:color w:val="3C3C3C"/>
          <w:sz w:val="24"/>
          <w:szCs w:val="24"/>
          <w:shd w:val="clear" w:color="auto" w:fill="FFFFFF"/>
        </w:rPr>
        <w:t>You can also include heading elements from</w:t>
      </w:r>
      <w:r w:rsidRPr="00450CD2">
        <w:rPr>
          <w:rStyle w:val="apple-converted-space"/>
          <w:rFonts w:ascii="Times New Roman" w:hAnsi="Times New Roman" w:cs="Times New Roman"/>
          <w:color w:val="3C3C3C"/>
          <w:sz w:val="24"/>
          <w:szCs w:val="24"/>
          <w:shd w:val="clear" w:color="auto" w:fill="FFFFFF"/>
        </w:rPr>
        <w:t> </w:t>
      </w:r>
      <w:hyperlink r:id="rId142" w:history="1">
        <w:r w:rsidRPr="00450CD2">
          <w:rPr>
            <w:rStyle w:val="Hyperlink"/>
            <w:rFonts w:ascii="Times New Roman" w:hAnsi="Times New Roman" w:cs="Times New Roman"/>
            <w:color w:val="4D85A4"/>
            <w:sz w:val="24"/>
            <w:szCs w:val="24"/>
          </w:rPr>
          <w:t>&lt;h1&gt;</w:t>
        </w:r>
      </w:hyperlink>
      <w:r w:rsidRPr="00450CD2">
        <w:rPr>
          <w:rStyle w:val="apple-converted-space"/>
          <w:rFonts w:ascii="Times New Roman" w:hAnsi="Times New Roman" w:cs="Times New Roman"/>
          <w:color w:val="3C3C3C"/>
          <w:sz w:val="24"/>
          <w:szCs w:val="24"/>
          <w:shd w:val="clear" w:color="auto" w:fill="FFFFFF"/>
        </w:rPr>
        <w:t> </w:t>
      </w:r>
      <w:r w:rsidRPr="00450CD2">
        <w:rPr>
          <w:rFonts w:ascii="Times New Roman" w:hAnsi="Times New Roman" w:cs="Times New Roman"/>
          <w:color w:val="3C3C3C"/>
          <w:sz w:val="24"/>
          <w:szCs w:val="24"/>
          <w:shd w:val="clear" w:color="auto" w:fill="FFFFFF"/>
        </w:rPr>
        <w:t>to</w:t>
      </w:r>
      <w:r w:rsidRPr="00450CD2">
        <w:rPr>
          <w:rStyle w:val="apple-converted-space"/>
          <w:rFonts w:ascii="Times New Roman" w:hAnsi="Times New Roman" w:cs="Times New Roman"/>
          <w:color w:val="3C3C3C"/>
          <w:sz w:val="24"/>
          <w:szCs w:val="24"/>
          <w:shd w:val="clear" w:color="auto" w:fill="FFFFFF"/>
        </w:rPr>
        <w:t> </w:t>
      </w:r>
      <w:hyperlink r:id="rId143" w:history="1">
        <w:r w:rsidRPr="00450CD2">
          <w:rPr>
            <w:rStyle w:val="Hyperlink"/>
            <w:rFonts w:ascii="Times New Roman" w:hAnsi="Times New Roman" w:cs="Times New Roman"/>
            <w:color w:val="4D85A4"/>
            <w:sz w:val="24"/>
            <w:szCs w:val="24"/>
          </w:rPr>
          <w:t>&lt;h6&gt;</w:t>
        </w:r>
      </w:hyperlink>
      <w:r w:rsidRPr="00450CD2">
        <w:rPr>
          <w:rStyle w:val="apple-converted-space"/>
          <w:rFonts w:ascii="Times New Roman" w:hAnsi="Times New Roman" w:cs="Times New Roman"/>
          <w:color w:val="3C3C3C"/>
          <w:sz w:val="24"/>
          <w:szCs w:val="24"/>
          <w:shd w:val="clear" w:color="auto" w:fill="FFFFFF"/>
        </w:rPr>
        <w:t> </w:t>
      </w:r>
      <w:r w:rsidRPr="00450CD2">
        <w:rPr>
          <w:rFonts w:ascii="Times New Roman" w:hAnsi="Times New Roman" w:cs="Times New Roman"/>
          <w:color w:val="3C3C3C"/>
          <w:sz w:val="24"/>
          <w:szCs w:val="24"/>
          <w:shd w:val="clear" w:color="auto" w:fill="FFFFFF"/>
        </w:rPr>
        <w:t>with a</w:t>
      </w:r>
      <w:r w:rsidRPr="00450CD2">
        <w:rPr>
          <w:rStyle w:val="apple-converted-space"/>
          <w:rFonts w:ascii="Times New Roman" w:hAnsi="Times New Roman" w:cs="Times New Roman"/>
          <w:color w:val="3C3C3C"/>
          <w:sz w:val="24"/>
          <w:szCs w:val="24"/>
          <w:shd w:val="clear" w:color="auto" w:fill="FFFFFF"/>
        </w:rPr>
        <w:t> </w:t>
      </w:r>
      <w:r w:rsidRPr="00450CD2">
        <w:rPr>
          <w:rStyle w:val="HTMLCode"/>
          <w:rFonts w:ascii="Times New Roman" w:eastAsiaTheme="minorEastAsia" w:hAnsi="Times New Roman" w:cs="Times New Roman"/>
          <w:color w:val="000000"/>
          <w:sz w:val="24"/>
          <w:szCs w:val="24"/>
          <w:shd w:val="clear" w:color="auto" w:fill="FFFFFF"/>
        </w:rPr>
        <w:t>.panel-title</w:t>
      </w:r>
      <w:r w:rsidRPr="00450CD2">
        <w:rPr>
          <w:rStyle w:val="apple-converted-space"/>
          <w:rFonts w:ascii="Times New Roman" w:hAnsi="Times New Roman" w:cs="Times New Roman"/>
          <w:color w:val="3C3C3C"/>
          <w:sz w:val="24"/>
          <w:szCs w:val="24"/>
          <w:shd w:val="clear" w:color="auto" w:fill="FFFFFF"/>
        </w:rPr>
        <w:t> </w:t>
      </w:r>
      <w:r w:rsidR="00ED795D" w:rsidRPr="00450CD2">
        <w:rPr>
          <w:rFonts w:ascii="Times New Roman" w:hAnsi="Times New Roman" w:cs="Times New Roman"/>
          <w:color w:val="3C3C3C"/>
          <w:sz w:val="24"/>
          <w:szCs w:val="24"/>
          <w:shd w:val="clear" w:color="auto" w:fill="FFFFFF"/>
        </w:rPr>
        <w:t>class.</w:t>
      </w:r>
    </w:p>
    <w:p w:rsidR="007838DB" w:rsidRDefault="007838DB" w:rsidP="007838DB">
      <w:pPr>
        <w:rPr>
          <w:rFonts w:ascii="Verdana" w:hAnsi="Verdana" w:cs="Verdana"/>
          <w:color w:val="3C3C3C"/>
          <w:sz w:val="20"/>
          <w:szCs w:val="20"/>
          <w:shd w:val="clear" w:color="auto" w:fill="FFFFFF"/>
        </w:rPr>
      </w:pPr>
      <w:r>
        <w:rPr>
          <w:rFonts w:ascii="Verdana" w:hAnsi="Verdana" w:cs="Verdana"/>
          <w:noProof/>
          <w:color w:val="3C3C3C"/>
          <w:sz w:val="20"/>
          <w:szCs w:val="20"/>
          <w:shd w:val="clear" w:color="auto" w:fill="FFFFFF"/>
        </w:rPr>
        <w:drawing>
          <wp:inline distT="0" distB="0" distL="0" distR="0" wp14:anchorId="01467F5C" wp14:editId="08908E5E">
            <wp:extent cx="6591935" cy="11372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591935" cy="1137285"/>
                    </a:xfrm>
                    <a:prstGeom prst="rect">
                      <a:avLst/>
                    </a:prstGeom>
                    <a:solidFill>
                      <a:srgbClr val="FFFFFF"/>
                    </a:solidFill>
                    <a:ln>
                      <a:noFill/>
                    </a:ln>
                  </pic:spPr>
                </pic:pic>
              </a:graphicData>
            </a:graphic>
          </wp:inline>
        </w:drawing>
      </w:r>
    </w:p>
    <w:p w:rsidR="007838DB" w:rsidRPr="00921BCA" w:rsidRDefault="007838DB" w:rsidP="00ED795D">
      <w:pPr>
        <w:pStyle w:val="Heading2"/>
        <w:keepNext/>
        <w:numPr>
          <w:ilvl w:val="1"/>
          <w:numId w:val="87"/>
        </w:numPr>
        <w:shd w:val="clear" w:color="auto" w:fill="FFFFFF"/>
        <w:suppressAutoHyphens/>
        <w:spacing w:before="0" w:beforeAutospacing="0" w:after="0" w:afterAutospacing="0" w:line="264" w:lineRule="atLeast"/>
        <w:textAlignment w:val="baseline"/>
        <w:rPr>
          <w:color w:val="3C3C3C"/>
          <w:sz w:val="28"/>
          <w:szCs w:val="28"/>
        </w:rPr>
      </w:pPr>
      <w:r w:rsidRPr="00921BCA">
        <w:rPr>
          <w:color w:val="000000"/>
          <w:sz w:val="28"/>
          <w:szCs w:val="28"/>
          <w:u w:val="single"/>
        </w:rPr>
        <w:t>Panels with Footer</w:t>
      </w:r>
    </w:p>
    <w:p w:rsidR="007838DB" w:rsidRPr="00450CD2" w:rsidRDefault="007838DB" w:rsidP="00450CD2">
      <w:pPr>
        <w:pStyle w:val="NormalWeb"/>
        <w:shd w:val="clear" w:color="auto" w:fill="FFFFFF"/>
        <w:spacing w:before="0" w:after="0" w:line="315" w:lineRule="atLeast"/>
        <w:jc w:val="both"/>
        <w:textAlignment w:val="baseline"/>
      </w:pPr>
      <w:r w:rsidRPr="00450CD2">
        <w:rPr>
          <w:color w:val="3C3C3C"/>
        </w:rPr>
        <w:t>You can also add footer section to your panels using the</w:t>
      </w:r>
      <w:r w:rsidRPr="00450CD2">
        <w:rPr>
          <w:rStyle w:val="apple-converted-space"/>
          <w:color w:val="3C3C3C"/>
        </w:rPr>
        <w:t> </w:t>
      </w:r>
      <w:r w:rsidRPr="00450CD2">
        <w:rPr>
          <w:rStyle w:val="HTMLCode"/>
          <w:rFonts w:ascii="Times New Roman" w:hAnsi="Times New Roman" w:cs="Times New Roman"/>
          <w:color w:val="000000"/>
          <w:sz w:val="24"/>
          <w:szCs w:val="24"/>
        </w:rPr>
        <w:t>.panel-footer</w:t>
      </w:r>
      <w:r w:rsidRPr="00450CD2">
        <w:rPr>
          <w:rStyle w:val="apple-converted-space"/>
          <w:color w:val="3C3C3C"/>
        </w:rPr>
        <w:t> </w:t>
      </w:r>
      <w:r w:rsidRPr="00450CD2">
        <w:rPr>
          <w:color w:val="3C3C3C"/>
        </w:rPr>
        <w:t>class. The panel's footer can be used to wrap buttons or secondary text.</w:t>
      </w:r>
    </w:p>
    <w:p w:rsidR="007838DB" w:rsidRDefault="007838DB" w:rsidP="007838DB"/>
    <w:p w:rsidR="007838DB" w:rsidRDefault="007838DB" w:rsidP="007838DB">
      <w:pPr>
        <w:rPr>
          <w:lang w:val="en-GB"/>
        </w:rPr>
      </w:pPr>
      <w:r>
        <w:rPr>
          <w:noProof/>
        </w:rPr>
        <w:drawing>
          <wp:inline distT="0" distB="0" distL="0" distR="0" wp14:anchorId="2CB26A7E" wp14:editId="53AC278C">
            <wp:extent cx="6248400" cy="1081301"/>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248400" cy="1081301"/>
                    </a:xfrm>
                    <a:prstGeom prst="rect">
                      <a:avLst/>
                    </a:prstGeom>
                    <a:solidFill>
                      <a:srgbClr val="FFFFFF"/>
                    </a:solidFill>
                    <a:ln>
                      <a:noFill/>
                    </a:ln>
                  </pic:spPr>
                </pic:pic>
              </a:graphicData>
            </a:graphic>
          </wp:inline>
        </w:drawing>
      </w:r>
    </w:p>
    <w:p w:rsidR="007838DB" w:rsidRPr="00921BCA"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921BCA">
        <w:rPr>
          <w:color w:val="000000"/>
          <w:sz w:val="28"/>
          <w:szCs w:val="28"/>
          <w:u w:val="single"/>
        </w:rPr>
        <w:t>Panels with Contextual States</w:t>
      </w:r>
    </w:p>
    <w:p w:rsidR="007838DB" w:rsidRPr="00450CD2" w:rsidRDefault="007838DB" w:rsidP="00450CD2">
      <w:pPr>
        <w:jc w:val="both"/>
        <w:rPr>
          <w:rFonts w:ascii="Times New Roman" w:hAnsi="Times New Roman" w:cs="Times New Roman"/>
          <w:sz w:val="24"/>
          <w:szCs w:val="24"/>
        </w:rPr>
      </w:pPr>
      <w:r w:rsidRPr="00450CD2">
        <w:rPr>
          <w:rFonts w:ascii="Times New Roman" w:hAnsi="Times New Roman" w:cs="Times New Roman"/>
          <w:color w:val="3C3C3C"/>
          <w:sz w:val="24"/>
          <w:szCs w:val="24"/>
          <w:shd w:val="clear" w:color="auto" w:fill="FFFFFF"/>
        </w:rPr>
        <w:t>you also add contextual state classes like</w:t>
      </w:r>
      <w:r w:rsidRPr="00450CD2">
        <w:rPr>
          <w:rStyle w:val="apple-converted-space"/>
          <w:rFonts w:ascii="Times New Roman" w:hAnsi="Times New Roman" w:cs="Times New Roman"/>
          <w:color w:val="3C3C3C"/>
          <w:sz w:val="24"/>
          <w:szCs w:val="24"/>
          <w:shd w:val="clear" w:color="auto" w:fill="FFFFFF"/>
        </w:rPr>
        <w:t> </w:t>
      </w:r>
      <w:r w:rsidRPr="00450CD2">
        <w:rPr>
          <w:rStyle w:val="HTMLCode"/>
          <w:rFonts w:ascii="Times New Roman" w:eastAsiaTheme="minorEastAsia" w:hAnsi="Times New Roman" w:cs="Times New Roman"/>
          <w:color w:val="000000"/>
          <w:sz w:val="24"/>
          <w:szCs w:val="24"/>
          <w:shd w:val="clear" w:color="auto" w:fill="FFFFFF"/>
        </w:rPr>
        <w:t>.panel-primary</w:t>
      </w:r>
      <w:r w:rsidRPr="00450CD2">
        <w:rPr>
          <w:rFonts w:ascii="Times New Roman" w:hAnsi="Times New Roman" w:cs="Times New Roman"/>
          <w:color w:val="3C3C3C"/>
          <w:sz w:val="24"/>
          <w:szCs w:val="24"/>
          <w:shd w:val="clear" w:color="auto" w:fill="FFFFFF"/>
        </w:rPr>
        <w:t>,</w:t>
      </w:r>
      <w:r w:rsidRPr="00450CD2">
        <w:rPr>
          <w:rStyle w:val="apple-converted-space"/>
          <w:rFonts w:ascii="Times New Roman" w:hAnsi="Times New Roman" w:cs="Times New Roman"/>
          <w:color w:val="3C3C3C"/>
          <w:sz w:val="24"/>
          <w:szCs w:val="24"/>
          <w:shd w:val="clear" w:color="auto" w:fill="FFFFFF"/>
        </w:rPr>
        <w:t> </w:t>
      </w:r>
      <w:r w:rsidRPr="00450CD2">
        <w:rPr>
          <w:rStyle w:val="HTMLCode"/>
          <w:rFonts w:ascii="Times New Roman" w:eastAsiaTheme="minorEastAsia" w:hAnsi="Times New Roman" w:cs="Times New Roman"/>
          <w:color w:val="000000"/>
          <w:sz w:val="24"/>
          <w:szCs w:val="24"/>
          <w:shd w:val="clear" w:color="auto" w:fill="FFFFFF"/>
        </w:rPr>
        <w:t>.panel-success</w:t>
      </w:r>
      <w:r w:rsidRPr="00450CD2">
        <w:rPr>
          <w:rFonts w:ascii="Times New Roman" w:hAnsi="Times New Roman" w:cs="Times New Roman"/>
          <w:color w:val="3C3C3C"/>
          <w:sz w:val="24"/>
          <w:szCs w:val="24"/>
          <w:shd w:val="clear" w:color="auto" w:fill="FFFFFF"/>
        </w:rPr>
        <w:t>,</w:t>
      </w:r>
      <w:r w:rsidRPr="00450CD2">
        <w:rPr>
          <w:rStyle w:val="apple-converted-space"/>
          <w:rFonts w:ascii="Times New Roman" w:hAnsi="Times New Roman" w:cs="Times New Roman"/>
          <w:color w:val="3C3C3C"/>
          <w:sz w:val="24"/>
          <w:szCs w:val="24"/>
          <w:shd w:val="clear" w:color="auto" w:fill="FFFFFF"/>
        </w:rPr>
        <w:t> </w:t>
      </w:r>
      <w:r w:rsidRPr="00450CD2">
        <w:rPr>
          <w:rStyle w:val="HTMLCode"/>
          <w:rFonts w:ascii="Times New Roman" w:eastAsiaTheme="minorEastAsia" w:hAnsi="Times New Roman" w:cs="Times New Roman"/>
          <w:color w:val="000000"/>
          <w:sz w:val="24"/>
          <w:szCs w:val="24"/>
          <w:shd w:val="clear" w:color="auto" w:fill="FFFFFF"/>
        </w:rPr>
        <w:t>.panel-info</w:t>
      </w:r>
      <w:r w:rsidRPr="00450CD2">
        <w:rPr>
          <w:rFonts w:ascii="Times New Roman" w:hAnsi="Times New Roman" w:cs="Times New Roman"/>
          <w:color w:val="3C3C3C"/>
          <w:sz w:val="24"/>
          <w:szCs w:val="24"/>
          <w:shd w:val="clear" w:color="auto" w:fill="FFFFFF"/>
        </w:rPr>
        <w:t>,</w:t>
      </w:r>
      <w:r w:rsidRPr="00450CD2">
        <w:rPr>
          <w:rStyle w:val="apple-converted-space"/>
          <w:rFonts w:ascii="Times New Roman" w:hAnsi="Times New Roman" w:cs="Times New Roman"/>
          <w:color w:val="3C3C3C"/>
          <w:sz w:val="24"/>
          <w:szCs w:val="24"/>
          <w:shd w:val="clear" w:color="auto" w:fill="FFFFFF"/>
        </w:rPr>
        <w:t> </w:t>
      </w:r>
      <w:r w:rsidRPr="00450CD2">
        <w:rPr>
          <w:rStyle w:val="HTMLCode"/>
          <w:rFonts w:ascii="Times New Roman" w:eastAsiaTheme="minorEastAsia" w:hAnsi="Times New Roman" w:cs="Times New Roman"/>
          <w:color w:val="000000"/>
          <w:sz w:val="24"/>
          <w:szCs w:val="24"/>
          <w:shd w:val="clear" w:color="auto" w:fill="FFFFFF"/>
        </w:rPr>
        <w:t>.panel-warning</w:t>
      </w:r>
      <w:r w:rsidRPr="00450CD2">
        <w:rPr>
          <w:rFonts w:ascii="Times New Roman" w:hAnsi="Times New Roman" w:cs="Times New Roman"/>
          <w:color w:val="3C3C3C"/>
          <w:sz w:val="24"/>
          <w:szCs w:val="24"/>
          <w:shd w:val="clear" w:color="auto" w:fill="FFFFFF"/>
        </w:rPr>
        <w:t>, or</w:t>
      </w:r>
      <w:r w:rsidRPr="00450CD2">
        <w:rPr>
          <w:rStyle w:val="apple-converted-space"/>
          <w:rFonts w:ascii="Times New Roman" w:hAnsi="Times New Roman" w:cs="Times New Roman"/>
          <w:color w:val="3C3C3C"/>
          <w:sz w:val="24"/>
          <w:szCs w:val="24"/>
          <w:shd w:val="clear" w:color="auto" w:fill="FFFFFF"/>
        </w:rPr>
        <w:t> </w:t>
      </w:r>
      <w:r w:rsidRPr="00450CD2">
        <w:rPr>
          <w:rStyle w:val="HTMLCode"/>
          <w:rFonts w:ascii="Times New Roman" w:eastAsiaTheme="minorEastAsia" w:hAnsi="Times New Roman" w:cs="Times New Roman"/>
          <w:color w:val="000000"/>
          <w:sz w:val="24"/>
          <w:szCs w:val="24"/>
          <w:shd w:val="clear" w:color="auto" w:fill="FFFFFF"/>
        </w:rPr>
        <w:t>.panel-danger</w:t>
      </w:r>
      <w:r w:rsidRPr="00450CD2">
        <w:rPr>
          <w:rStyle w:val="apple-converted-space"/>
          <w:rFonts w:ascii="Times New Roman" w:hAnsi="Times New Roman" w:cs="Times New Roman"/>
          <w:color w:val="3C3C3C"/>
          <w:sz w:val="24"/>
          <w:szCs w:val="24"/>
          <w:shd w:val="clear" w:color="auto" w:fill="FFFFFF"/>
        </w:rPr>
        <w:t> </w:t>
      </w:r>
      <w:r w:rsidRPr="00450CD2">
        <w:rPr>
          <w:rFonts w:ascii="Times New Roman" w:hAnsi="Times New Roman" w:cs="Times New Roman"/>
          <w:color w:val="3C3C3C"/>
          <w:sz w:val="24"/>
          <w:szCs w:val="24"/>
          <w:shd w:val="clear" w:color="auto" w:fill="FFFFFF"/>
        </w:rPr>
        <w:t>on the panel components to make it more meaningful and drawing attention of the user.</w:t>
      </w:r>
    </w:p>
    <w:p w:rsidR="007838DB" w:rsidRDefault="007838DB" w:rsidP="007838DB">
      <w:pPr>
        <w:rPr>
          <w:rFonts w:ascii="Helvetica" w:hAnsi="Helvetica" w:cs="Helvetica"/>
          <w:color w:val="FFFFFF"/>
          <w:spacing w:val="2"/>
          <w:sz w:val="53"/>
          <w:szCs w:val="53"/>
          <w:u w:val="single"/>
        </w:rPr>
      </w:pPr>
    </w:p>
    <w:p w:rsidR="007838DB" w:rsidRPr="00B96270" w:rsidRDefault="007838DB" w:rsidP="00B96270">
      <w:pPr>
        <w:pStyle w:val="Heading2"/>
        <w:jc w:val="center"/>
      </w:pPr>
      <w:r w:rsidRPr="00B96270">
        <w:t>17.</w:t>
      </w:r>
      <w:r w:rsidR="004C2347" w:rsidRPr="00B96270">
        <w:t xml:space="preserve"> </w:t>
      </w:r>
      <w:r w:rsidRPr="00B96270">
        <w:t>BOOTSTRAP PAGINATION</w:t>
      </w:r>
    </w:p>
    <w:p w:rsidR="007838DB" w:rsidRDefault="007838DB" w:rsidP="007838DB">
      <w:pPr>
        <w:rPr>
          <w:lang w:val="en-GB"/>
        </w:rPr>
      </w:pPr>
    </w:p>
    <w:p w:rsidR="007838DB" w:rsidRPr="00CF298F" w:rsidRDefault="007838DB" w:rsidP="00CF298F">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CF298F">
        <w:rPr>
          <w:color w:val="000000"/>
          <w:sz w:val="28"/>
          <w:szCs w:val="28"/>
          <w:u w:val="single"/>
        </w:rPr>
        <w:t>Creating Pagination with Bootstrap</w:t>
      </w:r>
    </w:p>
    <w:p w:rsidR="007838DB" w:rsidRPr="00CF298F" w:rsidRDefault="007838DB" w:rsidP="00CF298F">
      <w:pPr>
        <w:jc w:val="both"/>
        <w:rPr>
          <w:rFonts w:ascii="Times New Roman" w:hAnsi="Times New Roman" w:cs="Times New Roman"/>
          <w:b/>
          <w:color w:val="3C3C3C"/>
          <w:sz w:val="24"/>
          <w:szCs w:val="24"/>
          <w:shd w:val="clear" w:color="auto" w:fill="FFFFFF"/>
        </w:rPr>
      </w:pPr>
      <w:r w:rsidRPr="00CF298F">
        <w:rPr>
          <w:rFonts w:ascii="Times New Roman" w:hAnsi="Times New Roman" w:cs="Times New Roman"/>
          <w:color w:val="3C3C3C"/>
          <w:sz w:val="24"/>
          <w:szCs w:val="24"/>
          <w:shd w:val="clear" w:color="auto" w:fill="FFFFFF"/>
        </w:rPr>
        <w:t xml:space="preserve">Pagination is the process of organizing content by dividing it into separate pages using pre-defined class is </w:t>
      </w:r>
      <w:r w:rsidRPr="00CF298F">
        <w:rPr>
          <w:rFonts w:ascii="Times New Roman" w:hAnsi="Times New Roman" w:cs="Times New Roman"/>
          <w:b/>
          <w:color w:val="3C3C3C"/>
          <w:sz w:val="24"/>
          <w:szCs w:val="24"/>
          <w:u w:val="single"/>
          <w:shd w:val="clear" w:color="auto" w:fill="FFFFFF"/>
        </w:rPr>
        <w:t>.pagination</w:t>
      </w:r>
      <w:r w:rsidR="00CC2D64" w:rsidRPr="00CF298F">
        <w:rPr>
          <w:rFonts w:ascii="Times New Roman" w:hAnsi="Times New Roman" w:cs="Times New Roman"/>
          <w:b/>
          <w:color w:val="3C3C3C"/>
          <w:sz w:val="24"/>
          <w:szCs w:val="24"/>
          <w:shd w:val="clear" w:color="auto" w:fill="FFFFFF"/>
        </w:rPr>
        <w:t>. to  &lt;ul&gt;-tag.</w:t>
      </w:r>
    </w:p>
    <w:p w:rsidR="007838DB" w:rsidRPr="00CC2D64" w:rsidRDefault="007838DB" w:rsidP="007838DB">
      <w:pPr>
        <w:rPr>
          <w:rFonts w:ascii="Verdana" w:hAnsi="Verdana" w:cs="Verdana"/>
          <w:color w:val="3C3C3C"/>
          <w:sz w:val="20"/>
          <w:szCs w:val="20"/>
          <w:shd w:val="clear" w:color="auto" w:fill="FFFFFF"/>
        </w:rPr>
      </w:pPr>
      <w:r>
        <w:rPr>
          <w:rFonts w:ascii="Verdana" w:hAnsi="Verdana" w:cs="Verdana"/>
          <w:noProof/>
          <w:color w:val="3C3C3C"/>
          <w:sz w:val="20"/>
          <w:szCs w:val="20"/>
          <w:shd w:val="clear" w:color="auto" w:fill="FFFFFF"/>
        </w:rPr>
        <w:drawing>
          <wp:inline distT="0" distB="0" distL="0" distR="0" wp14:anchorId="3729D76C" wp14:editId="5B3A14C9">
            <wp:extent cx="6726555" cy="4216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726555" cy="421640"/>
                    </a:xfrm>
                    <a:prstGeom prst="rect">
                      <a:avLst/>
                    </a:prstGeom>
                    <a:solidFill>
                      <a:srgbClr val="FFFFFF"/>
                    </a:solidFill>
                    <a:ln>
                      <a:noFill/>
                    </a:ln>
                  </pic:spPr>
                </pic:pic>
              </a:graphicData>
            </a:graphic>
          </wp:inline>
        </w:drawing>
      </w:r>
    </w:p>
    <w:p w:rsidR="007838DB" w:rsidRPr="00CF298F" w:rsidRDefault="007838DB" w:rsidP="00CF298F">
      <w:pPr>
        <w:pStyle w:val="Heading2"/>
        <w:keepNext/>
        <w:numPr>
          <w:ilvl w:val="1"/>
          <w:numId w:val="87"/>
        </w:numPr>
        <w:shd w:val="clear" w:color="auto" w:fill="FFFFFF"/>
        <w:suppressAutoHyphens/>
        <w:spacing w:before="0" w:beforeAutospacing="0" w:after="0" w:afterAutospacing="0" w:line="264" w:lineRule="atLeast"/>
        <w:textAlignment w:val="baseline"/>
        <w:rPr>
          <w:color w:val="3C3C3C"/>
          <w:sz w:val="28"/>
          <w:szCs w:val="28"/>
          <w:shd w:val="clear" w:color="auto" w:fill="FFFFFF"/>
        </w:rPr>
      </w:pPr>
      <w:r w:rsidRPr="00CF298F">
        <w:rPr>
          <w:color w:val="000000"/>
          <w:sz w:val="28"/>
          <w:szCs w:val="28"/>
          <w:u w:val="single"/>
        </w:rPr>
        <w:t>Pagination with Disabled and Active States</w:t>
      </w:r>
    </w:p>
    <w:p w:rsidR="007838DB" w:rsidRPr="00CF298F" w:rsidRDefault="007838DB" w:rsidP="00CF298F">
      <w:pPr>
        <w:jc w:val="both"/>
        <w:rPr>
          <w:rFonts w:ascii="Times New Roman" w:hAnsi="Times New Roman" w:cs="Times New Roman"/>
          <w:color w:val="3C3C3C"/>
          <w:sz w:val="24"/>
          <w:szCs w:val="24"/>
          <w:shd w:val="clear" w:color="auto" w:fill="FFFFFF"/>
        </w:rPr>
      </w:pPr>
      <w:r w:rsidRPr="00CF298F">
        <w:rPr>
          <w:rFonts w:ascii="Times New Roman" w:hAnsi="Times New Roman" w:cs="Times New Roman"/>
          <w:color w:val="3C3C3C"/>
          <w:sz w:val="24"/>
          <w:szCs w:val="24"/>
          <w:shd w:val="clear" w:color="auto" w:fill="FFFFFF"/>
        </w:rPr>
        <w:t>Use the class</w:t>
      </w:r>
      <w:r w:rsidRPr="00CF298F">
        <w:rPr>
          <w:rStyle w:val="apple-converted-space"/>
          <w:rFonts w:ascii="Times New Roman" w:hAnsi="Times New Roman" w:cs="Times New Roman"/>
          <w:color w:val="3C3C3C"/>
          <w:sz w:val="24"/>
          <w:szCs w:val="24"/>
          <w:shd w:val="clear" w:color="auto" w:fill="FFFFFF"/>
        </w:rPr>
        <w:t> </w:t>
      </w:r>
      <w:r w:rsidRPr="00CF298F">
        <w:rPr>
          <w:rStyle w:val="HTMLCode"/>
          <w:rFonts w:ascii="Times New Roman" w:eastAsiaTheme="minorEastAsia" w:hAnsi="Times New Roman" w:cs="Times New Roman"/>
          <w:b/>
          <w:color w:val="000000"/>
          <w:sz w:val="24"/>
          <w:szCs w:val="24"/>
          <w:u w:val="single"/>
          <w:shd w:val="clear" w:color="auto" w:fill="FFFFFF"/>
        </w:rPr>
        <w:t>.disabled</w:t>
      </w:r>
      <w:r w:rsidRPr="00CF298F">
        <w:rPr>
          <w:rStyle w:val="apple-converted-space"/>
          <w:rFonts w:ascii="Times New Roman" w:hAnsi="Times New Roman" w:cs="Times New Roman"/>
          <w:color w:val="3C3C3C"/>
          <w:sz w:val="24"/>
          <w:szCs w:val="24"/>
          <w:shd w:val="clear" w:color="auto" w:fill="FFFFFF"/>
        </w:rPr>
        <w:t> </w:t>
      </w:r>
      <w:r w:rsidRPr="00CF298F">
        <w:rPr>
          <w:rFonts w:ascii="Times New Roman" w:hAnsi="Times New Roman" w:cs="Times New Roman"/>
          <w:color w:val="3C3C3C"/>
          <w:sz w:val="24"/>
          <w:szCs w:val="24"/>
          <w:shd w:val="clear" w:color="auto" w:fill="FFFFFF"/>
        </w:rPr>
        <w:t>for making the links unclickable and</w:t>
      </w:r>
      <w:r w:rsidRPr="00CF298F">
        <w:rPr>
          <w:rStyle w:val="apple-converted-space"/>
          <w:rFonts w:ascii="Times New Roman" w:hAnsi="Times New Roman" w:cs="Times New Roman"/>
          <w:color w:val="3C3C3C"/>
          <w:sz w:val="24"/>
          <w:szCs w:val="24"/>
          <w:shd w:val="clear" w:color="auto" w:fill="FFFFFF"/>
        </w:rPr>
        <w:t> </w:t>
      </w:r>
      <w:r w:rsidRPr="00CF298F">
        <w:rPr>
          <w:rStyle w:val="HTMLCode"/>
          <w:rFonts w:ascii="Times New Roman" w:eastAsiaTheme="minorEastAsia" w:hAnsi="Times New Roman" w:cs="Times New Roman"/>
          <w:color w:val="000000"/>
          <w:sz w:val="24"/>
          <w:szCs w:val="24"/>
          <w:shd w:val="clear" w:color="auto" w:fill="FFFFFF"/>
        </w:rPr>
        <w:t>.</w:t>
      </w:r>
      <w:r w:rsidRPr="00CF298F">
        <w:rPr>
          <w:rStyle w:val="HTMLCode"/>
          <w:rFonts w:ascii="Times New Roman" w:eastAsiaTheme="minorEastAsia" w:hAnsi="Times New Roman" w:cs="Times New Roman"/>
          <w:b/>
          <w:color w:val="000000"/>
          <w:sz w:val="24"/>
          <w:szCs w:val="24"/>
          <w:u w:val="single"/>
          <w:shd w:val="clear" w:color="auto" w:fill="FFFFFF"/>
        </w:rPr>
        <w:t>active</w:t>
      </w:r>
      <w:r w:rsidRPr="00CF298F">
        <w:rPr>
          <w:rStyle w:val="apple-converted-space"/>
          <w:rFonts w:ascii="Times New Roman" w:hAnsi="Times New Roman" w:cs="Times New Roman"/>
          <w:color w:val="3C3C3C"/>
          <w:sz w:val="24"/>
          <w:szCs w:val="24"/>
          <w:shd w:val="clear" w:color="auto" w:fill="FFFFFF"/>
        </w:rPr>
        <w:t> </w:t>
      </w:r>
      <w:r w:rsidRPr="00CF298F">
        <w:rPr>
          <w:rFonts w:ascii="Times New Roman" w:hAnsi="Times New Roman" w:cs="Times New Roman"/>
          <w:color w:val="3C3C3C"/>
          <w:sz w:val="24"/>
          <w:szCs w:val="24"/>
          <w:shd w:val="clear" w:color="auto" w:fill="FFFFFF"/>
        </w:rPr>
        <w:t>to indicate the current page to &lt;li&gt;-tag</w:t>
      </w:r>
    </w:p>
    <w:p w:rsidR="007838DB" w:rsidRDefault="007838DB" w:rsidP="00CC2D64">
      <w:pPr>
        <w:pStyle w:val="Heading2"/>
        <w:keepNext/>
        <w:shd w:val="clear" w:color="auto" w:fill="FFFFFF"/>
        <w:suppressAutoHyphens/>
        <w:spacing w:before="0" w:beforeAutospacing="0" w:after="0" w:afterAutospacing="0" w:line="264" w:lineRule="atLeast"/>
        <w:textAlignment w:val="baseline"/>
        <w:rPr>
          <w:rFonts w:ascii="Trebuchet MS" w:hAnsi="Trebuchet MS" w:cs="Trebuchet MS"/>
          <w:color w:val="000000"/>
          <w:sz w:val="32"/>
          <w:szCs w:val="32"/>
          <w:u w:val="single"/>
        </w:rPr>
      </w:pPr>
    </w:p>
    <w:p w:rsidR="007838DB" w:rsidRPr="00CF298F" w:rsidRDefault="007838DB" w:rsidP="00CF298F">
      <w:pPr>
        <w:pStyle w:val="Heading2"/>
        <w:keepNext/>
        <w:numPr>
          <w:ilvl w:val="1"/>
          <w:numId w:val="87"/>
        </w:numPr>
        <w:shd w:val="clear" w:color="auto" w:fill="FFFFFF"/>
        <w:suppressAutoHyphens/>
        <w:spacing w:before="0" w:beforeAutospacing="0" w:after="0" w:afterAutospacing="0" w:line="264" w:lineRule="atLeast"/>
        <w:textAlignment w:val="baseline"/>
        <w:rPr>
          <w:color w:val="3C3C3C"/>
          <w:sz w:val="28"/>
          <w:szCs w:val="28"/>
          <w:shd w:val="clear" w:color="auto" w:fill="FFFFFF"/>
        </w:rPr>
      </w:pPr>
      <w:r w:rsidRPr="00CF298F">
        <w:rPr>
          <w:color w:val="000000"/>
          <w:sz w:val="28"/>
          <w:szCs w:val="28"/>
          <w:u w:val="single"/>
        </w:rPr>
        <w:t>Changing the Sizes of Pagination</w:t>
      </w:r>
    </w:p>
    <w:p w:rsidR="007838DB" w:rsidRPr="00CF298F" w:rsidRDefault="007838DB" w:rsidP="00CF298F">
      <w:pPr>
        <w:jc w:val="both"/>
        <w:rPr>
          <w:rFonts w:ascii="Times New Roman" w:hAnsi="Times New Roman" w:cs="Times New Roman"/>
          <w:color w:val="3C3C3C"/>
          <w:sz w:val="24"/>
          <w:szCs w:val="24"/>
          <w:shd w:val="clear" w:color="auto" w:fill="FFFFFF"/>
        </w:rPr>
      </w:pPr>
      <w:r w:rsidRPr="00CF298F">
        <w:rPr>
          <w:rFonts w:ascii="Times New Roman" w:hAnsi="Times New Roman" w:cs="Times New Roman"/>
          <w:color w:val="3C3C3C"/>
          <w:sz w:val="24"/>
          <w:szCs w:val="24"/>
          <w:shd w:val="clear" w:color="auto" w:fill="FFFFFF"/>
        </w:rPr>
        <w:t>You can also change the sizes of pagination to increase or decrease the clickable area.</w:t>
      </w:r>
    </w:p>
    <w:p w:rsidR="007838DB" w:rsidRPr="00CF298F" w:rsidRDefault="007838DB" w:rsidP="00CF298F">
      <w:pPr>
        <w:jc w:val="both"/>
        <w:rPr>
          <w:rFonts w:ascii="Times New Roman" w:hAnsi="Times New Roman" w:cs="Times New Roman"/>
          <w:color w:val="3C3C3C"/>
          <w:sz w:val="24"/>
          <w:szCs w:val="24"/>
          <w:shd w:val="clear" w:color="auto" w:fill="FFFFFF"/>
        </w:rPr>
      </w:pPr>
      <w:r w:rsidRPr="00CF298F">
        <w:rPr>
          <w:rFonts w:ascii="Times New Roman" w:hAnsi="Times New Roman" w:cs="Times New Roman"/>
          <w:color w:val="3C3C3C"/>
          <w:sz w:val="24"/>
          <w:szCs w:val="24"/>
          <w:shd w:val="clear" w:color="auto" w:fill="FFFFFF"/>
        </w:rPr>
        <w:t>Add the relative sizing classes like</w:t>
      </w:r>
      <w:r w:rsidRPr="00CF298F">
        <w:rPr>
          <w:rStyle w:val="apple-converted-space"/>
          <w:rFonts w:ascii="Times New Roman" w:hAnsi="Times New Roman" w:cs="Times New Roman"/>
          <w:color w:val="3C3C3C"/>
          <w:sz w:val="24"/>
          <w:szCs w:val="24"/>
          <w:shd w:val="clear" w:color="auto" w:fill="FFFFFF"/>
        </w:rPr>
        <w:t> </w:t>
      </w:r>
      <w:r w:rsidRPr="00CF298F">
        <w:rPr>
          <w:rStyle w:val="HTMLCode"/>
          <w:rFonts w:ascii="Times New Roman" w:eastAsiaTheme="minorEastAsia" w:hAnsi="Times New Roman" w:cs="Times New Roman"/>
          <w:color w:val="000000"/>
          <w:sz w:val="24"/>
          <w:szCs w:val="24"/>
          <w:shd w:val="clear" w:color="auto" w:fill="FFFFFF"/>
        </w:rPr>
        <w:t>.</w:t>
      </w:r>
      <w:r w:rsidRPr="00CF298F">
        <w:rPr>
          <w:rStyle w:val="HTMLCode"/>
          <w:rFonts w:ascii="Times New Roman" w:eastAsiaTheme="minorEastAsia" w:hAnsi="Times New Roman" w:cs="Times New Roman"/>
          <w:b/>
          <w:color w:val="000000"/>
          <w:sz w:val="24"/>
          <w:szCs w:val="24"/>
          <w:u w:val="single"/>
          <w:shd w:val="clear" w:color="auto" w:fill="FFFFFF"/>
        </w:rPr>
        <w:t>pagination-lg</w:t>
      </w:r>
      <w:r w:rsidRPr="00CF298F">
        <w:rPr>
          <w:rFonts w:ascii="Times New Roman" w:hAnsi="Times New Roman" w:cs="Times New Roman"/>
          <w:color w:val="3C3C3C"/>
          <w:sz w:val="24"/>
          <w:szCs w:val="24"/>
          <w:shd w:val="clear" w:color="auto" w:fill="FFFFFF"/>
        </w:rPr>
        <w:t>, or</w:t>
      </w:r>
      <w:r w:rsidRPr="00CF298F">
        <w:rPr>
          <w:rStyle w:val="apple-converted-space"/>
          <w:rFonts w:ascii="Times New Roman" w:hAnsi="Times New Roman" w:cs="Times New Roman"/>
          <w:color w:val="3C3C3C"/>
          <w:sz w:val="24"/>
          <w:szCs w:val="24"/>
          <w:shd w:val="clear" w:color="auto" w:fill="FFFFFF"/>
        </w:rPr>
        <w:t> </w:t>
      </w:r>
      <w:r w:rsidRPr="00CF298F">
        <w:rPr>
          <w:rStyle w:val="HTMLCode"/>
          <w:rFonts w:ascii="Times New Roman" w:eastAsiaTheme="minorEastAsia" w:hAnsi="Times New Roman" w:cs="Times New Roman"/>
          <w:color w:val="000000"/>
          <w:sz w:val="24"/>
          <w:szCs w:val="24"/>
          <w:shd w:val="clear" w:color="auto" w:fill="FFFFFF"/>
        </w:rPr>
        <w:t>.</w:t>
      </w:r>
      <w:r w:rsidRPr="00CF298F">
        <w:rPr>
          <w:rStyle w:val="HTMLCode"/>
          <w:rFonts w:ascii="Times New Roman" w:eastAsiaTheme="minorEastAsia" w:hAnsi="Times New Roman" w:cs="Times New Roman"/>
          <w:b/>
          <w:color w:val="000000"/>
          <w:sz w:val="24"/>
          <w:szCs w:val="24"/>
          <w:u w:val="single"/>
          <w:shd w:val="clear" w:color="auto" w:fill="FFFFFF"/>
        </w:rPr>
        <w:t>pagination-sm</w:t>
      </w:r>
      <w:r w:rsidRPr="00CF298F">
        <w:rPr>
          <w:rStyle w:val="apple-converted-space"/>
          <w:rFonts w:ascii="Times New Roman" w:hAnsi="Times New Roman" w:cs="Times New Roman"/>
          <w:color w:val="3C3C3C"/>
          <w:sz w:val="24"/>
          <w:szCs w:val="24"/>
          <w:shd w:val="clear" w:color="auto" w:fill="FFFFFF"/>
        </w:rPr>
        <w:t> </w:t>
      </w:r>
      <w:r w:rsidRPr="00CF298F">
        <w:rPr>
          <w:rFonts w:ascii="Times New Roman" w:hAnsi="Times New Roman" w:cs="Times New Roman"/>
          <w:color w:val="3C3C3C"/>
          <w:sz w:val="24"/>
          <w:szCs w:val="24"/>
          <w:shd w:val="clear" w:color="auto" w:fill="FFFFFF"/>
        </w:rPr>
        <w:t>to the</w:t>
      </w:r>
      <w:r w:rsidRPr="00CF298F">
        <w:rPr>
          <w:rStyle w:val="apple-converted-space"/>
          <w:rFonts w:ascii="Times New Roman" w:hAnsi="Times New Roman" w:cs="Times New Roman"/>
          <w:color w:val="3C3C3C"/>
          <w:sz w:val="24"/>
          <w:szCs w:val="24"/>
          <w:shd w:val="clear" w:color="auto" w:fill="FFFFFF"/>
        </w:rPr>
        <w:t> </w:t>
      </w:r>
      <w:r w:rsidRPr="00CF298F">
        <w:rPr>
          <w:rStyle w:val="HTMLCode"/>
          <w:rFonts w:ascii="Times New Roman" w:eastAsiaTheme="minorEastAsia" w:hAnsi="Times New Roman" w:cs="Times New Roman"/>
          <w:color w:val="000000"/>
          <w:sz w:val="24"/>
          <w:szCs w:val="24"/>
          <w:shd w:val="clear" w:color="auto" w:fill="FFFFFF"/>
        </w:rPr>
        <w:t>.</w:t>
      </w:r>
      <w:r w:rsidRPr="00CF298F">
        <w:rPr>
          <w:rStyle w:val="HTMLCode"/>
          <w:rFonts w:ascii="Times New Roman" w:eastAsiaTheme="minorEastAsia" w:hAnsi="Times New Roman" w:cs="Times New Roman"/>
          <w:b/>
          <w:color w:val="000000"/>
          <w:sz w:val="24"/>
          <w:szCs w:val="24"/>
          <w:u w:val="single"/>
          <w:shd w:val="clear" w:color="auto" w:fill="FFFFFF"/>
        </w:rPr>
        <w:t>pagination</w:t>
      </w:r>
      <w:r w:rsidRPr="00CF298F">
        <w:rPr>
          <w:rFonts w:ascii="Times New Roman" w:hAnsi="Times New Roman" w:cs="Times New Roman"/>
          <w:color w:val="3C3C3C"/>
          <w:sz w:val="24"/>
          <w:szCs w:val="24"/>
          <w:shd w:val="clear" w:color="auto" w:fill="FFFFFF"/>
        </w:rPr>
        <w:t xml:space="preserve"> base class for creatin</w:t>
      </w:r>
      <w:r w:rsidR="00CC2D64" w:rsidRPr="00CF298F">
        <w:rPr>
          <w:rFonts w:ascii="Times New Roman" w:hAnsi="Times New Roman" w:cs="Times New Roman"/>
          <w:color w:val="3C3C3C"/>
          <w:sz w:val="24"/>
          <w:szCs w:val="24"/>
          <w:shd w:val="clear" w:color="auto" w:fill="FFFFFF"/>
        </w:rPr>
        <w:t>g larger or smaller pagination.</w:t>
      </w:r>
    </w:p>
    <w:p w:rsidR="007838DB"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rFonts w:ascii="Trebuchet MS" w:hAnsi="Trebuchet MS" w:cs="Trebuchet MS"/>
          <w:color w:val="000000"/>
          <w:sz w:val="32"/>
          <w:szCs w:val="32"/>
        </w:rPr>
      </w:pPr>
    </w:p>
    <w:p w:rsidR="007838DB" w:rsidRPr="00CF298F" w:rsidRDefault="007838DB" w:rsidP="00CF298F">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u w:val="single"/>
        </w:rPr>
      </w:pPr>
      <w:r w:rsidRPr="00CF298F">
        <w:rPr>
          <w:color w:val="000000"/>
          <w:sz w:val="28"/>
          <w:szCs w:val="28"/>
          <w:u w:val="single"/>
        </w:rPr>
        <w:t>Bootstrap Pager</w:t>
      </w:r>
    </w:p>
    <w:p w:rsidR="007838DB" w:rsidRPr="00CF298F" w:rsidRDefault="007838DB" w:rsidP="00CF298F">
      <w:pPr>
        <w:jc w:val="both"/>
        <w:rPr>
          <w:rFonts w:ascii="Times New Roman" w:hAnsi="Times New Roman" w:cs="Times New Roman"/>
          <w:b/>
          <w:color w:val="3C3C3C"/>
          <w:sz w:val="24"/>
          <w:szCs w:val="24"/>
          <w:shd w:val="clear" w:color="auto" w:fill="FFFFFF"/>
        </w:rPr>
      </w:pPr>
      <w:r w:rsidRPr="00CF298F">
        <w:rPr>
          <w:rFonts w:ascii="Times New Roman" w:hAnsi="Times New Roman" w:cs="Times New Roman"/>
          <w:color w:val="3C3C3C"/>
          <w:sz w:val="24"/>
          <w:szCs w:val="24"/>
          <w:shd w:val="clear" w:color="auto" w:fill="FFFFFF"/>
        </w:rPr>
        <w:t>Sometimes you may simply require previous and next links on your website to provide simple and quick navigation to the user instead of the complex pagination. This can be done using the Bootstrap class</w:t>
      </w:r>
      <w:r w:rsidRPr="00CF298F">
        <w:rPr>
          <w:rStyle w:val="apple-converted-space"/>
          <w:rFonts w:ascii="Times New Roman" w:hAnsi="Times New Roman" w:cs="Times New Roman"/>
          <w:color w:val="3C3C3C"/>
          <w:sz w:val="24"/>
          <w:szCs w:val="24"/>
          <w:shd w:val="clear" w:color="auto" w:fill="FFFFFF"/>
        </w:rPr>
        <w:t> </w:t>
      </w:r>
      <w:r w:rsidRPr="00CF298F">
        <w:rPr>
          <w:rStyle w:val="HTMLCode"/>
          <w:rFonts w:ascii="Times New Roman" w:eastAsiaTheme="minorEastAsia" w:hAnsi="Times New Roman" w:cs="Times New Roman"/>
          <w:b/>
          <w:color w:val="000000"/>
          <w:sz w:val="24"/>
          <w:szCs w:val="24"/>
          <w:u w:val="single"/>
          <w:shd w:val="clear" w:color="auto" w:fill="FFFFFF"/>
        </w:rPr>
        <w:t>.pager</w:t>
      </w:r>
      <w:r w:rsidRPr="00CF298F">
        <w:rPr>
          <w:rFonts w:ascii="Times New Roman" w:hAnsi="Times New Roman" w:cs="Times New Roman"/>
          <w:b/>
          <w:color w:val="3C3C3C"/>
          <w:sz w:val="24"/>
          <w:szCs w:val="24"/>
          <w:u w:val="single"/>
          <w:shd w:val="clear" w:color="auto" w:fill="FFFFFF"/>
        </w:rPr>
        <w:t xml:space="preserve"> </w:t>
      </w:r>
      <w:r w:rsidR="00CC2D64" w:rsidRPr="00CF298F">
        <w:rPr>
          <w:rFonts w:ascii="Times New Roman" w:hAnsi="Times New Roman" w:cs="Times New Roman"/>
          <w:b/>
          <w:color w:val="3C3C3C"/>
          <w:sz w:val="24"/>
          <w:szCs w:val="24"/>
          <w:shd w:val="clear" w:color="auto" w:fill="FFFFFF"/>
        </w:rPr>
        <w:t xml:space="preserve">to &lt;ul&gt;-tag. </w:t>
      </w:r>
    </w:p>
    <w:p w:rsidR="007838DB" w:rsidRDefault="007838DB" w:rsidP="007838DB">
      <w:pPr>
        <w:rPr>
          <w:rFonts w:ascii="Verdana" w:hAnsi="Verdana" w:cs="Verdana"/>
          <w:color w:val="3C3C3C"/>
          <w:sz w:val="20"/>
          <w:szCs w:val="20"/>
          <w:shd w:val="clear" w:color="auto" w:fill="FFFFFF"/>
        </w:rPr>
      </w:pPr>
      <w:r>
        <w:rPr>
          <w:rFonts w:ascii="Verdana" w:hAnsi="Verdana" w:cs="Verdana"/>
          <w:b/>
          <w:noProof/>
          <w:color w:val="3C3C3C"/>
          <w:sz w:val="20"/>
          <w:szCs w:val="20"/>
          <w:shd w:val="clear" w:color="auto" w:fill="FFFFFF"/>
        </w:rPr>
        <w:drawing>
          <wp:inline distT="0" distB="0" distL="0" distR="0" wp14:anchorId="3DDE9968" wp14:editId="1FAFFA6F">
            <wp:extent cx="6143625" cy="397779"/>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139470" cy="397510"/>
                    </a:xfrm>
                    <a:prstGeom prst="rect">
                      <a:avLst/>
                    </a:prstGeom>
                    <a:solidFill>
                      <a:srgbClr val="FFFFFF"/>
                    </a:solidFill>
                    <a:ln>
                      <a:noFill/>
                    </a:ln>
                  </pic:spPr>
                </pic:pic>
              </a:graphicData>
            </a:graphic>
          </wp:inline>
        </w:drawing>
      </w:r>
    </w:p>
    <w:p w:rsidR="007838DB" w:rsidRPr="00F4546D"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u w:val="single"/>
        </w:rPr>
      </w:pPr>
      <w:r w:rsidRPr="00CF298F">
        <w:rPr>
          <w:color w:val="000000"/>
          <w:sz w:val="28"/>
          <w:szCs w:val="28"/>
          <w:u w:val="single"/>
        </w:rPr>
        <w:t>Alignment of Pager</w:t>
      </w:r>
    </w:p>
    <w:p w:rsidR="007838DB" w:rsidRPr="00CF298F" w:rsidRDefault="007838DB" w:rsidP="00CF298F">
      <w:pPr>
        <w:jc w:val="both"/>
        <w:rPr>
          <w:rFonts w:ascii="Times New Roman" w:hAnsi="Times New Roman" w:cs="Times New Roman"/>
          <w:color w:val="4A4A4A"/>
          <w:sz w:val="24"/>
          <w:szCs w:val="24"/>
          <w:shd w:val="clear" w:color="auto" w:fill="FFFFFF"/>
        </w:rPr>
      </w:pPr>
      <w:r w:rsidRPr="00CF298F">
        <w:rPr>
          <w:rFonts w:ascii="Times New Roman" w:hAnsi="Times New Roman" w:cs="Times New Roman"/>
          <w:color w:val="3C3C3C"/>
          <w:sz w:val="24"/>
          <w:szCs w:val="24"/>
          <w:shd w:val="clear" w:color="auto" w:fill="FFFFFF"/>
        </w:rPr>
        <w:t>By default pager are aligned horizontally center but you align previous link to left and next link right using the class</w:t>
      </w:r>
      <w:r w:rsidRPr="00CF298F">
        <w:rPr>
          <w:rStyle w:val="apple-converted-space"/>
          <w:rFonts w:ascii="Times New Roman" w:hAnsi="Times New Roman" w:cs="Times New Roman"/>
          <w:color w:val="3C3C3C"/>
          <w:sz w:val="24"/>
          <w:szCs w:val="24"/>
          <w:shd w:val="clear" w:color="auto" w:fill="FFFFFF"/>
        </w:rPr>
        <w:t> </w:t>
      </w:r>
      <w:r w:rsidRPr="00CF298F">
        <w:rPr>
          <w:rStyle w:val="HTMLCode"/>
          <w:rFonts w:ascii="Times New Roman" w:eastAsiaTheme="minorEastAsia" w:hAnsi="Times New Roman" w:cs="Times New Roman"/>
          <w:b/>
          <w:color w:val="000000"/>
          <w:sz w:val="24"/>
          <w:szCs w:val="24"/>
          <w:u w:val="single"/>
          <w:shd w:val="clear" w:color="auto" w:fill="FFFFFF"/>
        </w:rPr>
        <w:t>.previous</w:t>
      </w:r>
      <w:r w:rsidRPr="00CF298F">
        <w:rPr>
          <w:rStyle w:val="apple-converted-space"/>
          <w:rFonts w:ascii="Times New Roman" w:hAnsi="Times New Roman" w:cs="Times New Roman"/>
          <w:b/>
          <w:color w:val="3C3C3C"/>
          <w:sz w:val="24"/>
          <w:szCs w:val="24"/>
          <w:u w:val="single"/>
          <w:shd w:val="clear" w:color="auto" w:fill="FFFFFF"/>
        </w:rPr>
        <w:t> </w:t>
      </w:r>
      <w:r w:rsidRPr="00CF298F">
        <w:rPr>
          <w:rFonts w:ascii="Times New Roman" w:hAnsi="Times New Roman" w:cs="Times New Roman"/>
          <w:color w:val="3C3C3C"/>
          <w:sz w:val="24"/>
          <w:szCs w:val="24"/>
          <w:shd w:val="clear" w:color="auto" w:fill="FFFFFF"/>
        </w:rPr>
        <w:t>and</w:t>
      </w:r>
      <w:r w:rsidRPr="00CF298F">
        <w:rPr>
          <w:rStyle w:val="apple-converted-space"/>
          <w:rFonts w:ascii="Times New Roman" w:hAnsi="Times New Roman" w:cs="Times New Roman"/>
          <w:color w:val="3C3C3C"/>
          <w:sz w:val="24"/>
          <w:szCs w:val="24"/>
          <w:shd w:val="clear" w:color="auto" w:fill="FFFFFF"/>
        </w:rPr>
        <w:t> </w:t>
      </w:r>
      <w:r w:rsidRPr="00CF298F">
        <w:rPr>
          <w:rStyle w:val="HTMLCode"/>
          <w:rFonts w:ascii="Times New Roman" w:eastAsiaTheme="minorEastAsia" w:hAnsi="Times New Roman" w:cs="Times New Roman"/>
          <w:b/>
          <w:color w:val="000000"/>
          <w:sz w:val="24"/>
          <w:szCs w:val="24"/>
          <w:u w:val="single"/>
          <w:shd w:val="clear" w:color="auto" w:fill="FFFFFF"/>
        </w:rPr>
        <w:t>.next</w:t>
      </w:r>
      <w:r w:rsidRPr="00CF298F">
        <w:rPr>
          <w:rStyle w:val="apple-converted-space"/>
          <w:rFonts w:ascii="Times New Roman" w:hAnsi="Times New Roman" w:cs="Times New Roman"/>
          <w:color w:val="3C3C3C"/>
          <w:sz w:val="24"/>
          <w:szCs w:val="24"/>
          <w:shd w:val="clear" w:color="auto" w:fill="FFFFFF"/>
        </w:rPr>
        <w:t> </w:t>
      </w:r>
      <w:r w:rsidRPr="00CF298F">
        <w:rPr>
          <w:rFonts w:ascii="Times New Roman" w:hAnsi="Times New Roman" w:cs="Times New Roman"/>
          <w:color w:val="3C3C3C"/>
          <w:sz w:val="24"/>
          <w:szCs w:val="24"/>
          <w:shd w:val="clear" w:color="auto" w:fill="FFFFFF"/>
        </w:rPr>
        <w:t xml:space="preserve">respectively to &lt;li&gt;.  </w:t>
      </w:r>
    </w:p>
    <w:p w:rsidR="007838DB" w:rsidRDefault="007838DB" w:rsidP="007838DB">
      <w:pPr>
        <w:rPr>
          <w:rFonts w:ascii="Helvetica" w:hAnsi="Helvetica" w:cs="Helvetica"/>
          <w:color w:val="4A4A4A"/>
          <w:shd w:val="clear" w:color="auto" w:fill="FFFFFF"/>
        </w:rPr>
      </w:pPr>
    </w:p>
    <w:p w:rsidR="007838DB" w:rsidRDefault="007838DB" w:rsidP="007838DB">
      <w:pPr>
        <w:rPr>
          <w:rFonts w:ascii="Helvetica" w:hAnsi="Helvetica" w:cs="Helvetica"/>
          <w:color w:val="4A4A4A"/>
          <w:shd w:val="clear" w:color="auto" w:fill="FFFFFF"/>
        </w:rPr>
      </w:pPr>
      <w:r>
        <w:rPr>
          <w:rFonts w:ascii="Helvetica" w:hAnsi="Helvetica" w:cs="Helvetica"/>
          <w:noProof/>
          <w:color w:val="4A4A4A"/>
          <w:shd w:val="clear" w:color="auto" w:fill="FFFFFF"/>
        </w:rPr>
        <w:drawing>
          <wp:inline distT="0" distB="0" distL="0" distR="0">
            <wp:extent cx="6143625" cy="6754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145365" cy="675640"/>
                    </a:xfrm>
                    <a:prstGeom prst="rect">
                      <a:avLst/>
                    </a:prstGeom>
                    <a:solidFill>
                      <a:srgbClr val="FFFFFF"/>
                    </a:solidFill>
                    <a:ln>
                      <a:noFill/>
                    </a:ln>
                  </pic:spPr>
                </pic:pic>
              </a:graphicData>
            </a:graphic>
          </wp:inline>
        </w:drawing>
      </w:r>
    </w:p>
    <w:p w:rsidR="007838DB" w:rsidRDefault="007838DB" w:rsidP="007838DB">
      <w:pPr>
        <w:rPr>
          <w:rFonts w:ascii="Helvetica" w:hAnsi="Helvetica" w:cs="Helvetica"/>
          <w:color w:val="4A4A4A"/>
          <w:shd w:val="clear" w:color="auto" w:fill="FFFFFF"/>
        </w:rPr>
      </w:pPr>
    </w:p>
    <w:p w:rsidR="00F223D6" w:rsidRPr="00AE5ACF" w:rsidRDefault="007838DB" w:rsidP="00AE5ACF">
      <w:pPr>
        <w:pStyle w:val="Heading2"/>
        <w:jc w:val="center"/>
        <w:rPr>
          <w:sz w:val="40"/>
          <w:szCs w:val="40"/>
        </w:rPr>
      </w:pPr>
      <w:r w:rsidRPr="00AE5ACF">
        <w:rPr>
          <w:sz w:val="40"/>
          <w:szCs w:val="40"/>
        </w:rPr>
        <w:t>18.</w:t>
      </w:r>
      <w:r w:rsidR="00A07216" w:rsidRPr="00AE5ACF">
        <w:rPr>
          <w:sz w:val="40"/>
          <w:szCs w:val="40"/>
        </w:rPr>
        <w:t xml:space="preserve"> </w:t>
      </w:r>
      <w:r w:rsidRPr="00AE5ACF">
        <w:rPr>
          <w:sz w:val="40"/>
          <w:szCs w:val="40"/>
        </w:rPr>
        <w:t>BOOTSTRAP BREADCUMBS</w:t>
      </w:r>
    </w:p>
    <w:p w:rsidR="007838DB" w:rsidRPr="009E00A6" w:rsidRDefault="007838DB" w:rsidP="009E00A6">
      <w:pPr>
        <w:jc w:val="both"/>
        <w:rPr>
          <w:rFonts w:ascii="Times New Roman" w:hAnsi="Times New Roman" w:cs="Times New Roman"/>
          <w:color w:val="4A4A4A"/>
          <w:sz w:val="24"/>
          <w:szCs w:val="24"/>
          <w:shd w:val="clear" w:color="auto" w:fill="FFFFFF"/>
        </w:rPr>
      </w:pPr>
      <w:r w:rsidRPr="009E00A6">
        <w:rPr>
          <w:rFonts w:ascii="Times New Roman" w:hAnsi="Times New Roman" w:cs="Times New Roman"/>
          <w:color w:val="3C3C3C"/>
          <w:sz w:val="24"/>
          <w:szCs w:val="24"/>
          <w:shd w:val="clear" w:color="auto" w:fill="FFFFFF"/>
        </w:rPr>
        <w:lastRenderedPageBreak/>
        <w:t>A breadcrumb is a navigation scheme that indicates current page's location to the user within a website or application.</w:t>
      </w:r>
    </w:p>
    <w:p w:rsidR="007838DB" w:rsidRPr="009E00A6" w:rsidRDefault="007838DB" w:rsidP="009E00A6">
      <w:pPr>
        <w:jc w:val="both"/>
        <w:rPr>
          <w:rFonts w:ascii="Times New Roman" w:hAnsi="Times New Roman" w:cs="Times New Roman"/>
          <w:color w:val="3C3C3C"/>
          <w:sz w:val="24"/>
          <w:szCs w:val="24"/>
          <w:shd w:val="clear" w:color="auto" w:fill="FFFFFF"/>
        </w:rPr>
      </w:pPr>
      <w:r w:rsidRPr="009E00A6">
        <w:rPr>
          <w:rFonts w:ascii="Times New Roman" w:hAnsi="Times New Roman" w:cs="Times New Roman"/>
          <w:color w:val="3C3C3C"/>
          <w:sz w:val="24"/>
          <w:szCs w:val="24"/>
          <w:shd w:val="clear" w:color="auto" w:fill="FFFFFF"/>
        </w:rPr>
        <w:t xml:space="preserve">Breadcrumb navigation can greatly enhance the accessibility of the websites </w:t>
      </w:r>
      <w:r w:rsidR="00F223D6" w:rsidRPr="009E00A6">
        <w:rPr>
          <w:rFonts w:ascii="Times New Roman" w:hAnsi="Times New Roman" w:cs="Times New Roman"/>
          <w:color w:val="3C3C3C"/>
          <w:sz w:val="24"/>
          <w:szCs w:val="24"/>
          <w:shd w:val="clear" w:color="auto" w:fill="FFFFFF"/>
        </w:rPr>
        <w:t>having a large number of pages.</w:t>
      </w:r>
    </w:p>
    <w:p w:rsidR="007838DB" w:rsidRPr="009E00A6" w:rsidRDefault="007838DB" w:rsidP="009E00A6">
      <w:pPr>
        <w:jc w:val="both"/>
        <w:rPr>
          <w:rFonts w:ascii="Times New Roman" w:hAnsi="Times New Roman" w:cs="Times New Roman"/>
          <w:sz w:val="24"/>
          <w:szCs w:val="24"/>
        </w:rPr>
      </w:pPr>
      <w:r w:rsidRPr="009E00A6">
        <w:rPr>
          <w:rFonts w:ascii="Times New Roman" w:hAnsi="Times New Roman" w:cs="Times New Roman"/>
          <w:color w:val="3C3C3C"/>
          <w:sz w:val="24"/>
          <w:szCs w:val="24"/>
          <w:shd w:val="clear" w:color="auto" w:fill="FFFFFF"/>
        </w:rPr>
        <w:t xml:space="preserve">You can create static breadcrumbs layouts with Bootstrap simply using the class </w:t>
      </w:r>
      <w:r w:rsidRPr="009E00A6">
        <w:rPr>
          <w:rStyle w:val="HTMLCode"/>
          <w:rFonts w:ascii="Times New Roman" w:eastAsiaTheme="minorEastAsia" w:hAnsi="Times New Roman" w:cs="Times New Roman"/>
          <w:color w:val="000000"/>
          <w:sz w:val="24"/>
          <w:szCs w:val="24"/>
          <w:u w:val="single"/>
          <w:shd w:val="clear" w:color="auto" w:fill="FFFFFF"/>
        </w:rPr>
        <w:t>.breadcrumb</w:t>
      </w:r>
      <w:r w:rsidRPr="009E00A6">
        <w:rPr>
          <w:rStyle w:val="apple-converted-space"/>
          <w:rFonts w:ascii="Times New Roman" w:hAnsi="Times New Roman" w:cs="Times New Roman"/>
          <w:color w:val="3C3C3C"/>
          <w:sz w:val="24"/>
          <w:szCs w:val="24"/>
          <w:shd w:val="clear" w:color="auto" w:fill="FFFFFF"/>
        </w:rPr>
        <w:t> </w:t>
      </w:r>
      <w:r w:rsidRPr="009E00A6">
        <w:rPr>
          <w:rFonts w:ascii="Times New Roman" w:hAnsi="Times New Roman" w:cs="Times New Roman"/>
          <w:color w:val="3C3C3C"/>
          <w:sz w:val="24"/>
          <w:szCs w:val="24"/>
          <w:shd w:val="clear" w:color="auto" w:fill="FFFFFF"/>
        </w:rPr>
        <w:t>on the</w:t>
      </w:r>
      <w:r w:rsidRPr="009E00A6">
        <w:rPr>
          <w:rStyle w:val="apple-converted-space"/>
          <w:rFonts w:ascii="Times New Roman" w:hAnsi="Times New Roman" w:cs="Times New Roman"/>
          <w:color w:val="3C3C3C"/>
          <w:sz w:val="24"/>
          <w:szCs w:val="24"/>
          <w:shd w:val="clear" w:color="auto" w:fill="FFFFFF"/>
        </w:rPr>
        <w:t> </w:t>
      </w:r>
      <w:hyperlink r:id="rId149" w:history="1">
        <w:r w:rsidRPr="009E00A6">
          <w:rPr>
            <w:rStyle w:val="Hyperlink"/>
            <w:rFonts w:ascii="Times New Roman" w:hAnsi="Times New Roman" w:cs="Times New Roman"/>
            <w:color w:val="4D85A4"/>
            <w:sz w:val="24"/>
            <w:szCs w:val="24"/>
          </w:rPr>
          <w:t>unordered lists</w:t>
        </w:r>
      </w:hyperlink>
      <w:r w:rsidR="00982DB3" w:rsidRPr="009E00A6">
        <w:rPr>
          <w:rFonts w:ascii="Times New Roman" w:hAnsi="Times New Roman" w:cs="Times New Roman"/>
          <w:sz w:val="24"/>
          <w:szCs w:val="24"/>
        </w:rPr>
        <w:t xml:space="preserve">. </w:t>
      </w:r>
    </w:p>
    <w:p w:rsidR="007838DB" w:rsidRDefault="007838DB" w:rsidP="007838DB">
      <w:r>
        <w:rPr>
          <w:noProof/>
        </w:rPr>
        <w:drawing>
          <wp:inline distT="0" distB="0" distL="0" distR="0">
            <wp:extent cx="6663055" cy="341630"/>
            <wp:effectExtent l="0" t="0" r="444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663055" cy="341630"/>
                    </a:xfrm>
                    <a:prstGeom prst="rect">
                      <a:avLst/>
                    </a:prstGeom>
                    <a:solidFill>
                      <a:srgbClr val="FFFFFF"/>
                    </a:solidFill>
                    <a:ln>
                      <a:noFill/>
                    </a:ln>
                  </pic:spPr>
                </pic:pic>
              </a:graphicData>
            </a:graphic>
          </wp:inline>
        </w:drawing>
      </w:r>
    </w:p>
    <w:p w:rsidR="007838DB" w:rsidRDefault="007838DB" w:rsidP="007838DB">
      <w:pPr>
        <w:rPr>
          <w:rFonts w:ascii="Helvetica" w:hAnsi="Helvetica" w:cs="Helvetica"/>
          <w:color w:val="4A4A4A"/>
          <w:shd w:val="clear" w:color="auto" w:fill="FFFFFF"/>
        </w:rPr>
      </w:pPr>
    </w:p>
    <w:p w:rsidR="007838DB" w:rsidRPr="00BC3BCA" w:rsidRDefault="007838DB" w:rsidP="00BC3BCA">
      <w:pPr>
        <w:pStyle w:val="Heading2"/>
        <w:jc w:val="center"/>
        <w:rPr>
          <w:sz w:val="40"/>
        </w:rPr>
      </w:pPr>
      <w:r w:rsidRPr="00157E61">
        <w:rPr>
          <w:sz w:val="40"/>
        </w:rPr>
        <w:t>19.</w:t>
      </w:r>
      <w:r w:rsidR="00157E61">
        <w:rPr>
          <w:sz w:val="40"/>
        </w:rPr>
        <w:t xml:space="preserve"> </w:t>
      </w:r>
      <w:r w:rsidRPr="00157E61">
        <w:rPr>
          <w:sz w:val="40"/>
        </w:rPr>
        <w:t>BOOTSTRAP LABELS &amp; BADGES</w:t>
      </w:r>
    </w:p>
    <w:p w:rsidR="007838DB" w:rsidRPr="00A73E53"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A73E53">
        <w:rPr>
          <w:color w:val="000000"/>
          <w:sz w:val="28"/>
          <w:szCs w:val="28"/>
          <w:u w:val="single"/>
        </w:rPr>
        <w:t>Creating Inline Labels</w:t>
      </w:r>
      <w:r w:rsidR="00322ABD" w:rsidRPr="00A73E53">
        <w:rPr>
          <w:color w:val="000000"/>
          <w:sz w:val="28"/>
          <w:szCs w:val="28"/>
          <w:u w:val="single"/>
        </w:rPr>
        <w:t>:</w:t>
      </w:r>
    </w:p>
    <w:p w:rsidR="007838DB" w:rsidRPr="00352971" w:rsidRDefault="007838DB" w:rsidP="00A73E53">
      <w:pPr>
        <w:jc w:val="both"/>
        <w:rPr>
          <w:rFonts w:ascii="Times New Roman" w:hAnsi="Times New Roman" w:cs="Times New Roman"/>
          <w:color w:val="3C3C3C"/>
          <w:sz w:val="24"/>
          <w:szCs w:val="24"/>
          <w:shd w:val="clear" w:color="auto" w:fill="FFFFFF"/>
        </w:rPr>
      </w:pPr>
      <w:r w:rsidRPr="00A73E53">
        <w:rPr>
          <w:rFonts w:ascii="Times New Roman" w:hAnsi="Times New Roman" w:cs="Times New Roman"/>
          <w:color w:val="3C3C3C"/>
          <w:sz w:val="24"/>
          <w:szCs w:val="24"/>
          <w:shd w:val="clear" w:color="auto" w:fill="FFFFFF"/>
        </w:rPr>
        <w:t>Inline labels are generally used to indicate some valuable information on the web pages such as important notes, warning messages, etc using base class is .</w:t>
      </w:r>
      <w:r w:rsidRPr="00A73E53">
        <w:rPr>
          <w:rFonts w:ascii="Times New Roman" w:hAnsi="Times New Roman" w:cs="Times New Roman"/>
          <w:b/>
          <w:color w:val="3C3C3C"/>
          <w:sz w:val="24"/>
          <w:szCs w:val="24"/>
          <w:u w:val="single"/>
          <w:shd w:val="clear" w:color="auto" w:fill="FFFFFF"/>
        </w:rPr>
        <w:t>label</w:t>
      </w:r>
      <w:r w:rsidRPr="00A73E53">
        <w:rPr>
          <w:rFonts w:ascii="Times New Roman" w:hAnsi="Times New Roman" w:cs="Times New Roman"/>
          <w:color w:val="3C3C3C"/>
          <w:sz w:val="24"/>
          <w:szCs w:val="24"/>
          <w:shd w:val="clear" w:color="auto" w:fill="FFFFFF"/>
        </w:rPr>
        <w:t xml:space="preserve"> with sub base class is .</w:t>
      </w:r>
      <w:r w:rsidRPr="00A73E53">
        <w:rPr>
          <w:rFonts w:ascii="Times New Roman" w:hAnsi="Times New Roman" w:cs="Times New Roman"/>
          <w:b/>
          <w:color w:val="881280"/>
          <w:sz w:val="24"/>
          <w:szCs w:val="24"/>
          <w:u w:val="single"/>
          <w:shd w:val="clear" w:color="auto" w:fill="FFFFFF"/>
        </w:rPr>
        <w:t>label-default</w:t>
      </w:r>
      <w:r w:rsidRPr="00A73E53">
        <w:rPr>
          <w:rFonts w:ascii="Times New Roman" w:hAnsi="Times New Roman" w:cs="Times New Roman"/>
          <w:b/>
          <w:color w:val="881280"/>
          <w:sz w:val="24"/>
          <w:szCs w:val="24"/>
          <w:shd w:val="clear" w:color="auto" w:fill="FFFFFF"/>
        </w:rPr>
        <w:t xml:space="preserve"> to &lt;span&gt;-tag.</w:t>
      </w:r>
      <w:r w:rsidR="00352971">
        <w:rPr>
          <w:rFonts w:ascii="Times New Roman" w:hAnsi="Times New Roman" w:cs="Times New Roman"/>
          <w:color w:val="3C3C3C"/>
          <w:sz w:val="24"/>
          <w:szCs w:val="24"/>
          <w:shd w:val="clear" w:color="auto" w:fill="FFFFFF"/>
        </w:rPr>
        <w:t xml:space="preserve"> </w:t>
      </w:r>
      <w:r w:rsidRPr="00A73E53">
        <w:rPr>
          <w:rFonts w:ascii="Times New Roman" w:hAnsi="Times New Roman" w:cs="Times New Roman"/>
          <w:color w:val="3C3C3C"/>
          <w:sz w:val="24"/>
          <w:szCs w:val="24"/>
          <w:shd w:val="clear" w:color="auto" w:fill="FFFFFF"/>
        </w:rPr>
        <w:t>There are some contextual classes to emphasize these inline labels.</w:t>
      </w:r>
    </w:p>
    <w:p w:rsidR="007838DB" w:rsidRPr="00A73E53" w:rsidRDefault="007838DB" w:rsidP="00A73E53">
      <w:pPr>
        <w:jc w:val="both"/>
        <w:rPr>
          <w:rFonts w:ascii="Times New Roman" w:hAnsi="Times New Roman" w:cs="Times New Roman"/>
          <w:sz w:val="24"/>
          <w:szCs w:val="24"/>
        </w:rPr>
      </w:pPr>
      <w:r w:rsidRPr="00A73E53">
        <w:rPr>
          <w:rStyle w:val="cm-attribute"/>
          <w:rFonts w:ascii="Times New Roman" w:hAnsi="Times New Roman" w:cs="Times New Roman"/>
          <w:b/>
          <w:color w:val="6F808C"/>
          <w:sz w:val="24"/>
          <w:szCs w:val="24"/>
          <w:shd w:val="clear" w:color="auto" w:fill="FFFFFF"/>
        </w:rPr>
        <w:t>class</w:t>
      </w:r>
      <w:r w:rsidRPr="00A73E53">
        <w:rPr>
          <w:rFonts w:ascii="Times New Roman" w:hAnsi="Times New Roman" w:cs="Times New Roman"/>
          <w:color w:val="222222"/>
          <w:sz w:val="24"/>
          <w:szCs w:val="24"/>
          <w:shd w:val="clear" w:color="auto" w:fill="FFFFFF"/>
        </w:rPr>
        <w:t>=</w:t>
      </w:r>
      <w:r w:rsidRPr="00A73E53">
        <w:rPr>
          <w:rStyle w:val="cm-string"/>
          <w:rFonts w:ascii="Times New Roman" w:hAnsi="Times New Roman" w:cs="Times New Roman"/>
          <w:color w:val="881280"/>
          <w:sz w:val="24"/>
          <w:szCs w:val="24"/>
          <w:shd w:val="clear" w:color="auto" w:fill="FFFFFF"/>
        </w:rPr>
        <w:t>"label label-default/</w:t>
      </w:r>
      <w:r w:rsidRPr="00A73E53">
        <w:rPr>
          <w:rFonts w:ascii="Times New Roman" w:hAnsi="Times New Roman" w:cs="Times New Roman"/>
          <w:color w:val="881280"/>
          <w:sz w:val="24"/>
          <w:szCs w:val="24"/>
          <w:shd w:val="clear" w:color="auto" w:fill="F8F8F8"/>
        </w:rPr>
        <w:t>label-primary/</w:t>
      </w:r>
      <w:r w:rsidRPr="00A73E53">
        <w:rPr>
          <w:rFonts w:ascii="Times New Roman" w:hAnsi="Times New Roman" w:cs="Times New Roman"/>
          <w:color w:val="881280"/>
          <w:sz w:val="24"/>
          <w:szCs w:val="24"/>
          <w:shd w:val="clear" w:color="auto" w:fill="FFFFFF"/>
        </w:rPr>
        <w:t>label-success/</w:t>
      </w:r>
      <w:r w:rsidRPr="00A73E53">
        <w:rPr>
          <w:rFonts w:ascii="Times New Roman" w:hAnsi="Times New Roman" w:cs="Times New Roman"/>
          <w:color w:val="881280"/>
          <w:sz w:val="24"/>
          <w:szCs w:val="24"/>
          <w:shd w:val="clear" w:color="auto" w:fill="F8F8F8"/>
        </w:rPr>
        <w:t>label-info/</w:t>
      </w:r>
      <w:r w:rsidRPr="00A73E53">
        <w:rPr>
          <w:rFonts w:ascii="Times New Roman" w:hAnsi="Times New Roman" w:cs="Times New Roman"/>
          <w:color w:val="881280"/>
          <w:sz w:val="24"/>
          <w:szCs w:val="24"/>
          <w:shd w:val="clear" w:color="auto" w:fill="FFFFFF"/>
        </w:rPr>
        <w:t>label-warning/</w:t>
      </w:r>
      <w:r w:rsidRPr="00A73E53">
        <w:rPr>
          <w:rFonts w:ascii="Times New Roman" w:hAnsi="Times New Roman" w:cs="Times New Roman"/>
          <w:color w:val="881280"/>
          <w:sz w:val="24"/>
          <w:szCs w:val="24"/>
          <w:shd w:val="clear" w:color="auto" w:fill="F8F8F8"/>
        </w:rPr>
        <w:t>label-danger</w:t>
      </w:r>
      <w:r w:rsidRPr="00A73E53">
        <w:rPr>
          <w:rStyle w:val="cm-string"/>
          <w:rFonts w:ascii="Times New Roman" w:hAnsi="Times New Roman" w:cs="Times New Roman"/>
          <w:color w:val="881280"/>
          <w:sz w:val="24"/>
          <w:szCs w:val="24"/>
          <w:shd w:val="clear" w:color="auto" w:fill="FFFFFF"/>
        </w:rPr>
        <w:t>".</w:t>
      </w:r>
    </w:p>
    <w:p w:rsidR="007838DB" w:rsidRDefault="007838DB" w:rsidP="007838DB">
      <w:r>
        <w:rPr>
          <w:rFonts w:ascii="Consolas" w:hAnsi="Consolas" w:cs="Consolas"/>
          <w:noProof/>
          <w:color w:val="881280"/>
          <w:sz w:val="19"/>
          <w:szCs w:val="19"/>
          <w:shd w:val="clear" w:color="auto" w:fill="FFFFFF"/>
        </w:rPr>
        <w:drawing>
          <wp:inline distT="0" distB="0" distL="0" distR="0" wp14:anchorId="217E8361" wp14:editId="0D82E806">
            <wp:extent cx="6551930" cy="58039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551930" cy="580390"/>
                    </a:xfrm>
                    <a:prstGeom prst="rect">
                      <a:avLst/>
                    </a:prstGeom>
                    <a:solidFill>
                      <a:srgbClr val="FFFFFF"/>
                    </a:solidFill>
                    <a:ln>
                      <a:noFill/>
                    </a:ln>
                  </pic:spPr>
                </pic:pic>
              </a:graphicData>
            </a:graphic>
          </wp:inline>
        </w:drawing>
      </w:r>
    </w:p>
    <w:p w:rsidR="007838DB" w:rsidRPr="00A73E53"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A73E53">
        <w:rPr>
          <w:color w:val="000000"/>
          <w:sz w:val="28"/>
          <w:szCs w:val="28"/>
          <w:u w:val="single"/>
        </w:rPr>
        <w:t>Creating Inline Badges</w:t>
      </w:r>
      <w:r w:rsidR="00D665E9" w:rsidRPr="00A73E53">
        <w:rPr>
          <w:color w:val="000000"/>
          <w:sz w:val="28"/>
          <w:szCs w:val="28"/>
          <w:u w:val="single"/>
        </w:rPr>
        <w:t>:</w:t>
      </w:r>
    </w:p>
    <w:p w:rsidR="007838DB" w:rsidRPr="00A73E53" w:rsidRDefault="007838DB" w:rsidP="00A73E53">
      <w:pPr>
        <w:jc w:val="both"/>
        <w:rPr>
          <w:rFonts w:ascii="Times New Roman" w:hAnsi="Times New Roman" w:cs="Times New Roman"/>
          <w:sz w:val="24"/>
          <w:szCs w:val="24"/>
          <w:lang w:val="en-GB"/>
        </w:rPr>
      </w:pPr>
      <w:r w:rsidRPr="00A73E53">
        <w:rPr>
          <w:rFonts w:ascii="Times New Roman" w:hAnsi="Times New Roman" w:cs="Times New Roman"/>
          <w:color w:val="3C3C3C"/>
          <w:sz w:val="24"/>
          <w:szCs w:val="24"/>
          <w:shd w:val="clear" w:color="auto" w:fill="FFFFFF"/>
        </w:rPr>
        <w:t xml:space="preserve">Similarly you can create inline badges to provide important notification to the user such as number received or unread messages, number of friend requests etc. They're most commonly found in email client and social networking websites use </w:t>
      </w:r>
      <w:r w:rsidRPr="00A73E53">
        <w:rPr>
          <w:rStyle w:val="cm-attribute"/>
          <w:rFonts w:ascii="Times New Roman" w:hAnsi="Times New Roman" w:cs="Times New Roman"/>
          <w:b/>
          <w:color w:val="6F808C"/>
          <w:sz w:val="24"/>
          <w:szCs w:val="24"/>
          <w:shd w:val="clear" w:color="auto" w:fill="F8F8F8"/>
        </w:rPr>
        <w:t>class</w:t>
      </w:r>
      <w:r w:rsidRPr="00A73E53">
        <w:rPr>
          <w:rFonts w:ascii="Times New Roman" w:hAnsi="Times New Roman" w:cs="Times New Roman"/>
          <w:b/>
          <w:color w:val="222222"/>
          <w:sz w:val="24"/>
          <w:szCs w:val="24"/>
          <w:shd w:val="clear" w:color="auto" w:fill="F8F8F8"/>
        </w:rPr>
        <w:t>=</w:t>
      </w:r>
      <w:r w:rsidRPr="00A73E53">
        <w:rPr>
          <w:rStyle w:val="cm-string"/>
          <w:rFonts w:ascii="Times New Roman" w:hAnsi="Times New Roman" w:cs="Times New Roman"/>
          <w:b/>
          <w:color w:val="881280"/>
          <w:sz w:val="24"/>
          <w:szCs w:val="24"/>
          <w:shd w:val="clear" w:color="auto" w:fill="F8F8F8"/>
        </w:rPr>
        <w:t>"badge" with &lt;span&gt;-Tag.</w:t>
      </w:r>
    </w:p>
    <w:p w:rsidR="007838DB" w:rsidRDefault="007838DB" w:rsidP="007838DB">
      <w:pPr>
        <w:rPr>
          <w:lang w:val="en-GB"/>
        </w:rPr>
      </w:pPr>
      <w:r>
        <w:rPr>
          <w:noProof/>
        </w:rPr>
        <w:drawing>
          <wp:inline distT="0" distB="0" distL="0" distR="0">
            <wp:extent cx="6551930" cy="66802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551930" cy="668020"/>
                    </a:xfrm>
                    <a:prstGeom prst="rect">
                      <a:avLst/>
                    </a:prstGeom>
                    <a:solidFill>
                      <a:srgbClr val="FFFFFF"/>
                    </a:solidFill>
                    <a:ln>
                      <a:noFill/>
                    </a:ln>
                  </pic:spPr>
                </pic:pic>
              </a:graphicData>
            </a:graphic>
          </wp:inline>
        </w:drawing>
      </w:r>
    </w:p>
    <w:p w:rsidR="007838DB" w:rsidRDefault="007838DB" w:rsidP="007838DB">
      <w:pPr>
        <w:rPr>
          <w:lang w:val="en-GB"/>
        </w:rPr>
      </w:pPr>
    </w:p>
    <w:p w:rsidR="00381BFA" w:rsidRDefault="00381BFA" w:rsidP="007838DB">
      <w:pPr>
        <w:rPr>
          <w:lang w:val="en-GB"/>
        </w:rPr>
      </w:pPr>
    </w:p>
    <w:p w:rsidR="007E534A" w:rsidRDefault="007E534A" w:rsidP="007E534A">
      <w:pPr>
        <w:pStyle w:val="Heading2"/>
        <w:jc w:val="center"/>
        <w:rPr>
          <w:sz w:val="40"/>
          <w:szCs w:val="40"/>
        </w:rPr>
      </w:pPr>
    </w:p>
    <w:p w:rsidR="007838DB" w:rsidRPr="007E534A" w:rsidRDefault="007838DB" w:rsidP="007E534A">
      <w:pPr>
        <w:pStyle w:val="Heading2"/>
        <w:jc w:val="center"/>
        <w:rPr>
          <w:sz w:val="40"/>
          <w:szCs w:val="40"/>
        </w:rPr>
      </w:pPr>
      <w:r w:rsidRPr="007E534A">
        <w:rPr>
          <w:sz w:val="40"/>
          <w:szCs w:val="40"/>
        </w:rPr>
        <w:t>20.BOOTSTRAP PROGRESS BARS</w:t>
      </w:r>
    </w:p>
    <w:p w:rsidR="007838DB" w:rsidRDefault="007838DB" w:rsidP="007838DB">
      <w:pPr>
        <w:rPr>
          <w:lang w:val="en-GB"/>
        </w:rPr>
      </w:pPr>
    </w:p>
    <w:p w:rsidR="007838DB" w:rsidRPr="00BC258D" w:rsidRDefault="007838DB" w:rsidP="00BC258D">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shd w:val="clear" w:color="auto" w:fill="FFFFFF"/>
        </w:rPr>
      </w:pPr>
      <w:r w:rsidRPr="00BC258D">
        <w:rPr>
          <w:color w:val="000000"/>
          <w:sz w:val="28"/>
          <w:szCs w:val="28"/>
          <w:u w:val="single"/>
        </w:rPr>
        <w:t>Creating Progress Bar with Bootstrap</w:t>
      </w:r>
    </w:p>
    <w:p w:rsidR="007838DB" w:rsidRPr="00BC258D" w:rsidRDefault="007838DB" w:rsidP="00BC258D">
      <w:pPr>
        <w:jc w:val="both"/>
        <w:rPr>
          <w:rFonts w:ascii="Times New Roman" w:hAnsi="Times New Roman" w:cs="Times New Roman"/>
          <w:sz w:val="24"/>
          <w:szCs w:val="24"/>
        </w:rPr>
      </w:pPr>
      <w:r w:rsidRPr="00BC258D">
        <w:rPr>
          <w:rFonts w:ascii="Times New Roman" w:hAnsi="Times New Roman" w:cs="Times New Roman"/>
          <w:color w:val="3C3C3C"/>
          <w:sz w:val="24"/>
          <w:szCs w:val="24"/>
          <w:shd w:val="clear" w:color="auto" w:fill="FFFFFF"/>
        </w:rPr>
        <w:t>Progress bars can be used for showing the progress of a task or action to the users.</w:t>
      </w:r>
      <w:r w:rsidRPr="00BC258D">
        <w:rPr>
          <w:rStyle w:val="apple-converted-space"/>
          <w:rFonts w:ascii="Times New Roman" w:hAnsi="Times New Roman" w:cs="Times New Roman"/>
          <w:color w:val="3C3C3C"/>
          <w:sz w:val="24"/>
          <w:szCs w:val="24"/>
          <w:shd w:val="clear" w:color="auto" w:fill="FFFFFF"/>
        </w:rPr>
        <w:t> </w:t>
      </w:r>
      <w:r w:rsidRPr="00BC258D">
        <w:rPr>
          <w:rFonts w:ascii="Times New Roman" w:hAnsi="Times New Roman" w:cs="Times New Roman"/>
          <w:color w:val="3C3C3C"/>
          <w:sz w:val="24"/>
          <w:szCs w:val="24"/>
          <w:shd w:val="clear" w:color="auto" w:fill="FFFFFF"/>
        </w:rPr>
        <w:t xml:space="preserve">you to create a simple progress bar with vertical gradient. Use </w:t>
      </w:r>
      <w:r w:rsidRPr="00BC258D">
        <w:rPr>
          <w:rStyle w:val="cm-attribute"/>
          <w:rFonts w:ascii="Times New Roman" w:hAnsi="Times New Roman" w:cs="Times New Roman"/>
          <w:color w:val="6F808C"/>
          <w:sz w:val="24"/>
          <w:szCs w:val="24"/>
          <w:shd w:val="clear" w:color="auto" w:fill="FFFFFF"/>
        </w:rPr>
        <w:t>class</w:t>
      </w:r>
      <w:r w:rsidRPr="00BC258D">
        <w:rPr>
          <w:rFonts w:ascii="Times New Roman" w:hAnsi="Times New Roman" w:cs="Times New Roman"/>
          <w:color w:val="222222"/>
          <w:sz w:val="24"/>
          <w:szCs w:val="24"/>
          <w:shd w:val="clear" w:color="auto" w:fill="FFFFFF"/>
        </w:rPr>
        <w:t>=</w:t>
      </w:r>
      <w:r w:rsidRPr="00BC258D">
        <w:rPr>
          <w:rStyle w:val="cm-string"/>
          <w:rFonts w:ascii="Times New Roman" w:hAnsi="Times New Roman" w:cs="Times New Roman"/>
          <w:color w:val="881280"/>
          <w:sz w:val="24"/>
          <w:szCs w:val="24"/>
          <w:shd w:val="clear" w:color="auto" w:fill="FFFFFF"/>
        </w:rPr>
        <w:t xml:space="preserve">"progress" and </w:t>
      </w:r>
      <w:r w:rsidRPr="00BC258D">
        <w:rPr>
          <w:rStyle w:val="cm-attribute"/>
          <w:rFonts w:ascii="Times New Roman" w:hAnsi="Times New Roman" w:cs="Times New Roman"/>
          <w:color w:val="6F808C"/>
          <w:sz w:val="24"/>
          <w:szCs w:val="24"/>
          <w:shd w:val="clear" w:color="auto" w:fill="F8F8F8"/>
        </w:rPr>
        <w:t>class</w:t>
      </w:r>
      <w:r w:rsidRPr="00BC258D">
        <w:rPr>
          <w:rFonts w:ascii="Times New Roman" w:hAnsi="Times New Roman" w:cs="Times New Roman"/>
          <w:color w:val="222222"/>
          <w:sz w:val="24"/>
          <w:szCs w:val="24"/>
          <w:shd w:val="clear" w:color="auto" w:fill="F8F8F8"/>
        </w:rPr>
        <w:t>=</w:t>
      </w:r>
      <w:r w:rsidRPr="00BC258D">
        <w:rPr>
          <w:rStyle w:val="cm-string"/>
          <w:rFonts w:ascii="Times New Roman" w:hAnsi="Times New Roman" w:cs="Times New Roman"/>
          <w:color w:val="881280"/>
          <w:sz w:val="24"/>
          <w:szCs w:val="24"/>
          <w:shd w:val="clear" w:color="auto" w:fill="F8F8F8"/>
        </w:rPr>
        <w:t>"progress-bar" classes.</w:t>
      </w:r>
    </w:p>
    <w:p w:rsidR="007838DB" w:rsidRDefault="007838DB" w:rsidP="007838DB">
      <w:r>
        <w:rPr>
          <w:rFonts w:ascii="Consolas" w:hAnsi="Consolas" w:cs="Consolas"/>
          <w:noProof/>
          <w:color w:val="881280"/>
          <w:sz w:val="19"/>
          <w:szCs w:val="19"/>
          <w:shd w:val="clear" w:color="auto" w:fill="F8F8F8"/>
        </w:rPr>
        <w:drawing>
          <wp:inline distT="0" distB="0" distL="0" distR="0" wp14:anchorId="7CDD3330" wp14:editId="4D01B591">
            <wp:extent cx="6384925" cy="1911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384925" cy="191135"/>
                    </a:xfrm>
                    <a:prstGeom prst="rect">
                      <a:avLst/>
                    </a:prstGeom>
                    <a:solidFill>
                      <a:srgbClr val="FFFFFF"/>
                    </a:solidFill>
                    <a:ln>
                      <a:noFill/>
                    </a:ln>
                  </pic:spPr>
                </pic:pic>
              </a:graphicData>
            </a:graphic>
          </wp:inline>
        </w:drawing>
      </w:r>
    </w:p>
    <w:p w:rsidR="007838DB" w:rsidRPr="00BC258D" w:rsidRDefault="007838DB" w:rsidP="00BC258D">
      <w:pPr>
        <w:pStyle w:val="Heading2"/>
        <w:keepNext/>
        <w:numPr>
          <w:ilvl w:val="1"/>
          <w:numId w:val="87"/>
        </w:numPr>
        <w:shd w:val="clear" w:color="auto" w:fill="FFFFFF"/>
        <w:suppressAutoHyphens/>
        <w:spacing w:before="0" w:beforeAutospacing="0" w:after="0" w:afterAutospacing="0" w:line="264" w:lineRule="atLeast"/>
        <w:jc w:val="both"/>
        <w:textAlignment w:val="baseline"/>
        <w:rPr>
          <w:sz w:val="28"/>
          <w:szCs w:val="28"/>
        </w:rPr>
      </w:pPr>
      <w:r w:rsidRPr="00BC258D">
        <w:rPr>
          <w:color w:val="000000"/>
          <w:sz w:val="28"/>
          <w:szCs w:val="28"/>
          <w:u w:val="single"/>
        </w:rPr>
        <w:t>Creating Stripped Progress Bar</w:t>
      </w:r>
    </w:p>
    <w:p w:rsidR="007838DB" w:rsidRPr="00BC258D" w:rsidRDefault="007838DB" w:rsidP="00BC258D">
      <w:pPr>
        <w:jc w:val="both"/>
        <w:rPr>
          <w:rFonts w:ascii="Times New Roman" w:hAnsi="Times New Roman" w:cs="Times New Roman"/>
          <w:sz w:val="24"/>
          <w:szCs w:val="24"/>
        </w:rPr>
      </w:pPr>
      <w:r w:rsidRPr="00BC258D">
        <w:rPr>
          <w:rFonts w:ascii="Times New Roman" w:hAnsi="Times New Roman" w:cs="Times New Roman"/>
          <w:color w:val="3C3C3C"/>
          <w:sz w:val="24"/>
          <w:szCs w:val="24"/>
          <w:shd w:val="clear" w:color="auto" w:fill="FFFFFF"/>
        </w:rPr>
        <w:t>To create the stripped progress bar just add an extra class</w:t>
      </w:r>
      <w:r w:rsidRPr="00BC258D">
        <w:rPr>
          <w:rStyle w:val="apple-converted-space"/>
          <w:rFonts w:ascii="Times New Roman" w:hAnsi="Times New Roman" w:cs="Times New Roman"/>
          <w:color w:val="3C3C3C"/>
          <w:sz w:val="24"/>
          <w:szCs w:val="24"/>
          <w:shd w:val="clear" w:color="auto" w:fill="FFFFFF"/>
        </w:rPr>
        <w:t> </w:t>
      </w:r>
      <w:r w:rsidRPr="00BC258D">
        <w:rPr>
          <w:rStyle w:val="HTMLCode"/>
          <w:rFonts w:ascii="Times New Roman" w:eastAsiaTheme="minorEastAsia" w:hAnsi="Times New Roman" w:cs="Times New Roman"/>
          <w:color w:val="000000"/>
          <w:sz w:val="24"/>
          <w:szCs w:val="24"/>
          <w:u w:val="single"/>
          <w:shd w:val="clear" w:color="auto" w:fill="FFFFFF"/>
        </w:rPr>
        <w:t>.progress-striped</w:t>
      </w:r>
      <w:r w:rsidRPr="00BC258D">
        <w:rPr>
          <w:rStyle w:val="apple-converted-space"/>
          <w:rFonts w:ascii="Times New Roman" w:hAnsi="Times New Roman" w:cs="Times New Roman"/>
          <w:color w:val="3C3C3C"/>
          <w:sz w:val="24"/>
          <w:szCs w:val="24"/>
          <w:shd w:val="clear" w:color="auto" w:fill="FFFFFF"/>
        </w:rPr>
        <w:t> </w:t>
      </w:r>
      <w:r w:rsidRPr="00BC258D">
        <w:rPr>
          <w:rFonts w:ascii="Times New Roman" w:hAnsi="Times New Roman" w:cs="Times New Roman"/>
          <w:color w:val="3C3C3C"/>
          <w:sz w:val="24"/>
          <w:szCs w:val="24"/>
          <w:shd w:val="clear" w:color="auto" w:fill="FFFFFF"/>
        </w:rPr>
        <w:t xml:space="preserve">to the </w:t>
      </w:r>
      <w:r w:rsidRPr="00BC258D">
        <w:rPr>
          <w:rStyle w:val="HTMLCode"/>
          <w:rFonts w:ascii="Times New Roman" w:eastAsiaTheme="minorEastAsia" w:hAnsi="Times New Roman" w:cs="Times New Roman"/>
          <w:b/>
          <w:color w:val="000000"/>
          <w:sz w:val="24"/>
          <w:szCs w:val="24"/>
          <w:u w:val="single"/>
          <w:shd w:val="clear" w:color="auto" w:fill="FFFFFF"/>
        </w:rPr>
        <w:t>.progress</w:t>
      </w:r>
      <w:r w:rsidRPr="00BC258D">
        <w:rPr>
          <w:rStyle w:val="apple-converted-space"/>
          <w:rFonts w:ascii="Times New Roman" w:hAnsi="Times New Roman" w:cs="Times New Roman"/>
          <w:color w:val="3C3C3C"/>
          <w:sz w:val="24"/>
          <w:szCs w:val="24"/>
          <w:shd w:val="clear" w:color="auto" w:fill="FFFFFF"/>
        </w:rPr>
        <w:t> </w:t>
      </w:r>
      <w:r w:rsidRPr="00BC258D">
        <w:rPr>
          <w:rFonts w:ascii="Times New Roman" w:hAnsi="Times New Roman" w:cs="Times New Roman"/>
          <w:color w:val="3C3C3C"/>
          <w:sz w:val="24"/>
          <w:szCs w:val="24"/>
          <w:shd w:val="clear" w:color="auto" w:fill="FFFFFF"/>
        </w:rPr>
        <w:t>base class.</w:t>
      </w:r>
    </w:p>
    <w:p w:rsidR="007838DB" w:rsidRDefault="007838DB" w:rsidP="007838DB">
      <w:pPr>
        <w:rPr>
          <w:rFonts w:ascii="Helvetica" w:hAnsi="Helvetica" w:cs="Helvetica"/>
          <w:color w:val="4A4A4A"/>
          <w:shd w:val="clear" w:color="auto" w:fill="FFFFFF"/>
        </w:rPr>
      </w:pPr>
      <w:r>
        <w:rPr>
          <w:noProof/>
        </w:rPr>
        <w:drawing>
          <wp:inline distT="0" distB="0" distL="0" distR="0" wp14:anchorId="66C38A75" wp14:editId="76A39DAA">
            <wp:extent cx="6639560" cy="19113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639560" cy="191135"/>
                    </a:xfrm>
                    <a:prstGeom prst="rect">
                      <a:avLst/>
                    </a:prstGeom>
                    <a:solidFill>
                      <a:srgbClr val="FFFFFF"/>
                    </a:solidFill>
                    <a:ln>
                      <a:noFill/>
                    </a:ln>
                  </pic:spPr>
                </pic:pic>
              </a:graphicData>
            </a:graphic>
          </wp:inline>
        </w:drawing>
      </w:r>
    </w:p>
    <w:p w:rsidR="007838DB" w:rsidRPr="00BC258D" w:rsidRDefault="007838DB" w:rsidP="00BC258D">
      <w:pPr>
        <w:pStyle w:val="Heading2"/>
        <w:keepNext/>
        <w:numPr>
          <w:ilvl w:val="1"/>
          <w:numId w:val="87"/>
        </w:numPr>
        <w:shd w:val="clear" w:color="auto" w:fill="FFFFFF"/>
        <w:suppressAutoHyphens/>
        <w:spacing w:before="0" w:beforeAutospacing="0" w:after="0" w:afterAutospacing="0" w:line="264" w:lineRule="atLeast"/>
        <w:jc w:val="both"/>
        <w:textAlignment w:val="baseline"/>
        <w:rPr>
          <w:sz w:val="28"/>
          <w:szCs w:val="28"/>
        </w:rPr>
      </w:pPr>
      <w:r w:rsidRPr="00BC258D">
        <w:rPr>
          <w:color w:val="000000"/>
          <w:sz w:val="28"/>
          <w:szCs w:val="28"/>
          <w:u w:val="single"/>
        </w:rPr>
        <w:t>Creating Stacked Progress Bar</w:t>
      </w:r>
    </w:p>
    <w:p w:rsidR="007838DB" w:rsidRPr="00BC258D" w:rsidRDefault="007838DB" w:rsidP="00BC258D">
      <w:pPr>
        <w:jc w:val="both"/>
        <w:rPr>
          <w:rFonts w:ascii="Times New Roman" w:hAnsi="Times New Roman" w:cs="Times New Roman"/>
          <w:color w:val="3C3C3C"/>
          <w:sz w:val="24"/>
          <w:szCs w:val="24"/>
          <w:shd w:val="clear" w:color="auto" w:fill="FFFFFF"/>
        </w:rPr>
      </w:pPr>
      <w:r w:rsidRPr="00BC258D">
        <w:rPr>
          <w:rFonts w:ascii="Times New Roman" w:hAnsi="Times New Roman" w:cs="Times New Roman"/>
          <w:color w:val="3C3C3C"/>
          <w:sz w:val="24"/>
          <w:szCs w:val="24"/>
          <w:shd w:val="clear" w:color="auto" w:fill="FFFFFF"/>
        </w:rPr>
        <w:t>You can also place multiple bars into the s</w:t>
      </w:r>
      <w:r w:rsidR="000E6A59" w:rsidRPr="00BC258D">
        <w:rPr>
          <w:rFonts w:ascii="Times New Roman" w:hAnsi="Times New Roman" w:cs="Times New Roman"/>
          <w:color w:val="3C3C3C"/>
          <w:sz w:val="24"/>
          <w:szCs w:val="24"/>
          <w:shd w:val="clear" w:color="auto" w:fill="FFFFFF"/>
        </w:rPr>
        <w:t>ame progress bar to stack them.</w:t>
      </w:r>
    </w:p>
    <w:p w:rsidR="007838DB" w:rsidRDefault="007838DB" w:rsidP="007838DB">
      <w:pPr>
        <w:rPr>
          <w:rFonts w:ascii="Trebuchet MS" w:hAnsi="Trebuchet MS" w:cs="Trebuchet MS"/>
          <w:color w:val="000000"/>
          <w:sz w:val="32"/>
          <w:szCs w:val="32"/>
          <w:u w:val="single"/>
        </w:rPr>
      </w:pPr>
      <w:r>
        <w:rPr>
          <w:noProof/>
        </w:rPr>
        <w:drawing>
          <wp:inline distT="0" distB="0" distL="0" distR="0" wp14:anchorId="7D71FD21" wp14:editId="1908DABE">
            <wp:extent cx="6703060" cy="1911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703060" cy="191135"/>
                    </a:xfrm>
                    <a:prstGeom prst="rect">
                      <a:avLst/>
                    </a:prstGeom>
                    <a:solidFill>
                      <a:srgbClr val="FFFFFF"/>
                    </a:solidFill>
                    <a:ln>
                      <a:noFill/>
                    </a:ln>
                  </pic:spPr>
                </pic:pic>
              </a:graphicData>
            </a:graphic>
          </wp:inline>
        </w:drawing>
      </w:r>
    </w:p>
    <w:p w:rsidR="007838DB" w:rsidRPr="00BC258D" w:rsidRDefault="007838DB" w:rsidP="00BC258D">
      <w:pPr>
        <w:pStyle w:val="Heading2"/>
        <w:keepNext/>
        <w:numPr>
          <w:ilvl w:val="1"/>
          <w:numId w:val="87"/>
        </w:numPr>
        <w:shd w:val="clear" w:color="auto" w:fill="FFFFFF"/>
        <w:suppressAutoHyphens/>
        <w:spacing w:before="0" w:beforeAutospacing="0" w:after="0" w:afterAutospacing="0" w:line="264" w:lineRule="atLeast"/>
        <w:jc w:val="both"/>
        <w:textAlignment w:val="baseline"/>
        <w:rPr>
          <w:sz w:val="28"/>
          <w:szCs w:val="28"/>
        </w:rPr>
      </w:pPr>
      <w:r w:rsidRPr="00BC258D">
        <w:rPr>
          <w:color w:val="000000"/>
          <w:sz w:val="28"/>
          <w:szCs w:val="28"/>
          <w:u w:val="single"/>
        </w:rPr>
        <w:t>Progress Bars with Emphasis Classes</w:t>
      </w:r>
    </w:p>
    <w:p w:rsidR="007838DB" w:rsidRPr="00BC258D" w:rsidRDefault="007838DB" w:rsidP="00BC258D">
      <w:pPr>
        <w:jc w:val="both"/>
        <w:rPr>
          <w:rFonts w:ascii="Times New Roman" w:hAnsi="Times New Roman" w:cs="Times New Roman"/>
          <w:color w:val="3C3C3C"/>
          <w:sz w:val="24"/>
          <w:szCs w:val="24"/>
          <w:shd w:val="clear" w:color="auto" w:fill="FFFFFF"/>
        </w:rPr>
      </w:pPr>
      <w:r w:rsidRPr="00BC258D">
        <w:rPr>
          <w:rFonts w:ascii="Times New Roman" w:hAnsi="Times New Roman" w:cs="Times New Roman"/>
          <w:color w:val="3C3C3C"/>
          <w:sz w:val="24"/>
          <w:szCs w:val="24"/>
          <w:shd w:val="clear" w:color="auto" w:fill="FFFFFF"/>
        </w:rPr>
        <w:t>Bootstrap also provides some emphasis utility classes for progress bars that can be further used to convey meaning thr</w:t>
      </w:r>
      <w:r w:rsidR="000E6A59" w:rsidRPr="00BC258D">
        <w:rPr>
          <w:rFonts w:ascii="Times New Roman" w:hAnsi="Times New Roman" w:cs="Times New Roman"/>
          <w:color w:val="3C3C3C"/>
          <w:sz w:val="24"/>
          <w:szCs w:val="24"/>
          <w:shd w:val="clear" w:color="auto" w:fill="FFFFFF"/>
        </w:rPr>
        <w:t>ough color.</w:t>
      </w:r>
    </w:p>
    <w:p w:rsidR="000E6A59" w:rsidRDefault="007838DB" w:rsidP="007838DB">
      <w:pPr>
        <w:rPr>
          <w:rFonts w:ascii="Verdana" w:hAnsi="Verdana" w:cs="Verdana"/>
          <w:color w:val="3C3C3C"/>
          <w:sz w:val="20"/>
          <w:szCs w:val="20"/>
          <w:shd w:val="clear" w:color="auto" w:fill="FFFFFF"/>
        </w:rPr>
      </w:pPr>
      <w:r>
        <w:rPr>
          <w:rFonts w:ascii="Verdana" w:hAnsi="Verdana" w:cs="Verdana"/>
          <w:noProof/>
          <w:color w:val="3C3C3C"/>
          <w:sz w:val="20"/>
          <w:szCs w:val="20"/>
          <w:shd w:val="clear" w:color="auto" w:fill="FFFFFF"/>
        </w:rPr>
        <w:drawing>
          <wp:inline distT="0" distB="0" distL="0" distR="0" wp14:anchorId="12E73CC5" wp14:editId="4C13032B">
            <wp:extent cx="6703060" cy="13360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703060" cy="1336040"/>
                    </a:xfrm>
                    <a:prstGeom prst="rect">
                      <a:avLst/>
                    </a:prstGeom>
                    <a:solidFill>
                      <a:srgbClr val="FFFFFF"/>
                    </a:solidFill>
                    <a:ln>
                      <a:noFill/>
                    </a:ln>
                  </pic:spPr>
                </pic:pic>
              </a:graphicData>
            </a:graphic>
          </wp:inline>
        </w:drawing>
      </w:r>
    </w:p>
    <w:p w:rsidR="007838DB" w:rsidRPr="00BC258D" w:rsidRDefault="007838DB" w:rsidP="00BC258D">
      <w:pPr>
        <w:pStyle w:val="Heading2"/>
        <w:keepNext/>
        <w:numPr>
          <w:ilvl w:val="1"/>
          <w:numId w:val="87"/>
        </w:numPr>
        <w:shd w:val="clear" w:color="auto" w:fill="FFFFFF"/>
        <w:suppressAutoHyphens/>
        <w:spacing w:before="0" w:beforeAutospacing="0" w:after="0" w:afterAutospacing="0" w:line="264" w:lineRule="atLeast"/>
        <w:jc w:val="both"/>
        <w:textAlignment w:val="baseline"/>
        <w:rPr>
          <w:sz w:val="28"/>
          <w:szCs w:val="28"/>
        </w:rPr>
      </w:pPr>
      <w:r w:rsidRPr="00BC258D">
        <w:rPr>
          <w:color w:val="000000"/>
          <w:sz w:val="28"/>
          <w:szCs w:val="28"/>
          <w:u w:val="single"/>
        </w:rPr>
        <w:t>Striped Progress Bars with Emphasis Classes</w:t>
      </w:r>
    </w:p>
    <w:p w:rsidR="007838DB" w:rsidRPr="00BC258D" w:rsidRDefault="007838DB" w:rsidP="00BC258D">
      <w:pPr>
        <w:jc w:val="both"/>
        <w:rPr>
          <w:rFonts w:ascii="Times New Roman" w:hAnsi="Times New Roman" w:cs="Times New Roman"/>
          <w:sz w:val="24"/>
          <w:szCs w:val="24"/>
        </w:rPr>
      </w:pPr>
      <w:r w:rsidRPr="00BC258D">
        <w:rPr>
          <w:rFonts w:ascii="Times New Roman" w:hAnsi="Times New Roman" w:cs="Times New Roman"/>
          <w:color w:val="3C3C3C"/>
          <w:sz w:val="24"/>
          <w:szCs w:val="24"/>
          <w:shd w:val="clear" w:color="auto" w:fill="FFFFFF"/>
        </w:rPr>
        <w:t>Similar to the solid colors, you can also create varied striped progress bars.</w:t>
      </w:r>
    </w:p>
    <w:p w:rsidR="007838DB" w:rsidRDefault="007838DB" w:rsidP="007838DB">
      <w:pPr>
        <w:rPr>
          <w:rFonts w:ascii="Helvetica" w:hAnsi="Helvetica" w:cs="Helvetica"/>
          <w:color w:val="4A4A4A"/>
          <w:shd w:val="clear" w:color="auto" w:fill="FFFFFF"/>
        </w:rPr>
      </w:pPr>
      <w:r>
        <w:rPr>
          <w:noProof/>
        </w:rPr>
        <w:drawing>
          <wp:inline distT="0" distB="0" distL="0" distR="0">
            <wp:extent cx="6742430" cy="133604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742430" cy="1336040"/>
                    </a:xfrm>
                    <a:prstGeom prst="rect">
                      <a:avLst/>
                    </a:prstGeom>
                    <a:solidFill>
                      <a:srgbClr val="FFFFFF"/>
                    </a:solidFill>
                    <a:ln>
                      <a:noFill/>
                    </a:ln>
                  </pic:spPr>
                </pic:pic>
              </a:graphicData>
            </a:graphic>
          </wp:inline>
        </w:drawing>
      </w:r>
    </w:p>
    <w:p w:rsidR="007838DB" w:rsidRPr="00F3060E" w:rsidRDefault="007838DB" w:rsidP="00F3060E">
      <w:pPr>
        <w:pStyle w:val="Heading2"/>
        <w:jc w:val="center"/>
        <w:rPr>
          <w:color w:val="4A4A4A"/>
          <w:sz w:val="40"/>
          <w:szCs w:val="40"/>
          <w:shd w:val="clear" w:color="auto" w:fill="FFFFFF"/>
        </w:rPr>
      </w:pPr>
      <w:r w:rsidRPr="00F3060E">
        <w:rPr>
          <w:sz w:val="40"/>
          <w:szCs w:val="40"/>
        </w:rPr>
        <w:t>21.</w:t>
      </w:r>
      <w:r w:rsidR="00246380">
        <w:rPr>
          <w:sz w:val="40"/>
          <w:szCs w:val="40"/>
        </w:rPr>
        <w:t xml:space="preserve"> </w:t>
      </w:r>
      <w:r w:rsidRPr="00F3060E">
        <w:rPr>
          <w:sz w:val="40"/>
          <w:szCs w:val="40"/>
        </w:rPr>
        <w:t>BOOTSTRAP HELPER CLASSES</w:t>
      </w:r>
    </w:p>
    <w:p w:rsidR="007A7C25" w:rsidRDefault="007A7C25" w:rsidP="007A7C25">
      <w:pPr>
        <w:pStyle w:val="Heading2"/>
        <w:keepNext/>
        <w:shd w:val="clear" w:color="auto" w:fill="FFFFFF"/>
        <w:suppressAutoHyphens/>
        <w:spacing w:before="0" w:beforeAutospacing="0" w:after="0" w:afterAutospacing="0" w:line="264" w:lineRule="atLeast"/>
        <w:textAlignment w:val="baseline"/>
        <w:rPr>
          <w:rFonts w:ascii="Helvetica" w:eastAsiaTheme="minorEastAsia" w:hAnsi="Helvetica" w:cs="Helvetica"/>
          <w:b w:val="0"/>
          <w:bCs w:val="0"/>
          <w:color w:val="4A4A4A"/>
          <w:sz w:val="22"/>
          <w:szCs w:val="22"/>
          <w:shd w:val="clear" w:color="auto" w:fill="FFFFFF"/>
        </w:rPr>
      </w:pPr>
    </w:p>
    <w:p w:rsidR="007838DB" w:rsidRPr="00172E62" w:rsidRDefault="007838DB" w:rsidP="007A7C25">
      <w:pPr>
        <w:pStyle w:val="Heading2"/>
        <w:keepNext/>
        <w:shd w:val="clear" w:color="auto" w:fill="FFFFFF"/>
        <w:suppressAutoHyphens/>
        <w:spacing w:before="0" w:beforeAutospacing="0" w:after="0" w:afterAutospacing="0" w:line="264" w:lineRule="atLeast"/>
        <w:textAlignment w:val="baseline"/>
        <w:rPr>
          <w:sz w:val="28"/>
          <w:szCs w:val="28"/>
        </w:rPr>
      </w:pPr>
      <w:r w:rsidRPr="00172E62">
        <w:rPr>
          <w:color w:val="000000"/>
          <w:sz w:val="28"/>
          <w:szCs w:val="28"/>
          <w:u w:val="single"/>
        </w:rPr>
        <w:t>Contextual Colors</w:t>
      </w:r>
    </w:p>
    <w:p w:rsidR="007838DB" w:rsidRPr="00172E62" w:rsidRDefault="007838DB" w:rsidP="00172E62">
      <w:pPr>
        <w:jc w:val="both"/>
        <w:rPr>
          <w:rFonts w:ascii="Times New Roman" w:hAnsi="Times New Roman" w:cs="Times New Roman"/>
          <w:sz w:val="24"/>
          <w:szCs w:val="24"/>
        </w:rPr>
      </w:pPr>
      <w:r w:rsidRPr="00172E62">
        <w:rPr>
          <w:rFonts w:ascii="Times New Roman" w:hAnsi="Times New Roman" w:cs="Times New Roman"/>
          <w:color w:val="3C3C3C"/>
          <w:sz w:val="24"/>
          <w:szCs w:val="24"/>
          <w:shd w:val="clear" w:color="auto" w:fill="FFFFFF"/>
        </w:rPr>
        <w:t>You can use the contextual color classes like</w:t>
      </w:r>
      <w:r w:rsidRPr="00172E62">
        <w:rPr>
          <w:rStyle w:val="apple-converted-space"/>
          <w:rFonts w:ascii="Times New Roman" w:hAnsi="Times New Roman" w:cs="Times New Roman"/>
          <w:color w:val="3C3C3C"/>
          <w:sz w:val="24"/>
          <w:szCs w:val="24"/>
          <w:shd w:val="clear" w:color="auto" w:fill="FFFFFF"/>
        </w:rPr>
        <w:t> </w:t>
      </w:r>
      <w:r w:rsidRPr="00172E62">
        <w:rPr>
          <w:rStyle w:val="HTMLCode"/>
          <w:rFonts w:ascii="Times New Roman" w:eastAsiaTheme="minorEastAsia" w:hAnsi="Times New Roman" w:cs="Times New Roman"/>
          <w:color w:val="000000"/>
          <w:sz w:val="24"/>
          <w:szCs w:val="24"/>
          <w:shd w:val="clear" w:color="auto" w:fill="FFFFFF"/>
        </w:rPr>
        <w:t>.text-succes</w:t>
      </w:r>
      <w:r w:rsidRPr="00172E62">
        <w:rPr>
          <w:rFonts w:ascii="Times New Roman" w:hAnsi="Times New Roman" w:cs="Times New Roman"/>
          <w:color w:val="3C3C3C"/>
          <w:sz w:val="24"/>
          <w:szCs w:val="24"/>
          <w:shd w:val="clear" w:color="auto" w:fill="FFFFFF"/>
        </w:rPr>
        <w:t>,</w:t>
      </w:r>
      <w:r w:rsidRPr="00172E62">
        <w:rPr>
          <w:rStyle w:val="apple-converted-space"/>
          <w:rFonts w:ascii="Times New Roman" w:hAnsi="Times New Roman" w:cs="Times New Roman"/>
          <w:color w:val="3C3C3C"/>
          <w:sz w:val="24"/>
          <w:szCs w:val="24"/>
          <w:shd w:val="clear" w:color="auto" w:fill="FFFFFF"/>
        </w:rPr>
        <w:t> </w:t>
      </w:r>
      <w:r w:rsidRPr="00172E62">
        <w:rPr>
          <w:rStyle w:val="HTMLCode"/>
          <w:rFonts w:ascii="Times New Roman" w:eastAsiaTheme="minorEastAsia" w:hAnsi="Times New Roman" w:cs="Times New Roman"/>
          <w:color w:val="000000"/>
          <w:sz w:val="24"/>
          <w:szCs w:val="24"/>
          <w:shd w:val="clear" w:color="auto" w:fill="FFFFFF"/>
        </w:rPr>
        <w:t>.text-info</w:t>
      </w:r>
      <w:r w:rsidRPr="00172E62">
        <w:rPr>
          <w:rFonts w:ascii="Times New Roman" w:hAnsi="Times New Roman" w:cs="Times New Roman"/>
          <w:color w:val="3C3C3C"/>
          <w:sz w:val="24"/>
          <w:szCs w:val="24"/>
          <w:shd w:val="clear" w:color="auto" w:fill="FFFFFF"/>
        </w:rPr>
        <w:t>,</w:t>
      </w:r>
      <w:r w:rsidRPr="00172E62">
        <w:rPr>
          <w:rStyle w:val="apple-converted-space"/>
          <w:rFonts w:ascii="Times New Roman" w:hAnsi="Times New Roman" w:cs="Times New Roman"/>
          <w:color w:val="3C3C3C"/>
          <w:sz w:val="24"/>
          <w:szCs w:val="24"/>
          <w:shd w:val="clear" w:color="auto" w:fill="FFFFFF"/>
        </w:rPr>
        <w:t> </w:t>
      </w:r>
      <w:r w:rsidRPr="00172E62">
        <w:rPr>
          <w:rStyle w:val="HTMLCode"/>
          <w:rFonts w:ascii="Times New Roman" w:eastAsiaTheme="minorEastAsia" w:hAnsi="Times New Roman" w:cs="Times New Roman"/>
          <w:color w:val="000000"/>
          <w:sz w:val="24"/>
          <w:szCs w:val="24"/>
          <w:shd w:val="clear" w:color="auto" w:fill="FFFFFF"/>
        </w:rPr>
        <w:t xml:space="preserve">.text-warning </w:t>
      </w:r>
      <w:r w:rsidRPr="00172E62">
        <w:rPr>
          <w:rFonts w:ascii="Times New Roman" w:hAnsi="Times New Roman" w:cs="Times New Roman"/>
          <w:color w:val="3C3C3C"/>
          <w:sz w:val="24"/>
          <w:szCs w:val="24"/>
          <w:shd w:val="clear" w:color="auto" w:fill="FFFFFF"/>
        </w:rPr>
        <w:t>etc. to emphasize the text</w:t>
      </w:r>
      <w:r w:rsidRPr="00172E62">
        <w:rPr>
          <w:rStyle w:val="apple-converted-space"/>
          <w:rFonts w:ascii="Times New Roman" w:hAnsi="Times New Roman" w:cs="Times New Roman"/>
          <w:color w:val="3C3C3C"/>
          <w:sz w:val="24"/>
          <w:szCs w:val="24"/>
          <w:shd w:val="clear" w:color="auto" w:fill="FFFFFF"/>
        </w:rPr>
        <w:t>(</w:t>
      </w:r>
      <w:r w:rsidRPr="00172E62">
        <w:rPr>
          <w:rFonts w:ascii="Times New Roman" w:hAnsi="Times New Roman" w:cs="Times New Roman"/>
          <w:color w:val="3C3C3C"/>
          <w:sz w:val="24"/>
          <w:szCs w:val="24"/>
          <w:shd w:val="clear" w:color="auto" w:fill="FFFFFF"/>
        </w:rPr>
        <w:t xml:space="preserve"> </w:t>
      </w:r>
      <w:r w:rsidRPr="00172E62">
        <w:rPr>
          <w:rStyle w:val="apple-converted-space"/>
          <w:rFonts w:ascii="Times New Roman" w:hAnsi="Times New Roman" w:cs="Times New Roman"/>
          <w:color w:val="3C3C3C"/>
          <w:sz w:val="24"/>
          <w:szCs w:val="24"/>
          <w:shd w:val="clear" w:color="auto" w:fill="FFFFFF"/>
        </w:rPr>
        <w:t> </w:t>
      </w:r>
      <w:hyperlink r:id="rId158" w:anchor="contextual-color-classes" w:history="1">
        <w:r w:rsidRPr="00172E62">
          <w:rPr>
            <w:rStyle w:val="Hyperlink"/>
            <w:rFonts w:ascii="Times New Roman" w:hAnsi="Times New Roman" w:cs="Times New Roman"/>
            <w:color w:val="4D85A4"/>
            <w:sz w:val="24"/>
            <w:szCs w:val="24"/>
          </w:rPr>
          <w:t>Bootstrap typography</w:t>
        </w:r>
      </w:hyperlink>
      <w:r w:rsidRPr="00172E62">
        <w:rPr>
          <w:rFonts w:ascii="Times New Roman" w:hAnsi="Times New Roman" w:cs="Times New Roman"/>
          <w:sz w:val="24"/>
          <w:szCs w:val="24"/>
        </w:rPr>
        <w:t xml:space="preserve"> </w:t>
      </w:r>
      <w:r w:rsidRPr="00172E62">
        <w:rPr>
          <w:rStyle w:val="apple-converted-space"/>
          <w:rFonts w:ascii="Times New Roman" w:hAnsi="Times New Roman" w:cs="Times New Roman"/>
          <w:color w:val="3C3C3C"/>
          <w:sz w:val="24"/>
          <w:szCs w:val="24"/>
          <w:shd w:val="clear" w:color="auto" w:fill="FFFFFF"/>
        </w:rPr>
        <w:t>).</w:t>
      </w:r>
    </w:p>
    <w:p w:rsidR="007838DB" w:rsidRPr="00172E62"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172E62">
        <w:rPr>
          <w:color w:val="000000"/>
          <w:sz w:val="28"/>
          <w:szCs w:val="28"/>
          <w:u w:val="single"/>
        </w:rPr>
        <w:t>Contextual Backgrounds</w:t>
      </w:r>
    </w:p>
    <w:p w:rsidR="007838DB" w:rsidRPr="00172E62" w:rsidRDefault="007838DB" w:rsidP="00172E62">
      <w:pPr>
        <w:jc w:val="both"/>
        <w:rPr>
          <w:rFonts w:ascii="Times New Roman" w:hAnsi="Times New Roman" w:cs="Times New Roman"/>
          <w:sz w:val="24"/>
          <w:szCs w:val="24"/>
        </w:rPr>
      </w:pPr>
      <w:r w:rsidRPr="00172E62">
        <w:rPr>
          <w:rFonts w:ascii="Times New Roman" w:hAnsi="Times New Roman" w:cs="Times New Roman"/>
          <w:color w:val="3C3C3C"/>
          <w:sz w:val="24"/>
          <w:szCs w:val="24"/>
          <w:shd w:val="clear" w:color="auto" w:fill="FFFFFF"/>
        </w:rPr>
        <w:t>you can use the contextual background color classes to set the</w:t>
      </w:r>
      <w:r w:rsidRPr="00172E62">
        <w:rPr>
          <w:rStyle w:val="apple-converted-space"/>
          <w:rFonts w:ascii="Times New Roman" w:hAnsi="Times New Roman" w:cs="Times New Roman"/>
          <w:color w:val="3C3C3C"/>
          <w:sz w:val="24"/>
          <w:szCs w:val="24"/>
          <w:shd w:val="clear" w:color="auto" w:fill="FFFFFF"/>
        </w:rPr>
        <w:t> </w:t>
      </w:r>
      <w:hyperlink r:id="rId159" w:history="1">
        <w:r w:rsidRPr="00172E62">
          <w:rPr>
            <w:rStyle w:val="Hyperlink"/>
            <w:rFonts w:ascii="Times New Roman" w:hAnsi="Times New Roman" w:cs="Times New Roman"/>
            <w:color w:val="4D85A4"/>
            <w:sz w:val="24"/>
            <w:szCs w:val="24"/>
          </w:rPr>
          <w:t>background-color</w:t>
        </w:r>
      </w:hyperlink>
      <w:r w:rsidRPr="00172E62">
        <w:rPr>
          <w:rStyle w:val="apple-converted-space"/>
          <w:rFonts w:ascii="Times New Roman" w:hAnsi="Times New Roman" w:cs="Times New Roman"/>
          <w:color w:val="3C3C3C"/>
          <w:sz w:val="24"/>
          <w:szCs w:val="24"/>
          <w:shd w:val="clear" w:color="auto" w:fill="FFFFFF"/>
        </w:rPr>
        <w:t> </w:t>
      </w:r>
      <w:r w:rsidRPr="00172E62">
        <w:rPr>
          <w:rFonts w:ascii="Times New Roman" w:hAnsi="Times New Roman" w:cs="Times New Roman"/>
          <w:color w:val="3C3C3C"/>
          <w:sz w:val="24"/>
          <w:szCs w:val="24"/>
          <w:shd w:val="clear" w:color="auto" w:fill="FFFFFF"/>
        </w:rPr>
        <w:t xml:space="preserve">of an element to apply extra emphasis on them using following classes are: </w:t>
      </w:r>
      <w:r w:rsidRPr="00172E62">
        <w:rPr>
          <w:rStyle w:val="cm-attribute"/>
          <w:rFonts w:ascii="Times New Roman" w:hAnsi="Times New Roman" w:cs="Times New Roman"/>
          <w:color w:val="6F808C"/>
          <w:sz w:val="24"/>
          <w:szCs w:val="24"/>
          <w:shd w:val="clear" w:color="auto" w:fill="FFFFFF"/>
        </w:rPr>
        <w:t>class</w:t>
      </w:r>
      <w:r w:rsidRPr="00172E62">
        <w:rPr>
          <w:rFonts w:ascii="Times New Roman" w:hAnsi="Times New Roman" w:cs="Times New Roman"/>
          <w:color w:val="222222"/>
          <w:sz w:val="24"/>
          <w:szCs w:val="24"/>
          <w:shd w:val="clear" w:color="auto" w:fill="FFFFFF"/>
        </w:rPr>
        <w:t>=</w:t>
      </w:r>
      <w:r w:rsidRPr="00172E62">
        <w:rPr>
          <w:rStyle w:val="cm-string"/>
          <w:rFonts w:ascii="Times New Roman" w:hAnsi="Times New Roman" w:cs="Times New Roman"/>
          <w:color w:val="881280"/>
          <w:sz w:val="24"/>
          <w:szCs w:val="24"/>
          <w:shd w:val="clear" w:color="auto" w:fill="FFFFFF"/>
        </w:rPr>
        <w:t>"bg-primary/</w:t>
      </w:r>
      <w:r w:rsidRPr="00172E62">
        <w:rPr>
          <w:rFonts w:ascii="Times New Roman" w:hAnsi="Times New Roman" w:cs="Times New Roman"/>
          <w:color w:val="881280"/>
          <w:sz w:val="24"/>
          <w:szCs w:val="24"/>
          <w:shd w:val="clear" w:color="auto" w:fill="F8F8F8"/>
        </w:rPr>
        <w:t>bg-success/</w:t>
      </w:r>
      <w:r w:rsidRPr="00172E62">
        <w:rPr>
          <w:rFonts w:ascii="Times New Roman" w:hAnsi="Times New Roman" w:cs="Times New Roman"/>
          <w:color w:val="881280"/>
          <w:sz w:val="24"/>
          <w:szCs w:val="24"/>
          <w:shd w:val="clear" w:color="auto" w:fill="FFFFFF"/>
        </w:rPr>
        <w:t>bg-info/</w:t>
      </w:r>
      <w:r w:rsidRPr="00172E62">
        <w:rPr>
          <w:rFonts w:ascii="Times New Roman" w:hAnsi="Times New Roman" w:cs="Times New Roman"/>
          <w:color w:val="881280"/>
          <w:sz w:val="24"/>
          <w:szCs w:val="24"/>
          <w:shd w:val="clear" w:color="auto" w:fill="F8F8F8"/>
        </w:rPr>
        <w:t>bg-warning/</w:t>
      </w:r>
      <w:r w:rsidRPr="00172E62">
        <w:rPr>
          <w:rFonts w:ascii="Times New Roman" w:hAnsi="Times New Roman" w:cs="Times New Roman"/>
          <w:color w:val="881280"/>
          <w:sz w:val="24"/>
          <w:szCs w:val="24"/>
          <w:shd w:val="clear" w:color="auto" w:fill="FFFFFF"/>
        </w:rPr>
        <w:t>bg-danger</w:t>
      </w:r>
      <w:r w:rsidRPr="00172E62">
        <w:rPr>
          <w:rStyle w:val="cm-string"/>
          <w:rFonts w:ascii="Times New Roman" w:hAnsi="Times New Roman" w:cs="Times New Roman"/>
          <w:color w:val="881280"/>
          <w:sz w:val="24"/>
          <w:szCs w:val="24"/>
          <w:shd w:val="clear" w:color="auto" w:fill="FFFFFF"/>
        </w:rPr>
        <w:t>".</w:t>
      </w:r>
    </w:p>
    <w:p w:rsidR="007838DB" w:rsidRPr="005F38F0" w:rsidRDefault="007838DB" w:rsidP="005F38F0">
      <w:r>
        <w:rPr>
          <w:noProof/>
        </w:rPr>
        <w:drawing>
          <wp:inline distT="0" distB="0" distL="0" distR="0" wp14:anchorId="2B33C02C" wp14:editId="7B60321F">
            <wp:extent cx="6343650" cy="16069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339421" cy="1605915"/>
                    </a:xfrm>
                    <a:prstGeom prst="rect">
                      <a:avLst/>
                    </a:prstGeom>
                    <a:solidFill>
                      <a:srgbClr val="FFFFFF"/>
                    </a:solidFill>
                    <a:ln>
                      <a:noFill/>
                    </a:ln>
                  </pic:spPr>
                </pic:pic>
              </a:graphicData>
            </a:graphic>
          </wp:inline>
        </w:drawing>
      </w:r>
    </w:p>
    <w:p w:rsidR="007838DB" w:rsidRPr="00172E62"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172E62">
        <w:rPr>
          <w:color w:val="000000"/>
          <w:sz w:val="28"/>
          <w:szCs w:val="28"/>
          <w:u w:val="single"/>
        </w:rPr>
        <w:t>Close Icon</w:t>
      </w:r>
    </w:p>
    <w:p w:rsidR="007838DB" w:rsidRPr="00172E62" w:rsidRDefault="007838DB" w:rsidP="00172E62">
      <w:pPr>
        <w:jc w:val="both"/>
        <w:rPr>
          <w:rFonts w:ascii="Times New Roman" w:hAnsi="Times New Roman" w:cs="Times New Roman"/>
          <w:color w:val="3C3C3C"/>
          <w:sz w:val="24"/>
          <w:szCs w:val="24"/>
          <w:shd w:val="clear" w:color="auto" w:fill="FFFFFF"/>
        </w:rPr>
      </w:pPr>
      <w:r w:rsidRPr="00172E62">
        <w:rPr>
          <w:rFonts w:ascii="Times New Roman" w:hAnsi="Times New Roman" w:cs="Times New Roman"/>
          <w:color w:val="3C3C3C"/>
          <w:sz w:val="24"/>
          <w:szCs w:val="24"/>
          <w:shd w:val="clear" w:color="auto" w:fill="FFFFFF"/>
        </w:rPr>
        <w:t xml:space="preserve">Bootstrap provides a generic close icon that can be used for dismissing modals and alerts using </w:t>
      </w:r>
      <w:r w:rsidRPr="00172E62">
        <w:rPr>
          <w:rStyle w:val="cm-attribute"/>
          <w:rFonts w:ascii="Times New Roman" w:hAnsi="Times New Roman" w:cs="Times New Roman"/>
          <w:color w:val="6F808C"/>
          <w:sz w:val="24"/>
          <w:szCs w:val="24"/>
          <w:u w:val="single"/>
          <w:shd w:val="clear" w:color="auto" w:fill="F8F8F8"/>
        </w:rPr>
        <w:t>class</w:t>
      </w:r>
      <w:r w:rsidRPr="00172E62">
        <w:rPr>
          <w:rFonts w:ascii="Times New Roman" w:hAnsi="Times New Roman" w:cs="Times New Roman"/>
          <w:color w:val="222222"/>
          <w:sz w:val="24"/>
          <w:szCs w:val="24"/>
          <w:u w:val="single"/>
          <w:shd w:val="clear" w:color="auto" w:fill="F8F8F8"/>
        </w:rPr>
        <w:t>=</w:t>
      </w:r>
      <w:r w:rsidRPr="00172E62">
        <w:rPr>
          <w:rStyle w:val="cm-string"/>
          <w:rFonts w:ascii="Times New Roman" w:hAnsi="Times New Roman" w:cs="Times New Roman"/>
          <w:color w:val="881280"/>
          <w:sz w:val="24"/>
          <w:szCs w:val="24"/>
          <w:u w:val="single"/>
          <w:shd w:val="clear" w:color="auto" w:fill="F8F8F8"/>
        </w:rPr>
        <w:t>"close"</w:t>
      </w:r>
    </w:p>
    <w:p w:rsidR="007838DB" w:rsidRDefault="007838DB" w:rsidP="007838DB">
      <w:r>
        <w:rPr>
          <w:noProof/>
        </w:rPr>
        <w:drawing>
          <wp:inline distT="0" distB="0" distL="0" distR="0" wp14:anchorId="57E04B7D" wp14:editId="52BCCC4E">
            <wp:extent cx="6343650" cy="357331"/>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346737" cy="357505"/>
                    </a:xfrm>
                    <a:prstGeom prst="rect">
                      <a:avLst/>
                    </a:prstGeom>
                    <a:solidFill>
                      <a:srgbClr val="FFFFFF"/>
                    </a:solidFill>
                    <a:ln>
                      <a:noFill/>
                    </a:ln>
                  </pic:spPr>
                </pic:pic>
              </a:graphicData>
            </a:graphic>
          </wp:inline>
        </w:drawing>
      </w:r>
    </w:p>
    <w:p w:rsidR="007838DB" w:rsidRPr="00172E62"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color w:val="3C3C3C"/>
          <w:sz w:val="28"/>
          <w:szCs w:val="28"/>
          <w:shd w:val="clear" w:color="auto" w:fill="FFFFFF"/>
        </w:rPr>
      </w:pPr>
      <w:r w:rsidRPr="00172E62">
        <w:rPr>
          <w:color w:val="000000"/>
          <w:sz w:val="28"/>
          <w:szCs w:val="28"/>
          <w:u w:val="single"/>
        </w:rPr>
        <w:t>Caret Icon</w:t>
      </w:r>
    </w:p>
    <w:p w:rsidR="007838DB" w:rsidRPr="00172E62" w:rsidRDefault="007838DB" w:rsidP="00172E62">
      <w:pPr>
        <w:jc w:val="both"/>
        <w:rPr>
          <w:rFonts w:ascii="Times New Roman" w:hAnsi="Times New Roman" w:cs="Times New Roman"/>
          <w:sz w:val="24"/>
          <w:szCs w:val="24"/>
        </w:rPr>
      </w:pPr>
      <w:r w:rsidRPr="00172E62">
        <w:rPr>
          <w:rFonts w:ascii="Times New Roman" w:hAnsi="Times New Roman" w:cs="Times New Roman"/>
          <w:color w:val="3C3C3C"/>
          <w:sz w:val="24"/>
          <w:szCs w:val="24"/>
          <w:shd w:val="clear" w:color="auto" w:fill="FFFFFF"/>
        </w:rPr>
        <w:t>Bootstrap provides a generic caret icon to indicate the dropdown functionality. The direction of the caret icon will reverse automatically in dropup menus.</w:t>
      </w:r>
    </w:p>
    <w:p w:rsidR="007838DB" w:rsidRDefault="007838DB" w:rsidP="007838DB">
      <w:pPr>
        <w:rPr>
          <w:u w:val="single"/>
        </w:rPr>
      </w:pPr>
      <w:r>
        <w:rPr>
          <w:noProof/>
        </w:rPr>
        <w:drawing>
          <wp:inline distT="0" distB="0" distL="0" distR="0" wp14:anchorId="21584D5A" wp14:editId="539C2892">
            <wp:extent cx="6583680" cy="437515"/>
            <wp:effectExtent l="0" t="0" r="762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583680" cy="437515"/>
                    </a:xfrm>
                    <a:prstGeom prst="rect">
                      <a:avLst/>
                    </a:prstGeom>
                    <a:solidFill>
                      <a:srgbClr val="FFFFFF"/>
                    </a:solidFill>
                    <a:ln>
                      <a:noFill/>
                    </a:ln>
                  </pic:spPr>
                </pic:pic>
              </a:graphicData>
            </a:graphic>
          </wp:inline>
        </w:drawing>
      </w:r>
    </w:p>
    <w:p w:rsidR="007838DB" w:rsidRPr="00172E62"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172E62">
        <w:rPr>
          <w:color w:val="000000"/>
          <w:sz w:val="28"/>
          <w:szCs w:val="28"/>
          <w:u w:val="single"/>
        </w:rPr>
        <w:t>Center Alignment of Content Blocks</w:t>
      </w:r>
    </w:p>
    <w:p w:rsidR="00506094" w:rsidRDefault="007838DB" w:rsidP="00172E62">
      <w:pPr>
        <w:jc w:val="both"/>
        <w:rPr>
          <w:rFonts w:ascii="Verdana" w:hAnsi="Verdana" w:cs="Verdana"/>
          <w:color w:val="3C3C3C"/>
          <w:sz w:val="20"/>
          <w:szCs w:val="20"/>
          <w:shd w:val="clear" w:color="auto" w:fill="FFFFFF"/>
        </w:rPr>
      </w:pPr>
      <w:r w:rsidRPr="00172E62">
        <w:rPr>
          <w:rFonts w:ascii="Times New Roman" w:hAnsi="Times New Roman" w:cs="Times New Roman"/>
          <w:color w:val="3C3C3C"/>
          <w:sz w:val="24"/>
          <w:szCs w:val="24"/>
          <w:shd w:val="clear" w:color="auto" w:fill="FFFFFF"/>
        </w:rPr>
        <w:t>You can use the Bootstrap class</w:t>
      </w:r>
      <w:r w:rsidRPr="00172E62">
        <w:rPr>
          <w:rStyle w:val="apple-converted-space"/>
          <w:rFonts w:ascii="Times New Roman" w:hAnsi="Times New Roman" w:cs="Times New Roman"/>
          <w:color w:val="3C3C3C"/>
          <w:sz w:val="24"/>
          <w:szCs w:val="24"/>
          <w:shd w:val="clear" w:color="auto" w:fill="FFFFFF"/>
        </w:rPr>
        <w:t> </w:t>
      </w:r>
      <w:r w:rsidRPr="00172E62">
        <w:rPr>
          <w:rStyle w:val="HTMLCode"/>
          <w:rFonts w:ascii="Times New Roman" w:eastAsiaTheme="minorEastAsia" w:hAnsi="Times New Roman" w:cs="Times New Roman"/>
          <w:color w:val="000000"/>
          <w:sz w:val="24"/>
          <w:szCs w:val="24"/>
          <w:shd w:val="clear" w:color="auto" w:fill="FFFFFF"/>
        </w:rPr>
        <w:t>.</w:t>
      </w:r>
      <w:r w:rsidRPr="00172E62">
        <w:rPr>
          <w:rStyle w:val="HTMLCode"/>
          <w:rFonts w:ascii="Times New Roman" w:eastAsiaTheme="minorEastAsia" w:hAnsi="Times New Roman" w:cs="Times New Roman"/>
          <w:b/>
          <w:color w:val="000000"/>
          <w:sz w:val="24"/>
          <w:szCs w:val="24"/>
          <w:u w:val="single"/>
          <w:shd w:val="clear" w:color="auto" w:fill="FFFFFF"/>
        </w:rPr>
        <w:t>center-block</w:t>
      </w:r>
      <w:r w:rsidRPr="00172E62">
        <w:rPr>
          <w:rStyle w:val="apple-converted-space"/>
          <w:rFonts w:ascii="Times New Roman" w:hAnsi="Times New Roman" w:cs="Times New Roman"/>
          <w:color w:val="3C3C3C"/>
          <w:sz w:val="24"/>
          <w:szCs w:val="24"/>
          <w:shd w:val="clear" w:color="auto" w:fill="FFFFFF"/>
        </w:rPr>
        <w:t> </w:t>
      </w:r>
      <w:r w:rsidRPr="00172E62">
        <w:rPr>
          <w:rFonts w:ascii="Times New Roman" w:hAnsi="Times New Roman" w:cs="Times New Roman"/>
          <w:color w:val="3C3C3C"/>
          <w:sz w:val="24"/>
          <w:szCs w:val="24"/>
          <w:shd w:val="clear" w:color="auto" w:fill="FFFFFF"/>
        </w:rPr>
        <w:t>to align the content block horizontally center</w:t>
      </w:r>
      <w:r>
        <w:rPr>
          <w:rFonts w:ascii="Verdana" w:hAnsi="Verdana" w:cs="Verdana"/>
          <w:color w:val="3C3C3C"/>
          <w:sz w:val="20"/>
          <w:szCs w:val="20"/>
          <w:shd w:val="clear" w:color="auto" w:fill="FFFFFF"/>
        </w:rPr>
        <w:t>.</w:t>
      </w:r>
    </w:p>
    <w:p w:rsidR="007838DB" w:rsidRPr="00172E62" w:rsidRDefault="007838DB" w:rsidP="00A51120">
      <w:pPr>
        <w:pStyle w:val="Heading2"/>
        <w:keepNext/>
        <w:shd w:val="clear" w:color="auto" w:fill="FFFFFF"/>
        <w:suppressAutoHyphens/>
        <w:spacing w:before="0" w:beforeAutospacing="0" w:after="0" w:afterAutospacing="0" w:line="264" w:lineRule="atLeast"/>
        <w:textAlignment w:val="baseline"/>
        <w:rPr>
          <w:color w:val="3C3C3C"/>
          <w:sz w:val="28"/>
          <w:szCs w:val="28"/>
          <w:shd w:val="clear" w:color="auto" w:fill="FFFFFF"/>
        </w:rPr>
      </w:pPr>
      <w:r w:rsidRPr="00172E62">
        <w:rPr>
          <w:color w:val="000000"/>
          <w:sz w:val="28"/>
          <w:szCs w:val="28"/>
          <w:u w:val="single"/>
        </w:rPr>
        <w:t>Quick Floats</w:t>
      </w:r>
    </w:p>
    <w:p w:rsidR="007838DB" w:rsidRPr="00172E62" w:rsidRDefault="007838DB" w:rsidP="00172E62">
      <w:pPr>
        <w:jc w:val="both"/>
        <w:rPr>
          <w:rFonts w:ascii="Times New Roman" w:hAnsi="Times New Roman" w:cs="Times New Roman"/>
          <w:sz w:val="24"/>
          <w:szCs w:val="24"/>
        </w:rPr>
      </w:pPr>
      <w:r w:rsidRPr="00172E62">
        <w:rPr>
          <w:rFonts w:ascii="Times New Roman" w:hAnsi="Times New Roman" w:cs="Times New Roman"/>
          <w:color w:val="3C3C3C"/>
          <w:sz w:val="24"/>
          <w:szCs w:val="24"/>
          <w:shd w:val="clear" w:color="auto" w:fill="FFFFFF"/>
        </w:rPr>
        <w:t>You can quickly float an element to the left or right using the</w:t>
      </w:r>
      <w:r w:rsidRPr="00172E62">
        <w:rPr>
          <w:rStyle w:val="apple-converted-space"/>
          <w:rFonts w:ascii="Times New Roman" w:hAnsi="Times New Roman" w:cs="Times New Roman"/>
          <w:color w:val="3C3C3C"/>
          <w:sz w:val="24"/>
          <w:szCs w:val="24"/>
          <w:shd w:val="clear" w:color="auto" w:fill="FFFFFF"/>
        </w:rPr>
        <w:t> </w:t>
      </w:r>
      <w:r w:rsidRPr="00172E62">
        <w:rPr>
          <w:rStyle w:val="HTMLCode"/>
          <w:rFonts w:ascii="Times New Roman" w:eastAsiaTheme="minorEastAsia" w:hAnsi="Times New Roman" w:cs="Times New Roman"/>
          <w:color w:val="000000"/>
          <w:sz w:val="24"/>
          <w:szCs w:val="24"/>
          <w:shd w:val="clear" w:color="auto" w:fill="FFFFFF"/>
        </w:rPr>
        <w:t>.pull-left</w:t>
      </w:r>
      <w:r w:rsidRPr="00172E62">
        <w:rPr>
          <w:rStyle w:val="apple-converted-space"/>
          <w:rFonts w:ascii="Times New Roman" w:hAnsi="Times New Roman" w:cs="Times New Roman"/>
          <w:color w:val="3C3C3C"/>
          <w:sz w:val="24"/>
          <w:szCs w:val="24"/>
          <w:shd w:val="clear" w:color="auto" w:fill="FFFFFF"/>
        </w:rPr>
        <w:t> </w:t>
      </w:r>
      <w:r w:rsidRPr="00172E62">
        <w:rPr>
          <w:rFonts w:ascii="Times New Roman" w:hAnsi="Times New Roman" w:cs="Times New Roman"/>
          <w:color w:val="3C3C3C"/>
          <w:sz w:val="24"/>
          <w:szCs w:val="24"/>
          <w:shd w:val="clear" w:color="auto" w:fill="FFFFFF"/>
        </w:rPr>
        <w:t>and</w:t>
      </w:r>
      <w:r w:rsidRPr="00172E62">
        <w:rPr>
          <w:rStyle w:val="apple-converted-space"/>
          <w:rFonts w:ascii="Times New Roman" w:hAnsi="Times New Roman" w:cs="Times New Roman"/>
          <w:color w:val="3C3C3C"/>
          <w:sz w:val="24"/>
          <w:szCs w:val="24"/>
          <w:shd w:val="clear" w:color="auto" w:fill="FFFFFF"/>
        </w:rPr>
        <w:t> </w:t>
      </w:r>
      <w:r w:rsidRPr="00172E62">
        <w:rPr>
          <w:rStyle w:val="HTMLCode"/>
          <w:rFonts w:ascii="Times New Roman" w:eastAsiaTheme="minorEastAsia" w:hAnsi="Times New Roman" w:cs="Times New Roman"/>
          <w:color w:val="000000"/>
          <w:sz w:val="24"/>
          <w:szCs w:val="24"/>
          <w:shd w:val="clear" w:color="auto" w:fill="FFFFFF"/>
        </w:rPr>
        <w:t xml:space="preserve">.pull-right </w:t>
      </w:r>
      <w:r w:rsidRPr="00172E62">
        <w:rPr>
          <w:rFonts w:ascii="Times New Roman" w:hAnsi="Times New Roman" w:cs="Times New Roman"/>
          <w:color w:val="3C3C3C"/>
          <w:sz w:val="24"/>
          <w:szCs w:val="24"/>
          <w:shd w:val="clear" w:color="auto" w:fill="FFFFFF"/>
        </w:rPr>
        <w:t>classes.</w:t>
      </w:r>
      <w:r w:rsidRPr="00172E62">
        <w:rPr>
          <w:rStyle w:val="apple-converted-space"/>
          <w:rFonts w:ascii="Times New Roman" w:hAnsi="Times New Roman" w:cs="Times New Roman"/>
          <w:color w:val="3C3C3C"/>
          <w:sz w:val="24"/>
          <w:szCs w:val="24"/>
          <w:shd w:val="clear" w:color="auto" w:fill="FFFFFF"/>
        </w:rPr>
        <w:t> </w:t>
      </w:r>
    </w:p>
    <w:p w:rsidR="007838DB" w:rsidRPr="00BC499D" w:rsidRDefault="007838DB" w:rsidP="00A51120">
      <w:pPr>
        <w:pStyle w:val="Heading2"/>
        <w:keepNext/>
        <w:shd w:val="clear" w:color="auto" w:fill="FFFFFF"/>
        <w:suppressAutoHyphens/>
        <w:spacing w:before="0" w:beforeAutospacing="0" w:after="0" w:afterAutospacing="0" w:line="264" w:lineRule="atLeast"/>
        <w:textAlignment w:val="baseline"/>
        <w:rPr>
          <w:color w:val="3C3C3C"/>
          <w:sz w:val="28"/>
          <w:szCs w:val="28"/>
          <w:shd w:val="clear" w:color="auto" w:fill="FFFFFF"/>
        </w:rPr>
      </w:pPr>
      <w:r w:rsidRPr="00BC499D">
        <w:rPr>
          <w:color w:val="000000"/>
          <w:sz w:val="28"/>
          <w:szCs w:val="28"/>
          <w:u w:val="single"/>
        </w:rPr>
        <w:t>Clearfix</w:t>
      </w:r>
    </w:p>
    <w:p w:rsidR="007838DB" w:rsidRDefault="007838DB" w:rsidP="00A51120">
      <w:pPr>
        <w:rPr>
          <w:rFonts w:ascii="Verdana" w:hAnsi="Verdana" w:cs="Verdana"/>
          <w:color w:val="3C3C3C"/>
          <w:sz w:val="20"/>
          <w:szCs w:val="20"/>
          <w:shd w:val="clear" w:color="auto" w:fill="FFFFFF"/>
        </w:rPr>
      </w:pPr>
      <w:r>
        <w:rPr>
          <w:rFonts w:ascii="Verdana" w:hAnsi="Verdana" w:cs="Verdana"/>
          <w:color w:val="3C3C3C"/>
          <w:sz w:val="20"/>
          <w:szCs w:val="20"/>
          <w:shd w:val="clear" w:color="auto" w:fill="FFFFFF"/>
        </w:rPr>
        <w:t>The</w:t>
      </w:r>
      <w:r>
        <w:rPr>
          <w:rStyle w:val="apple-converted-space"/>
          <w:rFonts w:ascii="Verdana" w:hAnsi="Verdana" w:cs="Verdana"/>
          <w:color w:val="3C3C3C"/>
          <w:sz w:val="20"/>
          <w:szCs w:val="20"/>
          <w:shd w:val="clear" w:color="auto" w:fill="FFFFFF"/>
        </w:rPr>
        <w:t> </w:t>
      </w:r>
      <w:r>
        <w:rPr>
          <w:rStyle w:val="HTMLCode"/>
          <w:rFonts w:ascii="Consolas" w:eastAsiaTheme="minorEastAsia" w:hAnsi="Consolas" w:cs="Consolas"/>
          <w:color w:val="000000"/>
          <w:shd w:val="clear" w:color="auto" w:fill="FFFFFF"/>
        </w:rPr>
        <w:t>.clearfix</w:t>
      </w:r>
      <w:r>
        <w:rPr>
          <w:rStyle w:val="apple-converted-space"/>
          <w:rFonts w:ascii="Verdana" w:hAnsi="Verdana" w:cs="Verdana"/>
          <w:color w:val="3C3C3C"/>
          <w:sz w:val="20"/>
          <w:szCs w:val="20"/>
          <w:shd w:val="clear" w:color="auto" w:fill="FFFFFF"/>
        </w:rPr>
        <w:t> </w:t>
      </w:r>
      <w:r>
        <w:rPr>
          <w:rFonts w:ascii="Verdana" w:hAnsi="Verdana" w:cs="Verdana"/>
          <w:color w:val="3C3C3C"/>
          <w:sz w:val="20"/>
          <w:szCs w:val="20"/>
          <w:shd w:val="clear" w:color="auto" w:fill="FFFFFF"/>
        </w:rPr>
        <w:t xml:space="preserve">class clears the float on any element. This class is widely used for fixing the </w:t>
      </w:r>
      <w:hyperlink r:id="rId163" w:anchor="collapsing-parent" w:history="1">
        <w:r>
          <w:rPr>
            <w:rStyle w:val="Hyperlink"/>
            <w:rFonts w:ascii="Verdana" w:hAnsi="Verdana" w:cs="Verdana"/>
            <w:color w:val="4D85A4"/>
          </w:rPr>
          <w:t>collapsing parent</w:t>
        </w:r>
      </w:hyperlink>
      <w:r>
        <w:rPr>
          <w:rStyle w:val="apple-converted-space"/>
          <w:rFonts w:ascii="Verdana" w:hAnsi="Verdana" w:cs="Verdana"/>
          <w:color w:val="3C3C3C"/>
          <w:sz w:val="20"/>
          <w:szCs w:val="20"/>
          <w:shd w:val="clear" w:color="auto" w:fill="FFFFFF"/>
        </w:rPr>
        <w:t> </w:t>
      </w:r>
      <w:r>
        <w:rPr>
          <w:rFonts w:ascii="Verdana" w:hAnsi="Verdana" w:cs="Verdana"/>
          <w:color w:val="3C3C3C"/>
          <w:sz w:val="20"/>
          <w:szCs w:val="20"/>
          <w:shd w:val="clear" w:color="auto" w:fill="FFFFFF"/>
        </w:rPr>
        <w:t>issue, where parent element contains floated boxes.</w:t>
      </w:r>
    </w:p>
    <w:p w:rsidR="001679DB" w:rsidRDefault="001679DB" w:rsidP="00A51120">
      <w:pPr>
        <w:rPr>
          <w:rFonts w:ascii="Trebuchet MS" w:hAnsi="Trebuchet MS" w:cs="Trebuchet MS"/>
          <w:color w:val="000000"/>
          <w:sz w:val="32"/>
          <w:szCs w:val="32"/>
        </w:rPr>
      </w:pPr>
    </w:p>
    <w:p w:rsidR="007838DB" w:rsidRPr="00BC499D"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BC499D">
        <w:rPr>
          <w:color w:val="000000"/>
          <w:sz w:val="28"/>
          <w:szCs w:val="28"/>
          <w:u w:val="single"/>
        </w:rPr>
        <w:lastRenderedPageBreak/>
        <w:t>Showing and Hiding Content</w:t>
      </w:r>
    </w:p>
    <w:p w:rsidR="007838DB" w:rsidRDefault="007838DB" w:rsidP="007838DB">
      <w:pPr>
        <w:rPr>
          <w:rStyle w:val="apple-converted-space"/>
          <w:rFonts w:ascii="Verdana" w:hAnsi="Verdana" w:cs="Verdana"/>
          <w:color w:val="3C3C3C"/>
          <w:sz w:val="20"/>
          <w:szCs w:val="20"/>
          <w:shd w:val="clear" w:color="auto" w:fill="FFFFFF"/>
        </w:rPr>
      </w:pPr>
      <w:r>
        <w:rPr>
          <w:rFonts w:ascii="Verdana" w:hAnsi="Verdana" w:cs="Verdana"/>
          <w:color w:val="3C3C3C"/>
          <w:sz w:val="20"/>
          <w:szCs w:val="20"/>
          <w:shd w:val="clear" w:color="auto" w:fill="FFFFFF"/>
        </w:rPr>
        <w:t>You can force an element to be shown or hidden on all the devices using the</w:t>
      </w:r>
      <w:r>
        <w:rPr>
          <w:rStyle w:val="apple-converted-space"/>
          <w:rFonts w:ascii="Verdana" w:hAnsi="Verdana" w:cs="Verdana"/>
          <w:color w:val="3C3C3C"/>
          <w:sz w:val="20"/>
          <w:szCs w:val="20"/>
          <w:shd w:val="clear" w:color="auto" w:fill="FFFFFF"/>
        </w:rPr>
        <w:t> </w:t>
      </w:r>
      <w:r>
        <w:rPr>
          <w:rStyle w:val="HTMLCode"/>
          <w:rFonts w:ascii="Consolas" w:eastAsiaTheme="minorEastAsia" w:hAnsi="Consolas" w:cs="Consolas"/>
          <w:b/>
          <w:color w:val="000000"/>
          <w:u w:val="single"/>
          <w:shd w:val="clear" w:color="auto" w:fill="FFFFFF"/>
        </w:rPr>
        <w:t>.show</w:t>
      </w:r>
      <w:r>
        <w:rPr>
          <w:rStyle w:val="apple-converted-space"/>
          <w:rFonts w:ascii="Verdana" w:hAnsi="Verdana" w:cs="Verdana"/>
          <w:color w:val="3C3C3C"/>
          <w:sz w:val="20"/>
          <w:szCs w:val="20"/>
          <w:shd w:val="clear" w:color="auto" w:fill="FFFFFF"/>
        </w:rPr>
        <w:t> </w:t>
      </w:r>
      <w:r>
        <w:rPr>
          <w:rFonts w:ascii="Verdana" w:hAnsi="Verdana" w:cs="Verdana"/>
          <w:color w:val="3C3C3C"/>
          <w:sz w:val="20"/>
          <w:szCs w:val="20"/>
          <w:shd w:val="clear" w:color="auto" w:fill="FFFFFF"/>
        </w:rPr>
        <w:t xml:space="preserve">and </w:t>
      </w:r>
      <w:r>
        <w:rPr>
          <w:rStyle w:val="HTMLCode"/>
          <w:rFonts w:ascii="Consolas" w:eastAsiaTheme="minorEastAsia" w:hAnsi="Consolas" w:cs="Consolas"/>
          <w:b/>
          <w:color w:val="000000"/>
          <w:u w:val="single"/>
          <w:shd w:val="clear" w:color="auto" w:fill="FFFFFF"/>
        </w:rPr>
        <w:t>.hidden</w:t>
      </w:r>
      <w:r>
        <w:rPr>
          <w:rStyle w:val="apple-converted-space"/>
          <w:rFonts w:ascii="Verdana" w:hAnsi="Verdana" w:cs="Verdana"/>
          <w:color w:val="3C3C3C"/>
          <w:sz w:val="20"/>
          <w:szCs w:val="20"/>
          <w:shd w:val="clear" w:color="auto" w:fill="FFFFFF"/>
        </w:rPr>
        <w:t> </w:t>
      </w:r>
      <w:r>
        <w:rPr>
          <w:rFonts w:ascii="Verdana" w:hAnsi="Verdana" w:cs="Verdana"/>
          <w:color w:val="3C3C3C"/>
          <w:sz w:val="20"/>
          <w:szCs w:val="20"/>
          <w:shd w:val="clear" w:color="auto" w:fill="FFFFFF"/>
        </w:rPr>
        <w:t>class</w:t>
      </w:r>
      <w:r w:rsidR="008F59C3">
        <w:rPr>
          <w:rFonts w:ascii="Verdana" w:hAnsi="Verdana" w:cs="Verdana"/>
          <w:color w:val="3C3C3C"/>
          <w:sz w:val="20"/>
          <w:szCs w:val="20"/>
          <w:shd w:val="clear" w:color="auto" w:fill="FFFFFF"/>
        </w:rPr>
        <w:t xml:space="preserve">es. </w:t>
      </w:r>
      <w:r>
        <w:rPr>
          <w:rFonts w:ascii="Verdana" w:hAnsi="Verdana" w:cs="Verdana"/>
          <w:color w:val="3C3C3C"/>
          <w:sz w:val="20"/>
          <w:szCs w:val="20"/>
          <w:shd w:val="clear" w:color="auto" w:fill="FFFFFF"/>
        </w:rPr>
        <w:t>you can use the class</w:t>
      </w:r>
      <w:r>
        <w:rPr>
          <w:rStyle w:val="apple-converted-space"/>
          <w:rFonts w:ascii="Verdana" w:hAnsi="Verdana" w:cs="Verdana"/>
          <w:color w:val="3C3C3C"/>
          <w:sz w:val="20"/>
          <w:szCs w:val="20"/>
          <w:shd w:val="clear" w:color="auto" w:fill="FFFFFF"/>
        </w:rPr>
        <w:t> </w:t>
      </w:r>
      <w:r>
        <w:rPr>
          <w:rStyle w:val="HTMLCode"/>
          <w:rFonts w:ascii="Consolas" w:eastAsiaTheme="minorEastAsia" w:hAnsi="Consolas" w:cs="Consolas"/>
          <w:color w:val="000000"/>
          <w:shd w:val="clear" w:color="auto" w:fill="FFFFFF"/>
        </w:rPr>
        <w:t>.invisible</w:t>
      </w:r>
      <w:r>
        <w:rPr>
          <w:rStyle w:val="apple-converted-space"/>
          <w:rFonts w:ascii="Verdana" w:hAnsi="Verdana" w:cs="Verdana"/>
          <w:color w:val="3C3C3C"/>
          <w:sz w:val="20"/>
          <w:szCs w:val="20"/>
          <w:shd w:val="clear" w:color="auto" w:fill="FFFFFF"/>
        </w:rPr>
        <w:t> </w:t>
      </w:r>
      <w:r>
        <w:rPr>
          <w:rFonts w:ascii="Verdana" w:hAnsi="Verdana" w:cs="Verdana"/>
          <w:color w:val="3C3C3C"/>
          <w:sz w:val="20"/>
          <w:szCs w:val="20"/>
          <w:shd w:val="clear" w:color="auto" w:fill="FFFFFF"/>
        </w:rPr>
        <w:t>to toggle only</w:t>
      </w:r>
      <w:r>
        <w:rPr>
          <w:rStyle w:val="apple-converted-space"/>
          <w:rFonts w:ascii="Verdana" w:hAnsi="Verdana" w:cs="Verdana"/>
          <w:color w:val="3C3C3C"/>
          <w:sz w:val="20"/>
          <w:szCs w:val="20"/>
          <w:shd w:val="clear" w:color="auto" w:fill="FFFFFF"/>
        </w:rPr>
        <w:t>.</w:t>
      </w:r>
    </w:p>
    <w:p w:rsidR="001679DB" w:rsidRPr="00A51120" w:rsidRDefault="001679DB" w:rsidP="007838DB">
      <w:pPr>
        <w:rPr>
          <w:rFonts w:ascii="Verdana" w:hAnsi="Verdana" w:cs="Verdana"/>
          <w:color w:val="3C3C3C"/>
          <w:sz w:val="20"/>
          <w:szCs w:val="20"/>
          <w:shd w:val="clear" w:color="auto" w:fill="FFFFFF"/>
        </w:rPr>
      </w:pPr>
    </w:p>
    <w:p w:rsidR="007838DB" w:rsidRPr="00BC499D"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BC499D">
        <w:rPr>
          <w:color w:val="000000"/>
          <w:sz w:val="28"/>
          <w:szCs w:val="28"/>
          <w:u w:val="single"/>
        </w:rPr>
        <w:t>Content Specific to Screen Readers</w:t>
      </w:r>
    </w:p>
    <w:p w:rsidR="007838DB" w:rsidRDefault="007838DB" w:rsidP="007838DB">
      <w:pPr>
        <w:rPr>
          <w:rFonts w:ascii="Verdana" w:hAnsi="Verdana" w:cs="Verdana"/>
          <w:color w:val="3C3C3C"/>
          <w:sz w:val="20"/>
          <w:szCs w:val="20"/>
          <w:shd w:val="clear" w:color="auto" w:fill="FFFFFF"/>
        </w:rPr>
      </w:pPr>
      <w:r>
        <w:rPr>
          <w:rFonts w:ascii="Verdana" w:hAnsi="Verdana" w:cs="Verdana"/>
          <w:color w:val="3C3C3C"/>
          <w:sz w:val="20"/>
          <w:szCs w:val="20"/>
          <w:shd w:val="clear" w:color="auto" w:fill="FFFFFF"/>
        </w:rPr>
        <w:t>The special</w:t>
      </w:r>
      <w:r>
        <w:rPr>
          <w:rStyle w:val="apple-converted-space"/>
          <w:rFonts w:ascii="Verdana" w:hAnsi="Verdana" w:cs="Verdana"/>
          <w:color w:val="3C3C3C"/>
          <w:sz w:val="20"/>
          <w:szCs w:val="20"/>
          <w:shd w:val="clear" w:color="auto" w:fill="FFFFFF"/>
        </w:rPr>
        <w:t> </w:t>
      </w:r>
      <w:r>
        <w:rPr>
          <w:rStyle w:val="HTMLCode"/>
          <w:rFonts w:ascii="Consolas" w:eastAsiaTheme="minorEastAsia" w:hAnsi="Consolas" w:cs="Consolas"/>
          <w:color w:val="000000"/>
          <w:shd w:val="clear" w:color="auto" w:fill="FFFFFF"/>
        </w:rPr>
        <w:t>.</w:t>
      </w:r>
      <w:r>
        <w:rPr>
          <w:rStyle w:val="HTMLCode"/>
          <w:rFonts w:ascii="Consolas" w:eastAsiaTheme="minorEastAsia" w:hAnsi="Consolas" w:cs="Consolas"/>
          <w:b/>
          <w:color w:val="000000"/>
          <w:u w:val="single"/>
          <w:shd w:val="clear" w:color="auto" w:fill="FFFFFF"/>
        </w:rPr>
        <w:t>sr-only</w:t>
      </w:r>
      <w:r>
        <w:rPr>
          <w:rStyle w:val="apple-converted-space"/>
          <w:rFonts w:ascii="Verdana" w:hAnsi="Verdana" w:cs="Verdana"/>
          <w:color w:val="3C3C3C"/>
          <w:sz w:val="20"/>
          <w:szCs w:val="20"/>
          <w:shd w:val="clear" w:color="auto" w:fill="FFFFFF"/>
        </w:rPr>
        <w:t> </w:t>
      </w:r>
      <w:r>
        <w:rPr>
          <w:rFonts w:ascii="Verdana" w:hAnsi="Verdana" w:cs="Verdana"/>
          <w:color w:val="3C3C3C"/>
          <w:sz w:val="20"/>
          <w:szCs w:val="20"/>
          <w:shd w:val="clear" w:color="auto" w:fill="FFFFFF"/>
        </w:rPr>
        <w:t>class hides an element to all</w:t>
      </w:r>
      <w:r w:rsidR="00A51120">
        <w:rPr>
          <w:rFonts w:ascii="Verdana" w:hAnsi="Verdana" w:cs="Verdana"/>
          <w:color w:val="3C3C3C"/>
          <w:sz w:val="20"/>
          <w:szCs w:val="20"/>
          <w:shd w:val="clear" w:color="auto" w:fill="FFFFFF"/>
        </w:rPr>
        <w:t xml:space="preserve"> devices except screen readers.</w:t>
      </w:r>
    </w:p>
    <w:p w:rsidR="001679DB" w:rsidRDefault="001679DB" w:rsidP="007838DB">
      <w:pPr>
        <w:rPr>
          <w:rFonts w:ascii="Verdana" w:hAnsi="Verdana" w:cs="Verdana"/>
          <w:color w:val="3C3C3C"/>
          <w:sz w:val="20"/>
          <w:szCs w:val="20"/>
          <w:shd w:val="clear" w:color="auto" w:fill="FFFFFF"/>
        </w:rPr>
      </w:pPr>
    </w:p>
    <w:p w:rsidR="001679DB" w:rsidRDefault="007838DB" w:rsidP="00A51120">
      <w:pPr>
        <w:pStyle w:val="Heading2"/>
        <w:keepNext/>
        <w:shd w:val="clear" w:color="auto" w:fill="FFFFFF"/>
        <w:suppressAutoHyphens/>
        <w:spacing w:before="0" w:beforeAutospacing="0" w:after="0" w:afterAutospacing="0" w:line="264" w:lineRule="atLeast"/>
        <w:textAlignment w:val="baseline"/>
        <w:rPr>
          <w:color w:val="000000"/>
          <w:sz w:val="28"/>
          <w:szCs w:val="28"/>
        </w:rPr>
      </w:pPr>
      <w:r w:rsidRPr="00BC499D">
        <w:rPr>
          <w:color w:val="000000"/>
          <w:sz w:val="28"/>
          <w:szCs w:val="28"/>
          <w:u w:val="single"/>
        </w:rPr>
        <w:t>Hide Text Only</w:t>
      </w:r>
      <w:r w:rsidR="00A51120" w:rsidRPr="00BC499D">
        <w:rPr>
          <w:color w:val="000000"/>
          <w:sz w:val="28"/>
          <w:szCs w:val="28"/>
        </w:rPr>
        <w:t>:</w:t>
      </w:r>
    </w:p>
    <w:p w:rsidR="007838DB" w:rsidRPr="00A51120" w:rsidRDefault="007838DB" w:rsidP="00A51120">
      <w:pPr>
        <w:pStyle w:val="Heading2"/>
        <w:keepNext/>
        <w:shd w:val="clear" w:color="auto" w:fill="FFFFFF"/>
        <w:suppressAutoHyphens/>
        <w:spacing w:before="0" w:beforeAutospacing="0" w:after="0" w:afterAutospacing="0" w:line="264" w:lineRule="atLeast"/>
        <w:textAlignment w:val="baseline"/>
      </w:pPr>
      <w:r>
        <w:rPr>
          <w:rFonts w:ascii="Verdana" w:hAnsi="Verdana" w:cs="Verdana"/>
          <w:color w:val="3C3C3C"/>
          <w:sz w:val="20"/>
          <w:szCs w:val="20"/>
        </w:rPr>
        <w:t>You can use the class</w:t>
      </w:r>
      <w:r>
        <w:rPr>
          <w:rStyle w:val="apple-converted-space"/>
          <w:rFonts w:ascii="Verdana" w:hAnsi="Verdana" w:cs="Verdana"/>
          <w:color w:val="3C3C3C"/>
          <w:sz w:val="20"/>
          <w:szCs w:val="20"/>
        </w:rPr>
        <w:t> </w:t>
      </w:r>
      <w:r>
        <w:rPr>
          <w:rStyle w:val="HTMLCode"/>
          <w:rFonts w:ascii="Consolas" w:hAnsi="Consolas" w:cs="Consolas"/>
          <w:color w:val="000000"/>
        </w:rPr>
        <w:t>.text-hide</w:t>
      </w:r>
      <w:r>
        <w:rPr>
          <w:rStyle w:val="apple-converted-space"/>
          <w:rFonts w:ascii="Verdana" w:hAnsi="Verdana" w:cs="Verdana"/>
          <w:color w:val="3C3C3C"/>
          <w:sz w:val="20"/>
          <w:szCs w:val="20"/>
        </w:rPr>
        <w:t> </w:t>
      </w:r>
      <w:r>
        <w:rPr>
          <w:rFonts w:ascii="Verdana" w:hAnsi="Verdana" w:cs="Verdana"/>
          <w:color w:val="3C3C3C"/>
          <w:sz w:val="20"/>
          <w:szCs w:val="20"/>
        </w:rPr>
        <w:t>to hide the text content of an element.</w:t>
      </w:r>
    </w:p>
    <w:p w:rsidR="007838DB" w:rsidRDefault="007838DB" w:rsidP="007838DB">
      <w:pPr>
        <w:rPr>
          <w:rFonts w:ascii="Helvetica" w:hAnsi="Helvetica" w:cs="Helvetica"/>
          <w:color w:val="4A4A4A"/>
          <w:shd w:val="clear" w:color="auto" w:fill="FFFFFF"/>
        </w:rPr>
      </w:pPr>
    </w:p>
    <w:p w:rsidR="00D73E4D" w:rsidRDefault="00D73E4D" w:rsidP="007838DB">
      <w:pPr>
        <w:rPr>
          <w:rFonts w:ascii="Helvetica" w:hAnsi="Helvetica" w:cs="Helvetica"/>
          <w:color w:val="4A4A4A"/>
          <w:shd w:val="clear" w:color="auto" w:fill="FFFFFF"/>
        </w:rPr>
      </w:pPr>
    </w:p>
    <w:p w:rsidR="00D73E4D" w:rsidRDefault="00D73E4D" w:rsidP="007838DB">
      <w:pPr>
        <w:rPr>
          <w:rFonts w:ascii="Helvetica" w:hAnsi="Helvetica" w:cs="Helvetica"/>
          <w:color w:val="4A4A4A"/>
          <w:shd w:val="clear" w:color="auto" w:fill="FFFFFF"/>
        </w:rPr>
      </w:pPr>
    </w:p>
    <w:p w:rsidR="00D73E4D" w:rsidRDefault="00D73E4D" w:rsidP="007838DB">
      <w:pPr>
        <w:rPr>
          <w:rFonts w:ascii="Helvetica" w:hAnsi="Helvetica" w:cs="Helvetica"/>
          <w:color w:val="4A4A4A"/>
          <w:shd w:val="clear" w:color="auto" w:fill="FFFFFF"/>
        </w:rPr>
      </w:pPr>
    </w:p>
    <w:p w:rsidR="00D73E4D" w:rsidRDefault="00D73E4D" w:rsidP="007838DB">
      <w:pPr>
        <w:rPr>
          <w:rFonts w:ascii="Helvetica" w:hAnsi="Helvetica" w:cs="Helvetica"/>
          <w:color w:val="4A4A4A"/>
          <w:shd w:val="clear" w:color="auto" w:fill="FFFFFF"/>
        </w:rPr>
      </w:pPr>
    </w:p>
    <w:p w:rsidR="00D73E4D" w:rsidRDefault="00D73E4D" w:rsidP="007838DB">
      <w:pPr>
        <w:rPr>
          <w:rFonts w:ascii="Helvetica" w:hAnsi="Helvetica" w:cs="Helvetica"/>
          <w:color w:val="4A4A4A"/>
          <w:shd w:val="clear" w:color="auto" w:fill="FFFFFF"/>
        </w:rPr>
      </w:pPr>
    </w:p>
    <w:p w:rsidR="00D73E4D" w:rsidRDefault="00D73E4D" w:rsidP="007838DB">
      <w:pPr>
        <w:rPr>
          <w:rFonts w:ascii="Helvetica" w:hAnsi="Helvetica" w:cs="Helvetica"/>
          <w:color w:val="4A4A4A"/>
          <w:shd w:val="clear" w:color="auto" w:fill="FFFFFF"/>
        </w:rPr>
      </w:pPr>
    </w:p>
    <w:p w:rsidR="00D73E4D" w:rsidRDefault="00D73E4D" w:rsidP="007838DB">
      <w:pPr>
        <w:rPr>
          <w:rFonts w:ascii="Helvetica" w:hAnsi="Helvetica" w:cs="Helvetica"/>
          <w:color w:val="4A4A4A"/>
          <w:shd w:val="clear" w:color="auto" w:fill="FFFFFF"/>
        </w:rPr>
      </w:pPr>
    </w:p>
    <w:p w:rsidR="00D73E4D" w:rsidRDefault="00D73E4D" w:rsidP="007838DB">
      <w:pPr>
        <w:rPr>
          <w:rFonts w:ascii="Helvetica" w:hAnsi="Helvetica" w:cs="Helvetica"/>
          <w:color w:val="4A4A4A"/>
          <w:shd w:val="clear" w:color="auto" w:fill="FFFFFF"/>
        </w:rPr>
      </w:pPr>
    </w:p>
    <w:p w:rsidR="00D73E4D" w:rsidRDefault="00D73E4D" w:rsidP="007838DB">
      <w:pPr>
        <w:rPr>
          <w:rFonts w:ascii="Helvetica" w:hAnsi="Helvetica" w:cs="Helvetica"/>
          <w:color w:val="4A4A4A"/>
          <w:shd w:val="clear" w:color="auto" w:fill="FFFFFF"/>
        </w:rPr>
      </w:pPr>
    </w:p>
    <w:p w:rsidR="00D73E4D" w:rsidRDefault="00D73E4D" w:rsidP="007838DB">
      <w:pPr>
        <w:rPr>
          <w:rFonts w:ascii="Helvetica" w:hAnsi="Helvetica" w:cs="Helvetica"/>
          <w:color w:val="4A4A4A"/>
          <w:shd w:val="clear" w:color="auto" w:fill="FFFFFF"/>
        </w:rPr>
      </w:pPr>
    </w:p>
    <w:p w:rsidR="00D73E4D" w:rsidRDefault="00D73E4D" w:rsidP="007838DB">
      <w:pPr>
        <w:rPr>
          <w:rFonts w:ascii="Helvetica" w:hAnsi="Helvetica" w:cs="Helvetica"/>
          <w:color w:val="4A4A4A"/>
          <w:shd w:val="clear" w:color="auto" w:fill="FFFFFF"/>
        </w:rPr>
      </w:pPr>
    </w:p>
    <w:p w:rsidR="00E061DB" w:rsidRDefault="00E061DB" w:rsidP="007838DB">
      <w:pPr>
        <w:rPr>
          <w:rFonts w:ascii="Helvetica" w:hAnsi="Helvetica" w:cs="Helvetica"/>
          <w:color w:val="4A4A4A"/>
          <w:shd w:val="clear" w:color="auto" w:fill="FFFFFF"/>
        </w:rPr>
      </w:pPr>
    </w:p>
    <w:p w:rsidR="00E061DB" w:rsidRDefault="00E061DB" w:rsidP="007838DB">
      <w:pPr>
        <w:rPr>
          <w:rFonts w:ascii="Helvetica" w:hAnsi="Helvetica" w:cs="Helvetica"/>
          <w:color w:val="4A4A4A"/>
          <w:shd w:val="clear" w:color="auto" w:fill="FFFFFF"/>
        </w:rPr>
      </w:pPr>
    </w:p>
    <w:p w:rsidR="00D73E4D" w:rsidRDefault="00D73E4D" w:rsidP="007838DB">
      <w:pPr>
        <w:rPr>
          <w:rFonts w:ascii="Helvetica" w:hAnsi="Helvetica" w:cs="Helvetica"/>
          <w:color w:val="4A4A4A"/>
          <w:shd w:val="clear" w:color="auto" w:fill="FFFFFF"/>
        </w:rPr>
      </w:pPr>
    </w:p>
    <w:p w:rsidR="007838DB" w:rsidRPr="00E061DB" w:rsidRDefault="007838DB" w:rsidP="00E061DB">
      <w:pPr>
        <w:pStyle w:val="Heading2"/>
        <w:jc w:val="center"/>
        <w:rPr>
          <w:sz w:val="40"/>
          <w:szCs w:val="40"/>
        </w:rPr>
      </w:pPr>
      <w:r w:rsidRPr="00E061DB">
        <w:rPr>
          <w:sz w:val="40"/>
          <w:szCs w:val="40"/>
        </w:rPr>
        <w:t>22.</w:t>
      </w:r>
      <w:r w:rsidR="00E061DB" w:rsidRPr="00E061DB">
        <w:rPr>
          <w:sz w:val="40"/>
          <w:szCs w:val="40"/>
        </w:rPr>
        <w:t xml:space="preserve"> </w:t>
      </w:r>
      <w:r w:rsidRPr="00E061DB">
        <w:rPr>
          <w:sz w:val="40"/>
          <w:szCs w:val="40"/>
        </w:rPr>
        <w:t>BOOTSTRAP WELLS</w:t>
      </w:r>
    </w:p>
    <w:p w:rsidR="003D04B5" w:rsidRPr="003D04B5" w:rsidRDefault="003D04B5" w:rsidP="007838DB">
      <w:pPr>
        <w:pStyle w:val="Heading2"/>
        <w:keepNext/>
        <w:numPr>
          <w:ilvl w:val="1"/>
          <w:numId w:val="87"/>
        </w:numPr>
        <w:shd w:val="clear" w:color="auto" w:fill="FFFFFF"/>
        <w:suppressAutoHyphens/>
        <w:spacing w:before="0" w:beforeAutospacing="0" w:after="0" w:afterAutospacing="0" w:line="264" w:lineRule="atLeast"/>
        <w:textAlignment w:val="baseline"/>
      </w:pPr>
    </w:p>
    <w:p w:rsidR="007838DB" w:rsidRPr="00853301" w:rsidRDefault="007838DB" w:rsidP="00853301">
      <w:pPr>
        <w:pStyle w:val="Heading2"/>
        <w:keepNext/>
        <w:numPr>
          <w:ilvl w:val="1"/>
          <w:numId w:val="87"/>
        </w:numPr>
        <w:shd w:val="clear" w:color="auto" w:fill="FFFFFF"/>
        <w:suppressAutoHyphens/>
        <w:spacing w:before="0" w:beforeAutospacing="0" w:after="0" w:afterAutospacing="0" w:line="264" w:lineRule="atLeast"/>
        <w:jc w:val="both"/>
        <w:textAlignment w:val="baseline"/>
        <w:rPr>
          <w:sz w:val="28"/>
          <w:szCs w:val="28"/>
        </w:rPr>
      </w:pPr>
      <w:r w:rsidRPr="00853301">
        <w:rPr>
          <w:color w:val="000000"/>
          <w:sz w:val="28"/>
          <w:szCs w:val="28"/>
          <w:u w:val="single"/>
        </w:rPr>
        <w:t>Placing Content inside Wells</w:t>
      </w:r>
    </w:p>
    <w:p w:rsidR="007838DB" w:rsidRPr="00F87E3C" w:rsidRDefault="007838DB" w:rsidP="00F87E3C">
      <w:pPr>
        <w:jc w:val="both"/>
        <w:rPr>
          <w:rFonts w:ascii="Times New Roman" w:hAnsi="Times New Roman" w:cs="Times New Roman"/>
          <w:color w:val="3C3C3C"/>
          <w:sz w:val="24"/>
          <w:szCs w:val="24"/>
          <w:shd w:val="clear" w:color="auto" w:fill="FFFFFF"/>
        </w:rPr>
      </w:pPr>
      <w:r w:rsidRPr="00F87E3C">
        <w:rPr>
          <w:rFonts w:ascii="Times New Roman" w:hAnsi="Times New Roman" w:cs="Times New Roman"/>
          <w:color w:val="3C3C3C"/>
          <w:sz w:val="24"/>
          <w:szCs w:val="24"/>
          <w:shd w:val="clear" w:color="auto" w:fill="FFFFFF"/>
        </w:rPr>
        <w:t>The Bootstrap well component provides a quick way to apply a simple inset effect to an element. It will be very helpful if you just want to place some content inside a box to make it look like different from rest of the contents. To use this just enclose the contents with a</w:t>
      </w:r>
      <w:hyperlink r:id="rId164" w:history="1">
        <w:r w:rsidRPr="00F87E3C">
          <w:rPr>
            <w:rStyle w:val="Hyperlink"/>
            <w:rFonts w:ascii="Times New Roman" w:hAnsi="Times New Roman" w:cs="Times New Roman"/>
            <w:color w:val="4D85A4"/>
            <w:sz w:val="24"/>
            <w:szCs w:val="24"/>
          </w:rPr>
          <w:t>&lt;div&gt;</w:t>
        </w:r>
      </w:hyperlink>
      <w:r w:rsidRPr="00F87E3C">
        <w:rPr>
          <w:rStyle w:val="apple-converted-space"/>
          <w:rFonts w:ascii="Times New Roman" w:hAnsi="Times New Roman" w:cs="Times New Roman"/>
          <w:color w:val="3C3C3C"/>
          <w:sz w:val="24"/>
          <w:szCs w:val="24"/>
          <w:shd w:val="clear" w:color="auto" w:fill="FFFFFF"/>
        </w:rPr>
        <w:t> </w:t>
      </w:r>
      <w:r w:rsidRPr="00F87E3C">
        <w:rPr>
          <w:rFonts w:ascii="Times New Roman" w:hAnsi="Times New Roman" w:cs="Times New Roman"/>
          <w:color w:val="3C3C3C"/>
          <w:sz w:val="24"/>
          <w:szCs w:val="24"/>
          <w:shd w:val="clear" w:color="auto" w:fill="FFFFFF"/>
        </w:rPr>
        <w:t>element and apply the class</w:t>
      </w:r>
      <w:r w:rsidRPr="00F87E3C">
        <w:rPr>
          <w:rStyle w:val="apple-converted-space"/>
          <w:rFonts w:ascii="Times New Roman" w:hAnsi="Times New Roman" w:cs="Times New Roman"/>
          <w:color w:val="3C3C3C"/>
          <w:sz w:val="24"/>
          <w:szCs w:val="24"/>
          <w:shd w:val="clear" w:color="auto" w:fill="FFFFFF"/>
        </w:rPr>
        <w:t> </w:t>
      </w:r>
      <w:r w:rsidRPr="00F87E3C">
        <w:rPr>
          <w:rStyle w:val="HTMLCode"/>
          <w:rFonts w:ascii="Times New Roman" w:eastAsiaTheme="minorEastAsia" w:hAnsi="Times New Roman" w:cs="Times New Roman"/>
          <w:color w:val="000000"/>
          <w:sz w:val="24"/>
          <w:szCs w:val="24"/>
          <w:shd w:val="clear" w:color="auto" w:fill="FFFFFF"/>
        </w:rPr>
        <w:t>.</w:t>
      </w:r>
      <w:r w:rsidRPr="00F87E3C">
        <w:rPr>
          <w:rStyle w:val="HTMLCode"/>
          <w:rFonts w:ascii="Times New Roman" w:eastAsiaTheme="minorEastAsia" w:hAnsi="Times New Roman" w:cs="Times New Roman"/>
          <w:b/>
          <w:color w:val="000000"/>
          <w:sz w:val="24"/>
          <w:szCs w:val="24"/>
          <w:u w:val="single"/>
          <w:shd w:val="clear" w:color="auto" w:fill="FFFFFF"/>
        </w:rPr>
        <w:t>well</w:t>
      </w:r>
      <w:r w:rsidRPr="00F87E3C">
        <w:rPr>
          <w:rStyle w:val="apple-converted-space"/>
          <w:rFonts w:ascii="Times New Roman" w:hAnsi="Times New Roman" w:cs="Times New Roman"/>
          <w:color w:val="3C3C3C"/>
          <w:sz w:val="24"/>
          <w:szCs w:val="24"/>
          <w:shd w:val="clear" w:color="auto" w:fill="FFFFFF"/>
        </w:rPr>
        <w:t> </w:t>
      </w:r>
      <w:r w:rsidR="00957099" w:rsidRPr="00F87E3C">
        <w:rPr>
          <w:rFonts w:ascii="Times New Roman" w:hAnsi="Times New Roman" w:cs="Times New Roman"/>
          <w:color w:val="3C3C3C"/>
          <w:sz w:val="24"/>
          <w:szCs w:val="24"/>
          <w:shd w:val="clear" w:color="auto" w:fill="FFFFFF"/>
        </w:rPr>
        <w:t>on it.</w:t>
      </w:r>
    </w:p>
    <w:p w:rsidR="007838DB" w:rsidRDefault="007838DB" w:rsidP="007838DB">
      <w:pPr>
        <w:jc w:val="both"/>
        <w:rPr>
          <w:rFonts w:ascii="Verdana" w:hAnsi="Verdana" w:cs="Verdana"/>
          <w:color w:val="3C3C3C"/>
          <w:sz w:val="20"/>
          <w:szCs w:val="20"/>
          <w:shd w:val="clear" w:color="auto" w:fill="FFFFFF"/>
        </w:rPr>
      </w:pPr>
      <w:r>
        <w:rPr>
          <w:rFonts w:ascii="Verdana" w:hAnsi="Verdana" w:cs="Verdana"/>
          <w:noProof/>
          <w:color w:val="3C3C3C"/>
          <w:sz w:val="20"/>
          <w:szCs w:val="20"/>
          <w:shd w:val="clear" w:color="auto" w:fill="FFFFFF"/>
        </w:rPr>
        <w:drawing>
          <wp:inline distT="0" distB="0" distL="0" distR="0" wp14:anchorId="07E793FF" wp14:editId="5A256125">
            <wp:extent cx="6567805" cy="57277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567805" cy="572770"/>
                    </a:xfrm>
                    <a:prstGeom prst="rect">
                      <a:avLst/>
                    </a:prstGeom>
                    <a:solidFill>
                      <a:srgbClr val="FFFFFF"/>
                    </a:solidFill>
                    <a:ln>
                      <a:noFill/>
                    </a:ln>
                  </pic:spPr>
                </pic:pic>
              </a:graphicData>
            </a:graphic>
          </wp:inline>
        </w:drawing>
      </w:r>
    </w:p>
    <w:p w:rsidR="003D04B5" w:rsidRPr="003D04B5" w:rsidRDefault="003D04B5" w:rsidP="007838DB">
      <w:pPr>
        <w:pStyle w:val="Heading2"/>
        <w:keepNext/>
        <w:numPr>
          <w:ilvl w:val="1"/>
          <w:numId w:val="87"/>
        </w:numPr>
        <w:shd w:val="clear" w:color="auto" w:fill="FFFFFF"/>
        <w:suppressAutoHyphens/>
        <w:spacing w:before="0" w:beforeAutospacing="0" w:after="0" w:afterAutospacing="0" w:line="264" w:lineRule="atLeast"/>
        <w:textAlignment w:val="baseline"/>
        <w:rPr>
          <w:u w:val="single"/>
        </w:rPr>
      </w:pPr>
    </w:p>
    <w:p w:rsidR="007838DB" w:rsidRPr="00853301" w:rsidRDefault="007838DB" w:rsidP="00853301">
      <w:pPr>
        <w:pStyle w:val="Heading2"/>
        <w:keepNext/>
        <w:numPr>
          <w:ilvl w:val="1"/>
          <w:numId w:val="87"/>
        </w:numPr>
        <w:shd w:val="clear" w:color="auto" w:fill="FFFFFF"/>
        <w:suppressAutoHyphens/>
        <w:spacing w:before="0" w:beforeAutospacing="0" w:after="0" w:afterAutospacing="0" w:line="264" w:lineRule="atLeast"/>
        <w:jc w:val="both"/>
        <w:textAlignment w:val="baseline"/>
        <w:rPr>
          <w:sz w:val="28"/>
          <w:szCs w:val="28"/>
          <w:u w:val="single"/>
        </w:rPr>
      </w:pPr>
      <w:r w:rsidRPr="00853301">
        <w:rPr>
          <w:color w:val="000000"/>
          <w:sz w:val="28"/>
          <w:szCs w:val="28"/>
          <w:u w:val="single"/>
        </w:rPr>
        <w:t>Varying Well Sizes</w:t>
      </w:r>
    </w:p>
    <w:p w:rsidR="007838DB" w:rsidRDefault="007838DB" w:rsidP="00F87E3C">
      <w:pPr>
        <w:jc w:val="both"/>
        <w:rPr>
          <w:lang w:val="en-GB"/>
        </w:rPr>
      </w:pPr>
      <w:r w:rsidRPr="00F87E3C">
        <w:rPr>
          <w:rFonts w:ascii="Times New Roman" w:hAnsi="Times New Roman" w:cs="Times New Roman"/>
          <w:color w:val="3C3C3C"/>
          <w:sz w:val="24"/>
          <w:szCs w:val="24"/>
          <w:shd w:val="clear" w:color="auto" w:fill="FFFFFF"/>
        </w:rPr>
        <w:t>You can further control the padding and rounded corners of the wells using the two optional modifier classes</w:t>
      </w:r>
      <w:r w:rsidRPr="00F87E3C">
        <w:rPr>
          <w:rStyle w:val="apple-converted-space"/>
          <w:rFonts w:ascii="Times New Roman" w:hAnsi="Times New Roman" w:cs="Times New Roman"/>
          <w:color w:val="3C3C3C"/>
          <w:sz w:val="24"/>
          <w:szCs w:val="24"/>
          <w:shd w:val="clear" w:color="auto" w:fill="FFFFFF"/>
        </w:rPr>
        <w:t> </w:t>
      </w:r>
      <w:r w:rsidRPr="00F87E3C">
        <w:rPr>
          <w:rStyle w:val="HTMLCode"/>
          <w:rFonts w:ascii="Times New Roman" w:eastAsiaTheme="minorEastAsia" w:hAnsi="Times New Roman" w:cs="Times New Roman"/>
          <w:b/>
          <w:color w:val="000000"/>
          <w:sz w:val="24"/>
          <w:szCs w:val="24"/>
          <w:u w:val="single"/>
          <w:shd w:val="clear" w:color="auto" w:fill="FFFFFF"/>
        </w:rPr>
        <w:t>.well-lg</w:t>
      </w:r>
      <w:r w:rsidRPr="00F87E3C">
        <w:rPr>
          <w:rStyle w:val="apple-converted-space"/>
          <w:rFonts w:ascii="Times New Roman" w:hAnsi="Times New Roman" w:cs="Times New Roman"/>
          <w:b/>
          <w:color w:val="3C3C3C"/>
          <w:sz w:val="24"/>
          <w:szCs w:val="24"/>
          <w:u w:val="single"/>
          <w:shd w:val="clear" w:color="auto" w:fill="FFFFFF"/>
        </w:rPr>
        <w:t> </w:t>
      </w:r>
      <w:r w:rsidRPr="00F87E3C">
        <w:rPr>
          <w:rFonts w:ascii="Times New Roman" w:hAnsi="Times New Roman" w:cs="Times New Roman"/>
          <w:b/>
          <w:color w:val="3C3C3C"/>
          <w:sz w:val="24"/>
          <w:szCs w:val="24"/>
          <w:u w:val="single"/>
          <w:shd w:val="clear" w:color="auto" w:fill="FFFFFF"/>
        </w:rPr>
        <w:t>and</w:t>
      </w:r>
      <w:r w:rsidRPr="00F87E3C">
        <w:rPr>
          <w:rStyle w:val="apple-converted-space"/>
          <w:rFonts w:ascii="Times New Roman" w:hAnsi="Times New Roman" w:cs="Times New Roman"/>
          <w:b/>
          <w:color w:val="3C3C3C"/>
          <w:sz w:val="24"/>
          <w:szCs w:val="24"/>
          <w:u w:val="single"/>
          <w:shd w:val="clear" w:color="auto" w:fill="FFFFFF"/>
        </w:rPr>
        <w:t> </w:t>
      </w:r>
      <w:r w:rsidRPr="00F87E3C">
        <w:rPr>
          <w:rStyle w:val="HTMLCode"/>
          <w:rFonts w:ascii="Times New Roman" w:eastAsiaTheme="minorEastAsia" w:hAnsi="Times New Roman" w:cs="Times New Roman"/>
          <w:b/>
          <w:color w:val="000000"/>
          <w:sz w:val="24"/>
          <w:szCs w:val="24"/>
          <w:u w:val="single"/>
          <w:shd w:val="clear" w:color="auto" w:fill="FFFFFF"/>
        </w:rPr>
        <w:t>.well-sm</w:t>
      </w:r>
      <w:r w:rsidRPr="00F87E3C">
        <w:rPr>
          <w:rFonts w:ascii="Times New Roman" w:hAnsi="Times New Roman" w:cs="Times New Roman"/>
          <w:b/>
          <w:color w:val="3C3C3C"/>
          <w:sz w:val="24"/>
          <w:szCs w:val="24"/>
          <w:shd w:val="clear" w:color="auto" w:fill="FFFFFF"/>
        </w:rPr>
        <w:t xml:space="preserve"> to  .well </w:t>
      </w:r>
      <w:r w:rsidRPr="00F87E3C">
        <w:rPr>
          <w:rFonts w:ascii="Times New Roman" w:hAnsi="Times New Roman" w:cs="Times New Roman"/>
          <w:color w:val="3C3C3C"/>
          <w:sz w:val="24"/>
          <w:szCs w:val="24"/>
          <w:shd w:val="clear" w:color="auto" w:fill="FFFFFF"/>
        </w:rPr>
        <w:t>class</w:t>
      </w:r>
      <w:r>
        <w:rPr>
          <w:rFonts w:ascii="Verdana" w:hAnsi="Verdana" w:cs="Verdana"/>
          <w:color w:val="3C3C3C"/>
          <w:sz w:val="20"/>
          <w:szCs w:val="20"/>
          <w:shd w:val="clear" w:color="auto" w:fill="FFFFFF"/>
        </w:rPr>
        <w:t>.</w:t>
      </w:r>
      <w:r w:rsidR="00957099">
        <w:rPr>
          <w:lang w:val="en-GB"/>
        </w:rPr>
        <w:t xml:space="preserve"> </w:t>
      </w:r>
    </w:p>
    <w:p w:rsidR="00721FB7" w:rsidRDefault="00721FB7" w:rsidP="007838DB">
      <w:pPr>
        <w:rPr>
          <w:lang w:val="en-GB"/>
        </w:rPr>
      </w:pPr>
    </w:p>
    <w:p w:rsidR="00721FB7" w:rsidRPr="005300AB" w:rsidRDefault="00075904" w:rsidP="005300AB">
      <w:pPr>
        <w:pStyle w:val="Heading2"/>
        <w:jc w:val="center"/>
        <w:rPr>
          <w:sz w:val="40"/>
          <w:szCs w:val="40"/>
        </w:rPr>
      </w:pPr>
      <w:r w:rsidRPr="00E061DB">
        <w:rPr>
          <w:sz w:val="40"/>
          <w:szCs w:val="40"/>
        </w:rPr>
        <w:t xml:space="preserve">23. </w:t>
      </w:r>
      <w:r w:rsidR="007838DB" w:rsidRPr="00E061DB">
        <w:rPr>
          <w:sz w:val="40"/>
          <w:szCs w:val="40"/>
        </w:rPr>
        <w:t>BOOTSTRAP JUMBOTRON</w:t>
      </w:r>
    </w:p>
    <w:p w:rsidR="007838DB" w:rsidRPr="00853301" w:rsidRDefault="007838DB" w:rsidP="00853301">
      <w:pPr>
        <w:pStyle w:val="Heading2"/>
        <w:keepNext/>
        <w:numPr>
          <w:ilvl w:val="1"/>
          <w:numId w:val="87"/>
        </w:numPr>
        <w:shd w:val="clear" w:color="auto" w:fill="FFFFFF"/>
        <w:suppressAutoHyphens/>
        <w:spacing w:before="0" w:beforeAutospacing="0" w:after="0" w:afterAutospacing="0" w:line="264" w:lineRule="atLeast"/>
        <w:jc w:val="both"/>
        <w:textAlignment w:val="baseline"/>
        <w:rPr>
          <w:sz w:val="28"/>
          <w:szCs w:val="28"/>
        </w:rPr>
      </w:pPr>
      <w:r w:rsidRPr="00853301">
        <w:rPr>
          <w:color w:val="000000"/>
          <w:sz w:val="28"/>
          <w:szCs w:val="28"/>
          <w:u w:val="single"/>
        </w:rPr>
        <w:t>Showcasing Contents with Jumbotron</w:t>
      </w:r>
    </w:p>
    <w:p w:rsidR="007838DB" w:rsidRPr="00F87E3C" w:rsidRDefault="007838DB" w:rsidP="00F87E3C">
      <w:pPr>
        <w:jc w:val="both"/>
        <w:rPr>
          <w:rFonts w:ascii="Times New Roman" w:hAnsi="Times New Roman" w:cs="Times New Roman"/>
          <w:color w:val="3C3C3C"/>
          <w:sz w:val="24"/>
          <w:szCs w:val="24"/>
          <w:shd w:val="clear" w:color="auto" w:fill="FFFFFF"/>
        </w:rPr>
      </w:pPr>
      <w:r w:rsidRPr="00F87E3C">
        <w:rPr>
          <w:rFonts w:ascii="Times New Roman" w:hAnsi="Times New Roman" w:cs="Times New Roman"/>
          <w:color w:val="3C3C3C"/>
          <w:sz w:val="24"/>
          <w:szCs w:val="24"/>
          <w:shd w:val="clear" w:color="auto" w:fill="FFFFFF"/>
        </w:rPr>
        <w:t>The Bootstrap jumbotron component provides an excellent way to showcase the key content or information on a web page.</w:t>
      </w:r>
      <w:r w:rsidRPr="00F87E3C">
        <w:rPr>
          <w:rStyle w:val="apple-converted-space"/>
          <w:rFonts w:ascii="Times New Roman" w:hAnsi="Times New Roman" w:cs="Times New Roman"/>
          <w:color w:val="3C3C3C"/>
          <w:sz w:val="24"/>
          <w:szCs w:val="24"/>
          <w:shd w:val="clear" w:color="auto" w:fill="FFFFFF"/>
        </w:rPr>
        <w:t> </w:t>
      </w:r>
      <w:r w:rsidRPr="00F87E3C">
        <w:rPr>
          <w:rFonts w:ascii="Times New Roman" w:hAnsi="Times New Roman" w:cs="Times New Roman"/>
          <w:color w:val="3C3C3C"/>
          <w:sz w:val="24"/>
          <w:szCs w:val="24"/>
          <w:shd w:val="clear" w:color="auto" w:fill="FFFFFF"/>
        </w:rPr>
        <w:t xml:space="preserve">Just wrap your featured content like heading, descriptions etc. In </w:t>
      </w:r>
      <w:hyperlink r:id="rId166" w:history="1">
        <w:r w:rsidRPr="00F87E3C">
          <w:rPr>
            <w:rStyle w:val="Hyperlink"/>
            <w:rFonts w:ascii="Times New Roman" w:hAnsi="Times New Roman" w:cs="Times New Roman"/>
            <w:color w:val="4D85A4"/>
            <w:sz w:val="24"/>
            <w:szCs w:val="24"/>
          </w:rPr>
          <w:t>&lt;div&gt;</w:t>
        </w:r>
      </w:hyperlink>
      <w:r w:rsidRPr="00F87E3C">
        <w:rPr>
          <w:rStyle w:val="apple-converted-space"/>
          <w:rFonts w:ascii="Times New Roman" w:hAnsi="Times New Roman" w:cs="Times New Roman"/>
          <w:color w:val="3C3C3C"/>
          <w:sz w:val="24"/>
          <w:szCs w:val="24"/>
          <w:shd w:val="clear" w:color="auto" w:fill="FFFFFF"/>
        </w:rPr>
        <w:t> </w:t>
      </w:r>
      <w:r w:rsidRPr="00F87E3C">
        <w:rPr>
          <w:rFonts w:ascii="Times New Roman" w:hAnsi="Times New Roman" w:cs="Times New Roman"/>
          <w:color w:val="3C3C3C"/>
          <w:sz w:val="24"/>
          <w:szCs w:val="24"/>
          <w:shd w:val="clear" w:color="auto" w:fill="FFFFFF"/>
        </w:rPr>
        <w:t>element and apply the class</w:t>
      </w:r>
      <w:r w:rsidRPr="00F87E3C">
        <w:rPr>
          <w:rStyle w:val="apple-converted-space"/>
          <w:rFonts w:ascii="Times New Roman" w:hAnsi="Times New Roman" w:cs="Times New Roman"/>
          <w:color w:val="3C3C3C"/>
          <w:sz w:val="24"/>
          <w:szCs w:val="24"/>
          <w:shd w:val="clear" w:color="auto" w:fill="FFFFFF"/>
        </w:rPr>
        <w:t> </w:t>
      </w:r>
      <w:r w:rsidRPr="00F87E3C">
        <w:rPr>
          <w:rStyle w:val="HTMLCode"/>
          <w:rFonts w:ascii="Times New Roman" w:eastAsiaTheme="minorEastAsia" w:hAnsi="Times New Roman" w:cs="Times New Roman"/>
          <w:color w:val="000000"/>
          <w:sz w:val="24"/>
          <w:szCs w:val="24"/>
          <w:shd w:val="clear" w:color="auto" w:fill="FFFFFF"/>
        </w:rPr>
        <w:t>.jumbotron</w:t>
      </w:r>
      <w:r w:rsidRPr="00F87E3C">
        <w:rPr>
          <w:rStyle w:val="apple-converted-space"/>
          <w:rFonts w:ascii="Times New Roman" w:hAnsi="Times New Roman" w:cs="Times New Roman"/>
          <w:color w:val="3C3C3C"/>
          <w:sz w:val="24"/>
          <w:szCs w:val="24"/>
          <w:shd w:val="clear" w:color="auto" w:fill="FFFFFF"/>
        </w:rPr>
        <w:t> </w:t>
      </w:r>
      <w:r w:rsidR="00957099" w:rsidRPr="00F87E3C">
        <w:rPr>
          <w:rFonts w:ascii="Times New Roman" w:hAnsi="Times New Roman" w:cs="Times New Roman"/>
          <w:color w:val="3C3C3C"/>
          <w:sz w:val="24"/>
          <w:szCs w:val="24"/>
          <w:shd w:val="clear" w:color="auto" w:fill="FFFFFF"/>
        </w:rPr>
        <w:t>on it.</w:t>
      </w:r>
    </w:p>
    <w:p w:rsidR="007838DB" w:rsidRDefault="007838DB" w:rsidP="007838DB">
      <w:pPr>
        <w:rPr>
          <w:rFonts w:ascii="Verdana" w:hAnsi="Verdana" w:cs="Verdana"/>
          <w:color w:val="3C3C3C"/>
          <w:sz w:val="20"/>
          <w:szCs w:val="20"/>
          <w:shd w:val="clear" w:color="auto" w:fill="FFFFFF"/>
        </w:rPr>
      </w:pPr>
      <w:r>
        <w:rPr>
          <w:rFonts w:ascii="Verdana" w:hAnsi="Verdana" w:cs="Verdana"/>
          <w:noProof/>
          <w:color w:val="3C3C3C"/>
          <w:sz w:val="20"/>
          <w:szCs w:val="20"/>
          <w:shd w:val="clear" w:color="auto" w:fill="FFFFFF"/>
        </w:rPr>
        <w:drawing>
          <wp:inline distT="0" distB="0" distL="0" distR="0">
            <wp:extent cx="6181725" cy="2352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181725" cy="2352675"/>
                    </a:xfrm>
                    <a:prstGeom prst="rect">
                      <a:avLst/>
                    </a:prstGeom>
                    <a:solidFill>
                      <a:srgbClr val="FFFFFF"/>
                    </a:solidFill>
                    <a:ln>
                      <a:noFill/>
                    </a:ln>
                  </pic:spPr>
                </pic:pic>
              </a:graphicData>
            </a:graphic>
          </wp:inline>
        </w:drawing>
      </w:r>
    </w:p>
    <w:p w:rsidR="00E03CD2" w:rsidRDefault="00E03CD2" w:rsidP="007838DB">
      <w:pPr>
        <w:tabs>
          <w:tab w:val="left" w:pos="2460"/>
        </w:tabs>
        <w:rPr>
          <w:rFonts w:ascii="Helvetica" w:hAnsi="Helvetica" w:cs="Helvetica"/>
        </w:rPr>
      </w:pPr>
    </w:p>
    <w:p w:rsidR="007838DB" w:rsidRPr="00923394" w:rsidRDefault="007838DB" w:rsidP="00923394">
      <w:pPr>
        <w:pStyle w:val="Heading2"/>
        <w:jc w:val="center"/>
        <w:rPr>
          <w:sz w:val="40"/>
          <w:szCs w:val="40"/>
        </w:rPr>
      </w:pPr>
      <w:r w:rsidRPr="004037A1">
        <w:rPr>
          <w:sz w:val="40"/>
          <w:szCs w:val="40"/>
        </w:rPr>
        <w:t>24.</w:t>
      </w:r>
      <w:r w:rsidR="00032E88">
        <w:rPr>
          <w:sz w:val="40"/>
          <w:szCs w:val="40"/>
        </w:rPr>
        <w:t xml:space="preserve"> </w:t>
      </w:r>
      <w:r w:rsidRPr="004037A1">
        <w:rPr>
          <w:sz w:val="40"/>
          <w:szCs w:val="40"/>
        </w:rPr>
        <w:t>BOOTSTRAP MODELS</w:t>
      </w:r>
    </w:p>
    <w:p w:rsidR="007838DB" w:rsidRPr="00C97C0B" w:rsidRDefault="007838DB" w:rsidP="008C204E">
      <w:pPr>
        <w:pStyle w:val="Heading2"/>
        <w:keepNext/>
        <w:numPr>
          <w:ilvl w:val="1"/>
          <w:numId w:val="87"/>
        </w:numPr>
        <w:shd w:val="clear" w:color="auto" w:fill="FFFFFF"/>
        <w:suppressAutoHyphens/>
        <w:spacing w:before="0" w:beforeAutospacing="0" w:after="0" w:afterAutospacing="0" w:line="264" w:lineRule="atLeast"/>
        <w:textAlignment w:val="baseline"/>
        <w:rPr>
          <w:color w:val="3C3C3C"/>
          <w:sz w:val="28"/>
          <w:szCs w:val="28"/>
        </w:rPr>
      </w:pPr>
      <w:r w:rsidRPr="00C97C0B">
        <w:rPr>
          <w:color w:val="000000"/>
          <w:sz w:val="28"/>
          <w:szCs w:val="28"/>
          <w:u w:val="single"/>
        </w:rPr>
        <w:lastRenderedPageBreak/>
        <w:t>Creating Modals with Bootstrap :</w:t>
      </w:r>
    </w:p>
    <w:p w:rsidR="007838DB" w:rsidRDefault="007838DB" w:rsidP="007838DB">
      <w:pPr>
        <w:pStyle w:val="NormalWeb"/>
        <w:shd w:val="clear" w:color="auto" w:fill="FFFFFF"/>
        <w:spacing w:before="0" w:after="0" w:line="315" w:lineRule="atLeast"/>
        <w:jc w:val="both"/>
        <w:textAlignment w:val="baseline"/>
        <w:rPr>
          <w:color w:val="3C3C3C"/>
        </w:rPr>
      </w:pPr>
      <w:r>
        <w:rPr>
          <w:color w:val="3C3C3C"/>
        </w:rPr>
        <w:t>Modals are basically a dialog box that is used to provide important info</w:t>
      </w:r>
      <w:r w:rsidR="00827C06">
        <w:rPr>
          <w:color w:val="3C3C3C"/>
        </w:rPr>
        <w:t xml:space="preserve">rmation to the user or </w:t>
      </w:r>
      <w:r>
        <w:rPr>
          <w:color w:val="3C3C3C"/>
        </w:rPr>
        <w:t>prompt user to take neces</w:t>
      </w:r>
      <w:r w:rsidR="00C95D92">
        <w:rPr>
          <w:color w:val="3C3C3C"/>
        </w:rPr>
        <w:t>sary actions before moving on.</w:t>
      </w:r>
    </w:p>
    <w:p w:rsidR="007838DB" w:rsidRDefault="007838DB" w:rsidP="007838DB">
      <w:pPr>
        <w:pStyle w:val="NormalWeb"/>
        <w:shd w:val="clear" w:color="auto" w:fill="FFFFFF"/>
        <w:spacing w:before="0" w:after="0" w:line="315" w:lineRule="atLeast"/>
        <w:jc w:val="both"/>
        <w:textAlignment w:val="baseline"/>
        <w:rPr>
          <w:color w:val="3C3C3C"/>
        </w:rPr>
      </w:pPr>
      <w:r>
        <w:rPr>
          <w:color w:val="3C3C3C"/>
        </w:rPr>
        <w:t>Modal windows are widely used to warn users for situations like session time out or to receive their final confirmation before going to perform any critical actions such as saving or deleting important data. You can easily create very smart and flexible dialog boxes with the Bootstrap modal plugin.</w:t>
      </w:r>
    </w:p>
    <w:p w:rsidR="007838DB" w:rsidRDefault="007838DB" w:rsidP="006A7E7D">
      <w:pPr>
        <w:pStyle w:val="NormalWeb"/>
        <w:shd w:val="clear" w:color="auto" w:fill="FFFFFF"/>
        <w:spacing w:before="0" w:after="0" w:line="315" w:lineRule="atLeast"/>
        <w:jc w:val="both"/>
        <w:textAlignment w:val="baseline"/>
        <w:rPr>
          <w:rFonts w:ascii="Helvetica" w:hAnsi="Helvetica" w:cs="Helvetica"/>
        </w:rPr>
      </w:pPr>
      <w:r>
        <w:rPr>
          <w:noProof/>
          <w:color w:val="3C3C3C"/>
        </w:rPr>
        <w:drawing>
          <wp:inline distT="0" distB="0" distL="0" distR="0" wp14:anchorId="2BBD8E02" wp14:editId="21FDA1BE">
            <wp:extent cx="6362700" cy="2152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368331" cy="2154555"/>
                    </a:xfrm>
                    <a:prstGeom prst="rect">
                      <a:avLst/>
                    </a:prstGeom>
                    <a:solidFill>
                      <a:srgbClr val="FFFFFF"/>
                    </a:solidFill>
                    <a:ln>
                      <a:noFill/>
                    </a:ln>
                  </pic:spPr>
                </pic:pic>
              </a:graphicData>
            </a:graphic>
          </wp:inline>
        </w:drawing>
      </w:r>
    </w:p>
    <w:p w:rsidR="007838DB" w:rsidRPr="00C97C0B"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color w:val="3C3C3C"/>
          <w:sz w:val="28"/>
          <w:szCs w:val="28"/>
          <w:shd w:val="clear" w:color="auto" w:fill="FFFFFF"/>
        </w:rPr>
      </w:pPr>
      <w:r>
        <w:rPr>
          <w:i/>
          <w:color w:val="000000"/>
          <w:u w:val="single"/>
        </w:rPr>
        <w:t xml:space="preserve"> </w:t>
      </w:r>
      <w:r w:rsidRPr="00C97C0B">
        <w:rPr>
          <w:color w:val="000000"/>
          <w:sz w:val="28"/>
          <w:szCs w:val="28"/>
          <w:u w:val="single"/>
        </w:rPr>
        <w:t>Activate Modals via Data Attributes :</w:t>
      </w:r>
    </w:p>
    <w:p w:rsidR="007838DB" w:rsidRDefault="007838DB" w:rsidP="007838DB">
      <w:pPr>
        <w:pStyle w:val="NormalWeb"/>
        <w:shd w:val="clear" w:color="auto" w:fill="FFFFFF"/>
        <w:spacing w:before="0" w:after="0" w:line="315" w:lineRule="atLeast"/>
        <w:jc w:val="both"/>
        <w:textAlignment w:val="baseline"/>
        <w:rPr>
          <w:rFonts w:ascii="Verdana" w:hAnsi="Verdana" w:cs="Verdana"/>
          <w:color w:val="3C3C3C"/>
          <w:sz w:val="20"/>
          <w:szCs w:val="20"/>
          <w:shd w:val="clear" w:color="auto" w:fill="FFFFFF"/>
        </w:rPr>
      </w:pPr>
      <w:r>
        <w:rPr>
          <w:rFonts w:ascii="Verdana" w:hAnsi="Verdana" w:cs="Verdana"/>
          <w:color w:val="3C3C3C"/>
          <w:sz w:val="20"/>
          <w:szCs w:val="20"/>
          <w:shd w:val="clear" w:color="auto" w:fill="FFFFFF"/>
        </w:rPr>
        <w:t>You can activate a Bootstrap modal by clicking on the but</w:t>
      </w:r>
      <w:r w:rsidR="00E55CFC">
        <w:rPr>
          <w:rFonts w:ascii="Verdana" w:hAnsi="Verdana" w:cs="Verdana"/>
          <w:color w:val="3C3C3C"/>
          <w:sz w:val="20"/>
          <w:szCs w:val="20"/>
          <w:shd w:val="clear" w:color="auto" w:fill="FFFFFF"/>
        </w:rPr>
        <w:t xml:space="preserve">ton or link via data attributes </w:t>
      </w:r>
      <w:r>
        <w:rPr>
          <w:rFonts w:ascii="Verdana" w:hAnsi="Verdana" w:cs="Verdana"/>
          <w:color w:val="3C3C3C"/>
          <w:sz w:val="20"/>
          <w:szCs w:val="20"/>
          <w:shd w:val="clear" w:color="auto" w:fill="FFFFFF"/>
        </w:rPr>
        <w:t>without writing any JavaScript code.</w:t>
      </w:r>
    </w:p>
    <w:p w:rsidR="007838DB"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rFonts w:ascii="Verdana" w:hAnsi="Verdana" w:cs="Verdana"/>
          <w:b w:val="0"/>
          <w:bCs w:val="0"/>
          <w:i/>
          <w:iCs/>
          <w:color w:val="3C3C3C"/>
          <w:sz w:val="20"/>
          <w:szCs w:val="20"/>
          <w:shd w:val="clear" w:color="auto" w:fill="FFFFFF"/>
        </w:rPr>
      </w:pPr>
    </w:p>
    <w:p w:rsidR="007838DB" w:rsidRPr="00C97C0B"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C97C0B">
        <w:rPr>
          <w:color w:val="000000"/>
          <w:sz w:val="28"/>
          <w:szCs w:val="28"/>
          <w:u w:val="single"/>
        </w:rPr>
        <w:t>Activate Modals via JavaScript :</w:t>
      </w:r>
    </w:p>
    <w:p w:rsidR="007838DB" w:rsidRDefault="007838DB" w:rsidP="007838DB">
      <w:pPr>
        <w:jc w:val="both"/>
        <w:rPr>
          <w:color w:val="3C3C3C"/>
          <w:shd w:val="clear" w:color="auto" w:fill="FFFFFF"/>
        </w:rPr>
      </w:pPr>
      <w:r>
        <w:rPr>
          <w:color w:val="3C3C3C"/>
          <w:shd w:val="clear" w:color="auto" w:fill="FFFFFF"/>
        </w:rPr>
        <w:t>You may also activate a Bootstrap modal window via JavaScript — just call the</w:t>
      </w:r>
      <w:r>
        <w:rPr>
          <w:rStyle w:val="apple-converted-space"/>
          <w:color w:val="3C3C3C"/>
          <w:shd w:val="clear" w:color="auto" w:fill="FFFFFF"/>
        </w:rPr>
        <w:t> </w:t>
      </w:r>
      <w:r>
        <w:rPr>
          <w:rStyle w:val="HTMLCode"/>
          <w:rFonts w:eastAsiaTheme="minorEastAsia" w:cs="Times New Roman"/>
          <w:color w:val="000000"/>
          <w:sz w:val="24"/>
          <w:szCs w:val="24"/>
          <w:shd w:val="clear" w:color="auto" w:fill="FFFFFF"/>
        </w:rPr>
        <w:t>modal()</w:t>
      </w:r>
      <w:r>
        <w:rPr>
          <w:color w:val="3C3C3C"/>
          <w:shd w:val="clear" w:color="auto" w:fill="FFFFFF"/>
        </w:rPr>
        <w:t>Bootstrap method with the modal</w:t>
      </w:r>
      <w:r>
        <w:rPr>
          <w:rStyle w:val="apple-converted-space"/>
          <w:color w:val="3C3C3C"/>
          <w:shd w:val="clear" w:color="auto" w:fill="FFFFFF"/>
        </w:rPr>
        <w:t> </w:t>
      </w:r>
      <w:r>
        <w:rPr>
          <w:rStyle w:val="HTMLCode"/>
          <w:rFonts w:eastAsiaTheme="minorEastAsia" w:cs="Times New Roman"/>
          <w:color w:val="000000"/>
          <w:sz w:val="24"/>
          <w:szCs w:val="24"/>
          <w:shd w:val="clear" w:color="auto" w:fill="FFFFFF"/>
        </w:rPr>
        <w:t>"id"</w:t>
      </w:r>
      <w:r>
        <w:rPr>
          <w:rStyle w:val="apple-converted-space"/>
          <w:color w:val="3C3C3C"/>
          <w:shd w:val="clear" w:color="auto" w:fill="FFFFFF"/>
        </w:rPr>
        <w:t> </w:t>
      </w:r>
      <w:r>
        <w:rPr>
          <w:color w:val="3C3C3C"/>
          <w:shd w:val="clear" w:color="auto" w:fill="FFFFFF"/>
        </w:rPr>
        <w:t>or</w:t>
      </w:r>
      <w:r>
        <w:rPr>
          <w:rStyle w:val="apple-converted-space"/>
          <w:color w:val="3C3C3C"/>
          <w:shd w:val="clear" w:color="auto" w:fill="FFFFFF"/>
        </w:rPr>
        <w:t> </w:t>
      </w:r>
      <w:r>
        <w:rPr>
          <w:rStyle w:val="HTMLCode"/>
          <w:rFonts w:eastAsiaTheme="minorEastAsia" w:cs="Times New Roman"/>
          <w:color w:val="000000"/>
          <w:sz w:val="24"/>
          <w:szCs w:val="24"/>
          <w:shd w:val="clear" w:color="auto" w:fill="FFFFFF"/>
        </w:rPr>
        <w:t>"class"</w:t>
      </w:r>
      <w:r>
        <w:rPr>
          <w:rStyle w:val="apple-converted-space"/>
          <w:color w:val="3C3C3C"/>
          <w:shd w:val="clear" w:color="auto" w:fill="FFFFFF"/>
        </w:rPr>
        <w:t> </w:t>
      </w:r>
      <w:hyperlink r:id="rId169" w:history="1">
        <w:r>
          <w:rPr>
            <w:rStyle w:val="Hyperlink"/>
            <w:color w:val="4D85A4"/>
          </w:rPr>
          <w:t>selector</w:t>
        </w:r>
      </w:hyperlink>
      <w:r>
        <w:rPr>
          <w:rStyle w:val="apple-converted-space"/>
          <w:color w:val="3C3C3C"/>
          <w:shd w:val="clear" w:color="auto" w:fill="FFFFFF"/>
        </w:rPr>
        <w:t> </w:t>
      </w:r>
      <w:r w:rsidR="00164370">
        <w:rPr>
          <w:color w:val="3C3C3C"/>
          <w:shd w:val="clear" w:color="auto" w:fill="FFFFFF"/>
        </w:rPr>
        <w:t>in your JavaScript code.</w:t>
      </w:r>
    </w:p>
    <w:p w:rsidR="00164370" w:rsidRPr="00164370" w:rsidRDefault="00164370" w:rsidP="007838DB">
      <w:pPr>
        <w:pStyle w:val="Heading2"/>
        <w:keepNext/>
        <w:numPr>
          <w:ilvl w:val="1"/>
          <w:numId w:val="87"/>
        </w:numPr>
        <w:shd w:val="clear" w:color="auto" w:fill="FFFFFF"/>
        <w:suppressAutoHyphens/>
        <w:spacing w:before="0" w:beforeAutospacing="0" w:after="0" w:afterAutospacing="0" w:line="264" w:lineRule="atLeast"/>
        <w:textAlignment w:val="baseline"/>
        <w:rPr>
          <w:color w:val="3C3C3C"/>
          <w:sz w:val="28"/>
          <w:szCs w:val="28"/>
        </w:rPr>
      </w:pPr>
    </w:p>
    <w:p w:rsidR="007838DB" w:rsidRPr="00C97C0B"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color w:val="3C3C3C"/>
          <w:sz w:val="28"/>
          <w:szCs w:val="28"/>
        </w:rPr>
      </w:pPr>
      <w:r w:rsidRPr="00C97C0B">
        <w:rPr>
          <w:color w:val="000000"/>
          <w:sz w:val="28"/>
          <w:szCs w:val="28"/>
          <w:u w:val="single"/>
        </w:rPr>
        <w:t xml:space="preserve">Changing the Sizes of Modals : </w:t>
      </w:r>
    </w:p>
    <w:p w:rsidR="00FB23D7" w:rsidRDefault="003450FC" w:rsidP="0038329C">
      <w:pPr>
        <w:pStyle w:val="NormalWeb"/>
        <w:shd w:val="clear" w:color="auto" w:fill="FFFFFF"/>
        <w:spacing w:before="0" w:after="0" w:line="315" w:lineRule="atLeast"/>
        <w:jc w:val="both"/>
        <w:textAlignment w:val="baseline"/>
      </w:pPr>
      <w:r w:rsidRPr="003450FC">
        <w:t>Bootstrap gives you option further to scaling a modal up or down. You can a make modals larger or smaller by adding an extra class .modal-lg or .modal-sm on .modal-dialog.</w:t>
      </w:r>
    </w:p>
    <w:p w:rsidR="00E371DE" w:rsidRDefault="00E371DE" w:rsidP="00E371DE">
      <w:pPr>
        <w:pStyle w:val="Heading2"/>
        <w:jc w:val="center"/>
        <w:rPr>
          <w:sz w:val="40"/>
          <w:szCs w:val="40"/>
        </w:rPr>
      </w:pPr>
    </w:p>
    <w:p w:rsidR="00715B18" w:rsidRPr="003A3454" w:rsidRDefault="007838DB" w:rsidP="00C216D9">
      <w:pPr>
        <w:pStyle w:val="Heading2"/>
        <w:jc w:val="center"/>
        <w:rPr>
          <w:sz w:val="40"/>
          <w:szCs w:val="40"/>
        </w:rPr>
      </w:pPr>
      <w:r w:rsidRPr="00E371DE">
        <w:rPr>
          <w:sz w:val="40"/>
          <w:szCs w:val="40"/>
        </w:rPr>
        <w:t>25. BOOTSTRAP  DROPDOWNS</w:t>
      </w:r>
    </w:p>
    <w:p w:rsidR="007838DB" w:rsidRPr="00332471"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color w:val="3C3C3C"/>
          <w:sz w:val="28"/>
          <w:szCs w:val="28"/>
        </w:rPr>
      </w:pPr>
      <w:r w:rsidRPr="00332471">
        <w:rPr>
          <w:color w:val="000000"/>
          <w:sz w:val="28"/>
          <w:szCs w:val="28"/>
          <w:u w:val="single"/>
        </w:rPr>
        <w:lastRenderedPageBreak/>
        <w:t>Creating Dropdown Menus with Bootstrap</w:t>
      </w:r>
      <w:r w:rsidRPr="00332471">
        <w:rPr>
          <w:color w:val="000000"/>
          <w:sz w:val="28"/>
          <w:szCs w:val="28"/>
        </w:rPr>
        <w:t xml:space="preserve"> :</w:t>
      </w:r>
    </w:p>
    <w:p w:rsidR="0058123C" w:rsidRPr="0058123C" w:rsidRDefault="0058123C" w:rsidP="007838DB">
      <w:pPr>
        <w:pStyle w:val="Heading2"/>
        <w:keepNext/>
        <w:numPr>
          <w:ilvl w:val="1"/>
          <w:numId w:val="87"/>
        </w:numPr>
        <w:shd w:val="clear" w:color="auto" w:fill="FFFFFF"/>
        <w:suppressAutoHyphens/>
        <w:spacing w:before="0" w:beforeAutospacing="0" w:after="0" w:afterAutospacing="0" w:line="264" w:lineRule="atLeast"/>
        <w:textAlignment w:val="baseline"/>
        <w:rPr>
          <w:rFonts w:ascii="Verdana" w:hAnsi="Verdana" w:cs="Verdana"/>
          <w:color w:val="3C3C3C"/>
          <w:sz w:val="20"/>
          <w:szCs w:val="20"/>
        </w:rPr>
      </w:pPr>
    </w:p>
    <w:p w:rsidR="0058123C" w:rsidRPr="0058123C" w:rsidRDefault="00DC3022" w:rsidP="00257A16">
      <w:pPr>
        <w:pStyle w:val="ListParagraph"/>
        <w:numPr>
          <w:ilvl w:val="0"/>
          <w:numId w:val="87"/>
        </w:num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 xml:space="preserve">  </w:t>
      </w:r>
      <w:r w:rsidR="0058123C">
        <w:rPr>
          <w:rFonts w:ascii="Times New Roman" w:hAnsi="Times New Roman" w:cs="Times New Roman"/>
          <w:color w:val="3C3C3C"/>
          <w:sz w:val="24"/>
          <w:szCs w:val="24"/>
          <w:shd w:val="clear" w:color="auto" w:fill="FFFFFF"/>
        </w:rPr>
        <w:t xml:space="preserve"> </w:t>
      </w:r>
      <w:r w:rsidR="0058123C" w:rsidRPr="0058123C">
        <w:rPr>
          <w:rFonts w:ascii="Times New Roman" w:hAnsi="Times New Roman" w:cs="Times New Roman"/>
          <w:color w:val="3C3C3C"/>
          <w:sz w:val="24"/>
          <w:szCs w:val="24"/>
          <w:shd w:val="clear" w:color="auto" w:fill="FFFFFF"/>
        </w:rPr>
        <w:t>The dropdown menu is typically used inside the navigation header to display a list of related links when a user mouse hover or click on the trigger element.</w:t>
      </w:r>
    </w:p>
    <w:p w:rsidR="0058123C" w:rsidRPr="0058123C" w:rsidRDefault="0058123C" w:rsidP="00257A16">
      <w:pPr>
        <w:pStyle w:val="ListParagraph"/>
        <w:numPr>
          <w:ilvl w:val="0"/>
          <w:numId w:val="87"/>
        </w:numPr>
        <w:jc w:val="both"/>
        <w:rPr>
          <w:rFonts w:ascii="Times New Roman" w:hAnsi="Times New Roman" w:cs="Times New Roman"/>
          <w:color w:val="3C3C3C"/>
          <w:sz w:val="24"/>
          <w:szCs w:val="24"/>
          <w:shd w:val="clear" w:color="auto" w:fill="FFFFFF"/>
        </w:rPr>
      </w:pPr>
    </w:p>
    <w:p w:rsidR="0058123C" w:rsidRPr="0058123C" w:rsidRDefault="00CE669E" w:rsidP="00257A16">
      <w:pPr>
        <w:pStyle w:val="ListParagraph"/>
        <w:numPr>
          <w:ilvl w:val="0"/>
          <w:numId w:val="87"/>
        </w:num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 xml:space="preserve">  </w:t>
      </w:r>
      <w:r w:rsidR="0058123C">
        <w:rPr>
          <w:rFonts w:ascii="Times New Roman" w:hAnsi="Times New Roman" w:cs="Times New Roman"/>
          <w:color w:val="3C3C3C"/>
          <w:sz w:val="24"/>
          <w:szCs w:val="24"/>
          <w:shd w:val="clear" w:color="auto" w:fill="FFFFFF"/>
        </w:rPr>
        <w:t xml:space="preserve"> </w:t>
      </w:r>
      <w:r w:rsidR="0058123C" w:rsidRPr="0058123C">
        <w:rPr>
          <w:rFonts w:ascii="Times New Roman" w:hAnsi="Times New Roman" w:cs="Times New Roman"/>
          <w:color w:val="3C3C3C"/>
          <w:sz w:val="24"/>
          <w:szCs w:val="24"/>
          <w:shd w:val="clear" w:color="auto" w:fill="FFFFFF"/>
        </w:rPr>
        <w:t>You can use the Bootstrap dropdown plugin to add toggleable dropdown menus (i.e. open and close on click) to almost anything such as links, buttons or button groups, navbar, tabs and pills nav etc. without even writing a single line of JavaScript code.</w:t>
      </w:r>
    </w:p>
    <w:p w:rsidR="0058123C" w:rsidRPr="0058123C" w:rsidRDefault="0058123C" w:rsidP="007838DB">
      <w:pPr>
        <w:pStyle w:val="Heading2"/>
        <w:keepNext/>
        <w:numPr>
          <w:ilvl w:val="1"/>
          <w:numId w:val="87"/>
        </w:numPr>
        <w:shd w:val="clear" w:color="auto" w:fill="FFFFFF"/>
        <w:suppressAutoHyphens/>
        <w:spacing w:before="0" w:beforeAutospacing="0" w:after="0" w:afterAutospacing="0" w:line="264" w:lineRule="atLeast"/>
        <w:textAlignment w:val="baseline"/>
        <w:rPr>
          <w:rFonts w:ascii="Verdana" w:hAnsi="Verdana" w:cs="Verdana"/>
          <w:color w:val="3C3C3C"/>
          <w:sz w:val="20"/>
          <w:szCs w:val="20"/>
        </w:rPr>
      </w:pPr>
    </w:p>
    <w:p w:rsidR="007838DB" w:rsidRPr="00332471"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rFonts w:ascii="Verdana" w:hAnsi="Verdana" w:cs="Verdana"/>
          <w:color w:val="3C3C3C"/>
          <w:sz w:val="28"/>
          <w:szCs w:val="28"/>
        </w:rPr>
      </w:pPr>
      <w:r w:rsidRPr="00332471">
        <w:rPr>
          <w:color w:val="000000"/>
          <w:sz w:val="28"/>
          <w:szCs w:val="28"/>
          <w:u w:val="single"/>
        </w:rPr>
        <w:t>Adding</w:t>
      </w:r>
      <w:r w:rsidR="005E1906" w:rsidRPr="00332471">
        <w:rPr>
          <w:color w:val="000000"/>
          <w:sz w:val="28"/>
          <w:szCs w:val="28"/>
          <w:u w:val="single"/>
        </w:rPr>
        <w:t xml:space="preserve"> Dropdowns via Data Attribute:</w:t>
      </w:r>
      <w:r w:rsidRPr="00332471">
        <w:rPr>
          <w:color w:val="000000"/>
          <w:sz w:val="28"/>
          <w:szCs w:val="28"/>
          <w:u w:val="single"/>
        </w:rPr>
        <w:t xml:space="preserve"> </w:t>
      </w:r>
    </w:p>
    <w:p w:rsidR="007E5B87" w:rsidRDefault="007E5B87" w:rsidP="007E5B87">
      <w:pPr>
        <w:pStyle w:val="NormalWeb"/>
        <w:numPr>
          <w:ilvl w:val="0"/>
          <w:numId w:val="87"/>
        </w:numPr>
        <w:shd w:val="clear" w:color="auto" w:fill="FFFFFF"/>
        <w:spacing w:before="0" w:after="0" w:line="315" w:lineRule="atLeast"/>
        <w:jc w:val="both"/>
        <w:textAlignment w:val="baseline"/>
        <w:rPr>
          <w:color w:val="3C3C3C"/>
        </w:rPr>
      </w:pPr>
      <w:r w:rsidRPr="005E1906">
        <w:rPr>
          <w:color w:val="3C3C3C"/>
        </w:rPr>
        <w:t xml:space="preserve">Bootstrap provides an easy and elegant mechanism for adding </w:t>
      </w:r>
      <w:r>
        <w:rPr>
          <w:color w:val="3C3C3C"/>
        </w:rPr>
        <w:t>the dropdown menu to an element</w:t>
      </w:r>
    </w:p>
    <w:p w:rsidR="005909F6" w:rsidRDefault="007E5B87" w:rsidP="007E5B87">
      <w:pPr>
        <w:pStyle w:val="NormalWeb"/>
        <w:numPr>
          <w:ilvl w:val="0"/>
          <w:numId w:val="87"/>
        </w:numPr>
        <w:shd w:val="clear" w:color="auto" w:fill="FFFFFF"/>
        <w:spacing w:before="0" w:after="0" w:line="315" w:lineRule="atLeast"/>
        <w:jc w:val="both"/>
        <w:textAlignment w:val="baseline"/>
        <w:rPr>
          <w:color w:val="3C3C3C"/>
        </w:rPr>
      </w:pPr>
      <w:r w:rsidRPr="005E1906">
        <w:rPr>
          <w:color w:val="3C3C3C"/>
        </w:rPr>
        <w:t xml:space="preserve">via data attributes. </w:t>
      </w:r>
    </w:p>
    <w:p w:rsidR="007E5B87" w:rsidRPr="005909F6" w:rsidRDefault="007E5B87" w:rsidP="005909F6">
      <w:pPr>
        <w:pStyle w:val="NormalWeb"/>
        <w:shd w:val="clear" w:color="auto" w:fill="FFFFFF"/>
        <w:spacing w:before="0" w:after="0" w:line="315" w:lineRule="atLeast"/>
        <w:jc w:val="both"/>
        <w:textAlignment w:val="baseline"/>
        <w:rPr>
          <w:color w:val="3C3C3C"/>
        </w:rPr>
      </w:pPr>
      <w:r w:rsidRPr="005909F6">
        <w:rPr>
          <w:color w:val="3C3C3C"/>
        </w:rPr>
        <w:t>The following example will show you the minimum markup required for</w:t>
      </w:r>
    </w:p>
    <w:p w:rsidR="005E1906" w:rsidRDefault="007E5B87" w:rsidP="005E1906">
      <w:pPr>
        <w:pStyle w:val="NormalWeb"/>
        <w:numPr>
          <w:ilvl w:val="0"/>
          <w:numId w:val="87"/>
        </w:numPr>
        <w:shd w:val="clear" w:color="auto" w:fill="FFFFFF"/>
        <w:spacing w:before="0" w:after="0" w:line="315" w:lineRule="atLeast"/>
        <w:jc w:val="both"/>
        <w:textAlignment w:val="baseline"/>
        <w:rPr>
          <w:color w:val="3C3C3C"/>
        </w:rPr>
      </w:pPr>
      <w:r w:rsidRPr="005E1906">
        <w:rPr>
          <w:color w:val="3C3C3C"/>
        </w:rPr>
        <w:t>adding a dropdown menu to the hyperlink via data attributes.</w:t>
      </w:r>
    </w:p>
    <w:p w:rsidR="007E5B87" w:rsidRPr="007E5B87" w:rsidRDefault="007E5B87" w:rsidP="005E1906">
      <w:pPr>
        <w:pStyle w:val="NormalWeb"/>
        <w:numPr>
          <w:ilvl w:val="0"/>
          <w:numId w:val="87"/>
        </w:numPr>
        <w:shd w:val="clear" w:color="auto" w:fill="FFFFFF"/>
        <w:spacing w:before="0" w:after="0" w:line="315" w:lineRule="atLeast"/>
        <w:jc w:val="both"/>
        <w:textAlignment w:val="baseline"/>
        <w:rPr>
          <w:color w:val="3C3C3C"/>
        </w:rPr>
      </w:pPr>
    </w:p>
    <w:p w:rsidR="007838DB" w:rsidRPr="00332471"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color w:val="3C3C3C"/>
          <w:sz w:val="28"/>
          <w:szCs w:val="28"/>
        </w:rPr>
      </w:pPr>
      <w:r w:rsidRPr="00332471">
        <w:rPr>
          <w:color w:val="000000"/>
          <w:sz w:val="28"/>
          <w:szCs w:val="28"/>
        </w:rPr>
        <w:t>Dropdowns within a Navbar</w:t>
      </w:r>
    </w:p>
    <w:p w:rsidR="007838DB" w:rsidRPr="007E5B87" w:rsidRDefault="007838DB" w:rsidP="007838DB">
      <w:pPr>
        <w:pStyle w:val="NormalWeb"/>
        <w:shd w:val="clear" w:color="auto" w:fill="FFFFFF"/>
        <w:spacing w:before="0" w:after="0" w:line="315" w:lineRule="atLeast"/>
        <w:textAlignment w:val="baseline"/>
        <w:rPr>
          <w:rFonts w:ascii="Verdana" w:hAnsi="Verdana" w:cs="Verdana"/>
          <w:color w:val="3C3C3C"/>
        </w:rPr>
      </w:pPr>
      <w:r w:rsidRPr="007E5B87">
        <w:rPr>
          <w:color w:val="3C3C3C"/>
        </w:rPr>
        <w:t xml:space="preserve">The following examples will show you how to add dropdowns to navbar. </w:t>
      </w:r>
    </w:p>
    <w:p w:rsidR="007E5B87" w:rsidRDefault="007838DB" w:rsidP="005E1906">
      <w:pPr>
        <w:pStyle w:val="NormalWeb"/>
        <w:shd w:val="clear" w:color="auto" w:fill="FFFFFF"/>
        <w:spacing w:before="0" w:after="0" w:line="315" w:lineRule="atLeast"/>
        <w:textAlignment w:val="baseline"/>
      </w:pPr>
      <w:r>
        <w:rPr>
          <w:rFonts w:ascii="Verdana" w:hAnsi="Verdana" w:cs="Verdana"/>
          <w:noProof/>
          <w:color w:val="3C3C3C"/>
          <w:sz w:val="20"/>
          <w:szCs w:val="20"/>
        </w:rPr>
        <w:drawing>
          <wp:inline distT="0" distB="0" distL="0" distR="0" wp14:anchorId="0626CCE4" wp14:editId="198EE9AC">
            <wp:extent cx="6210300" cy="571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224101" cy="572770"/>
                    </a:xfrm>
                    <a:prstGeom prst="rect">
                      <a:avLst/>
                    </a:prstGeom>
                    <a:solidFill>
                      <a:srgbClr val="FFFFFF"/>
                    </a:solidFill>
                    <a:ln>
                      <a:noFill/>
                    </a:ln>
                  </pic:spPr>
                </pic:pic>
              </a:graphicData>
            </a:graphic>
          </wp:inline>
        </w:drawing>
      </w:r>
    </w:p>
    <w:p w:rsidR="007838DB" w:rsidRPr="00332471" w:rsidRDefault="007838DB" w:rsidP="007838DB">
      <w:pPr>
        <w:pStyle w:val="Heading2"/>
        <w:keepNext/>
        <w:numPr>
          <w:ilvl w:val="1"/>
          <w:numId w:val="87"/>
        </w:numPr>
        <w:shd w:val="clear" w:color="auto" w:fill="FFFFFF"/>
        <w:suppressAutoHyphens/>
        <w:spacing w:before="0" w:beforeAutospacing="0" w:after="0" w:afterAutospacing="0" w:line="264" w:lineRule="atLeast"/>
        <w:textAlignment w:val="baseline"/>
        <w:rPr>
          <w:rFonts w:ascii="Verdana" w:hAnsi="Verdana" w:cs="Verdana"/>
          <w:color w:val="3C3C3C"/>
          <w:sz w:val="28"/>
          <w:szCs w:val="28"/>
        </w:rPr>
      </w:pPr>
      <w:r w:rsidRPr="00332471">
        <w:rPr>
          <w:color w:val="000000"/>
          <w:sz w:val="28"/>
          <w:szCs w:val="28"/>
        </w:rPr>
        <w:t xml:space="preserve">Dropdowns within Navs </w:t>
      </w:r>
    </w:p>
    <w:p w:rsidR="007838DB" w:rsidRDefault="007838DB" w:rsidP="007E5B87">
      <w:pPr>
        <w:pStyle w:val="NormalWeb"/>
        <w:shd w:val="clear" w:color="auto" w:fill="FFFFFF"/>
        <w:spacing w:before="0" w:after="0" w:line="315" w:lineRule="atLeast"/>
        <w:textAlignment w:val="baseline"/>
      </w:pPr>
      <w:r>
        <w:rPr>
          <w:rFonts w:ascii="Verdana" w:hAnsi="Verdana" w:cs="Verdana"/>
          <w:color w:val="3C3C3C"/>
          <w:sz w:val="20"/>
          <w:szCs w:val="20"/>
        </w:rPr>
        <w:t>The following example will show you how to add dropdowns to pills navs.</w:t>
      </w:r>
    </w:p>
    <w:p w:rsidR="00E66CD0" w:rsidRDefault="007838DB" w:rsidP="00FE5699">
      <w:r>
        <w:rPr>
          <w:noProof/>
        </w:rPr>
        <w:drawing>
          <wp:inline distT="0" distB="0" distL="0" distR="0" wp14:anchorId="08F0A69D" wp14:editId="133499D3">
            <wp:extent cx="6038850" cy="381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048915" cy="381635"/>
                    </a:xfrm>
                    <a:prstGeom prst="rect">
                      <a:avLst/>
                    </a:prstGeom>
                    <a:solidFill>
                      <a:srgbClr val="FFFFFF"/>
                    </a:solidFill>
                    <a:ln>
                      <a:noFill/>
                    </a:ln>
                  </pic:spPr>
                </pic:pic>
              </a:graphicData>
            </a:graphic>
          </wp:inline>
        </w:drawing>
      </w:r>
    </w:p>
    <w:p w:rsidR="00C216D9" w:rsidRPr="00FE5699" w:rsidRDefault="00C216D9" w:rsidP="00FE5699"/>
    <w:p w:rsidR="005E1906" w:rsidRPr="00332471" w:rsidRDefault="007838DB" w:rsidP="005E1906">
      <w:pPr>
        <w:pStyle w:val="Heading2"/>
        <w:keepNext/>
        <w:numPr>
          <w:ilvl w:val="1"/>
          <w:numId w:val="87"/>
        </w:numPr>
        <w:shd w:val="clear" w:color="auto" w:fill="FFFFFF"/>
        <w:suppressAutoHyphens/>
        <w:spacing w:before="0" w:beforeAutospacing="0" w:after="0" w:afterAutospacing="0" w:line="264" w:lineRule="atLeast"/>
        <w:textAlignment w:val="baseline"/>
        <w:rPr>
          <w:rFonts w:ascii="Verdana" w:hAnsi="Verdana" w:cs="Verdana"/>
          <w:color w:val="3C3C3C"/>
          <w:sz w:val="28"/>
          <w:szCs w:val="28"/>
        </w:rPr>
      </w:pPr>
      <w:r w:rsidRPr="00332471">
        <w:rPr>
          <w:color w:val="000000"/>
          <w:sz w:val="28"/>
          <w:szCs w:val="28"/>
        </w:rPr>
        <w:t>Dropdowns within Buttons :</w:t>
      </w:r>
      <w:r w:rsidR="005E1906" w:rsidRPr="00332471">
        <w:rPr>
          <w:color w:val="000000"/>
          <w:sz w:val="28"/>
          <w:szCs w:val="28"/>
        </w:rPr>
        <w:t xml:space="preserve"> </w:t>
      </w:r>
    </w:p>
    <w:p w:rsidR="007838DB" w:rsidRPr="005E1906" w:rsidRDefault="007838DB" w:rsidP="005E1906">
      <w:pPr>
        <w:pStyle w:val="Heading2"/>
        <w:keepNext/>
        <w:numPr>
          <w:ilvl w:val="1"/>
          <w:numId w:val="87"/>
        </w:numPr>
        <w:shd w:val="clear" w:color="auto" w:fill="FFFFFF"/>
        <w:suppressAutoHyphens/>
        <w:spacing w:before="0" w:beforeAutospacing="0" w:after="0" w:afterAutospacing="0" w:line="264" w:lineRule="atLeast"/>
        <w:textAlignment w:val="baseline"/>
        <w:rPr>
          <w:rFonts w:ascii="Verdana" w:hAnsi="Verdana" w:cs="Verdana"/>
          <w:b w:val="0"/>
          <w:color w:val="3C3C3C"/>
          <w:sz w:val="28"/>
          <w:szCs w:val="28"/>
        </w:rPr>
      </w:pPr>
      <w:r w:rsidRPr="005E1906">
        <w:rPr>
          <w:rFonts w:ascii="Verdana" w:hAnsi="Verdana" w:cs="Verdana"/>
          <w:b w:val="0"/>
          <w:color w:val="3C3C3C"/>
          <w:sz w:val="20"/>
          <w:szCs w:val="20"/>
        </w:rPr>
        <w:t>The following examples will show you how to add dropdowns to buttons.</w:t>
      </w:r>
    </w:p>
    <w:p w:rsidR="007838DB" w:rsidRDefault="007838DB" w:rsidP="00FE5699">
      <w:pPr>
        <w:pStyle w:val="NormalWeb"/>
        <w:shd w:val="clear" w:color="auto" w:fill="FFFFFF"/>
        <w:spacing w:before="0" w:after="0" w:line="315" w:lineRule="atLeast"/>
        <w:textAlignment w:val="baseline"/>
      </w:pPr>
      <w:r>
        <w:rPr>
          <w:rFonts w:ascii="Verdana" w:hAnsi="Verdana" w:cs="Verdana"/>
          <w:noProof/>
          <w:color w:val="3C3C3C"/>
          <w:sz w:val="20"/>
          <w:szCs w:val="20"/>
        </w:rPr>
        <w:drawing>
          <wp:inline distT="0" distB="0" distL="0" distR="0" wp14:anchorId="04707FAC" wp14:editId="6ADE94B7">
            <wp:extent cx="6229350" cy="361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294922" cy="365760"/>
                    </a:xfrm>
                    <a:prstGeom prst="rect">
                      <a:avLst/>
                    </a:prstGeom>
                    <a:solidFill>
                      <a:srgbClr val="FFFFFF"/>
                    </a:solidFill>
                    <a:ln>
                      <a:noFill/>
                    </a:ln>
                  </pic:spPr>
                </pic:pic>
              </a:graphicData>
            </a:graphic>
          </wp:inline>
        </w:drawing>
      </w:r>
    </w:p>
    <w:p w:rsidR="007838DB" w:rsidRPr="008C3835" w:rsidRDefault="007838DB" w:rsidP="000B1B78">
      <w:pPr>
        <w:pStyle w:val="Heading2"/>
        <w:keepNext/>
        <w:numPr>
          <w:ilvl w:val="1"/>
          <w:numId w:val="87"/>
        </w:numPr>
        <w:shd w:val="clear" w:color="auto" w:fill="FFFFFF"/>
        <w:suppressAutoHyphens/>
        <w:spacing w:before="0" w:beforeAutospacing="0" w:after="0" w:afterAutospacing="0" w:line="264" w:lineRule="atLeast"/>
        <w:textAlignment w:val="baseline"/>
        <w:rPr>
          <w:sz w:val="28"/>
          <w:szCs w:val="28"/>
        </w:rPr>
      </w:pPr>
      <w:r w:rsidRPr="005E1906">
        <w:rPr>
          <w:color w:val="000000"/>
          <w:sz w:val="28"/>
          <w:szCs w:val="28"/>
        </w:rPr>
        <w:lastRenderedPageBreak/>
        <w:t>Bootstrap Split Button Dropdowns</w:t>
      </w:r>
    </w:p>
    <w:p w:rsidR="00FE5699" w:rsidRDefault="000B1B78" w:rsidP="006740CB">
      <w:pPr>
        <w:pStyle w:val="Heading2"/>
        <w:keepNext/>
        <w:shd w:val="clear" w:color="auto" w:fill="FFFFFF"/>
        <w:suppressAutoHyphens/>
        <w:spacing w:before="0" w:beforeAutospacing="0" w:after="0" w:afterAutospacing="0" w:line="264" w:lineRule="atLeast"/>
        <w:textAlignment w:val="baseline"/>
        <w:rPr>
          <w:sz w:val="28"/>
          <w:szCs w:val="28"/>
        </w:rPr>
      </w:pPr>
      <w:r>
        <w:rPr>
          <w:noProof/>
        </w:rPr>
        <w:drawing>
          <wp:inline distT="0" distB="0" distL="0" distR="0" wp14:anchorId="0AB399C1" wp14:editId="271E3D0F">
            <wp:extent cx="5895975" cy="457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58571" cy="462054"/>
                    </a:xfrm>
                    <a:prstGeom prst="rect">
                      <a:avLst/>
                    </a:prstGeom>
                    <a:solidFill>
                      <a:srgbClr val="FFFFFF"/>
                    </a:solidFill>
                    <a:ln>
                      <a:noFill/>
                    </a:ln>
                  </pic:spPr>
                </pic:pic>
              </a:graphicData>
            </a:graphic>
          </wp:inline>
        </w:drawing>
      </w:r>
    </w:p>
    <w:p w:rsidR="008338BC" w:rsidRPr="006740CB" w:rsidRDefault="008338BC" w:rsidP="006740CB">
      <w:pPr>
        <w:pStyle w:val="Heading2"/>
        <w:keepNext/>
        <w:shd w:val="clear" w:color="auto" w:fill="FFFFFF"/>
        <w:suppressAutoHyphens/>
        <w:spacing w:before="0" w:beforeAutospacing="0" w:after="0" w:afterAutospacing="0" w:line="264" w:lineRule="atLeast"/>
        <w:textAlignment w:val="baseline"/>
        <w:rPr>
          <w:sz w:val="28"/>
          <w:szCs w:val="28"/>
        </w:rPr>
      </w:pPr>
    </w:p>
    <w:p w:rsidR="008C3835" w:rsidRPr="008C3835" w:rsidRDefault="007838DB" w:rsidP="008C3835">
      <w:pPr>
        <w:pStyle w:val="Heading2"/>
        <w:keepNext/>
        <w:numPr>
          <w:ilvl w:val="1"/>
          <w:numId w:val="87"/>
        </w:numPr>
        <w:shd w:val="clear" w:color="auto" w:fill="FFFFFF"/>
        <w:suppressAutoHyphens/>
        <w:spacing w:before="0" w:beforeAutospacing="0" w:after="0" w:afterAutospacing="0" w:line="264" w:lineRule="atLeast"/>
        <w:textAlignment w:val="baseline"/>
        <w:rPr>
          <w:color w:val="3C3C3C"/>
          <w:sz w:val="28"/>
          <w:szCs w:val="28"/>
        </w:rPr>
      </w:pPr>
      <w:r w:rsidRPr="005E1906">
        <w:rPr>
          <w:color w:val="000000"/>
          <w:sz w:val="28"/>
          <w:szCs w:val="28"/>
        </w:rPr>
        <w:t>Dropdowns Inside Button Groups</w:t>
      </w:r>
    </w:p>
    <w:p w:rsidR="00784D9C" w:rsidRPr="008C3835" w:rsidRDefault="00784D9C" w:rsidP="008C3835">
      <w:pPr>
        <w:jc w:val="both"/>
        <w:rPr>
          <w:rFonts w:ascii="Times New Roman" w:hAnsi="Times New Roman" w:cs="Times New Roman"/>
          <w:sz w:val="24"/>
          <w:szCs w:val="24"/>
        </w:rPr>
      </w:pPr>
      <w:r w:rsidRPr="008C3835">
        <w:rPr>
          <w:rFonts w:ascii="Times New Roman" w:hAnsi="Times New Roman" w:cs="Times New Roman"/>
          <w:sz w:val="24"/>
          <w:szCs w:val="24"/>
        </w:rPr>
        <w:t>To create dropdown menus inside a button group just place a .btn-group along with the dropdown markup within another .btn-group.</w:t>
      </w:r>
    </w:p>
    <w:p w:rsidR="009C1710" w:rsidRPr="00FE5699" w:rsidRDefault="007838DB" w:rsidP="00FE5699">
      <w:r>
        <w:rPr>
          <w:noProof/>
        </w:rPr>
        <w:drawing>
          <wp:inline distT="0" distB="0" distL="0" distR="0" wp14:anchorId="76C728AB" wp14:editId="5170136B">
            <wp:extent cx="5981695" cy="4857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044668" cy="490889"/>
                    </a:xfrm>
                    <a:prstGeom prst="rect">
                      <a:avLst/>
                    </a:prstGeom>
                    <a:solidFill>
                      <a:srgbClr val="FFFFFF"/>
                    </a:solidFill>
                    <a:ln>
                      <a:noFill/>
                    </a:ln>
                  </pic:spPr>
                </pic:pic>
              </a:graphicData>
            </a:graphic>
          </wp:inline>
        </w:drawing>
      </w:r>
    </w:p>
    <w:p w:rsidR="00126F6A" w:rsidRPr="00332471" w:rsidRDefault="00126F6A" w:rsidP="00332471">
      <w:pPr>
        <w:pStyle w:val="Heading2"/>
        <w:keepNext/>
        <w:numPr>
          <w:ilvl w:val="1"/>
          <w:numId w:val="87"/>
        </w:numPr>
        <w:shd w:val="clear" w:color="auto" w:fill="FFFFFF"/>
        <w:suppressAutoHyphens/>
        <w:spacing w:before="0" w:beforeAutospacing="0" w:after="0" w:afterAutospacing="0" w:line="264" w:lineRule="atLeast"/>
        <w:textAlignment w:val="baseline"/>
        <w:rPr>
          <w:color w:val="3C3C3C"/>
          <w:sz w:val="28"/>
          <w:szCs w:val="28"/>
        </w:rPr>
      </w:pPr>
      <w:r w:rsidRPr="005E1906">
        <w:rPr>
          <w:color w:val="000000"/>
          <w:sz w:val="28"/>
          <w:szCs w:val="28"/>
        </w:rPr>
        <w:t>Adding Headers to Dropdown Items</w:t>
      </w:r>
    </w:p>
    <w:p w:rsidR="00332471" w:rsidRDefault="00332471" w:rsidP="00332471">
      <w:pPr>
        <w:pStyle w:val="NormalWeb"/>
        <w:numPr>
          <w:ilvl w:val="0"/>
          <w:numId w:val="87"/>
        </w:numPr>
        <w:shd w:val="clear" w:color="auto" w:fill="FFFFFF"/>
        <w:spacing w:before="0" w:after="0" w:line="315" w:lineRule="atLeast"/>
        <w:jc w:val="both"/>
        <w:textAlignment w:val="baseline"/>
        <w:rPr>
          <w:color w:val="3C3C3C"/>
        </w:rPr>
      </w:pPr>
      <w:r w:rsidRPr="00784D9C">
        <w:rPr>
          <w:color w:val="3C3C3C"/>
        </w:rPr>
        <w:t>You can optionally add a menu header to label a section of me</w:t>
      </w:r>
      <w:r>
        <w:rPr>
          <w:color w:val="3C3C3C"/>
        </w:rPr>
        <w:t>nu items inside a dropdown menu</w:t>
      </w:r>
    </w:p>
    <w:p w:rsidR="004A7119" w:rsidRPr="00FE5699" w:rsidRDefault="00332471" w:rsidP="007838DB">
      <w:pPr>
        <w:pStyle w:val="NormalWeb"/>
        <w:numPr>
          <w:ilvl w:val="0"/>
          <w:numId w:val="87"/>
        </w:numPr>
        <w:shd w:val="clear" w:color="auto" w:fill="FFFFFF"/>
        <w:spacing w:before="0" w:after="0" w:line="315" w:lineRule="atLeast"/>
        <w:jc w:val="both"/>
        <w:textAlignment w:val="baseline"/>
        <w:rPr>
          <w:color w:val="3C3C3C"/>
        </w:rPr>
      </w:pPr>
      <w:r w:rsidRPr="00784D9C">
        <w:rPr>
          <w:color w:val="3C3C3C"/>
        </w:rPr>
        <w:t>By adding the class .dropdown-header to the list element.</w:t>
      </w:r>
    </w:p>
    <w:p w:rsidR="007838DB" w:rsidRPr="00A160C7" w:rsidRDefault="007838DB" w:rsidP="00A160C7">
      <w:pPr>
        <w:pStyle w:val="Heading2"/>
        <w:jc w:val="center"/>
        <w:rPr>
          <w:sz w:val="40"/>
          <w:szCs w:val="40"/>
        </w:rPr>
      </w:pPr>
      <w:r w:rsidRPr="00A160C7">
        <w:rPr>
          <w:sz w:val="40"/>
          <w:szCs w:val="40"/>
        </w:rPr>
        <w:t>26. BOOTSTRAP  TABS</w:t>
      </w:r>
    </w:p>
    <w:p w:rsidR="007838DB" w:rsidRDefault="007838DB" w:rsidP="007838DB">
      <w:pPr>
        <w:jc w:val="both"/>
        <w:rPr>
          <w:iCs/>
          <w:color w:val="414141"/>
          <w:spacing w:val="5"/>
          <w:shd w:val="clear" w:color="auto" w:fill="FFFFFF"/>
        </w:rPr>
      </w:pPr>
      <w:r>
        <w:rPr>
          <w:iCs/>
          <w:color w:val="414141"/>
          <w:spacing w:val="5"/>
          <w:shd w:val="clear" w:color="auto" w:fill="FFFFFF"/>
        </w:rPr>
        <w:t>In this tutorial you will learn how to create dynamic tabs to toggle between the content u</w:t>
      </w:r>
      <w:r w:rsidR="00A160C7">
        <w:rPr>
          <w:iCs/>
          <w:color w:val="414141"/>
          <w:spacing w:val="5"/>
          <w:shd w:val="clear" w:color="auto" w:fill="FFFFFF"/>
        </w:rPr>
        <w:t>sing the Bootstrap tabs plugin.</w:t>
      </w:r>
    </w:p>
    <w:p w:rsidR="007838DB" w:rsidRPr="00A160C7" w:rsidRDefault="007838DB" w:rsidP="007838DB">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rPr>
      </w:pPr>
      <w:r w:rsidRPr="00A160C7">
        <w:rPr>
          <w:color w:val="000000"/>
          <w:sz w:val="28"/>
          <w:szCs w:val="28"/>
        </w:rPr>
        <w:t>Creating Tabs with Bootstrap</w:t>
      </w:r>
    </w:p>
    <w:p w:rsidR="007838DB" w:rsidRDefault="007838DB" w:rsidP="007838DB">
      <w:pPr>
        <w:pStyle w:val="space"/>
        <w:shd w:val="clear" w:color="auto" w:fill="FFFFFF"/>
        <w:spacing w:before="0" w:line="315" w:lineRule="atLeast"/>
        <w:jc w:val="both"/>
        <w:textAlignment w:val="baseline"/>
      </w:pPr>
      <w:r>
        <w:rPr>
          <w:color w:val="3C3C3C"/>
        </w:rPr>
        <w:t>Tab based navigations provides an easy and powerful mechanism to handle huge amount of content within a small area through separating content into different panes where each pane is viewable one at a time. The user can quickly access the content through switching between the panes without leaving the page.</w:t>
      </w:r>
    </w:p>
    <w:p w:rsidR="007838DB" w:rsidRDefault="007838DB" w:rsidP="007838DB">
      <w:pPr>
        <w:pStyle w:val="space"/>
        <w:shd w:val="clear" w:color="auto" w:fill="FFFFFF"/>
        <w:spacing w:before="0" w:line="315" w:lineRule="atLeast"/>
        <w:textAlignment w:val="baseline"/>
        <w:rPr>
          <w:color w:val="000000"/>
        </w:rPr>
      </w:pPr>
      <w:r>
        <w:rPr>
          <w:rFonts w:ascii="Verdana" w:hAnsi="Verdana" w:cs="Verdana"/>
          <w:noProof/>
          <w:color w:val="3C3C3C"/>
          <w:sz w:val="20"/>
          <w:szCs w:val="20"/>
          <w:lang w:eastAsia="en-US"/>
        </w:rPr>
        <w:drawing>
          <wp:inline distT="0" distB="0" distL="0" distR="0" wp14:anchorId="7D769D76" wp14:editId="4A83B1A0">
            <wp:extent cx="6583680" cy="397510"/>
            <wp:effectExtent l="0" t="0" r="762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583680" cy="397510"/>
                    </a:xfrm>
                    <a:prstGeom prst="rect">
                      <a:avLst/>
                    </a:prstGeom>
                    <a:solidFill>
                      <a:srgbClr val="FFFFFF"/>
                    </a:solidFill>
                    <a:ln>
                      <a:noFill/>
                    </a:ln>
                  </pic:spPr>
                </pic:pic>
              </a:graphicData>
            </a:graphic>
          </wp:inline>
        </w:drawing>
      </w:r>
    </w:p>
    <w:p w:rsidR="007838DB" w:rsidRPr="00A160C7" w:rsidRDefault="007838DB" w:rsidP="007838DB">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rPr>
      </w:pPr>
      <w:r w:rsidRPr="00A160C7">
        <w:rPr>
          <w:color w:val="000000"/>
          <w:sz w:val="28"/>
          <w:szCs w:val="28"/>
        </w:rPr>
        <w:t>Creating Dynamic Tabs via Data Attributes</w:t>
      </w:r>
    </w:p>
    <w:p w:rsidR="00FB5813" w:rsidRPr="00FB5813" w:rsidRDefault="00FB5813" w:rsidP="007838DB">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rPr>
      </w:pPr>
    </w:p>
    <w:p w:rsidR="00FB5813" w:rsidRPr="00FB5813" w:rsidRDefault="00FB5813" w:rsidP="008A2629">
      <w:pPr>
        <w:pStyle w:val="NormalWeb"/>
        <w:numPr>
          <w:ilvl w:val="0"/>
          <w:numId w:val="87"/>
        </w:numPr>
        <w:shd w:val="clear" w:color="auto" w:fill="FFFFFF"/>
        <w:spacing w:before="0" w:after="0" w:line="315" w:lineRule="atLeast"/>
        <w:jc w:val="both"/>
        <w:textAlignment w:val="baseline"/>
        <w:rPr>
          <w:rStyle w:val="HTMLCode"/>
          <w:rFonts w:ascii="Times New Roman" w:hAnsi="Times New Roman" w:cs="Times New Roman"/>
          <w:sz w:val="24"/>
          <w:szCs w:val="24"/>
        </w:rPr>
      </w:pPr>
      <w:r>
        <w:rPr>
          <w:color w:val="3C3C3C"/>
        </w:rPr>
        <w:t>You can activate a tab component without writing any JavaScript — simply specify the</w:t>
      </w:r>
      <w:r>
        <w:rPr>
          <w:rStyle w:val="apple-converted-space"/>
          <w:color w:val="3C3C3C"/>
        </w:rPr>
        <w:t> </w:t>
      </w:r>
      <w:r>
        <w:rPr>
          <w:rStyle w:val="HTMLCode"/>
          <w:color w:val="000000"/>
        </w:rPr>
        <w:t>data</w:t>
      </w:r>
    </w:p>
    <w:p w:rsidR="00FB5813" w:rsidRPr="00FB5813" w:rsidRDefault="00FB5813" w:rsidP="008A2629">
      <w:pPr>
        <w:pStyle w:val="NormalWeb"/>
        <w:numPr>
          <w:ilvl w:val="0"/>
          <w:numId w:val="87"/>
        </w:numPr>
        <w:shd w:val="clear" w:color="auto" w:fill="FFFFFF"/>
        <w:spacing w:before="0" w:after="0" w:line="315" w:lineRule="atLeast"/>
        <w:jc w:val="both"/>
        <w:textAlignment w:val="baseline"/>
      </w:pPr>
      <w:r>
        <w:rPr>
          <w:rStyle w:val="HTMLCode"/>
          <w:color w:val="000000"/>
        </w:rPr>
        <w:t>toggle="tab"</w:t>
      </w:r>
      <w:r>
        <w:rPr>
          <w:rStyle w:val="apple-converted-space"/>
          <w:color w:val="3C3C3C"/>
        </w:rPr>
        <w:t> </w:t>
      </w:r>
      <w:r>
        <w:rPr>
          <w:color w:val="3C3C3C"/>
        </w:rPr>
        <w:t>on each tab, as well as create a</w:t>
      </w:r>
      <w:r>
        <w:rPr>
          <w:rStyle w:val="apple-converted-space"/>
          <w:color w:val="3C3C3C"/>
        </w:rPr>
        <w:t> </w:t>
      </w:r>
      <w:r>
        <w:rPr>
          <w:rStyle w:val="HTMLCode"/>
          <w:color w:val="000000"/>
        </w:rPr>
        <w:t>.tab-pane</w:t>
      </w:r>
      <w:r>
        <w:rPr>
          <w:rStyle w:val="apple-converted-space"/>
          <w:color w:val="3C3C3C"/>
        </w:rPr>
        <w:t> </w:t>
      </w:r>
      <w:r>
        <w:rPr>
          <w:color w:val="3C3C3C"/>
        </w:rPr>
        <w:t>with unique ID for every tab and wrap</w:t>
      </w:r>
    </w:p>
    <w:p w:rsidR="00FB5813" w:rsidRPr="00FB5813" w:rsidRDefault="00FB5813" w:rsidP="008A2629">
      <w:pPr>
        <w:pStyle w:val="NormalWeb"/>
        <w:numPr>
          <w:ilvl w:val="0"/>
          <w:numId w:val="87"/>
        </w:numPr>
        <w:shd w:val="clear" w:color="auto" w:fill="FFFFFF"/>
        <w:spacing w:before="0" w:after="0" w:line="315" w:lineRule="atLeast"/>
        <w:jc w:val="both"/>
        <w:textAlignment w:val="baseline"/>
      </w:pPr>
      <w:r>
        <w:rPr>
          <w:color w:val="3C3C3C"/>
        </w:rPr>
        <w:t>them in</w:t>
      </w:r>
      <w:r>
        <w:rPr>
          <w:rStyle w:val="apple-converted-space"/>
          <w:color w:val="3C3C3C"/>
        </w:rPr>
        <w:t> </w:t>
      </w:r>
      <w:r>
        <w:rPr>
          <w:rStyle w:val="HTMLCode"/>
          <w:color w:val="000000"/>
        </w:rPr>
        <w:t>.tab-content</w:t>
      </w:r>
      <w:r>
        <w:rPr>
          <w:color w:val="3C3C3C"/>
        </w:rPr>
        <w:t>. The following example will show you how to create a basic tabbable</w:t>
      </w:r>
    </w:p>
    <w:p w:rsidR="00FB5813" w:rsidRDefault="00FB5813" w:rsidP="008A2629">
      <w:pPr>
        <w:pStyle w:val="NormalWeb"/>
        <w:numPr>
          <w:ilvl w:val="0"/>
          <w:numId w:val="87"/>
        </w:numPr>
        <w:shd w:val="clear" w:color="auto" w:fill="FFFFFF"/>
        <w:spacing w:before="0" w:after="0" w:line="315" w:lineRule="atLeast"/>
        <w:jc w:val="both"/>
        <w:textAlignment w:val="baseline"/>
      </w:pPr>
      <w:r>
        <w:rPr>
          <w:color w:val="3C3C3C"/>
        </w:rPr>
        <w:t>tabs via data attributes in Bootstrap.</w:t>
      </w:r>
    </w:p>
    <w:p w:rsidR="00FB5813" w:rsidRPr="008A2629" w:rsidRDefault="00FB5813" w:rsidP="008A2629">
      <w:pPr>
        <w:pStyle w:val="ListParagraph"/>
        <w:numPr>
          <w:ilvl w:val="0"/>
          <w:numId w:val="87"/>
        </w:numPr>
        <w:jc w:val="both"/>
      </w:pPr>
    </w:p>
    <w:p w:rsidR="007838DB" w:rsidRPr="00A160C7" w:rsidRDefault="007838DB" w:rsidP="007838DB">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rPr>
      </w:pPr>
      <w:r w:rsidRPr="00A160C7">
        <w:rPr>
          <w:color w:val="000000"/>
          <w:sz w:val="28"/>
          <w:szCs w:val="28"/>
        </w:rPr>
        <w:t>Creating Dynamic Tabs via JavaScript</w:t>
      </w:r>
    </w:p>
    <w:p w:rsidR="00FB5813" w:rsidRDefault="007838DB" w:rsidP="007838DB">
      <w:pPr>
        <w:pStyle w:val="NormalWeb"/>
        <w:shd w:val="clear" w:color="auto" w:fill="FFFFFF"/>
        <w:spacing w:before="0" w:after="0" w:line="315" w:lineRule="atLeast"/>
        <w:jc w:val="both"/>
        <w:textAlignment w:val="baseline"/>
        <w:rPr>
          <w:color w:val="3C3C3C"/>
          <w:shd w:val="clear" w:color="auto" w:fill="FFFFFF"/>
        </w:rPr>
      </w:pPr>
      <w:r>
        <w:rPr>
          <w:color w:val="3C3C3C"/>
        </w:rPr>
        <w:t xml:space="preserve">You may also enable tabs via JavaScript. Each tab needs to be activated individually and </w:t>
      </w:r>
      <w:r>
        <w:rPr>
          <w:color w:val="3C3C3C"/>
          <w:shd w:val="clear" w:color="auto" w:fill="FFFFFF"/>
        </w:rPr>
        <w:t>You can activate individual tabs in several ways.</w:t>
      </w:r>
    </w:p>
    <w:p w:rsidR="007838DB" w:rsidRDefault="007838DB" w:rsidP="0078443D">
      <w:pPr>
        <w:pStyle w:val="Heading2"/>
        <w:jc w:val="center"/>
        <w:rPr>
          <w:color w:val="3C3C3C"/>
        </w:rPr>
      </w:pPr>
      <w:r w:rsidRPr="0078443D">
        <w:lastRenderedPageBreak/>
        <w:t>27. BOOTSTRAP  TOOLTIPS</w:t>
      </w:r>
    </w:p>
    <w:p w:rsidR="007838DB" w:rsidRPr="00084C51" w:rsidRDefault="007838DB" w:rsidP="007838DB">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rPr>
      </w:pPr>
      <w:r w:rsidRPr="00084C51">
        <w:rPr>
          <w:color w:val="000000"/>
          <w:sz w:val="28"/>
          <w:szCs w:val="28"/>
        </w:rPr>
        <w:t>Creating Tooltips With Bootstrap</w:t>
      </w:r>
      <w:r w:rsidR="00A100C5">
        <w:rPr>
          <w:color w:val="000000"/>
          <w:sz w:val="28"/>
          <w:szCs w:val="28"/>
        </w:rPr>
        <w:t xml:space="preserve"> :</w:t>
      </w:r>
    </w:p>
    <w:p w:rsidR="00A207D4" w:rsidRDefault="00A207D4" w:rsidP="00A207D4">
      <w:pPr>
        <w:pStyle w:val="NormalWeb"/>
        <w:numPr>
          <w:ilvl w:val="0"/>
          <w:numId w:val="87"/>
        </w:numPr>
        <w:shd w:val="clear" w:color="auto" w:fill="FFFFFF"/>
        <w:spacing w:before="0" w:after="0" w:line="315" w:lineRule="atLeast"/>
        <w:jc w:val="both"/>
        <w:textAlignment w:val="baseline"/>
        <w:rPr>
          <w:color w:val="3C3C3C"/>
        </w:rPr>
      </w:pPr>
      <w:r>
        <w:rPr>
          <w:color w:val="3C3C3C"/>
        </w:rPr>
        <w:t>A tooltip is a small pop up that appears when user places the mouse pointer over an element such</w:t>
      </w:r>
    </w:p>
    <w:p w:rsidR="007838DB" w:rsidRPr="00A207D4" w:rsidRDefault="00A207D4" w:rsidP="007838DB">
      <w:pPr>
        <w:pStyle w:val="NormalWeb"/>
        <w:numPr>
          <w:ilvl w:val="0"/>
          <w:numId w:val="87"/>
        </w:numPr>
        <w:shd w:val="clear" w:color="auto" w:fill="FFFFFF"/>
        <w:spacing w:before="0" w:after="0" w:line="315" w:lineRule="atLeast"/>
        <w:jc w:val="both"/>
        <w:textAlignment w:val="baseline"/>
        <w:rPr>
          <w:color w:val="3C3C3C"/>
        </w:rPr>
      </w:pPr>
      <w:r>
        <w:rPr>
          <w:color w:val="3C3C3C"/>
        </w:rPr>
        <w:t>as link or buttons to provide hint or information about the element being hovered.</w:t>
      </w:r>
    </w:p>
    <w:p w:rsidR="007838DB" w:rsidRDefault="007838DB" w:rsidP="007838DB">
      <w:pPr>
        <w:pStyle w:val="space"/>
        <w:shd w:val="clear" w:color="auto" w:fill="FFFFFF"/>
        <w:spacing w:before="0" w:line="315" w:lineRule="atLeast"/>
        <w:jc w:val="both"/>
        <w:textAlignment w:val="baseline"/>
      </w:pPr>
      <w:r>
        <w:rPr>
          <w:color w:val="3C3C3C"/>
        </w:rPr>
        <w:t>Tooltips can be very helpful for the new visitors of your website because they enable the user to know the purpose of icons and links by placing the mouse pointer over them.</w:t>
      </w:r>
    </w:p>
    <w:p w:rsidR="007838DB" w:rsidRDefault="007838DB" w:rsidP="007838DB">
      <w:pPr>
        <w:pStyle w:val="Heading2"/>
        <w:keepNext/>
        <w:numPr>
          <w:ilvl w:val="1"/>
          <w:numId w:val="87"/>
        </w:numPr>
        <w:shd w:val="clear" w:color="auto" w:fill="FFFFFF"/>
        <w:suppressAutoHyphens/>
        <w:spacing w:before="0" w:beforeAutospacing="0" w:after="0" w:afterAutospacing="0" w:line="264" w:lineRule="atLeast"/>
        <w:jc w:val="both"/>
        <w:textAlignment w:val="baseline"/>
        <w:rPr>
          <w:i/>
          <w:color w:val="000000"/>
          <w:szCs w:val="24"/>
        </w:rPr>
      </w:pPr>
      <w:r>
        <w:rPr>
          <w:i/>
          <w:noProof/>
          <w:color w:val="000000"/>
          <w:szCs w:val="24"/>
        </w:rPr>
        <w:drawing>
          <wp:inline distT="0" distB="0" distL="0" distR="0" wp14:anchorId="3BF22EA4" wp14:editId="54F410C2">
            <wp:extent cx="6286500" cy="57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300470" cy="572770"/>
                    </a:xfrm>
                    <a:prstGeom prst="rect">
                      <a:avLst/>
                    </a:prstGeom>
                    <a:solidFill>
                      <a:srgbClr val="FFFFFF"/>
                    </a:solidFill>
                    <a:ln>
                      <a:noFill/>
                    </a:ln>
                  </pic:spPr>
                </pic:pic>
              </a:graphicData>
            </a:graphic>
          </wp:inline>
        </w:drawing>
      </w:r>
    </w:p>
    <w:p w:rsidR="007838DB" w:rsidRDefault="007838DB" w:rsidP="007838DB">
      <w:pPr>
        <w:pStyle w:val="Heading2"/>
        <w:keepNext/>
        <w:numPr>
          <w:ilvl w:val="1"/>
          <w:numId w:val="87"/>
        </w:numPr>
        <w:shd w:val="clear" w:color="auto" w:fill="FFFFFF"/>
        <w:suppressAutoHyphens/>
        <w:spacing w:before="0" w:beforeAutospacing="0" w:after="0" w:afterAutospacing="0" w:line="264" w:lineRule="atLeast"/>
        <w:jc w:val="both"/>
        <w:textAlignment w:val="baseline"/>
        <w:rPr>
          <w:i/>
          <w:color w:val="000000"/>
          <w:szCs w:val="24"/>
        </w:rPr>
      </w:pPr>
    </w:p>
    <w:p w:rsidR="007838DB" w:rsidRPr="00084C51" w:rsidRDefault="007838DB" w:rsidP="007838DB">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rPr>
      </w:pPr>
      <w:r w:rsidRPr="00084C51">
        <w:rPr>
          <w:color w:val="000000"/>
          <w:sz w:val="28"/>
          <w:szCs w:val="28"/>
        </w:rPr>
        <w:t>Triggering the Tooltips</w:t>
      </w:r>
      <w:r w:rsidR="00A100C5">
        <w:rPr>
          <w:color w:val="000000"/>
          <w:sz w:val="28"/>
          <w:szCs w:val="28"/>
        </w:rPr>
        <w:t xml:space="preserve"> :</w:t>
      </w:r>
    </w:p>
    <w:p w:rsidR="007838DB" w:rsidRPr="00084C51" w:rsidRDefault="007838DB" w:rsidP="00084C51">
      <w:pPr>
        <w:pStyle w:val="NormalWeb"/>
        <w:shd w:val="clear" w:color="auto" w:fill="FFFFFF"/>
        <w:spacing w:before="0" w:after="0" w:line="315" w:lineRule="atLeast"/>
        <w:jc w:val="both"/>
        <w:textAlignment w:val="baseline"/>
        <w:rPr>
          <w:color w:val="3C3C3C"/>
        </w:rPr>
      </w:pPr>
      <w:r w:rsidRPr="00084C51">
        <w:rPr>
          <w:color w:val="3C3C3C"/>
        </w:rPr>
        <w:t>Tooltips can be triggered via JavaScript — just call the</w:t>
      </w:r>
      <w:r w:rsidRPr="00084C51">
        <w:rPr>
          <w:rStyle w:val="apple-converted-space"/>
          <w:color w:val="3C3C3C"/>
        </w:rPr>
        <w:t> </w:t>
      </w:r>
      <w:r w:rsidRPr="00084C51">
        <w:rPr>
          <w:rStyle w:val="HTMLCode"/>
          <w:rFonts w:ascii="Times New Roman" w:hAnsi="Times New Roman" w:cs="Times New Roman"/>
          <w:color w:val="000000"/>
          <w:sz w:val="24"/>
          <w:szCs w:val="24"/>
        </w:rPr>
        <w:t>tooltip()</w:t>
      </w:r>
      <w:r w:rsidRPr="00084C51">
        <w:rPr>
          <w:rStyle w:val="apple-converted-space"/>
          <w:color w:val="3C3C3C"/>
        </w:rPr>
        <w:t> </w:t>
      </w:r>
      <w:r w:rsidRPr="00084C51">
        <w:rPr>
          <w:color w:val="3C3C3C"/>
        </w:rPr>
        <w:t>Bootstrap method with the</w:t>
      </w:r>
      <w:r w:rsidRPr="00084C51">
        <w:rPr>
          <w:rStyle w:val="HTMLCode"/>
          <w:rFonts w:ascii="Times New Roman" w:hAnsi="Times New Roman" w:cs="Times New Roman"/>
          <w:color w:val="000000"/>
          <w:sz w:val="24"/>
          <w:szCs w:val="24"/>
        </w:rPr>
        <w:t>"id"</w:t>
      </w:r>
      <w:r w:rsidRPr="00084C51">
        <w:rPr>
          <w:rStyle w:val="apple-converted-space"/>
          <w:color w:val="3C3C3C"/>
        </w:rPr>
        <w:t> </w:t>
      </w:r>
      <w:r w:rsidRPr="00084C51">
        <w:rPr>
          <w:color w:val="3C3C3C"/>
        </w:rPr>
        <w:t>or</w:t>
      </w:r>
      <w:r w:rsidRPr="00084C51">
        <w:rPr>
          <w:rStyle w:val="apple-converted-space"/>
          <w:color w:val="3C3C3C"/>
        </w:rPr>
        <w:t> </w:t>
      </w:r>
      <w:r w:rsidRPr="00084C51">
        <w:rPr>
          <w:rStyle w:val="HTMLCode"/>
          <w:rFonts w:ascii="Times New Roman" w:hAnsi="Times New Roman" w:cs="Times New Roman"/>
          <w:color w:val="000000"/>
          <w:sz w:val="24"/>
          <w:szCs w:val="24"/>
        </w:rPr>
        <w:t>"class"</w:t>
      </w:r>
      <w:r w:rsidRPr="00084C51">
        <w:rPr>
          <w:rStyle w:val="apple-converted-space"/>
          <w:color w:val="3C3C3C"/>
        </w:rPr>
        <w:t> </w:t>
      </w:r>
      <w:hyperlink r:id="rId176" w:history="1">
        <w:r w:rsidRPr="00084C51">
          <w:rPr>
            <w:rStyle w:val="Hyperlink"/>
            <w:color w:val="4D85A4"/>
          </w:rPr>
          <w:t>selector</w:t>
        </w:r>
      </w:hyperlink>
      <w:r w:rsidRPr="00084C51">
        <w:rPr>
          <w:rStyle w:val="apple-converted-space"/>
          <w:color w:val="3C3C3C"/>
        </w:rPr>
        <w:t> </w:t>
      </w:r>
      <w:r w:rsidRPr="00084C51">
        <w:rPr>
          <w:color w:val="3C3C3C"/>
        </w:rPr>
        <w:t>of the target element in your JavaScript code.</w:t>
      </w:r>
    </w:p>
    <w:p w:rsidR="007838DB" w:rsidRDefault="007838DB" w:rsidP="007838DB">
      <w:pPr>
        <w:pStyle w:val="NormalWeb"/>
        <w:shd w:val="clear" w:color="auto" w:fill="FFFFFF"/>
        <w:spacing w:before="0" w:after="0" w:line="315" w:lineRule="atLeast"/>
        <w:jc w:val="both"/>
        <w:textAlignment w:val="baseline"/>
        <w:rPr>
          <w:color w:val="3C3C3C"/>
        </w:rPr>
      </w:pPr>
    </w:p>
    <w:p w:rsidR="007838DB" w:rsidRPr="00084C51" w:rsidRDefault="007838DB" w:rsidP="007838DB">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rPr>
      </w:pPr>
      <w:r w:rsidRPr="00084C51">
        <w:rPr>
          <w:color w:val="000000"/>
          <w:sz w:val="28"/>
          <w:szCs w:val="28"/>
        </w:rPr>
        <w:t>Setting the Directions of Tooltips</w:t>
      </w:r>
      <w:r w:rsidR="00030615">
        <w:rPr>
          <w:color w:val="000000"/>
          <w:sz w:val="28"/>
          <w:szCs w:val="28"/>
        </w:rPr>
        <w:t xml:space="preserve"> :</w:t>
      </w:r>
    </w:p>
    <w:p w:rsidR="007838DB" w:rsidRDefault="007838DB" w:rsidP="007838DB">
      <w:pPr>
        <w:pStyle w:val="NormalWeb"/>
        <w:shd w:val="clear" w:color="auto" w:fill="FFFFFF"/>
        <w:spacing w:before="0" w:after="0" w:line="315" w:lineRule="atLeast"/>
        <w:jc w:val="both"/>
        <w:textAlignment w:val="baseline"/>
        <w:rPr>
          <w:color w:val="3C3C3C"/>
        </w:rPr>
      </w:pPr>
      <w:r w:rsidRPr="00084C51">
        <w:rPr>
          <w:color w:val="3C3C3C"/>
        </w:rPr>
        <w:t>You can set tooltips to appear on top, right, bottom and left sides of an element.</w:t>
      </w:r>
    </w:p>
    <w:p w:rsidR="00AE771E" w:rsidRPr="00AE771E" w:rsidRDefault="00AE771E" w:rsidP="007838DB">
      <w:pPr>
        <w:pStyle w:val="Heading3"/>
        <w:keepLines w:val="0"/>
        <w:numPr>
          <w:ilvl w:val="2"/>
          <w:numId w:val="87"/>
        </w:numPr>
        <w:shd w:val="clear" w:color="auto" w:fill="FFFFFF"/>
        <w:suppressAutoHyphens/>
        <w:spacing w:before="0" w:line="264" w:lineRule="atLeast"/>
        <w:jc w:val="both"/>
        <w:textAlignment w:val="baseline"/>
        <w:rPr>
          <w:color w:val="3C3C3C"/>
        </w:rPr>
      </w:pPr>
    </w:p>
    <w:p w:rsidR="007838DB" w:rsidRDefault="007838DB" w:rsidP="007838DB">
      <w:pPr>
        <w:pStyle w:val="Heading3"/>
        <w:keepLines w:val="0"/>
        <w:numPr>
          <w:ilvl w:val="2"/>
          <w:numId w:val="87"/>
        </w:numPr>
        <w:shd w:val="clear" w:color="auto" w:fill="FFFFFF"/>
        <w:suppressAutoHyphens/>
        <w:spacing w:before="0" w:line="264" w:lineRule="atLeast"/>
        <w:jc w:val="both"/>
        <w:textAlignment w:val="baseline"/>
        <w:rPr>
          <w:color w:val="3C3C3C"/>
        </w:rPr>
      </w:pPr>
      <w:r>
        <w:rPr>
          <w:rFonts w:ascii="Times New Roman" w:hAnsi="Times New Roman"/>
          <w:bCs w:val="0"/>
          <w:color w:val="000000"/>
          <w:sz w:val="24"/>
          <w:szCs w:val="24"/>
        </w:rPr>
        <w:t>Positioning of Tooltips via Data Attributes :</w:t>
      </w:r>
    </w:p>
    <w:p w:rsidR="007838DB" w:rsidRDefault="007838DB" w:rsidP="007838DB">
      <w:pPr>
        <w:pStyle w:val="NormalWeb"/>
        <w:shd w:val="clear" w:color="auto" w:fill="FFFFFF"/>
        <w:spacing w:before="0" w:after="0" w:line="315" w:lineRule="atLeast"/>
        <w:jc w:val="both"/>
        <w:textAlignment w:val="baseline"/>
        <w:rPr>
          <w:color w:val="3C3C3C"/>
        </w:rPr>
      </w:pPr>
      <w:r w:rsidRPr="00084C51">
        <w:rPr>
          <w:color w:val="3C3C3C"/>
        </w:rPr>
        <w:t>The following example will show you how to set the direction of tooltips via data attributes</w:t>
      </w:r>
      <w:r>
        <w:rPr>
          <w:color w:val="3C3C3C"/>
        </w:rPr>
        <w:t>.</w:t>
      </w:r>
    </w:p>
    <w:p w:rsidR="0092691C" w:rsidRDefault="0092691C" w:rsidP="007838DB">
      <w:pPr>
        <w:pStyle w:val="NormalWeb"/>
        <w:shd w:val="clear" w:color="auto" w:fill="FFFFFF"/>
        <w:spacing w:before="0" w:after="0" w:line="315" w:lineRule="atLeast"/>
        <w:jc w:val="both"/>
        <w:textAlignment w:val="baseline"/>
        <w:rPr>
          <w:color w:val="3C3C3C"/>
        </w:rPr>
      </w:pPr>
    </w:p>
    <w:p w:rsidR="007838DB" w:rsidRDefault="007838DB" w:rsidP="007838DB">
      <w:pPr>
        <w:pStyle w:val="Heading3"/>
        <w:keepLines w:val="0"/>
        <w:numPr>
          <w:ilvl w:val="2"/>
          <w:numId w:val="87"/>
        </w:numPr>
        <w:shd w:val="clear" w:color="auto" w:fill="FFFFFF"/>
        <w:suppressAutoHyphens/>
        <w:spacing w:before="0" w:line="264" w:lineRule="atLeast"/>
        <w:jc w:val="both"/>
        <w:textAlignment w:val="baseline"/>
        <w:rPr>
          <w:color w:val="3C3C3C"/>
        </w:rPr>
      </w:pPr>
      <w:r>
        <w:rPr>
          <w:rFonts w:ascii="Times New Roman" w:hAnsi="Times New Roman"/>
          <w:bCs w:val="0"/>
          <w:color w:val="000000"/>
          <w:sz w:val="24"/>
          <w:szCs w:val="24"/>
        </w:rPr>
        <w:t>Positioning of Tooltips via JavaScript :</w:t>
      </w:r>
    </w:p>
    <w:p w:rsidR="007838DB" w:rsidRDefault="007838DB" w:rsidP="00084C51">
      <w:pPr>
        <w:pStyle w:val="NormalWeb"/>
        <w:shd w:val="clear" w:color="auto" w:fill="FFFFFF"/>
        <w:spacing w:before="0" w:after="0" w:line="315" w:lineRule="atLeast"/>
        <w:jc w:val="both"/>
        <w:textAlignment w:val="baseline"/>
        <w:rPr>
          <w:color w:val="3C3C3C"/>
        </w:rPr>
      </w:pPr>
      <w:r w:rsidRPr="00084C51">
        <w:rPr>
          <w:color w:val="3C3C3C"/>
        </w:rPr>
        <w:t>The following example will show you how to set the direction of tooltips via JavaScript</w:t>
      </w:r>
      <w:r>
        <w:rPr>
          <w:color w:val="3C3C3C"/>
        </w:rPr>
        <w:t xml:space="preserve">. </w:t>
      </w:r>
    </w:p>
    <w:p w:rsidR="00AE771E" w:rsidRDefault="00AE771E" w:rsidP="00084C51">
      <w:pPr>
        <w:pStyle w:val="NormalWeb"/>
        <w:shd w:val="clear" w:color="auto" w:fill="FFFFFF"/>
        <w:spacing w:before="0" w:after="0" w:line="315" w:lineRule="atLeast"/>
        <w:jc w:val="both"/>
        <w:textAlignment w:val="baseline"/>
        <w:rPr>
          <w:color w:val="3C3C3C"/>
        </w:rPr>
      </w:pPr>
    </w:p>
    <w:p w:rsidR="00AE771E" w:rsidRDefault="00AE771E" w:rsidP="00084C51">
      <w:pPr>
        <w:pStyle w:val="NormalWeb"/>
        <w:shd w:val="clear" w:color="auto" w:fill="FFFFFF"/>
        <w:spacing w:before="0" w:after="0" w:line="315" w:lineRule="atLeast"/>
        <w:jc w:val="both"/>
        <w:textAlignment w:val="baseline"/>
        <w:rPr>
          <w:color w:val="3C3C3C"/>
        </w:rPr>
      </w:pPr>
    </w:p>
    <w:p w:rsidR="00AE771E" w:rsidRDefault="00AE771E" w:rsidP="00084C51">
      <w:pPr>
        <w:pStyle w:val="NormalWeb"/>
        <w:shd w:val="clear" w:color="auto" w:fill="FFFFFF"/>
        <w:spacing w:before="0" w:after="0" w:line="315" w:lineRule="atLeast"/>
        <w:jc w:val="both"/>
        <w:textAlignment w:val="baseline"/>
        <w:rPr>
          <w:rFonts w:ascii="Helvetica" w:hAnsi="Helvetica" w:cs="Helvetica"/>
          <w:color w:val="FFFFFF"/>
          <w:spacing w:val="2"/>
          <w:sz w:val="53"/>
          <w:szCs w:val="53"/>
          <w:u w:val="single"/>
        </w:rPr>
      </w:pPr>
    </w:p>
    <w:p w:rsidR="007838DB" w:rsidRPr="00A533EB" w:rsidRDefault="00840978" w:rsidP="00A533EB">
      <w:pPr>
        <w:pStyle w:val="Heading2"/>
        <w:jc w:val="center"/>
        <w:rPr>
          <w:sz w:val="40"/>
          <w:szCs w:val="40"/>
        </w:rPr>
      </w:pPr>
      <w:r>
        <w:rPr>
          <w:sz w:val="40"/>
          <w:szCs w:val="40"/>
        </w:rPr>
        <w:lastRenderedPageBreak/>
        <w:t xml:space="preserve">28. BOOTSTRAP </w:t>
      </w:r>
      <w:r w:rsidR="007838DB" w:rsidRPr="00A533EB">
        <w:rPr>
          <w:sz w:val="40"/>
          <w:szCs w:val="40"/>
        </w:rPr>
        <w:t>POP</w:t>
      </w:r>
      <w:r w:rsidR="00F1650C">
        <w:rPr>
          <w:sz w:val="40"/>
          <w:szCs w:val="40"/>
        </w:rPr>
        <w:t xml:space="preserve"> </w:t>
      </w:r>
      <w:r w:rsidR="007838DB" w:rsidRPr="00A533EB">
        <w:rPr>
          <w:sz w:val="40"/>
          <w:szCs w:val="40"/>
        </w:rPr>
        <w:t>OVERS</w:t>
      </w:r>
    </w:p>
    <w:p w:rsidR="003D4D86" w:rsidRPr="003D4D86" w:rsidRDefault="003D4D86" w:rsidP="003D4D86"/>
    <w:p w:rsidR="007838DB" w:rsidRPr="00D001A1" w:rsidRDefault="007838DB" w:rsidP="007838DB">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rPr>
      </w:pPr>
      <w:r w:rsidRPr="00D001A1">
        <w:rPr>
          <w:color w:val="000000"/>
          <w:sz w:val="28"/>
          <w:szCs w:val="28"/>
        </w:rPr>
        <w:t xml:space="preserve">Creating Popovers with Bootstrap </w:t>
      </w:r>
    </w:p>
    <w:p w:rsidR="007838DB" w:rsidRDefault="007838DB" w:rsidP="007838DB">
      <w:pPr>
        <w:pStyle w:val="space"/>
        <w:shd w:val="clear" w:color="auto" w:fill="FFFFFF"/>
        <w:spacing w:before="0" w:line="315" w:lineRule="atLeast"/>
        <w:jc w:val="both"/>
        <w:textAlignment w:val="baseline"/>
        <w:rPr>
          <w:color w:val="000000"/>
        </w:rPr>
      </w:pPr>
      <w:r>
        <w:rPr>
          <w:color w:val="3C3C3C"/>
        </w:rPr>
        <w:t>Popover is a small overlay of content that is used to display secondary information of any element when it is clicked by a user, like those on the iPad.</w:t>
      </w:r>
    </w:p>
    <w:p w:rsidR="007838DB" w:rsidRPr="00D001A1" w:rsidRDefault="007838DB" w:rsidP="007838DB">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rPr>
      </w:pPr>
      <w:r w:rsidRPr="00D001A1">
        <w:rPr>
          <w:color w:val="000000"/>
          <w:sz w:val="28"/>
          <w:szCs w:val="28"/>
        </w:rPr>
        <w:t>Triggering the Popovers</w:t>
      </w:r>
    </w:p>
    <w:p w:rsidR="007838DB" w:rsidRPr="00461E7E" w:rsidRDefault="007838DB" w:rsidP="007838DB">
      <w:pPr>
        <w:pStyle w:val="NormalWeb"/>
        <w:shd w:val="clear" w:color="auto" w:fill="FFFFFF"/>
        <w:spacing w:before="0" w:after="0" w:line="315" w:lineRule="atLeast"/>
        <w:jc w:val="both"/>
        <w:textAlignment w:val="baseline"/>
        <w:rPr>
          <w:color w:val="3C3C3C"/>
        </w:rPr>
      </w:pPr>
      <w:r w:rsidRPr="00461E7E">
        <w:rPr>
          <w:color w:val="3C3C3C"/>
        </w:rPr>
        <w:t>Popovers can be triggered via JavaScript — just call the</w:t>
      </w:r>
      <w:r w:rsidRPr="00461E7E">
        <w:rPr>
          <w:rStyle w:val="apple-converted-space"/>
          <w:color w:val="3C3C3C"/>
        </w:rPr>
        <w:t> </w:t>
      </w:r>
      <w:r w:rsidRPr="00461E7E">
        <w:rPr>
          <w:rStyle w:val="HTMLCode"/>
          <w:rFonts w:ascii="Times New Roman" w:hAnsi="Times New Roman" w:cs="Times New Roman"/>
          <w:color w:val="000000"/>
          <w:sz w:val="24"/>
          <w:szCs w:val="24"/>
        </w:rPr>
        <w:t>popover()</w:t>
      </w:r>
      <w:r w:rsidRPr="00461E7E">
        <w:rPr>
          <w:rStyle w:val="apple-converted-space"/>
          <w:color w:val="3C3C3C"/>
        </w:rPr>
        <w:t> </w:t>
      </w:r>
      <w:r w:rsidRPr="00461E7E">
        <w:rPr>
          <w:color w:val="3C3C3C"/>
        </w:rPr>
        <w:t>Bootstrap method with the</w:t>
      </w:r>
      <w:r w:rsidRPr="00461E7E">
        <w:rPr>
          <w:rStyle w:val="HTMLCode"/>
          <w:rFonts w:ascii="Times New Roman" w:hAnsi="Times New Roman" w:cs="Times New Roman"/>
          <w:color w:val="000000"/>
          <w:sz w:val="24"/>
          <w:szCs w:val="24"/>
        </w:rPr>
        <w:t>"id"</w:t>
      </w:r>
      <w:r w:rsidRPr="00461E7E">
        <w:rPr>
          <w:rStyle w:val="apple-converted-space"/>
          <w:color w:val="3C3C3C"/>
        </w:rPr>
        <w:t> </w:t>
      </w:r>
      <w:r w:rsidRPr="00461E7E">
        <w:rPr>
          <w:color w:val="3C3C3C"/>
        </w:rPr>
        <w:t>or</w:t>
      </w:r>
      <w:r w:rsidRPr="00461E7E">
        <w:rPr>
          <w:rStyle w:val="apple-converted-space"/>
          <w:color w:val="3C3C3C"/>
        </w:rPr>
        <w:t> </w:t>
      </w:r>
      <w:r w:rsidRPr="00461E7E">
        <w:rPr>
          <w:rStyle w:val="HTMLCode"/>
          <w:rFonts w:ascii="Times New Roman" w:hAnsi="Times New Roman" w:cs="Times New Roman"/>
          <w:color w:val="000000"/>
          <w:sz w:val="24"/>
          <w:szCs w:val="24"/>
        </w:rPr>
        <w:t>"class"</w:t>
      </w:r>
      <w:r w:rsidRPr="00461E7E">
        <w:rPr>
          <w:rStyle w:val="apple-converted-space"/>
          <w:color w:val="3C3C3C"/>
        </w:rPr>
        <w:t> </w:t>
      </w:r>
      <w:hyperlink r:id="rId177" w:history="1">
        <w:r w:rsidRPr="00461E7E">
          <w:rPr>
            <w:rStyle w:val="Hyperlink"/>
            <w:color w:val="4D85A4"/>
          </w:rPr>
          <w:t>selector</w:t>
        </w:r>
      </w:hyperlink>
      <w:r w:rsidRPr="00461E7E">
        <w:rPr>
          <w:rStyle w:val="apple-converted-space"/>
          <w:color w:val="3C3C3C"/>
        </w:rPr>
        <w:t> </w:t>
      </w:r>
      <w:r w:rsidRPr="00461E7E">
        <w:rPr>
          <w:color w:val="3C3C3C"/>
        </w:rPr>
        <w:t xml:space="preserve">of the required element in your JavaScript code. </w:t>
      </w:r>
    </w:p>
    <w:p w:rsidR="002D40E5" w:rsidRDefault="002D40E5" w:rsidP="007838DB">
      <w:pPr>
        <w:pStyle w:val="NormalWeb"/>
        <w:shd w:val="clear" w:color="auto" w:fill="FFFFFF"/>
        <w:spacing w:before="0" w:after="0" w:line="315" w:lineRule="atLeast"/>
        <w:jc w:val="both"/>
        <w:textAlignment w:val="baseline"/>
      </w:pPr>
    </w:p>
    <w:p w:rsidR="007838DB" w:rsidRDefault="007838DB" w:rsidP="007838DB">
      <w:pPr>
        <w:pStyle w:val="NormalWeb"/>
        <w:shd w:val="clear" w:color="auto" w:fill="FFFFFF"/>
        <w:spacing w:before="0" w:after="0" w:line="315" w:lineRule="atLeast"/>
        <w:jc w:val="both"/>
        <w:textAlignment w:val="baseline"/>
        <w:rPr>
          <w:color w:val="3C3C3C"/>
        </w:rPr>
      </w:pPr>
      <w:r>
        <w:rPr>
          <w:noProof/>
          <w:color w:val="3C3C3C"/>
        </w:rPr>
        <w:drawing>
          <wp:inline distT="0" distB="0" distL="0" distR="0" wp14:anchorId="5146CF6D" wp14:editId="24907925">
            <wp:extent cx="6238875" cy="969722"/>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242465" cy="970280"/>
                    </a:xfrm>
                    <a:prstGeom prst="rect">
                      <a:avLst/>
                    </a:prstGeom>
                    <a:solidFill>
                      <a:srgbClr val="FFFFFF"/>
                    </a:solidFill>
                    <a:ln>
                      <a:noFill/>
                    </a:ln>
                  </pic:spPr>
                </pic:pic>
              </a:graphicData>
            </a:graphic>
          </wp:inline>
        </w:drawing>
      </w:r>
    </w:p>
    <w:p w:rsidR="00F1716A" w:rsidRPr="00F1716A" w:rsidRDefault="00F1716A" w:rsidP="007838DB">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rPr>
      </w:pPr>
    </w:p>
    <w:p w:rsidR="007838DB" w:rsidRPr="00D001A1" w:rsidRDefault="007838DB" w:rsidP="007838DB">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rPr>
      </w:pPr>
      <w:r w:rsidRPr="00D001A1">
        <w:rPr>
          <w:color w:val="000000"/>
          <w:sz w:val="28"/>
          <w:szCs w:val="28"/>
        </w:rPr>
        <w:t>Setting the Directions of Popovers</w:t>
      </w:r>
    </w:p>
    <w:p w:rsidR="007838DB" w:rsidRDefault="007838DB" w:rsidP="007838DB">
      <w:pPr>
        <w:pStyle w:val="NormalWeb"/>
        <w:shd w:val="clear" w:color="auto" w:fill="FFFFFF"/>
        <w:spacing w:before="0" w:after="0" w:line="315" w:lineRule="atLeast"/>
        <w:jc w:val="both"/>
        <w:textAlignment w:val="baseline"/>
        <w:rPr>
          <w:color w:val="000000"/>
        </w:rPr>
      </w:pPr>
      <w:r>
        <w:rPr>
          <w:color w:val="3C3C3C"/>
        </w:rPr>
        <w:t>You can set popovers to appear on top, right, bottom and left sides of an element.</w:t>
      </w:r>
    </w:p>
    <w:p w:rsidR="007838DB" w:rsidRDefault="007838DB" w:rsidP="007838DB">
      <w:pPr>
        <w:pStyle w:val="Heading3"/>
        <w:keepLines w:val="0"/>
        <w:numPr>
          <w:ilvl w:val="2"/>
          <w:numId w:val="87"/>
        </w:numPr>
        <w:shd w:val="clear" w:color="auto" w:fill="FFFFFF"/>
        <w:suppressAutoHyphens/>
        <w:spacing w:before="0" w:line="264" w:lineRule="atLeast"/>
        <w:jc w:val="both"/>
        <w:textAlignment w:val="baseline"/>
        <w:rPr>
          <w:rFonts w:ascii="Times New Roman" w:hAnsi="Times New Roman"/>
          <w:b w:val="0"/>
          <w:bCs w:val="0"/>
          <w:color w:val="000000"/>
          <w:sz w:val="24"/>
          <w:szCs w:val="24"/>
        </w:rPr>
      </w:pPr>
    </w:p>
    <w:p w:rsidR="007838DB" w:rsidRDefault="007838DB" w:rsidP="00FD51B4">
      <w:pPr>
        <w:pStyle w:val="Heading3"/>
        <w:keepLines w:val="0"/>
        <w:shd w:val="clear" w:color="auto" w:fill="FFFFFF"/>
        <w:suppressAutoHyphens/>
        <w:spacing w:before="0" w:line="264" w:lineRule="atLeast"/>
        <w:jc w:val="both"/>
        <w:textAlignment w:val="baseline"/>
        <w:rPr>
          <w:color w:val="3C3C3C"/>
        </w:rPr>
      </w:pPr>
      <w:r>
        <w:rPr>
          <w:rFonts w:ascii="Times New Roman" w:hAnsi="Times New Roman"/>
          <w:bCs w:val="0"/>
          <w:color w:val="000000"/>
          <w:sz w:val="24"/>
          <w:szCs w:val="24"/>
        </w:rPr>
        <w:t>Positioning of Popovers via Data Attributes</w:t>
      </w:r>
    </w:p>
    <w:p w:rsidR="007838DB" w:rsidRDefault="007838DB" w:rsidP="007838DB">
      <w:pPr>
        <w:pStyle w:val="NormalWeb"/>
        <w:shd w:val="clear" w:color="auto" w:fill="FFFFFF"/>
        <w:spacing w:before="0" w:after="0" w:line="315" w:lineRule="atLeast"/>
        <w:jc w:val="both"/>
        <w:textAlignment w:val="baseline"/>
        <w:rPr>
          <w:color w:val="3C3C3C"/>
        </w:rPr>
      </w:pPr>
      <w:r>
        <w:rPr>
          <w:color w:val="3C3C3C"/>
        </w:rPr>
        <w:t>The following example will show you how to set the direction o</w:t>
      </w:r>
      <w:r w:rsidR="00911579">
        <w:rPr>
          <w:color w:val="3C3C3C"/>
        </w:rPr>
        <w:t>f popovers via data attributes.</w:t>
      </w:r>
    </w:p>
    <w:p w:rsidR="007838DB" w:rsidRDefault="007838DB" w:rsidP="007838DB">
      <w:pPr>
        <w:pStyle w:val="Heading3"/>
        <w:keepLines w:val="0"/>
        <w:numPr>
          <w:ilvl w:val="2"/>
          <w:numId w:val="87"/>
        </w:numPr>
        <w:shd w:val="clear" w:color="auto" w:fill="FFFFFF"/>
        <w:suppressAutoHyphens/>
        <w:spacing w:before="0" w:line="264" w:lineRule="atLeast"/>
        <w:jc w:val="both"/>
        <w:textAlignment w:val="baseline"/>
        <w:rPr>
          <w:color w:val="3C3C3C"/>
        </w:rPr>
      </w:pPr>
      <w:r>
        <w:rPr>
          <w:rFonts w:ascii="Times New Roman" w:hAnsi="Times New Roman"/>
          <w:bCs w:val="0"/>
          <w:color w:val="000000"/>
          <w:sz w:val="24"/>
          <w:szCs w:val="24"/>
        </w:rPr>
        <w:t>Positioning of Popovers via JavaScript</w:t>
      </w:r>
    </w:p>
    <w:p w:rsidR="007838DB" w:rsidRDefault="007838DB" w:rsidP="007838DB">
      <w:pPr>
        <w:pStyle w:val="NormalWeb"/>
        <w:shd w:val="clear" w:color="auto" w:fill="FFFFFF"/>
        <w:spacing w:before="0" w:after="0" w:line="315" w:lineRule="atLeast"/>
        <w:jc w:val="both"/>
        <w:textAlignment w:val="baseline"/>
        <w:rPr>
          <w:color w:val="3C3C3C"/>
        </w:rPr>
      </w:pPr>
      <w:r>
        <w:rPr>
          <w:color w:val="3C3C3C"/>
        </w:rPr>
        <w:t>The following example will show you how to set the direction of popovers via JavaScript.</w:t>
      </w:r>
    </w:p>
    <w:p w:rsidR="00F1716A" w:rsidRPr="00911579" w:rsidRDefault="00F1716A" w:rsidP="007838DB">
      <w:pPr>
        <w:pStyle w:val="NormalWeb"/>
        <w:shd w:val="clear" w:color="auto" w:fill="FFFFFF"/>
        <w:spacing w:before="0" w:after="0" w:line="315" w:lineRule="atLeast"/>
        <w:jc w:val="both"/>
        <w:textAlignment w:val="baseline"/>
        <w:rPr>
          <w:color w:val="3C3C3C"/>
        </w:rPr>
      </w:pPr>
    </w:p>
    <w:p w:rsidR="007838DB" w:rsidRPr="00D001A1" w:rsidRDefault="007838DB" w:rsidP="007838DB">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szCs w:val="28"/>
        </w:rPr>
      </w:pPr>
      <w:r w:rsidRPr="00D001A1">
        <w:rPr>
          <w:color w:val="000000"/>
          <w:sz w:val="28"/>
          <w:szCs w:val="28"/>
        </w:rPr>
        <w:t>Hiding the Popovers on Next Click</w:t>
      </w:r>
    </w:p>
    <w:p w:rsidR="00B6771F" w:rsidRDefault="00461E7E" w:rsidP="00461E7E">
      <w:pPr>
        <w:pStyle w:val="NormalWeb"/>
        <w:numPr>
          <w:ilvl w:val="0"/>
          <w:numId w:val="87"/>
        </w:numPr>
        <w:shd w:val="clear" w:color="auto" w:fill="FFFFFF"/>
        <w:spacing w:before="0" w:after="0" w:line="315" w:lineRule="atLeast"/>
        <w:jc w:val="both"/>
        <w:textAlignment w:val="baseline"/>
        <w:rPr>
          <w:color w:val="3C3C3C"/>
        </w:rPr>
      </w:pPr>
      <w:r>
        <w:rPr>
          <w:color w:val="3C3C3C"/>
        </w:rPr>
        <w:t xml:space="preserve">By default popovers are not hiding until you click the trigger element once again. You can use </w:t>
      </w:r>
    </w:p>
    <w:p w:rsidR="00461E7E" w:rsidRDefault="00461E7E" w:rsidP="00461E7E">
      <w:pPr>
        <w:pStyle w:val="NormalWeb"/>
        <w:numPr>
          <w:ilvl w:val="0"/>
          <w:numId w:val="87"/>
        </w:numPr>
        <w:shd w:val="clear" w:color="auto" w:fill="FFFFFF"/>
        <w:spacing w:before="0" w:after="0" w:line="315" w:lineRule="atLeast"/>
        <w:jc w:val="both"/>
        <w:textAlignment w:val="baseline"/>
        <w:rPr>
          <w:color w:val="3C3C3C"/>
        </w:rPr>
      </w:pPr>
      <w:r>
        <w:rPr>
          <w:color w:val="3C3C3C"/>
        </w:rPr>
        <w:t>the focus trigger to hide the popovers when the user makes the next click.</w:t>
      </w:r>
    </w:p>
    <w:p w:rsidR="007838DB" w:rsidRDefault="007838DB" w:rsidP="007838DB">
      <w:pPr>
        <w:pStyle w:val="NormalWeb"/>
        <w:shd w:val="clear" w:color="auto" w:fill="FFFFFF"/>
        <w:spacing w:before="0" w:after="0" w:line="315" w:lineRule="atLeast"/>
        <w:jc w:val="both"/>
        <w:textAlignment w:val="baseline"/>
        <w:rPr>
          <w:color w:val="3C3C3C"/>
        </w:rPr>
      </w:pPr>
    </w:p>
    <w:p w:rsidR="00527E45" w:rsidRPr="006F79D1" w:rsidRDefault="00527E45" w:rsidP="00527E45">
      <w:pPr>
        <w:pStyle w:val="Heading2"/>
        <w:jc w:val="center"/>
        <w:rPr>
          <w:color w:val="3C3C3C"/>
          <w:sz w:val="40"/>
          <w:szCs w:val="40"/>
        </w:rPr>
      </w:pPr>
      <w:r w:rsidRPr="006F79D1">
        <w:rPr>
          <w:sz w:val="40"/>
          <w:szCs w:val="40"/>
        </w:rPr>
        <w:lastRenderedPageBreak/>
        <w:t xml:space="preserve">29. </w:t>
      </w:r>
      <w:r>
        <w:rPr>
          <w:sz w:val="40"/>
          <w:szCs w:val="40"/>
        </w:rPr>
        <w:t xml:space="preserve"> </w:t>
      </w:r>
      <w:r w:rsidR="009704B7">
        <w:rPr>
          <w:sz w:val="40"/>
          <w:szCs w:val="40"/>
        </w:rPr>
        <w:t xml:space="preserve">BOOTSTRAP </w:t>
      </w:r>
      <w:r w:rsidRPr="006F79D1">
        <w:rPr>
          <w:sz w:val="40"/>
          <w:szCs w:val="40"/>
        </w:rPr>
        <w:t>ALERTS</w:t>
      </w:r>
    </w:p>
    <w:p w:rsidR="00FC4853" w:rsidRPr="00FC4853" w:rsidRDefault="00FC4853" w:rsidP="00FC4853">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rPr>
      </w:pPr>
      <w:r w:rsidRPr="00416FB0">
        <w:rPr>
          <w:color w:val="000000"/>
          <w:sz w:val="30"/>
          <w:szCs w:val="24"/>
        </w:rPr>
        <w:t>Creating Alert Messages with Bootstrap</w:t>
      </w:r>
    </w:p>
    <w:p w:rsidR="007E1F63" w:rsidRDefault="007E1F63" w:rsidP="007E1F63">
      <w:pPr>
        <w:pStyle w:val="NormalWeb"/>
        <w:numPr>
          <w:ilvl w:val="0"/>
          <w:numId w:val="87"/>
        </w:numPr>
        <w:shd w:val="clear" w:color="auto" w:fill="FFFFFF"/>
        <w:spacing w:before="0" w:after="0" w:line="315" w:lineRule="atLeast"/>
        <w:jc w:val="both"/>
        <w:textAlignment w:val="baseline"/>
        <w:rPr>
          <w:color w:val="3C3C3C"/>
        </w:rPr>
      </w:pPr>
      <w:r>
        <w:rPr>
          <w:color w:val="3C3C3C"/>
        </w:rPr>
        <w:t>Alert boxes are used quite often to stand out the information that requires immediate attention of</w:t>
      </w:r>
    </w:p>
    <w:p w:rsidR="007E1F63" w:rsidRDefault="007E1F63" w:rsidP="007E1F63">
      <w:pPr>
        <w:pStyle w:val="NormalWeb"/>
        <w:numPr>
          <w:ilvl w:val="0"/>
          <w:numId w:val="87"/>
        </w:numPr>
        <w:shd w:val="clear" w:color="auto" w:fill="FFFFFF"/>
        <w:spacing w:before="0" w:after="0" w:line="315" w:lineRule="atLeast"/>
        <w:jc w:val="both"/>
        <w:textAlignment w:val="baseline"/>
        <w:rPr>
          <w:color w:val="3C3C3C"/>
        </w:rPr>
      </w:pPr>
      <w:r>
        <w:rPr>
          <w:color w:val="3C3C3C"/>
        </w:rPr>
        <w:t>the end users such as warning, error or confirmation messages.With Bootstrap you can easily</w:t>
      </w:r>
    </w:p>
    <w:p w:rsidR="007E1F63" w:rsidRDefault="007E1F63" w:rsidP="007E1F63">
      <w:pPr>
        <w:pStyle w:val="NormalWeb"/>
        <w:numPr>
          <w:ilvl w:val="0"/>
          <w:numId w:val="87"/>
        </w:numPr>
        <w:shd w:val="clear" w:color="auto" w:fill="FFFFFF"/>
        <w:spacing w:before="0" w:after="0" w:line="315" w:lineRule="atLeast"/>
        <w:jc w:val="both"/>
        <w:textAlignment w:val="baseline"/>
        <w:rPr>
          <w:color w:val="3C3C3C"/>
        </w:rPr>
      </w:pPr>
      <w:r>
        <w:rPr>
          <w:color w:val="3C3C3C"/>
        </w:rPr>
        <w:t>create elegant alert messages box for various purposes. You can also add an optional close button</w:t>
      </w:r>
    </w:p>
    <w:p w:rsidR="007E1F63" w:rsidRDefault="007E1F63" w:rsidP="007E1F63">
      <w:pPr>
        <w:pStyle w:val="NormalWeb"/>
        <w:numPr>
          <w:ilvl w:val="0"/>
          <w:numId w:val="87"/>
        </w:numPr>
        <w:shd w:val="clear" w:color="auto" w:fill="FFFFFF"/>
        <w:spacing w:before="0" w:after="0" w:line="315" w:lineRule="atLeast"/>
        <w:jc w:val="both"/>
        <w:textAlignment w:val="baseline"/>
        <w:rPr>
          <w:color w:val="3C3C3C"/>
        </w:rPr>
      </w:pPr>
      <w:r>
        <w:rPr>
          <w:color w:val="3C3C3C"/>
        </w:rPr>
        <w:t>to dismiss any alert.</w:t>
      </w:r>
    </w:p>
    <w:p w:rsidR="007051D1" w:rsidRDefault="007051D1" w:rsidP="007E1F63">
      <w:pPr>
        <w:pStyle w:val="NormalWeb"/>
        <w:numPr>
          <w:ilvl w:val="0"/>
          <w:numId w:val="87"/>
        </w:numPr>
        <w:shd w:val="clear" w:color="auto" w:fill="FFFFFF"/>
        <w:spacing w:before="0" w:after="0" w:line="315" w:lineRule="atLeast"/>
        <w:jc w:val="both"/>
        <w:textAlignment w:val="baseline"/>
        <w:rPr>
          <w:color w:val="3C3C3C"/>
        </w:rPr>
      </w:pPr>
    </w:p>
    <w:p w:rsidR="007051D1" w:rsidRPr="006250A6" w:rsidRDefault="007051D1" w:rsidP="007051D1">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rPr>
      </w:pPr>
      <w:r w:rsidRPr="007051D1">
        <w:rPr>
          <w:color w:val="000000"/>
          <w:sz w:val="28"/>
          <w:szCs w:val="24"/>
        </w:rPr>
        <w:t>Warning Alerts</w:t>
      </w:r>
    </w:p>
    <w:p w:rsidR="008E761C" w:rsidRDefault="006250A6" w:rsidP="008E761C">
      <w:pPr>
        <w:pStyle w:val="Heading2"/>
        <w:keepNext/>
        <w:numPr>
          <w:ilvl w:val="1"/>
          <w:numId w:val="87"/>
        </w:numPr>
        <w:shd w:val="clear" w:color="auto" w:fill="FFFFFF"/>
        <w:suppressAutoHyphens/>
        <w:spacing w:before="0" w:beforeAutospacing="0" w:after="0" w:afterAutospacing="0" w:line="264" w:lineRule="atLeast"/>
        <w:jc w:val="both"/>
        <w:textAlignment w:val="baseline"/>
        <w:rPr>
          <w:b w:val="0"/>
          <w:color w:val="3C3C3C"/>
          <w:sz w:val="24"/>
        </w:rPr>
      </w:pPr>
      <w:r w:rsidRPr="008E761C">
        <w:rPr>
          <w:b w:val="0"/>
          <w:color w:val="3C3C3C"/>
          <w:sz w:val="24"/>
        </w:rPr>
        <w:t>You can create a simple Bootstrap warning alert message box by adding the</w:t>
      </w:r>
      <w:r w:rsidR="008E761C">
        <w:rPr>
          <w:b w:val="0"/>
          <w:color w:val="3C3C3C"/>
          <w:sz w:val="24"/>
        </w:rPr>
        <w:t xml:space="preserve"> contextual</w:t>
      </w:r>
    </w:p>
    <w:p w:rsidR="006250A6" w:rsidRDefault="006250A6" w:rsidP="008E761C">
      <w:pPr>
        <w:pStyle w:val="Heading2"/>
        <w:keepNext/>
        <w:numPr>
          <w:ilvl w:val="1"/>
          <w:numId w:val="87"/>
        </w:numPr>
        <w:shd w:val="clear" w:color="auto" w:fill="FFFFFF"/>
        <w:suppressAutoHyphens/>
        <w:spacing w:before="0" w:beforeAutospacing="0" w:after="0" w:afterAutospacing="0" w:line="264" w:lineRule="atLeast"/>
        <w:jc w:val="both"/>
        <w:textAlignment w:val="baseline"/>
        <w:rPr>
          <w:b w:val="0"/>
          <w:color w:val="3C3C3C"/>
          <w:sz w:val="24"/>
        </w:rPr>
      </w:pPr>
      <w:r w:rsidRPr="008E761C">
        <w:rPr>
          <w:b w:val="0"/>
          <w:color w:val="3C3C3C"/>
          <w:sz w:val="24"/>
        </w:rPr>
        <w:t>class</w:t>
      </w:r>
      <w:r w:rsidR="008E761C">
        <w:rPr>
          <w:b w:val="0"/>
          <w:color w:val="3C3C3C"/>
          <w:sz w:val="24"/>
        </w:rPr>
        <w:t xml:space="preserve"> </w:t>
      </w:r>
      <w:r w:rsidRPr="008E761C">
        <w:rPr>
          <w:color w:val="3C3C3C"/>
          <w:sz w:val="24"/>
        </w:rPr>
        <w:t>.alert-warning</w:t>
      </w:r>
      <w:r w:rsidRPr="008E761C">
        <w:rPr>
          <w:b w:val="0"/>
          <w:color w:val="3C3C3C"/>
          <w:sz w:val="24"/>
        </w:rPr>
        <w:t xml:space="preserve"> to t</w:t>
      </w:r>
      <w:r w:rsidR="0068355E">
        <w:rPr>
          <w:b w:val="0"/>
          <w:color w:val="3C3C3C"/>
          <w:sz w:val="24"/>
        </w:rPr>
        <w:t>he .alert base class, like this.</w:t>
      </w:r>
    </w:p>
    <w:p w:rsidR="002B78E3" w:rsidRPr="008E761C" w:rsidRDefault="002B78E3" w:rsidP="008E761C">
      <w:pPr>
        <w:pStyle w:val="Heading2"/>
        <w:keepNext/>
        <w:numPr>
          <w:ilvl w:val="1"/>
          <w:numId w:val="87"/>
        </w:numPr>
        <w:shd w:val="clear" w:color="auto" w:fill="FFFFFF"/>
        <w:suppressAutoHyphens/>
        <w:spacing w:before="0" w:beforeAutospacing="0" w:after="0" w:afterAutospacing="0" w:line="264" w:lineRule="atLeast"/>
        <w:jc w:val="both"/>
        <w:textAlignment w:val="baseline"/>
        <w:rPr>
          <w:b w:val="0"/>
          <w:color w:val="3C3C3C"/>
          <w:sz w:val="24"/>
        </w:rPr>
      </w:pPr>
    </w:p>
    <w:p w:rsidR="007051D1" w:rsidRDefault="002B78E3" w:rsidP="002B78E3">
      <w:pPr>
        <w:pStyle w:val="Heading2"/>
        <w:keepNext/>
        <w:shd w:val="clear" w:color="auto" w:fill="FFFFFF"/>
        <w:suppressAutoHyphens/>
        <w:spacing w:before="0" w:beforeAutospacing="0" w:after="0" w:afterAutospacing="0" w:line="264" w:lineRule="atLeast"/>
        <w:jc w:val="both"/>
        <w:textAlignment w:val="baseline"/>
        <w:rPr>
          <w:color w:val="3C3C3C"/>
        </w:rPr>
      </w:pPr>
      <w:r>
        <w:rPr>
          <w:noProof/>
          <w:color w:val="3C3C3C"/>
        </w:rPr>
        <w:drawing>
          <wp:inline distT="0" distB="0" distL="0" distR="0" wp14:anchorId="378A9362" wp14:editId="5A44F9BB">
            <wp:extent cx="5943600" cy="5408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540839"/>
                    </a:xfrm>
                    <a:prstGeom prst="rect">
                      <a:avLst/>
                    </a:prstGeom>
                    <a:solidFill>
                      <a:srgbClr val="FFFFFF"/>
                    </a:solidFill>
                    <a:ln>
                      <a:noFill/>
                    </a:ln>
                  </pic:spPr>
                </pic:pic>
              </a:graphicData>
            </a:graphic>
          </wp:inline>
        </w:drawing>
      </w:r>
    </w:p>
    <w:p w:rsidR="00A12376" w:rsidRDefault="00A12376" w:rsidP="002B78E3">
      <w:pPr>
        <w:pStyle w:val="Heading2"/>
        <w:keepNext/>
        <w:shd w:val="clear" w:color="auto" w:fill="FFFFFF"/>
        <w:suppressAutoHyphens/>
        <w:spacing w:before="0" w:beforeAutospacing="0" w:after="0" w:afterAutospacing="0" w:line="264" w:lineRule="atLeast"/>
        <w:jc w:val="both"/>
        <w:textAlignment w:val="baseline"/>
        <w:rPr>
          <w:color w:val="3C3C3C"/>
        </w:rPr>
      </w:pPr>
    </w:p>
    <w:p w:rsidR="00A12376" w:rsidRPr="00C01F6E" w:rsidRDefault="00A12376" w:rsidP="00A12376">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rPr>
      </w:pPr>
      <w:r w:rsidRPr="00C01F6E">
        <w:rPr>
          <w:color w:val="000000"/>
          <w:sz w:val="28"/>
          <w:szCs w:val="24"/>
        </w:rPr>
        <w:t>Error or Danger Alerts</w:t>
      </w:r>
    </w:p>
    <w:p w:rsidR="00A12376" w:rsidRDefault="00A12376" w:rsidP="00A12376">
      <w:pPr>
        <w:pStyle w:val="NormalWeb"/>
        <w:shd w:val="clear" w:color="auto" w:fill="FFFFFF"/>
        <w:spacing w:before="0" w:after="0" w:line="315" w:lineRule="atLeast"/>
        <w:jc w:val="both"/>
        <w:textAlignment w:val="baseline"/>
        <w:rPr>
          <w:color w:val="3C3C3C"/>
        </w:rPr>
      </w:pPr>
      <w:r w:rsidRPr="00C6679C">
        <w:rPr>
          <w:color w:val="3C3C3C"/>
        </w:rPr>
        <w:t>Add the class</w:t>
      </w:r>
      <w:r w:rsidRPr="00C6679C">
        <w:rPr>
          <w:rStyle w:val="apple-converted-space"/>
          <w:color w:val="3C3C3C"/>
        </w:rPr>
        <w:t> </w:t>
      </w:r>
      <w:r w:rsidRPr="004F49D2">
        <w:rPr>
          <w:rStyle w:val="HTMLCode"/>
          <w:rFonts w:ascii="Times New Roman" w:hAnsi="Times New Roman" w:cs="Times New Roman"/>
          <w:b/>
          <w:color w:val="000000"/>
          <w:sz w:val="24"/>
          <w:szCs w:val="24"/>
        </w:rPr>
        <w:t>.alert-danger</w:t>
      </w:r>
      <w:r w:rsidRPr="00C6679C">
        <w:rPr>
          <w:rStyle w:val="apple-converted-space"/>
          <w:color w:val="3C3C3C"/>
        </w:rPr>
        <w:t> </w:t>
      </w:r>
      <w:r w:rsidRPr="00C6679C">
        <w:rPr>
          <w:color w:val="3C3C3C"/>
        </w:rPr>
        <w:t>to the</w:t>
      </w:r>
      <w:r w:rsidRPr="00C6679C">
        <w:rPr>
          <w:rStyle w:val="apple-converted-space"/>
          <w:color w:val="3C3C3C"/>
        </w:rPr>
        <w:t> </w:t>
      </w:r>
      <w:r w:rsidRPr="00C6679C">
        <w:rPr>
          <w:rStyle w:val="HTMLCode"/>
          <w:rFonts w:ascii="Times New Roman" w:hAnsi="Times New Roman" w:cs="Times New Roman"/>
          <w:color w:val="000000"/>
          <w:sz w:val="24"/>
          <w:szCs w:val="24"/>
        </w:rPr>
        <w:t>.alert</w:t>
      </w:r>
      <w:r w:rsidRPr="00C6679C">
        <w:rPr>
          <w:rStyle w:val="apple-converted-space"/>
          <w:color w:val="3C3C3C"/>
        </w:rPr>
        <w:t> </w:t>
      </w:r>
      <w:r w:rsidRPr="00C6679C">
        <w:rPr>
          <w:color w:val="3C3C3C"/>
        </w:rPr>
        <w:t>base class to create error or danger alerts.</w:t>
      </w:r>
    </w:p>
    <w:p w:rsidR="00625931" w:rsidRDefault="00141975" w:rsidP="00A12376">
      <w:pPr>
        <w:pStyle w:val="NormalWeb"/>
        <w:shd w:val="clear" w:color="auto" w:fill="FFFFFF"/>
        <w:spacing w:before="0" w:after="0" w:line="315" w:lineRule="atLeast"/>
        <w:jc w:val="both"/>
        <w:textAlignment w:val="baseline"/>
        <w:rPr>
          <w:color w:val="3C3C3C"/>
        </w:rPr>
      </w:pPr>
      <w:r>
        <w:rPr>
          <w:noProof/>
          <w:color w:val="3C3C3C"/>
        </w:rPr>
        <w:drawing>
          <wp:inline distT="0" distB="0" distL="0" distR="0" wp14:anchorId="1CE16266" wp14:editId="0D88B70D">
            <wp:extent cx="5943600" cy="5408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540839"/>
                    </a:xfrm>
                    <a:prstGeom prst="rect">
                      <a:avLst/>
                    </a:prstGeom>
                    <a:solidFill>
                      <a:srgbClr val="FFFFFF"/>
                    </a:solidFill>
                    <a:ln>
                      <a:noFill/>
                    </a:ln>
                  </pic:spPr>
                </pic:pic>
              </a:graphicData>
            </a:graphic>
          </wp:inline>
        </w:drawing>
      </w:r>
    </w:p>
    <w:p w:rsidR="004F49D2" w:rsidRPr="00DA44B4" w:rsidRDefault="004F49D2" w:rsidP="004F49D2">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rPr>
      </w:pPr>
      <w:r w:rsidRPr="00DA44B4">
        <w:rPr>
          <w:color w:val="000000"/>
          <w:sz w:val="28"/>
          <w:szCs w:val="24"/>
        </w:rPr>
        <w:t>Success or Confirmation Alerts</w:t>
      </w:r>
    </w:p>
    <w:p w:rsidR="00EC69F4" w:rsidRDefault="004F49D2" w:rsidP="004F49D2">
      <w:pPr>
        <w:pStyle w:val="NormalWeb"/>
        <w:shd w:val="clear" w:color="auto" w:fill="FFFFFF"/>
        <w:spacing w:before="0" w:after="0" w:line="315" w:lineRule="atLeast"/>
        <w:jc w:val="both"/>
        <w:textAlignment w:val="baseline"/>
        <w:rPr>
          <w:color w:val="3C3C3C"/>
        </w:rPr>
      </w:pPr>
      <w:r>
        <w:rPr>
          <w:color w:val="3C3C3C"/>
        </w:rPr>
        <w:t xml:space="preserve">Likewise, to create the success or confirmation alert message box add the contextual class </w:t>
      </w:r>
      <w:r w:rsidRPr="004F49D2">
        <w:rPr>
          <w:rStyle w:val="HTMLCode"/>
          <w:b/>
          <w:color w:val="000000"/>
        </w:rPr>
        <w:t>.alert-success</w:t>
      </w:r>
      <w:r>
        <w:rPr>
          <w:rStyle w:val="apple-converted-space"/>
          <w:color w:val="3C3C3C"/>
        </w:rPr>
        <w:t> </w:t>
      </w:r>
      <w:r>
        <w:rPr>
          <w:color w:val="3C3C3C"/>
        </w:rPr>
        <w:t>to the</w:t>
      </w:r>
      <w:r>
        <w:rPr>
          <w:rStyle w:val="apple-converted-space"/>
          <w:color w:val="3C3C3C"/>
        </w:rPr>
        <w:t> </w:t>
      </w:r>
      <w:r>
        <w:rPr>
          <w:rStyle w:val="HTMLCode"/>
          <w:color w:val="000000"/>
        </w:rPr>
        <w:t>.alert</w:t>
      </w:r>
      <w:r>
        <w:rPr>
          <w:rStyle w:val="apple-converted-space"/>
          <w:color w:val="3C3C3C"/>
        </w:rPr>
        <w:t> </w:t>
      </w:r>
      <w:r>
        <w:rPr>
          <w:color w:val="3C3C3C"/>
        </w:rPr>
        <w:t>base class.</w:t>
      </w:r>
    </w:p>
    <w:p w:rsidR="00AD6ABB" w:rsidRDefault="00AD6ABB" w:rsidP="004F49D2">
      <w:pPr>
        <w:pStyle w:val="NormalWeb"/>
        <w:shd w:val="clear" w:color="auto" w:fill="FFFFFF"/>
        <w:spacing w:before="0" w:after="0" w:line="315" w:lineRule="atLeast"/>
        <w:jc w:val="both"/>
        <w:textAlignment w:val="baseline"/>
      </w:pPr>
      <w:r>
        <w:rPr>
          <w:noProof/>
          <w:color w:val="3C3C3C"/>
        </w:rPr>
        <w:drawing>
          <wp:inline distT="0" distB="0" distL="0" distR="0" wp14:anchorId="5B23F9B1" wp14:editId="0E2EE780">
            <wp:extent cx="5943600" cy="4964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496497"/>
                    </a:xfrm>
                    <a:prstGeom prst="rect">
                      <a:avLst/>
                    </a:prstGeom>
                    <a:solidFill>
                      <a:srgbClr val="FFFFFF"/>
                    </a:solidFill>
                    <a:ln>
                      <a:noFill/>
                    </a:ln>
                  </pic:spPr>
                </pic:pic>
              </a:graphicData>
            </a:graphic>
          </wp:inline>
        </w:drawing>
      </w:r>
    </w:p>
    <w:p w:rsidR="007D3546" w:rsidRPr="007D3546" w:rsidRDefault="007D3546" w:rsidP="007D3546">
      <w:pPr>
        <w:pStyle w:val="Heading2"/>
        <w:keepNext/>
        <w:numPr>
          <w:ilvl w:val="1"/>
          <w:numId w:val="87"/>
        </w:numPr>
        <w:shd w:val="clear" w:color="auto" w:fill="FFFFFF"/>
        <w:suppressAutoHyphens/>
        <w:spacing w:before="0" w:beforeAutospacing="0" w:after="0" w:afterAutospacing="0" w:line="264" w:lineRule="atLeast"/>
        <w:jc w:val="both"/>
        <w:textAlignment w:val="baseline"/>
        <w:rPr>
          <w:color w:val="3C3C3C"/>
          <w:sz w:val="28"/>
        </w:rPr>
      </w:pPr>
      <w:r w:rsidRPr="007D3546">
        <w:rPr>
          <w:color w:val="000000"/>
          <w:sz w:val="28"/>
          <w:szCs w:val="24"/>
        </w:rPr>
        <w:t>Information Alerts</w:t>
      </w:r>
    </w:p>
    <w:p w:rsidR="00BB72A5" w:rsidRPr="00BB72A5" w:rsidRDefault="007D3546" w:rsidP="007D3546">
      <w:pPr>
        <w:pStyle w:val="NormalWeb"/>
        <w:shd w:val="clear" w:color="auto" w:fill="FFFFFF"/>
        <w:spacing w:before="0" w:after="0" w:line="315" w:lineRule="atLeast"/>
        <w:jc w:val="both"/>
        <w:textAlignment w:val="baseline"/>
        <w:rPr>
          <w:color w:val="3C3C3C"/>
        </w:rPr>
      </w:pPr>
      <w:r w:rsidRPr="00D44973">
        <w:rPr>
          <w:color w:val="3C3C3C"/>
        </w:rPr>
        <w:t>For information alert messages add the class</w:t>
      </w:r>
      <w:r w:rsidRPr="00D44973">
        <w:rPr>
          <w:rStyle w:val="apple-converted-space"/>
          <w:color w:val="3C3C3C"/>
        </w:rPr>
        <w:t> </w:t>
      </w:r>
      <w:r w:rsidRPr="00D44973">
        <w:rPr>
          <w:rStyle w:val="HTMLCode"/>
          <w:rFonts w:ascii="Times New Roman" w:hAnsi="Times New Roman" w:cs="Times New Roman"/>
          <w:color w:val="000000"/>
          <w:sz w:val="24"/>
          <w:szCs w:val="24"/>
        </w:rPr>
        <w:t>.alert-info</w:t>
      </w:r>
      <w:r w:rsidRPr="00D44973">
        <w:rPr>
          <w:rStyle w:val="apple-converted-space"/>
          <w:color w:val="3C3C3C"/>
        </w:rPr>
        <w:t> </w:t>
      </w:r>
      <w:r w:rsidRPr="00D44973">
        <w:rPr>
          <w:color w:val="3C3C3C"/>
        </w:rPr>
        <w:t>to the</w:t>
      </w:r>
      <w:r w:rsidRPr="00D44973">
        <w:rPr>
          <w:rStyle w:val="apple-converted-space"/>
          <w:color w:val="3C3C3C"/>
        </w:rPr>
        <w:t> </w:t>
      </w:r>
      <w:r w:rsidRPr="00D44973">
        <w:rPr>
          <w:rStyle w:val="HTMLCode"/>
          <w:rFonts w:ascii="Times New Roman" w:hAnsi="Times New Roman" w:cs="Times New Roman"/>
          <w:color w:val="000000"/>
          <w:sz w:val="24"/>
          <w:szCs w:val="24"/>
        </w:rPr>
        <w:t>.alert</w:t>
      </w:r>
      <w:r w:rsidRPr="00D44973">
        <w:rPr>
          <w:rStyle w:val="apple-converted-space"/>
          <w:color w:val="3C3C3C"/>
        </w:rPr>
        <w:t> </w:t>
      </w:r>
      <w:r w:rsidRPr="00D44973">
        <w:rPr>
          <w:color w:val="3C3C3C"/>
        </w:rPr>
        <w:t>base class.</w:t>
      </w:r>
    </w:p>
    <w:p w:rsidR="00AF6A22" w:rsidRDefault="001B0C8F" w:rsidP="004F49D2">
      <w:pPr>
        <w:pStyle w:val="NormalWeb"/>
        <w:shd w:val="clear" w:color="auto" w:fill="FFFFFF"/>
        <w:spacing w:before="0" w:after="0" w:line="315" w:lineRule="atLeast"/>
        <w:jc w:val="both"/>
        <w:textAlignment w:val="baseline"/>
      </w:pPr>
      <w:r>
        <w:rPr>
          <w:noProof/>
          <w:color w:val="3C3C3C"/>
        </w:rPr>
        <w:drawing>
          <wp:inline distT="0" distB="0" distL="0" distR="0" wp14:anchorId="430A4A1B" wp14:editId="7CC9B729">
            <wp:extent cx="5600700"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599607" cy="704712"/>
                    </a:xfrm>
                    <a:prstGeom prst="rect">
                      <a:avLst/>
                    </a:prstGeom>
                    <a:solidFill>
                      <a:srgbClr val="FFFFFF"/>
                    </a:solidFill>
                    <a:ln>
                      <a:noFill/>
                    </a:ln>
                  </pic:spPr>
                </pic:pic>
              </a:graphicData>
            </a:graphic>
          </wp:inline>
        </w:drawing>
      </w:r>
    </w:p>
    <w:p w:rsidR="00141975" w:rsidRDefault="00141975" w:rsidP="00A12376">
      <w:pPr>
        <w:pStyle w:val="NormalWeb"/>
        <w:shd w:val="clear" w:color="auto" w:fill="FFFFFF"/>
        <w:spacing w:before="0" w:after="0" w:line="315" w:lineRule="atLeast"/>
        <w:jc w:val="both"/>
        <w:textAlignment w:val="baseline"/>
        <w:rPr>
          <w:color w:val="3C3C3C"/>
        </w:rPr>
      </w:pPr>
    </w:p>
    <w:p w:rsidR="00D35760" w:rsidRDefault="003639DA" w:rsidP="008B45C5">
      <w:pPr>
        <w:pStyle w:val="Heading2"/>
        <w:jc w:val="center"/>
        <w:rPr>
          <w:sz w:val="40"/>
          <w:szCs w:val="40"/>
        </w:rPr>
      </w:pPr>
      <w:r>
        <w:rPr>
          <w:sz w:val="40"/>
          <w:szCs w:val="40"/>
        </w:rPr>
        <w:lastRenderedPageBreak/>
        <w:t>30</w:t>
      </w:r>
      <w:r w:rsidR="002122AE" w:rsidRPr="006F79D1">
        <w:rPr>
          <w:sz w:val="40"/>
          <w:szCs w:val="40"/>
        </w:rPr>
        <w:t xml:space="preserve">. </w:t>
      </w:r>
      <w:r w:rsidR="002122AE">
        <w:rPr>
          <w:sz w:val="40"/>
          <w:szCs w:val="40"/>
        </w:rPr>
        <w:t xml:space="preserve"> BOOTSTRAP</w:t>
      </w:r>
      <w:r w:rsidR="007B4C52">
        <w:rPr>
          <w:sz w:val="40"/>
          <w:szCs w:val="40"/>
        </w:rPr>
        <w:t xml:space="preserve"> </w:t>
      </w:r>
      <w:r w:rsidR="00F12229">
        <w:rPr>
          <w:sz w:val="40"/>
          <w:szCs w:val="40"/>
        </w:rPr>
        <w:t xml:space="preserve">ACCORDION </w:t>
      </w:r>
    </w:p>
    <w:p w:rsidR="00D26F4A" w:rsidRPr="00D26F4A" w:rsidRDefault="00D26F4A" w:rsidP="00D26F4A">
      <w:pPr>
        <w:pStyle w:val="Heading2"/>
        <w:shd w:val="clear" w:color="auto" w:fill="FFFFFF"/>
        <w:spacing w:before="0" w:after="0" w:line="264" w:lineRule="atLeast"/>
        <w:jc w:val="both"/>
        <w:textAlignment w:val="baseline"/>
        <w:rPr>
          <w:color w:val="3C3C3C"/>
        </w:rPr>
      </w:pPr>
      <w:r w:rsidRPr="00D26F4A">
        <w:rPr>
          <w:color w:val="000000"/>
          <w:sz w:val="28"/>
          <w:szCs w:val="24"/>
        </w:rPr>
        <w:t>Creating Accordion Widget with Bootstrap :</w:t>
      </w:r>
    </w:p>
    <w:p w:rsidR="00077C0B" w:rsidRDefault="00D26F4A" w:rsidP="00D26F4A">
      <w:pPr>
        <w:pStyle w:val="NormalWeb"/>
        <w:shd w:val="clear" w:color="auto" w:fill="FFFFFF"/>
        <w:spacing w:before="0" w:after="0" w:line="315" w:lineRule="atLeast"/>
        <w:jc w:val="both"/>
        <w:textAlignment w:val="baseline"/>
        <w:rPr>
          <w:color w:val="3C3C3C"/>
        </w:rPr>
      </w:pPr>
      <w:r>
        <w:rPr>
          <w:color w:val="3C3C3C"/>
        </w:rPr>
        <w:t>Accordion widgets and menus are widely used on the websites to manage the large amount of content and navigation lists. With Bootstrap collapse plugin you can either create accordion or a simple collapsible panel without writing any JavaScript code.</w:t>
      </w:r>
    </w:p>
    <w:p w:rsidR="00300D8E" w:rsidRDefault="00300D8E" w:rsidP="00D26F4A">
      <w:pPr>
        <w:pStyle w:val="NormalWeb"/>
        <w:shd w:val="clear" w:color="auto" w:fill="FFFFFF"/>
        <w:spacing w:before="0" w:after="0" w:line="315" w:lineRule="atLeast"/>
        <w:jc w:val="both"/>
        <w:textAlignment w:val="baseline"/>
        <w:rPr>
          <w:color w:val="3C3C3C"/>
        </w:rPr>
      </w:pPr>
    </w:p>
    <w:p w:rsidR="002122AE" w:rsidRDefault="00D26F4A" w:rsidP="00F12229">
      <w:pPr>
        <w:pStyle w:val="Heading2"/>
        <w:rPr>
          <w:color w:val="3C3C3C"/>
          <w:sz w:val="40"/>
          <w:szCs w:val="40"/>
        </w:rPr>
      </w:pPr>
      <w:r>
        <w:rPr>
          <w:noProof/>
          <w:color w:val="3C3C3C"/>
        </w:rPr>
        <w:drawing>
          <wp:inline distT="0" distB="0" distL="0" distR="0">
            <wp:extent cx="5943600" cy="176357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943600" cy="1763579"/>
                    </a:xfrm>
                    <a:prstGeom prst="rect">
                      <a:avLst/>
                    </a:prstGeom>
                    <a:solidFill>
                      <a:srgbClr val="FFFFFF"/>
                    </a:solidFill>
                    <a:ln>
                      <a:noFill/>
                    </a:ln>
                  </pic:spPr>
                </pic:pic>
              </a:graphicData>
            </a:graphic>
          </wp:inline>
        </w:drawing>
      </w:r>
    </w:p>
    <w:p w:rsidR="00300D8E" w:rsidRDefault="00300D8E" w:rsidP="00D26F4A">
      <w:pPr>
        <w:pStyle w:val="Heading2"/>
        <w:shd w:val="clear" w:color="auto" w:fill="FFFFFF"/>
        <w:spacing w:before="0" w:after="0" w:line="264" w:lineRule="atLeast"/>
        <w:jc w:val="both"/>
        <w:textAlignment w:val="baseline"/>
        <w:rPr>
          <w:color w:val="000000"/>
          <w:sz w:val="28"/>
          <w:szCs w:val="24"/>
        </w:rPr>
      </w:pPr>
    </w:p>
    <w:p w:rsidR="00D26F4A" w:rsidRPr="00D26F4A" w:rsidRDefault="00D26F4A" w:rsidP="00D26F4A">
      <w:pPr>
        <w:pStyle w:val="Heading2"/>
        <w:shd w:val="clear" w:color="auto" w:fill="FFFFFF"/>
        <w:spacing w:before="0" w:after="0" w:line="264" w:lineRule="atLeast"/>
        <w:jc w:val="both"/>
        <w:textAlignment w:val="baseline"/>
        <w:rPr>
          <w:color w:val="3C3C3C"/>
          <w:sz w:val="28"/>
        </w:rPr>
      </w:pPr>
      <w:r w:rsidRPr="00D26F4A">
        <w:rPr>
          <w:color w:val="000000"/>
          <w:sz w:val="28"/>
          <w:szCs w:val="24"/>
        </w:rPr>
        <w:t>Expanding and Collapsin</w:t>
      </w:r>
      <w:r w:rsidR="008B45C5">
        <w:rPr>
          <w:color w:val="000000"/>
          <w:sz w:val="28"/>
          <w:szCs w:val="24"/>
        </w:rPr>
        <w:t>g Elements via Data Attributes</w:t>
      </w:r>
    </w:p>
    <w:p w:rsidR="00D26F4A" w:rsidRDefault="00D26F4A" w:rsidP="00D26F4A">
      <w:pPr>
        <w:pStyle w:val="NormalWeb"/>
        <w:shd w:val="clear" w:color="auto" w:fill="FFFFFF"/>
        <w:spacing w:before="0" w:after="0" w:line="315" w:lineRule="atLeast"/>
        <w:jc w:val="both"/>
        <w:textAlignment w:val="baseline"/>
        <w:rPr>
          <w:color w:val="3C3C3C"/>
        </w:rPr>
      </w:pPr>
      <w:r>
        <w:rPr>
          <w:color w:val="3C3C3C"/>
        </w:rPr>
        <w:t>You can use the Bootstrap collapse feature for expanding and collapsing any specific element via data attributes without using the accordion markup.</w:t>
      </w:r>
    </w:p>
    <w:p w:rsidR="00300D8E" w:rsidRDefault="00300D8E" w:rsidP="00D26F4A">
      <w:pPr>
        <w:pStyle w:val="Heading2"/>
        <w:shd w:val="clear" w:color="auto" w:fill="FFFFFF"/>
        <w:spacing w:before="0" w:after="0" w:line="264" w:lineRule="atLeast"/>
        <w:jc w:val="both"/>
        <w:textAlignment w:val="baseline"/>
        <w:rPr>
          <w:color w:val="000000"/>
          <w:sz w:val="28"/>
          <w:szCs w:val="24"/>
        </w:rPr>
      </w:pPr>
    </w:p>
    <w:p w:rsidR="00D26F4A" w:rsidRPr="00D26F4A" w:rsidRDefault="00D26F4A" w:rsidP="00D26F4A">
      <w:pPr>
        <w:pStyle w:val="Heading2"/>
        <w:shd w:val="clear" w:color="auto" w:fill="FFFFFF"/>
        <w:spacing w:before="0" w:after="0" w:line="264" w:lineRule="atLeast"/>
        <w:jc w:val="both"/>
        <w:textAlignment w:val="baseline"/>
        <w:rPr>
          <w:color w:val="3C3C3C"/>
          <w:sz w:val="28"/>
        </w:rPr>
      </w:pPr>
      <w:r w:rsidRPr="00D26F4A">
        <w:rPr>
          <w:color w:val="000000"/>
          <w:sz w:val="28"/>
          <w:szCs w:val="24"/>
        </w:rPr>
        <w:t>Expanding and Coll</w:t>
      </w:r>
      <w:r w:rsidR="008B45C5">
        <w:rPr>
          <w:color w:val="000000"/>
          <w:sz w:val="28"/>
          <w:szCs w:val="24"/>
        </w:rPr>
        <w:t xml:space="preserve">apsing Elements via JavaScript </w:t>
      </w:r>
    </w:p>
    <w:p w:rsidR="00C6679C" w:rsidRPr="00151850" w:rsidRDefault="00D26F4A" w:rsidP="00A12376">
      <w:pPr>
        <w:pStyle w:val="NormalWeb"/>
        <w:shd w:val="clear" w:color="auto" w:fill="FFFFFF"/>
        <w:spacing w:before="0" w:after="0" w:line="315" w:lineRule="atLeast"/>
        <w:jc w:val="both"/>
        <w:textAlignment w:val="baseline"/>
        <w:rPr>
          <w:rFonts w:ascii="Helvetica" w:hAnsi="Helvetica" w:cs="Helvetica"/>
          <w:color w:val="FFFFFF"/>
          <w:spacing w:val="2"/>
          <w:sz w:val="53"/>
          <w:szCs w:val="53"/>
          <w:u w:val="single"/>
        </w:rPr>
      </w:pPr>
      <w:r>
        <w:rPr>
          <w:color w:val="3C3C3C"/>
        </w:rPr>
        <w:t>You may also expand and collapse an individual element manually via JavaScript, just call the</w:t>
      </w:r>
      <w:r>
        <w:rPr>
          <w:rStyle w:val="HTMLCode"/>
          <w:color w:val="000000"/>
        </w:rPr>
        <w:t>collapse()</w:t>
      </w:r>
      <w:r>
        <w:rPr>
          <w:rStyle w:val="apple-converted-space"/>
          <w:color w:val="3C3C3C"/>
        </w:rPr>
        <w:t> </w:t>
      </w:r>
      <w:r>
        <w:rPr>
          <w:color w:val="3C3C3C"/>
        </w:rPr>
        <w:t>Bootstrap method with the</w:t>
      </w:r>
      <w:r>
        <w:rPr>
          <w:rStyle w:val="apple-converted-space"/>
          <w:color w:val="3C3C3C"/>
        </w:rPr>
        <w:t> </w:t>
      </w:r>
      <w:r>
        <w:rPr>
          <w:rStyle w:val="HTMLCode"/>
          <w:color w:val="000000"/>
        </w:rPr>
        <w:t>"id"</w:t>
      </w:r>
      <w:r>
        <w:rPr>
          <w:rStyle w:val="apple-converted-space"/>
          <w:color w:val="3C3C3C"/>
        </w:rPr>
        <w:t> </w:t>
      </w:r>
      <w:r>
        <w:rPr>
          <w:color w:val="3C3C3C"/>
        </w:rPr>
        <w:t>or</w:t>
      </w:r>
      <w:r>
        <w:rPr>
          <w:rStyle w:val="apple-converted-space"/>
          <w:color w:val="3C3C3C"/>
        </w:rPr>
        <w:t> </w:t>
      </w:r>
      <w:r>
        <w:rPr>
          <w:rStyle w:val="HTMLCode"/>
          <w:color w:val="000000"/>
        </w:rPr>
        <w:t>"class"</w:t>
      </w:r>
      <w:r>
        <w:rPr>
          <w:rStyle w:val="apple-converted-space"/>
          <w:color w:val="3C3C3C"/>
        </w:rPr>
        <w:t> </w:t>
      </w:r>
      <w:hyperlink r:id="rId183" w:history="1">
        <w:r>
          <w:rPr>
            <w:rStyle w:val="Hyperlink"/>
            <w:color w:val="4D85A4"/>
          </w:rPr>
          <w:t>selector</w:t>
        </w:r>
      </w:hyperlink>
      <w:r>
        <w:rPr>
          <w:rStyle w:val="apple-converted-space"/>
          <w:color w:val="3C3C3C"/>
        </w:rPr>
        <w:t> </w:t>
      </w:r>
      <w:r>
        <w:rPr>
          <w:color w:val="3C3C3C"/>
        </w:rPr>
        <w:t>of the collapsible element in your JavaScript code.</w:t>
      </w:r>
    </w:p>
    <w:p w:rsidR="00300D8E" w:rsidRDefault="00300D8E" w:rsidP="009D560A">
      <w:pPr>
        <w:pStyle w:val="Heading2"/>
        <w:jc w:val="center"/>
        <w:rPr>
          <w:sz w:val="40"/>
          <w:szCs w:val="40"/>
        </w:rPr>
      </w:pPr>
    </w:p>
    <w:p w:rsidR="00300D8E" w:rsidRDefault="00300D8E" w:rsidP="009D560A">
      <w:pPr>
        <w:pStyle w:val="Heading2"/>
        <w:jc w:val="center"/>
        <w:rPr>
          <w:sz w:val="40"/>
          <w:szCs w:val="40"/>
        </w:rPr>
      </w:pPr>
    </w:p>
    <w:p w:rsidR="00300D8E" w:rsidRDefault="00300D8E" w:rsidP="009D560A">
      <w:pPr>
        <w:pStyle w:val="Heading2"/>
        <w:jc w:val="center"/>
        <w:rPr>
          <w:sz w:val="40"/>
          <w:szCs w:val="40"/>
        </w:rPr>
      </w:pPr>
    </w:p>
    <w:p w:rsidR="009D560A" w:rsidRDefault="00AC0A60" w:rsidP="009D560A">
      <w:pPr>
        <w:pStyle w:val="Heading2"/>
        <w:jc w:val="center"/>
        <w:rPr>
          <w:sz w:val="40"/>
          <w:szCs w:val="40"/>
        </w:rPr>
      </w:pPr>
      <w:r>
        <w:rPr>
          <w:sz w:val="40"/>
          <w:szCs w:val="40"/>
        </w:rPr>
        <w:lastRenderedPageBreak/>
        <w:t>31</w:t>
      </w:r>
      <w:r w:rsidR="009D560A" w:rsidRPr="006F79D1">
        <w:rPr>
          <w:sz w:val="40"/>
          <w:szCs w:val="40"/>
        </w:rPr>
        <w:t xml:space="preserve">. </w:t>
      </w:r>
      <w:r w:rsidR="009D560A">
        <w:rPr>
          <w:sz w:val="40"/>
          <w:szCs w:val="40"/>
        </w:rPr>
        <w:t xml:space="preserve"> BOOTSTRAP</w:t>
      </w:r>
      <w:r w:rsidR="000C2401">
        <w:rPr>
          <w:sz w:val="40"/>
          <w:szCs w:val="40"/>
        </w:rPr>
        <w:t xml:space="preserve"> </w:t>
      </w:r>
      <w:r w:rsidR="00EA3F0A">
        <w:rPr>
          <w:sz w:val="40"/>
          <w:szCs w:val="40"/>
        </w:rPr>
        <w:t>TYPEHEAD</w:t>
      </w:r>
    </w:p>
    <w:p w:rsidR="000D4B7E" w:rsidRPr="00352393" w:rsidRDefault="000D4B7E" w:rsidP="000D4B7E">
      <w:pPr>
        <w:pStyle w:val="Heading2"/>
        <w:shd w:val="clear" w:color="auto" w:fill="FFFFFF"/>
        <w:spacing w:before="0" w:after="0" w:line="264" w:lineRule="atLeast"/>
        <w:textAlignment w:val="baseline"/>
        <w:rPr>
          <w:color w:val="3C3C3C"/>
          <w:sz w:val="28"/>
        </w:rPr>
      </w:pPr>
      <w:r w:rsidRPr="00352393">
        <w:rPr>
          <w:color w:val="000000"/>
          <w:sz w:val="28"/>
        </w:rPr>
        <w:t xml:space="preserve">Creating Typeaheads with Bootstrap </w:t>
      </w:r>
    </w:p>
    <w:p w:rsidR="000D4B7E" w:rsidRDefault="000D4B7E" w:rsidP="000D4B7E">
      <w:pPr>
        <w:pStyle w:val="NormalWeb"/>
        <w:shd w:val="clear" w:color="auto" w:fill="FFFFFF"/>
        <w:spacing w:before="0" w:after="0" w:line="315" w:lineRule="atLeast"/>
        <w:jc w:val="both"/>
        <w:textAlignment w:val="baseline"/>
        <w:rPr>
          <w:color w:val="3C3C3C"/>
        </w:rPr>
      </w:pPr>
      <w:r>
        <w:rPr>
          <w:color w:val="3C3C3C"/>
        </w:rPr>
        <w:t>The typeahead input fields are very popular in modern web forms. The main purpose of using typeahead is to improve the user experience by supplying hints or a list of possible choices based on the text they've entered while filling a from or searching something — like the Google instant search. It also saves time and reduces the number of potential errors, because the user has less likelihood of making a spelling mistake.</w:t>
      </w:r>
    </w:p>
    <w:p w:rsidR="004322E8" w:rsidRDefault="004322E8" w:rsidP="004322E8">
      <w:pPr>
        <w:pStyle w:val="NormalWeb"/>
        <w:shd w:val="clear" w:color="auto" w:fill="FFFFFF"/>
        <w:spacing w:before="0" w:after="0" w:line="315" w:lineRule="atLeast"/>
        <w:jc w:val="both"/>
        <w:textAlignment w:val="baseline"/>
        <w:rPr>
          <w:color w:val="3C3C3C"/>
          <w:shd w:val="clear" w:color="auto" w:fill="FFFFFF"/>
        </w:rPr>
      </w:pPr>
      <w:r>
        <w:rPr>
          <w:color w:val="3C3C3C"/>
          <w:shd w:val="clear" w:color="auto" w:fill="FFFFFF"/>
        </w:rPr>
        <w:t>Twitter typeaheads is a fast and fully-featured autocomplete library inspired by twitter.com's autocomplete search functionality. To create Twitter typeaheads first download</w:t>
      </w:r>
      <w:r>
        <w:rPr>
          <w:rStyle w:val="apple-converted-space"/>
          <w:color w:val="3C3C3C"/>
          <w:shd w:val="clear" w:color="auto" w:fill="FFFFFF"/>
        </w:rPr>
        <w:t> </w:t>
      </w:r>
      <w:hyperlink r:id="rId184" w:anchor="_blank" w:history="1">
        <w:r>
          <w:rPr>
            <w:rStyle w:val="Hyperlink"/>
            <w:color w:val="4D85A4"/>
          </w:rPr>
          <w:t>typeahead.js</w:t>
        </w:r>
      </w:hyperlink>
      <w:r>
        <w:rPr>
          <w:color w:val="3C3C3C"/>
          <w:shd w:val="clear" w:color="auto" w:fill="FFFFFF"/>
        </w:rPr>
        <w:t>from GitHub and include in your project after that you can turns any text-based</w:t>
      </w:r>
      <w:r>
        <w:rPr>
          <w:rStyle w:val="apple-converted-space"/>
          <w:color w:val="3C3C3C"/>
          <w:shd w:val="clear" w:color="auto" w:fill="FFFFFF"/>
        </w:rPr>
        <w:t> </w:t>
      </w:r>
      <w:hyperlink r:id="rId185" w:history="1">
        <w:r>
          <w:rPr>
            <w:rStyle w:val="Hyperlink"/>
            <w:color w:val="4D85A4"/>
          </w:rPr>
          <w:t>&lt;input&gt;</w:t>
        </w:r>
      </w:hyperlink>
      <w:r>
        <w:rPr>
          <w:color w:val="3C3C3C"/>
          <w:shd w:val="clear" w:color="auto" w:fill="FFFFFF"/>
        </w:rPr>
        <w:t>element (i.e.</w:t>
      </w:r>
      <w:r>
        <w:rPr>
          <w:rStyle w:val="apple-converted-space"/>
          <w:color w:val="3C3C3C"/>
          <w:shd w:val="clear" w:color="auto" w:fill="FFFFFF"/>
        </w:rPr>
        <w:t> </w:t>
      </w:r>
      <w:r>
        <w:rPr>
          <w:rStyle w:val="HTMLCode"/>
          <w:color w:val="000000"/>
          <w:shd w:val="clear" w:color="auto" w:fill="FFFFFF"/>
        </w:rPr>
        <w:t>input[type="text"]</w:t>
      </w:r>
      <w:r>
        <w:rPr>
          <w:color w:val="3C3C3C"/>
          <w:shd w:val="clear" w:color="auto" w:fill="FFFFFF"/>
        </w:rPr>
        <w:t>) into a typeahead.</w:t>
      </w:r>
    </w:p>
    <w:p w:rsidR="004917B2" w:rsidRDefault="004917B2" w:rsidP="004322E8">
      <w:pPr>
        <w:pStyle w:val="NormalWeb"/>
        <w:shd w:val="clear" w:color="auto" w:fill="FFFFFF"/>
        <w:spacing w:before="0" w:after="0" w:line="315" w:lineRule="atLeast"/>
        <w:jc w:val="both"/>
        <w:textAlignment w:val="baseline"/>
        <w:rPr>
          <w:rFonts w:ascii="Verdana" w:hAnsi="Verdana" w:cs="Verdana"/>
          <w:color w:val="3C3C3C"/>
          <w:sz w:val="20"/>
          <w:szCs w:val="20"/>
          <w:shd w:val="clear" w:color="auto" w:fill="FFFFFF"/>
        </w:rPr>
      </w:pPr>
    </w:p>
    <w:p w:rsidR="003437A1" w:rsidRPr="003437A1" w:rsidRDefault="003437A1" w:rsidP="003437A1">
      <w:pPr>
        <w:pStyle w:val="Heading2"/>
        <w:shd w:val="clear" w:color="auto" w:fill="FFFFFF"/>
        <w:spacing w:before="0" w:after="0" w:line="264" w:lineRule="atLeast"/>
        <w:textAlignment w:val="baseline"/>
        <w:rPr>
          <w:color w:val="3C3C3C"/>
          <w:sz w:val="28"/>
        </w:rPr>
      </w:pPr>
      <w:r w:rsidRPr="003437A1">
        <w:rPr>
          <w:color w:val="000000"/>
          <w:sz w:val="28"/>
        </w:rPr>
        <w:t xml:space="preserve">Creating Twitter Typeahead with Local Dataset </w:t>
      </w:r>
    </w:p>
    <w:p w:rsidR="003437A1" w:rsidRDefault="003437A1" w:rsidP="003437A1">
      <w:pPr>
        <w:pStyle w:val="NormalWeb"/>
        <w:shd w:val="clear" w:color="auto" w:fill="FFFFFF"/>
        <w:spacing w:before="0" w:after="0" w:line="315" w:lineRule="atLeast"/>
        <w:jc w:val="both"/>
        <w:textAlignment w:val="baseline"/>
      </w:pPr>
      <w:r>
        <w:rPr>
          <w:color w:val="3C3C3C"/>
        </w:rPr>
        <w:t>The following example will show you how to create Twitter typeahead with local dataset.</w:t>
      </w:r>
    </w:p>
    <w:p w:rsidR="003437A1" w:rsidRDefault="003437A1" w:rsidP="003437A1">
      <w:pPr>
        <w:pStyle w:val="NormalWeb"/>
        <w:shd w:val="clear" w:color="auto" w:fill="FFFFFF"/>
        <w:spacing w:before="0" w:after="0" w:line="315" w:lineRule="atLeast"/>
        <w:jc w:val="both"/>
        <w:textAlignment w:val="baseline"/>
        <w:rPr>
          <w:color w:val="3C3C3C"/>
        </w:rPr>
      </w:pPr>
      <w:r>
        <w:rPr>
          <w:noProof/>
          <w:color w:val="3C3C3C"/>
        </w:rPr>
        <w:drawing>
          <wp:inline distT="0" distB="0" distL="0" distR="0">
            <wp:extent cx="6115050" cy="1685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115050" cy="1685925"/>
                    </a:xfrm>
                    <a:prstGeom prst="rect">
                      <a:avLst/>
                    </a:prstGeom>
                    <a:solidFill>
                      <a:srgbClr val="FFFFFF"/>
                    </a:solidFill>
                    <a:ln>
                      <a:noFill/>
                    </a:ln>
                  </pic:spPr>
                </pic:pic>
              </a:graphicData>
            </a:graphic>
          </wp:inline>
        </w:drawing>
      </w:r>
    </w:p>
    <w:p w:rsidR="003437A1" w:rsidRPr="003437A1" w:rsidRDefault="003437A1" w:rsidP="003437A1">
      <w:pPr>
        <w:pStyle w:val="Heading2"/>
        <w:shd w:val="clear" w:color="auto" w:fill="FFFFFF"/>
        <w:spacing w:before="0" w:after="0" w:line="264" w:lineRule="atLeast"/>
        <w:textAlignment w:val="baseline"/>
        <w:rPr>
          <w:color w:val="3C3C3C"/>
          <w:sz w:val="28"/>
        </w:rPr>
      </w:pPr>
      <w:r w:rsidRPr="003437A1">
        <w:rPr>
          <w:color w:val="000000"/>
          <w:sz w:val="28"/>
        </w:rPr>
        <w:t>Creating Twitter Type</w:t>
      </w:r>
      <w:r w:rsidR="007758DE">
        <w:rPr>
          <w:color w:val="000000"/>
          <w:sz w:val="28"/>
        </w:rPr>
        <w:t xml:space="preserve"> </w:t>
      </w:r>
      <w:r w:rsidRPr="003437A1">
        <w:rPr>
          <w:color w:val="000000"/>
          <w:sz w:val="28"/>
        </w:rPr>
        <w:t xml:space="preserve">ahead External Dataset </w:t>
      </w:r>
    </w:p>
    <w:p w:rsidR="003437A1" w:rsidRDefault="003437A1" w:rsidP="003437A1">
      <w:pPr>
        <w:pStyle w:val="NormalWeb"/>
        <w:shd w:val="clear" w:color="auto" w:fill="FFFFFF"/>
        <w:spacing w:before="0" w:after="0" w:line="315" w:lineRule="atLeast"/>
        <w:jc w:val="both"/>
        <w:textAlignment w:val="baseline"/>
        <w:rPr>
          <w:color w:val="3C3C3C"/>
        </w:rPr>
      </w:pPr>
      <w:r>
        <w:rPr>
          <w:color w:val="3C3C3C"/>
        </w:rPr>
        <w:t>You can also specify external dataset through a URL pointing to a JSON file containing an array of datums. The individual units that compose datasets are called datums.</w:t>
      </w:r>
    </w:p>
    <w:p w:rsidR="009D560A" w:rsidRPr="00C6679C" w:rsidRDefault="009D560A" w:rsidP="00A12376">
      <w:pPr>
        <w:pStyle w:val="NormalWeb"/>
        <w:shd w:val="clear" w:color="auto" w:fill="FFFFFF"/>
        <w:spacing w:before="0" w:after="0" w:line="315" w:lineRule="atLeast"/>
        <w:jc w:val="both"/>
        <w:textAlignment w:val="baseline"/>
      </w:pPr>
    </w:p>
    <w:p w:rsidR="0060517A" w:rsidRDefault="0060517A" w:rsidP="007838DB">
      <w:pPr>
        <w:pStyle w:val="NormalWeb"/>
        <w:shd w:val="clear" w:color="auto" w:fill="FFFFFF"/>
        <w:spacing w:before="0" w:after="0" w:line="315" w:lineRule="atLeast"/>
        <w:jc w:val="both"/>
        <w:textAlignment w:val="baseline"/>
        <w:rPr>
          <w:color w:val="3C3C3C"/>
        </w:rPr>
      </w:pPr>
    </w:p>
    <w:p w:rsidR="00EC7A0D" w:rsidRDefault="00EC7A0D" w:rsidP="007838DB">
      <w:pPr>
        <w:pStyle w:val="NormalWeb"/>
        <w:shd w:val="clear" w:color="auto" w:fill="FFFFFF"/>
        <w:spacing w:before="0" w:after="0" w:line="315" w:lineRule="atLeast"/>
        <w:jc w:val="both"/>
        <w:textAlignment w:val="baseline"/>
        <w:rPr>
          <w:color w:val="3C3C3C"/>
        </w:rPr>
      </w:pPr>
    </w:p>
    <w:p w:rsidR="00AB5D87" w:rsidRDefault="00AB5D87" w:rsidP="00AB5D87">
      <w:pPr>
        <w:pStyle w:val="Heading2"/>
        <w:jc w:val="center"/>
        <w:rPr>
          <w:sz w:val="40"/>
          <w:szCs w:val="40"/>
        </w:rPr>
      </w:pPr>
      <w:r>
        <w:rPr>
          <w:sz w:val="40"/>
          <w:szCs w:val="40"/>
        </w:rPr>
        <w:lastRenderedPageBreak/>
        <w:t>32</w:t>
      </w:r>
      <w:r w:rsidRPr="006F79D1">
        <w:rPr>
          <w:sz w:val="40"/>
          <w:szCs w:val="40"/>
        </w:rPr>
        <w:t xml:space="preserve">. </w:t>
      </w:r>
      <w:r>
        <w:rPr>
          <w:sz w:val="40"/>
          <w:szCs w:val="40"/>
        </w:rPr>
        <w:t xml:space="preserve"> BOOTSTRAP </w:t>
      </w:r>
      <w:r w:rsidR="002372C7">
        <w:rPr>
          <w:sz w:val="40"/>
          <w:szCs w:val="40"/>
        </w:rPr>
        <w:t>CAROUSEL</w:t>
      </w:r>
    </w:p>
    <w:p w:rsidR="007C7213" w:rsidRPr="00397FAC" w:rsidRDefault="007C7213" w:rsidP="007C7213">
      <w:pPr>
        <w:pStyle w:val="Heading2"/>
        <w:shd w:val="clear" w:color="auto" w:fill="FFFFFF"/>
        <w:spacing w:before="0" w:after="0" w:line="264" w:lineRule="atLeast"/>
        <w:textAlignment w:val="baseline"/>
        <w:rPr>
          <w:color w:val="3C3C3C"/>
          <w:sz w:val="28"/>
        </w:rPr>
      </w:pPr>
      <w:r w:rsidRPr="00397FAC">
        <w:rPr>
          <w:color w:val="000000"/>
          <w:sz w:val="28"/>
        </w:rPr>
        <w:t xml:space="preserve">Creating Carousels with Bootstrap </w:t>
      </w:r>
    </w:p>
    <w:p w:rsidR="007C7213" w:rsidRDefault="007C7213" w:rsidP="007C7213">
      <w:pPr>
        <w:pStyle w:val="NormalWeb"/>
        <w:shd w:val="clear" w:color="auto" w:fill="FFFFFF"/>
        <w:spacing w:before="0" w:after="0" w:line="315" w:lineRule="atLeast"/>
        <w:jc w:val="both"/>
        <w:textAlignment w:val="baseline"/>
        <w:rPr>
          <w:color w:val="3C3C3C"/>
        </w:rPr>
      </w:pPr>
      <w:r>
        <w:rPr>
          <w:color w:val="3C3C3C"/>
        </w:rPr>
        <w:t xml:space="preserve">The carousel also known as slideshow or image slider is some of the best way of showcasing the huge amount of contents within a small space on the web pages. It is a dynamic presentation of contents where text and images are made visible or accessible to the user by </w:t>
      </w:r>
      <w:r w:rsidR="009E181C">
        <w:rPr>
          <w:color w:val="3C3C3C"/>
        </w:rPr>
        <w:t xml:space="preserve">cycling through several items. </w:t>
      </w:r>
    </w:p>
    <w:p w:rsidR="007C7213" w:rsidRDefault="007C7213" w:rsidP="007C7213">
      <w:pPr>
        <w:pStyle w:val="NormalWeb"/>
        <w:shd w:val="clear" w:color="auto" w:fill="FFFFFF"/>
        <w:spacing w:before="0" w:after="0" w:line="315" w:lineRule="atLeast"/>
        <w:jc w:val="both"/>
        <w:textAlignment w:val="baseline"/>
      </w:pPr>
      <w:r>
        <w:rPr>
          <w:color w:val="3C3C3C"/>
        </w:rPr>
        <w:t xml:space="preserve">The following example will show you how to build a simple carousel like image rotator using the Bootstrap carousel plugin. </w:t>
      </w:r>
      <w:r>
        <w:rPr>
          <w:color w:val="3C3C3C"/>
          <w:shd w:val="clear" w:color="auto" w:fill="FFFFFF"/>
        </w:rPr>
        <w:t>You can also add captions such as heading or description to the individual slides of the carousel</w:t>
      </w:r>
      <w:r>
        <w:rPr>
          <w:rFonts w:ascii="Verdana" w:hAnsi="Verdana" w:cs="Verdana"/>
          <w:color w:val="3C3C3C"/>
          <w:sz w:val="20"/>
          <w:szCs w:val="20"/>
          <w:shd w:val="clear" w:color="auto" w:fill="FFFFFF"/>
        </w:rPr>
        <w:t>.</w:t>
      </w:r>
    </w:p>
    <w:p w:rsidR="00444007" w:rsidRDefault="007C7213" w:rsidP="007C7213">
      <w:pPr>
        <w:pStyle w:val="Heading2"/>
        <w:rPr>
          <w:sz w:val="40"/>
          <w:szCs w:val="40"/>
        </w:rPr>
      </w:pPr>
      <w:r>
        <w:rPr>
          <w:rFonts w:ascii="Verdana" w:hAnsi="Verdana" w:cs="Verdana"/>
          <w:noProof/>
          <w:color w:val="3C3C3C"/>
          <w:sz w:val="20"/>
          <w:szCs w:val="20"/>
        </w:rPr>
        <w:drawing>
          <wp:inline distT="0" distB="0" distL="0" distR="0">
            <wp:extent cx="5991225" cy="2266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91225" cy="2266950"/>
                    </a:xfrm>
                    <a:prstGeom prst="rect">
                      <a:avLst/>
                    </a:prstGeom>
                    <a:solidFill>
                      <a:srgbClr val="FFFFFF"/>
                    </a:solidFill>
                    <a:ln>
                      <a:noFill/>
                    </a:ln>
                  </pic:spPr>
                </pic:pic>
              </a:graphicData>
            </a:graphic>
          </wp:inline>
        </w:drawing>
      </w:r>
    </w:p>
    <w:p w:rsidR="00064755" w:rsidRPr="00064755" w:rsidRDefault="00064755" w:rsidP="00064755">
      <w:pPr>
        <w:pStyle w:val="Heading2"/>
        <w:shd w:val="clear" w:color="auto" w:fill="FFFFFF"/>
        <w:spacing w:before="0" w:after="0" w:line="264" w:lineRule="atLeast"/>
        <w:textAlignment w:val="baseline"/>
        <w:rPr>
          <w:color w:val="3C3C3C"/>
          <w:sz w:val="28"/>
        </w:rPr>
      </w:pPr>
      <w:r w:rsidRPr="00064755">
        <w:rPr>
          <w:color w:val="000000"/>
          <w:sz w:val="28"/>
        </w:rPr>
        <w:t>Activate Carousels via Data Attributes</w:t>
      </w:r>
    </w:p>
    <w:p w:rsidR="00064755" w:rsidRDefault="00064755" w:rsidP="00BC2E8F">
      <w:pPr>
        <w:pStyle w:val="NormalWeb"/>
        <w:shd w:val="clear" w:color="auto" w:fill="FFFFFF"/>
        <w:spacing w:before="0" w:after="0" w:line="315" w:lineRule="atLeast"/>
        <w:jc w:val="both"/>
        <w:textAlignment w:val="baseline"/>
        <w:rPr>
          <w:rFonts w:ascii="Verdana" w:hAnsi="Verdana" w:cs="Verdana"/>
          <w:color w:val="3C3C3C"/>
          <w:sz w:val="20"/>
          <w:szCs w:val="20"/>
        </w:rPr>
      </w:pPr>
      <w:r>
        <w:rPr>
          <w:color w:val="3C3C3C"/>
        </w:rPr>
        <w:t>With Bootstrap you can create carousels very easily via data attributes without writing a single line of JavaScript code</w:t>
      </w:r>
      <w:r>
        <w:rPr>
          <w:rFonts w:ascii="Verdana" w:hAnsi="Verdana" w:cs="Verdana"/>
          <w:color w:val="3C3C3C"/>
          <w:sz w:val="20"/>
          <w:szCs w:val="20"/>
        </w:rPr>
        <w:t>.</w:t>
      </w:r>
    </w:p>
    <w:p w:rsidR="00064755" w:rsidRPr="00B556A3" w:rsidRDefault="00064755" w:rsidP="00064755">
      <w:pPr>
        <w:pStyle w:val="Heading2"/>
        <w:shd w:val="clear" w:color="auto" w:fill="FFFFFF"/>
        <w:spacing w:before="0" w:after="0" w:line="264" w:lineRule="atLeast"/>
        <w:textAlignment w:val="baseline"/>
        <w:rPr>
          <w:color w:val="3C3C3C"/>
        </w:rPr>
      </w:pPr>
      <w:r w:rsidRPr="00B556A3">
        <w:rPr>
          <w:color w:val="000000"/>
          <w:sz w:val="28"/>
        </w:rPr>
        <w:t>Activate Carousels via JavaScript</w:t>
      </w:r>
    </w:p>
    <w:p w:rsidR="00064755" w:rsidRDefault="00064755" w:rsidP="00BC2E8F">
      <w:pPr>
        <w:pStyle w:val="NormalWeb"/>
        <w:shd w:val="clear" w:color="auto" w:fill="FFFFFF"/>
        <w:spacing w:before="0" w:after="0" w:line="315" w:lineRule="atLeast"/>
        <w:textAlignment w:val="baseline"/>
        <w:rPr>
          <w:rFonts w:ascii="Verdana" w:hAnsi="Verdana" w:cs="Verdana"/>
          <w:color w:val="3C3C3C"/>
          <w:sz w:val="20"/>
          <w:szCs w:val="20"/>
        </w:rPr>
      </w:pPr>
      <w:r>
        <w:rPr>
          <w:color w:val="3C3C3C"/>
        </w:rPr>
        <w:t>You may also activate a carousel manually using the JavaScript, just call the</w:t>
      </w:r>
      <w:r>
        <w:rPr>
          <w:rStyle w:val="apple-converted-space"/>
          <w:color w:val="3C3C3C"/>
        </w:rPr>
        <w:t> </w:t>
      </w:r>
      <w:r>
        <w:rPr>
          <w:rStyle w:val="HTMLCode"/>
          <w:color w:val="000000"/>
        </w:rPr>
        <w:t>carousel()</w:t>
      </w:r>
      <w:r>
        <w:rPr>
          <w:color w:val="3C3C3C"/>
        </w:rPr>
        <w:t>method with the</w:t>
      </w:r>
      <w:r>
        <w:rPr>
          <w:rStyle w:val="apple-converted-space"/>
          <w:color w:val="3C3C3C"/>
        </w:rPr>
        <w:t> </w:t>
      </w:r>
      <w:r>
        <w:rPr>
          <w:rStyle w:val="HTMLCode"/>
          <w:color w:val="000000"/>
        </w:rPr>
        <w:t>"id"</w:t>
      </w:r>
      <w:r>
        <w:rPr>
          <w:rStyle w:val="apple-converted-space"/>
          <w:color w:val="3C3C3C"/>
        </w:rPr>
        <w:t> </w:t>
      </w:r>
      <w:r>
        <w:rPr>
          <w:color w:val="3C3C3C"/>
        </w:rPr>
        <w:t>or</w:t>
      </w:r>
      <w:r>
        <w:rPr>
          <w:rStyle w:val="apple-converted-space"/>
          <w:color w:val="3C3C3C"/>
        </w:rPr>
        <w:t> </w:t>
      </w:r>
      <w:r>
        <w:rPr>
          <w:rStyle w:val="HTMLCode"/>
          <w:color w:val="000000"/>
        </w:rPr>
        <w:t>"class"</w:t>
      </w:r>
      <w:r>
        <w:rPr>
          <w:rStyle w:val="apple-converted-space"/>
          <w:color w:val="3C3C3C"/>
        </w:rPr>
        <w:t> </w:t>
      </w:r>
      <w:hyperlink r:id="rId188" w:history="1">
        <w:r>
          <w:rPr>
            <w:rStyle w:val="Hyperlink"/>
            <w:color w:val="4D85A4"/>
          </w:rPr>
          <w:t>selector</w:t>
        </w:r>
      </w:hyperlink>
      <w:r>
        <w:rPr>
          <w:rStyle w:val="apple-converted-space"/>
          <w:color w:val="3C3C3C"/>
        </w:rPr>
        <w:t> </w:t>
      </w:r>
      <w:r>
        <w:rPr>
          <w:color w:val="3C3C3C"/>
        </w:rPr>
        <w:t>of the wrapper element in your JavaScript code</w:t>
      </w:r>
      <w:r>
        <w:rPr>
          <w:rFonts w:ascii="Verdana" w:hAnsi="Verdana" w:cs="Verdana"/>
          <w:color w:val="3C3C3C"/>
          <w:sz w:val="20"/>
          <w:szCs w:val="20"/>
        </w:rPr>
        <w:t>.</w:t>
      </w:r>
    </w:p>
    <w:p w:rsidR="00DD0B81" w:rsidRDefault="00DD0B81" w:rsidP="00BC2E8F">
      <w:pPr>
        <w:pStyle w:val="NormalWeb"/>
        <w:shd w:val="clear" w:color="auto" w:fill="FFFFFF"/>
        <w:spacing w:before="0" w:after="0" w:line="315" w:lineRule="atLeast"/>
        <w:textAlignment w:val="baseline"/>
        <w:rPr>
          <w:rFonts w:ascii="Verdana" w:hAnsi="Verdana" w:cs="Verdana"/>
          <w:color w:val="3C3C3C"/>
          <w:sz w:val="20"/>
          <w:szCs w:val="20"/>
        </w:rPr>
      </w:pPr>
    </w:p>
    <w:p w:rsidR="00DD0B81" w:rsidRDefault="00DD0B81" w:rsidP="00BC2E8F">
      <w:pPr>
        <w:pStyle w:val="NormalWeb"/>
        <w:shd w:val="clear" w:color="auto" w:fill="FFFFFF"/>
        <w:spacing w:before="0" w:after="0" w:line="315" w:lineRule="atLeast"/>
        <w:textAlignment w:val="baseline"/>
        <w:rPr>
          <w:rFonts w:ascii="Verdana" w:hAnsi="Verdana" w:cs="Verdana"/>
          <w:color w:val="3C3C3C"/>
          <w:sz w:val="20"/>
          <w:szCs w:val="20"/>
        </w:rPr>
      </w:pPr>
    </w:p>
    <w:p w:rsidR="00DD0B81" w:rsidRDefault="00DD0B81" w:rsidP="00BC2E8F">
      <w:pPr>
        <w:pStyle w:val="NormalWeb"/>
        <w:shd w:val="clear" w:color="auto" w:fill="FFFFFF"/>
        <w:spacing w:before="0" w:after="0" w:line="315" w:lineRule="atLeast"/>
        <w:textAlignment w:val="baseline"/>
        <w:rPr>
          <w:rFonts w:ascii="Verdana" w:hAnsi="Verdana" w:cs="Verdana"/>
          <w:color w:val="3C3C3C"/>
          <w:sz w:val="20"/>
          <w:szCs w:val="20"/>
        </w:rPr>
      </w:pPr>
    </w:p>
    <w:p w:rsidR="00601D13" w:rsidRDefault="00601D13" w:rsidP="00601D13">
      <w:pPr>
        <w:pStyle w:val="Heading2"/>
        <w:jc w:val="center"/>
        <w:rPr>
          <w:sz w:val="40"/>
          <w:szCs w:val="40"/>
        </w:rPr>
      </w:pPr>
      <w:r>
        <w:rPr>
          <w:sz w:val="40"/>
          <w:szCs w:val="40"/>
        </w:rPr>
        <w:lastRenderedPageBreak/>
        <w:t>33</w:t>
      </w:r>
      <w:r w:rsidRPr="006F79D1">
        <w:rPr>
          <w:sz w:val="40"/>
          <w:szCs w:val="40"/>
        </w:rPr>
        <w:t xml:space="preserve">. </w:t>
      </w:r>
      <w:r>
        <w:rPr>
          <w:sz w:val="40"/>
          <w:szCs w:val="40"/>
        </w:rPr>
        <w:t xml:space="preserve"> BOOTSTRAP </w:t>
      </w:r>
      <w:r w:rsidR="00290958">
        <w:rPr>
          <w:sz w:val="40"/>
          <w:szCs w:val="40"/>
        </w:rPr>
        <w:t>SCROLL</w:t>
      </w:r>
      <w:r w:rsidR="00F838F6">
        <w:rPr>
          <w:sz w:val="40"/>
          <w:szCs w:val="40"/>
        </w:rPr>
        <w:t>S</w:t>
      </w:r>
      <w:r w:rsidR="00290958">
        <w:rPr>
          <w:sz w:val="40"/>
          <w:szCs w:val="40"/>
        </w:rPr>
        <w:t>P</w:t>
      </w:r>
      <w:r w:rsidR="00275CB3">
        <w:rPr>
          <w:sz w:val="40"/>
          <w:szCs w:val="40"/>
        </w:rPr>
        <w:t>Y</w:t>
      </w:r>
      <w:r w:rsidR="00D10589">
        <w:rPr>
          <w:sz w:val="40"/>
          <w:szCs w:val="40"/>
        </w:rPr>
        <w:t xml:space="preserve"> &amp;</w:t>
      </w:r>
      <w:r w:rsidR="00D10589" w:rsidRPr="00D10589">
        <w:rPr>
          <w:sz w:val="40"/>
          <w:szCs w:val="40"/>
        </w:rPr>
        <w:t xml:space="preserve"> </w:t>
      </w:r>
      <w:r w:rsidR="00D10589">
        <w:rPr>
          <w:sz w:val="40"/>
          <w:szCs w:val="40"/>
        </w:rPr>
        <w:t>AFFIX</w:t>
      </w:r>
    </w:p>
    <w:p w:rsidR="008F1F2A" w:rsidRPr="008F1F2A" w:rsidRDefault="008F1F2A" w:rsidP="008F1F2A">
      <w:pPr>
        <w:pStyle w:val="Heading2"/>
        <w:shd w:val="clear" w:color="auto" w:fill="FFFFFF"/>
        <w:spacing w:before="0" w:after="0" w:line="264" w:lineRule="atLeast"/>
        <w:textAlignment w:val="baseline"/>
        <w:rPr>
          <w:color w:val="3C3C3C"/>
          <w:sz w:val="28"/>
        </w:rPr>
      </w:pPr>
      <w:r w:rsidRPr="008F1F2A">
        <w:rPr>
          <w:color w:val="000000"/>
          <w:sz w:val="28"/>
        </w:rPr>
        <w:t>Creating Scroll</w:t>
      </w:r>
      <w:r w:rsidR="00DD4E14">
        <w:rPr>
          <w:color w:val="000000"/>
          <w:sz w:val="28"/>
        </w:rPr>
        <w:t xml:space="preserve"> </w:t>
      </w:r>
      <w:r w:rsidRPr="008F1F2A">
        <w:rPr>
          <w:color w:val="000000"/>
          <w:sz w:val="28"/>
        </w:rPr>
        <w:t>Spy with Bootstrap</w:t>
      </w:r>
    </w:p>
    <w:p w:rsidR="00680B80" w:rsidRDefault="008F1F2A" w:rsidP="008F1F2A">
      <w:pPr>
        <w:pStyle w:val="NormalWeb"/>
        <w:shd w:val="clear" w:color="auto" w:fill="FFFFFF"/>
        <w:spacing w:before="0" w:after="0" w:line="315" w:lineRule="atLeast"/>
        <w:jc w:val="both"/>
        <w:textAlignment w:val="baseline"/>
        <w:rPr>
          <w:color w:val="3C3C3C"/>
        </w:rPr>
      </w:pPr>
      <w:r>
        <w:rPr>
          <w:color w:val="3C3C3C"/>
        </w:rPr>
        <w:t>The Bootstrap scroll</w:t>
      </w:r>
      <w:r w:rsidR="005430B5">
        <w:rPr>
          <w:color w:val="3C3C3C"/>
        </w:rPr>
        <w:t xml:space="preserve"> </w:t>
      </w:r>
      <w:r>
        <w:rPr>
          <w:color w:val="3C3C3C"/>
        </w:rPr>
        <w:t>spy is a navigation mechanism that automatically highlights the nav links based on the scroll position to indicate the visitor where they are currently on the page. The scroll</w:t>
      </w:r>
      <w:r w:rsidR="00A915A1">
        <w:rPr>
          <w:color w:val="3C3C3C"/>
        </w:rPr>
        <w:t xml:space="preserve"> </w:t>
      </w:r>
      <w:r>
        <w:rPr>
          <w:color w:val="3C3C3C"/>
        </w:rPr>
        <w:t>spy will make your web page more elegant and accessible, if you are using the bookmark links for directing the visitors to the different sections of a page that has a huge amount of content. Here's a typical example of Bootstrap scroll</w:t>
      </w:r>
      <w:r w:rsidR="00416647">
        <w:rPr>
          <w:color w:val="3C3C3C"/>
        </w:rPr>
        <w:t xml:space="preserve"> </w:t>
      </w:r>
      <w:r>
        <w:rPr>
          <w:color w:val="3C3C3C"/>
        </w:rPr>
        <w:t>spy.</w:t>
      </w:r>
    </w:p>
    <w:p w:rsidR="008F1F2A" w:rsidRPr="008F1F2A" w:rsidRDefault="008F1F2A" w:rsidP="008F1F2A">
      <w:pPr>
        <w:pStyle w:val="Heading2"/>
        <w:shd w:val="clear" w:color="auto" w:fill="FFFFFF"/>
        <w:spacing w:before="0" w:after="0" w:line="264" w:lineRule="atLeast"/>
        <w:textAlignment w:val="baseline"/>
        <w:rPr>
          <w:color w:val="3C3C3C"/>
        </w:rPr>
      </w:pPr>
      <w:r w:rsidRPr="008F1F2A">
        <w:rPr>
          <w:color w:val="000000"/>
          <w:sz w:val="28"/>
        </w:rPr>
        <w:t>Creating Scroll</w:t>
      </w:r>
      <w:r w:rsidR="00C12B05">
        <w:rPr>
          <w:color w:val="000000"/>
          <w:sz w:val="28"/>
        </w:rPr>
        <w:t xml:space="preserve"> </w:t>
      </w:r>
      <w:r w:rsidRPr="008F1F2A">
        <w:rPr>
          <w:color w:val="000000"/>
          <w:sz w:val="28"/>
        </w:rPr>
        <w:t>Spy via Data Attributes</w:t>
      </w:r>
    </w:p>
    <w:p w:rsidR="00680B80" w:rsidRDefault="008F1F2A" w:rsidP="008F1F2A">
      <w:pPr>
        <w:pStyle w:val="NormalWeb"/>
        <w:shd w:val="clear" w:color="auto" w:fill="FFFFFF"/>
        <w:spacing w:before="0" w:after="0" w:line="315" w:lineRule="atLeast"/>
        <w:jc w:val="both"/>
        <w:textAlignment w:val="baseline"/>
        <w:rPr>
          <w:color w:val="3C3C3C"/>
        </w:rPr>
      </w:pPr>
      <w:r>
        <w:rPr>
          <w:color w:val="3C3C3C"/>
        </w:rPr>
        <w:t>You can easily add scrollspy behavior to your top</w:t>
      </w:r>
      <w:r w:rsidR="0099036A">
        <w:rPr>
          <w:color w:val="3C3C3C"/>
        </w:rPr>
        <w:t xml:space="preserve"> </w:t>
      </w:r>
      <w:r>
        <w:rPr>
          <w:color w:val="3C3C3C"/>
        </w:rPr>
        <w:t>bar navigation via data attributes without writing a single line of JavaScript code. Let's check out the following example:</w:t>
      </w:r>
    </w:p>
    <w:p w:rsidR="008F1F2A" w:rsidRPr="007762C0" w:rsidRDefault="008F1F2A" w:rsidP="008F1F2A">
      <w:pPr>
        <w:pStyle w:val="Heading2"/>
        <w:shd w:val="clear" w:color="auto" w:fill="FFFFFF"/>
        <w:spacing w:before="0" w:after="0" w:line="264" w:lineRule="atLeast"/>
        <w:textAlignment w:val="baseline"/>
        <w:rPr>
          <w:color w:val="3C3C3C"/>
        </w:rPr>
      </w:pPr>
      <w:r w:rsidRPr="007762C0">
        <w:rPr>
          <w:color w:val="000000"/>
          <w:sz w:val="28"/>
        </w:rPr>
        <w:t>Creating Scroll</w:t>
      </w:r>
      <w:r w:rsidR="00C12B05">
        <w:rPr>
          <w:color w:val="000000"/>
          <w:sz w:val="28"/>
        </w:rPr>
        <w:t xml:space="preserve"> </w:t>
      </w:r>
      <w:r w:rsidRPr="007762C0">
        <w:rPr>
          <w:color w:val="000000"/>
          <w:sz w:val="28"/>
        </w:rPr>
        <w:t>Spy via JavaScript</w:t>
      </w:r>
    </w:p>
    <w:p w:rsidR="00DD0B81" w:rsidRDefault="008F1F2A" w:rsidP="00E367F9">
      <w:pPr>
        <w:pStyle w:val="NormalWeb"/>
        <w:shd w:val="clear" w:color="auto" w:fill="FFFFFF"/>
        <w:spacing w:before="0" w:after="0" w:line="315" w:lineRule="atLeast"/>
        <w:jc w:val="both"/>
        <w:textAlignment w:val="baseline"/>
        <w:rPr>
          <w:color w:val="3C3C3C"/>
        </w:rPr>
      </w:pPr>
      <w:r>
        <w:rPr>
          <w:color w:val="3C3C3C"/>
        </w:rPr>
        <w:t>You may also add scrollspy manually using the JavaScript — just call the</w:t>
      </w:r>
      <w:r>
        <w:rPr>
          <w:rStyle w:val="apple-converted-space"/>
          <w:color w:val="3C3C3C"/>
        </w:rPr>
        <w:t> </w:t>
      </w:r>
      <w:r w:rsidRPr="0095425A">
        <w:rPr>
          <w:rStyle w:val="HTMLCode"/>
          <w:b/>
          <w:color w:val="000000"/>
        </w:rPr>
        <w:t>scrollspy()</w:t>
      </w:r>
      <w:r w:rsidR="0095425A">
        <w:rPr>
          <w:rStyle w:val="HTMLCode"/>
          <w:color w:val="000000"/>
        </w:rPr>
        <w:t xml:space="preserve"> </w:t>
      </w:r>
      <w:r>
        <w:rPr>
          <w:color w:val="3C3C3C"/>
        </w:rPr>
        <w:t>Bootstrap method with the</w:t>
      </w:r>
      <w:r>
        <w:rPr>
          <w:rStyle w:val="apple-converted-space"/>
          <w:color w:val="3C3C3C"/>
        </w:rPr>
        <w:t> </w:t>
      </w:r>
      <w:r>
        <w:rPr>
          <w:rStyle w:val="HTMLCode"/>
          <w:color w:val="000000"/>
        </w:rPr>
        <w:t>"id"</w:t>
      </w:r>
      <w:r>
        <w:rPr>
          <w:rStyle w:val="apple-converted-space"/>
          <w:color w:val="3C3C3C"/>
        </w:rPr>
        <w:t> </w:t>
      </w:r>
      <w:r>
        <w:rPr>
          <w:color w:val="3C3C3C"/>
        </w:rPr>
        <w:t>or</w:t>
      </w:r>
      <w:r>
        <w:rPr>
          <w:rStyle w:val="apple-converted-space"/>
          <w:color w:val="3C3C3C"/>
        </w:rPr>
        <w:t> </w:t>
      </w:r>
      <w:r>
        <w:rPr>
          <w:rStyle w:val="HTMLCode"/>
          <w:color w:val="000000"/>
        </w:rPr>
        <w:t>"class"</w:t>
      </w:r>
      <w:r>
        <w:rPr>
          <w:rStyle w:val="apple-converted-space"/>
          <w:color w:val="3C3C3C"/>
        </w:rPr>
        <w:t> </w:t>
      </w:r>
      <w:hyperlink r:id="rId189" w:history="1">
        <w:r>
          <w:rPr>
            <w:rStyle w:val="Hyperlink"/>
            <w:color w:val="4D85A4"/>
          </w:rPr>
          <w:t>selector</w:t>
        </w:r>
      </w:hyperlink>
      <w:r>
        <w:rPr>
          <w:rStyle w:val="apple-converted-space"/>
          <w:color w:val="3C3C3C"/>
        </w:rPr>
        <w:t> </w:t>
      </w:r>
      <w:r>
        <w:rPr>
          <w:color w:val="3C3C3C"/>
        </w:rPr>
        <w:t>of the navbar in your JavaScript code.</w:t>
      </w:r>
    </w:p>
    <w:p w:rsidR="00142026" w:rsidRPr="005D3743" w:rsidRDefault="00081197" w:rsidP="005D3743">
      <w:pPr>
        <w:pStyle w:val="Heading2"/>
        <w:keepNext/>
        <w:numPr>
          <w:ilvl w:val="1"/>
          <w:numId w:val="0"/>
        </w:numPr>
        <w:shd w:val="clear" w:color="auto" w:fill="FFFFFF"/>
        <w:tabs>
          <w:tab w:val="num" w:pos="576"/>
        </w:tabs>
        <w:suppressAutoHyphens/>
        <w:spacing w:before="0" w:beforeAutospacing="0" w:after="0" w:afterAutospacing="0" w:line="264" w:lineRule="atLeast"/>
        <w:ind w:left="576" w:hanging="576"/>
        <w:textAlignment w:val="baseline"/>
        <w:rPr>
          <w:color w:val="000000"/>
          <w:sz w:val="28"/>
          <w:szCs w:val="32"/>
        </w:rPr>
      </w:pPr>
      <w:r w:rsidRPr="00142026">
        <w:rPr>
          <w:color w:val="000000"/>
          <w:sz w:val="28"/>
          <w:szCs w:val="32"/>
        </w:rPr>
        <w:t>Creating Pinned Element with Bootstrap</w:t>
      </w:r>
    </w:p>
    <w:p w:rsidR="00142026" w:rsidRPr="001B434F" w:rsidRDefault="00142026" w:rsidP="001B434F">
      <w:pPr>
        <w:pStyle w:val="Caption"/>
        <w:rPr>
          <w:rStyle w:val="Emphasis"/>
        </w:rPr>
      </w:pPr>
      <w:r w:rsidRPr="001B434F">
        <w:rPr>
          <w:rStyle w:val="Emphasis"/>
        </w:rPr>
        <w:t>In this tutorial we will learn how to create a pinned (</w:t>
      </w:r>
      <w:hyperlink r:id="rId190" w:history="1">
        <w:r w:rsidRPr="001B434F">
          <w:rPr>
            <w:rStyle w:val="Emphasis"/>
          </w:rPr>
          <w:t>fixed positioned</w:t>
        </w:r>
      </w:hyperlink>
      <w:r w:rsidRPr="001B434F">
        <w:rPr>
          <w:rStyle w:val="Emphasis"/>
        </w:rPr>
        <w:t xml:space="preserve">) element and toggle </w:t>
      </w:r>
    </w:p>
    <w:p w:rsidR="00142026" w:rsidRPr="001B434F" w:rsidRDefault="00142026" w:rsidP="001B434F">
      <w:pPr>
        <w:pStyle w:val="Caption"/>
        <w:rPr>
          <w:rStyle w:val="Emphasis"/>
        </w:rPr>
      </w:pPr>
      <w:r w:rsidRPr="001B434F">
        <w:rPr>
          <w:rStyle w:val="Emphasis"/>
        </w:rPr>
        <w:t>its pinning on and off using Bootstrap affix plugin. The pinning of an element is enabled</w:t>
      </w:r>
    </w:p>
    <w:p w:rsidR="00142026" w:rsidRPr="001B434F" w:rsidRDefault="00142026" w:rsidP="001B434F">
      <w:pPr>
        <w:pStyle w:val="Caption"/>
        <w:rPr>
          <w:rStyle w:val="Emphasis"/>
        </w:rPr>
      </w:pPr>
      <w:r w:rsidRPr="001B434F">
        <w:rPr>
          <w:rStyle w:val="Emphasis"/>
        </w:rPr>
        <w:t>through changing the value of its </w:t>
      </w:r>
      <w:hyperlink r:id="rId191" w:history="1">
        <w:r w:rsidRPr="001B434F">
          <w:rPr>
            <w:rStyle w:val="Emphasis"/>
          </w:rPr>
          <w:t>position</w:t>
        </w:r>
      </w:hyperlink>
      <w:r w:rsidRPr="001B434F">
        <w:rPr>
          <w:rStyle w:val="Emphasis"/>
        </w:rPr>
        <w:t> CSS property from static to fixed</w:t>
      </w:r>
    </w:p>
    <w:p w:rsidR="003D15B0" w:rsidRPr="003D15B0" w:rsidRDefault="003D15B0" w:rsidP="003D15B0">
      <w:pPr>
        <w:pStyle w:val="NormalWeb"/>
        <w:shd w:val="clear" w:color="auto" w:fill="FFFFFF"/>
        <w:spacing w:before="0" w:after="0" w:line="315" w:lineRule="atLeast"/>
        <w:jc w:val="both"/>
        <w:textAlignment w:val="baseline"/>
        <w:rPr>
          <w:color w:val="3C3C3C"/>
        </w:rPr>
      </w:pPr>
      <w:r w:rsidRPr="003D15B0">
        <w:rPr>
          <w:color w:val="3C3C3C"/>
        </w:rPr>
        <w:t>To do this, the affix plugin toggles between three classes:</w:t>
      </w:r>
      <w:r w:rsidRPr="003D15B0">
        <w:rPr>
          <w:rStyle w:val="apple-converted-space"/>
          <w:color w:val="3C3C3C"/>
        </w:rPr>
        <w:t> </w:t>
      </w:r>
      <w:r w:rsidRPr="009136E4">
        <w:rPr>
          <w:rStyle w:val="HTMLCode"/>
          <w:rFonts w:ascii="Times New Roman" w:hAnsi="Times New Roman" w:cs="Times New Roman"/>
          <w:b/>
          <w:color w:val="000000"/>
          <w:sz w:val="24"/>
          <w:szCs w:val="24"/>
        </w:rPr>
        <w:t>.affix</w:t>
      </w:r>
      <w:r w:rsidRPr="009136E4">
        <w:rPr>
          <w:b/>
          <w:color w:val="3C3C3C"/>
        </w:rPr>
        <w:t>,</w:t>
      </w:r>
      <w:r w:rsidRPr="009136E4">
        <w:rPr>
          <w:rStyle w:val="apple-converted-space"/>
          <w:b/>
          <w:color w:val="3C3C3C"/>
        </w:rPr>
        <w:t> </w:t>
      </w:r>
      <w:r w:rsidRPr="009136E4">
        <w:rPr>
          <w:rStyle w:val="HTMLCode"/>
          <w:rFonts w:ascii="Times New Roman" w:hAnsi="Times New Roman" w:cs="Times New Roman"/>
          <w:b/>
          <w:color w:val="000000"/>
          <w:sz w:val="24"/>
          <w:szCs w:val="24"/>
        </w:rPr>
        <w:t>.affix-top</w:t>
      </w:r>
      <w:r w:rsidRPr="009136E4">
        <w:rPr>
          <w:b/>
          <w:color w:val="3C3C3C"/>
        </w:rPr>
        <w:t>, and</w:t>
      </w:r>
      <w:r w:rsidRPr="009136E4">
        <w:rPr>
          <w:rStyle w:val="apple-converted-space"/>
          <w:b/>
          <w:color w:val="3C3C3C"/>
        </w:rPr>
        <w:t> </w:t>
      </w:r>
      <w:r w:rsidRPr="009136E4">
        <w:rPr>
          <w:rStyle w:val="HTMLCode"/>
          <w:rFonts w:ascii="Times New Roman" w:hAnsi="Times New Roman" w:cs="Times New Roman"/>
          <w:b/>
          <w:color w:val="000000"/>
          <w:sz w:val="24"/>
          <w:szCs w:val="24"/>
        </w:rPr>
        <w:t>.affix-bottom</w:t>
      </w:r>
      <w:r w:rsidRPr="003D15B0">
        <w:rPr>
          <w:color w:val="3C3C3C"/>
        </w:rPr>
        <w:t>. Each class represents a particular state.</w:t>
      </w:r>
    </w:p>
    <w:p w:rsidR="003D15B0" w:rsidRDefault="003D15B0" w:rsidP="003D15B0">
      <w:pPr>
        <w:numPr>
          <w:ilvl w:val="0"/>
          <w:numId w:val="102"/>
        </w:numPr>
        <w:suppressAutoHyphens/>
        <w:spacing w:after="0" w:line="315" w:lineRule="atLeast"/>
        <w:jc w:val="both"/>
        <w:textAlignment w:val="baseline"/>
        <w:rPr>
          <w:rFonts w:ascii="Times New Roman" w:hAnsi="Times New Roman" w:cs="Times New Roman"/>
          <w:color w:val="3C3C3C"/>
          <w:sz w:val="24"/>
          <w:szCs w:val="24"/>
        </w:rPr>
      </w:pPr>
      <w:r w:rsidRPr="003D15B0">
        <w:rPr>
          <w:rFonts w:ascii="Times New Roman" w:hAnsi="Times New Roman" w:cs="Times New Roman"/>
          <w:color w:val="3C3C3C"/>
          <w:sz w:val="24"/>
          <w:szCs w:val="24"/>
        </w:rPr>
        <w:t>Initially, the plugin adds</w:t>
      </w:r>
      <w:r w:rsidRPr="003D15B0">
        <w:rPr>
          <w:rStyle w:val="apple-converted-space"/>
          <w:rFonts w:ascii="Times New Roman" w:hAnsi="Times New Roman" w:cs="Times New Roman"/>
          <w:color w:val="3C3C3C"/>
          <w:sz w:val="24"/>
          <w:szCs w:val="24"/>
        </w:rPr>
        <w:t> </w:t>
      </w:r>
      <w:r w:rsidRPr="003D15B0">
        <w:rPr>
          <w:rStyle w:val="HTMLCode"/>
          <w:rFonts w:ascii="Times New Roman" w:eastAsiaTheme="minorEastAsia" w:hAnsi="Times New Roman" w:cs="Times New Roman"/>
          <w:color w:val="000000"/>
          <w:sz w:val="24"/>
          <w:szCs w:val="24"/>
        </w:rPr>
        <w:t>.</w:t>
      </w:r>
      <w:r w:rsidRPr="009136E4">
        <w:rPr>
          <w:rStyle w:val="HTMLCode"/>
          <w:rFonts w:ascii="Times New Roman" w:eastAsiaTheme="minorEastAsia" w:hAnsi="Times New Roman" w:cs="Times New Roman"/>
          <w:b/>
          <w:color w:val="000000"/>
          <w:sz w:val="24"/>
          <w:szCs w:val="24"/>
        </w:rPr>
        <w:t>affix-top</w:t>
      </w:r>
      <w:r w:rsidRPr="009136E4">
        <w:rPr>
          <w:rStyle w:val="apple-converted-space"/>
          <w:rFonts w:ascii="Times New Roman" w:hAnsi="Times New Roman" w:cs="Times New Roman"/>
          <w:b/>
          <w:color w:val="3C3C3C"/>
          <w:sz w:val="24"/>
          <w:szCs w:val="24"/>
        </w:rPr>
        <w:t> </w:t>
      </w:r>
      <w:r w:rsidRPr="003D15B0">
        <w:rPr>
          <w:rFonts w:ascii="Times New Roman" w:hAnsi="Times New Roman" w:cs="Times New Roman"/>
          <w:color w:val="3C3C3C"/>
          <w:sz w:val="24"/>
          <w:szCs w:val="24"/>
        </w:rPr>
        <w:t>or</w:t>
      </w:r>
      <w:r w:rsidRPr="003D15B0">
        <w:rPr>
          <w:rStyle w:val="apple-converted-space"/>
          <w:rFonts w:ascii="Times New Roman" w:hAnsi="Times New Roman" w:cs="Times New Roman"/>
          <w:color w:val="3C3C3C"/>
          <w:sz w:val="24"/>
          <w:szCs w:val="24"/>
        </w:rPr>
        <w:t> </w:t>
      </w:r>
      <w:r w:rsidRPr="009136E4">
        <w:rPr>
          <w:rStyle w:val="HTMLCode"/>
          <w:rFonts w:ascii="Times New Roman" w:eastAsiaTheme="minorEastAsia" w:hAnsi="Times New Roman" w:cs="Times New Roman"/>
          <w:b/>
          <w:color w:val="000000"/>
          <w:sz w:val="24"/>
          <w:szCs w:val="24"/>
        </w:rPr>
        <w:t>.affix-bottom</w:t>
      </w:r>
      <w:r w:rsidRPr="003D15B0">
        <w:rPr>
          <w:rStyle w:val="apple-converted-space"/>
          <w:rFonts w:ascii="Times New Roman" w:hAnsi="Times New Roman" w:cs="Times New Roman"/>
          <w:color w:val="3C3C3C"/>
          <w:sz w:val="24"/>
          <w:szCs w:val="24"/>
        </w:rPr>
        <w:t> </w:t>
      </w:r>
      <w:r w:rsidRPr="003D15B0">
        <w:rPr>
          <w:rFonts w:ascii="Times New Roman" w:hAnsi="Times New Roman" w:cs="Times New Roman"/>
          <w:color w:val="3C3C3C"/>
          <w:sz w:val="24"/>
          <w:szCs w:val="24"/>
        </w:rPr>
        <w:t>class to indicate the element is in its top-most or bottom-most position.</w:t>
      </w:r>
    </w:p>
    <w:p w:rsidR="003D15B0" w:rsidRPr="003D15B0" w:rsidRDefault="003D15B0" w:rsidP="003D15B0">
      <w:pPr>
        <w:suppressAutoHyphens/>
        <w:spacing w:after="0" w:line="315" w:lineRule="atLeast"/>
        <w:ind w:left="720"/>
        <w:jc w:val="both"/>
        <w:textAlignment w:val="baseline"/>
        <w:rPr>
          <w:rFonts w:ascii="Times New Roman" w:hAnsi="Times New Roman" w:cs="Times New Roman"/>
          <w:color w:val="3C3C3C"/>
          <w:sz w:val="24"/>
          <w:szCs w:val="24"/>
        </w:rPr>
      </w:pPr>
    </w:p>
    <w:p w:rsidR="003D15B0" w:rsidRDefault="003D15B0" w:rsidP="003D15B0">
      <w:pPr>
        <w:numPr>
          <w:ilvl w:val="0"/>
          <w:numId w:val="102"/>
        </w:numPr>
        <w:suppressAutoHyphens/>
        <w:spacing w:after="0" w:line="315" w:lineRule="atLeast"/>
        <w:jc w:val="both"/>
        <w:textAlignment w:val="baseline"/>
        <w:rPr>
          <w:rFonts w:ascii="Times New Roman" w:hAnsi="Times New Roman" w:cs="Times New Roman"/>
          <w:color w:val="3C3C3C"/>
          <w:sz w:val="24"/>
          <w:szCs w:val="24"/>
        </w:rPr>
      </w:pPr>
      <w:r w:rsidRPr="003D15B0">
        <w:rPr>
          <w:rFonts w:ascii="Times New Roman" w:hAnsi="Times New Roman" w:cs="Times New Roman"/>
          <w:color w:val="3C3C3C"/>
          <w:sz w:val="24"/>
          <w:szCs w:val="24"/>
        </w:rPr>
        <w:t>When the element scrolling past the offset limit provided by the</w:t>
      </w:r>
      <w:r w:rsidRPr="003D15B0">
        <w:rPr>
          <w:rStyle w:val="apple-converted-space"/>
          <w:rFonts w:ascii="Times New Roman" w:hAnsi="Times New Roman" w:cs="Times New Roman"/>
          <w:color w:val="3C3C3C"/>
          <w:sz w:val="24"/>
          <w:szCs w:val="24"/>
        </w:rPr>
        <w:t> </w:t>
      </w:r>
      <w:r w:rsidRPr="003D15B0">
        <w:rPr>
          <w:rStyle w:val="HTMLCode"/>
          <w:rFonts w:ascii="Times New Roman" w:eastAsiaTheme="minorEastAsia" w:hAnsi="Times New Roman" w:cs="Times New Roman"/>
          <w:color w:val="000000"/>
          <w:sz w:val="24"/>
          <w:szCs w:val="24"/>
        </w:rPr>
        <w:t>"data-offset-"</w:t>
      </w:r>
      <w:r w:rsidRPr="003D15B0">
        <w:rPr>
          <w:rFonts w:ascii="Times New Roman" w:hAnsi="Times New Roman" w:cs="Times New Roman"/>
          <w:color w:val="3C3C3C"/>
          <w:sz w:val="24"/>
          <w:szCs w:val="24"/>
        </w:rPr>
        <w:t>attribute the plugin replaces the</w:t>
      </w:r>
      <w:r w:rsidRPr="003D15B0">
        <w:rPr>
          <w:rStyle w:val="apple-converted-space"/>
          <w:rFonts w:ascii="Times New Roman" w:hAnsi="Times New Roman" w:cs="Times New Roman"/>
          <w:color w:val="3C3C3C"/>
          <w:sz w:val="24"/>
          <w:szCs w:val="24"/>
        </w:rPr>
        <w:t> </w:t>
      </w:r>
      <w:r w:rsidRPr="003D15B0">
        <w:rPr>
          <w:rStyle w:val="HTMLCode"/>
          <w:rFonts w:ascii="Times New Roman" w:eastAsiaTheme="minorEastAsia" w:hAnsi="Times New Roman" w:cs="Times New Roman"/>
          <w:color w:val="000000"/>
          <w:sz w:val="24"/>
          <w:szCs w:val="24"/>
        </w:rPr>
        <w:t>.affix-top</w:t>
      </w:r>
      <w:r w:rsidRPr="003D15B0">
        <w:rPr>
          <w:rStyle w:val="apple-converted-space"/>
          <w:rFonts w:ascii="Times New Roman" w:hAnsi="Times New Roman" w:cs="Times New Roman"/>
          <w:color w:val="3C3C3C"/>
          <w:sz w:val="24"/>
          <w:szCs w:val="24"/>
        </w:rPr>
        <w:t> </w:t>
      </w:r>
      <w:r w:rsidRPr="003D15B0">
        <w:rPr>
          <w:rFonts w:ascii="Times New Roman" w:hAnsi="Times New Roman" w:cs="Times New Roman"/>
          <w:color w:val="3C3C3C"/>
          <w:sz w:val="24"/>
          <w:szCs w:val="24"/>
        </w:rPr>
        <w:t>or</w:t>
      </w:r>
      <w:r w:rsidRPr="003D15B0">
        <w:rPr>
          <w:rStyle w:val="apple-converted-space"/>
          <w:rFonts w:ascii="Times New Roman" w:hAnsi="Times New Roman" w:cs="Times New Roman"/>
          <w:color w:val="3C3C3C"/>
          <w:sz w:val="24"/>
          <w:szCs w:val="24"/>
        </w:rPr>
        <w:t> </w:t>
      </w:r>
      <w:r w:rsidRPr="003D15B0">
        <w:rPr>
          <w:rStyle w:val="HTMLCode"/>
          <w:rFonts w:ascii="Times New Roman" w:eastAsiaTheme="minorEastAsia" w:hAnsi="Times New Roman" w:cs="Times New Roman"/>
          <w:color w:val="000000"/>
          <w:sz w:val="24"/>
          <w:szCs w:val="24"/>
        </w:rPr>
        <w:t>.affix-bottom</w:t>
      </w:r>
      <w:r w:rsidRPr="003D15B0">
        <w:rPr>
          <w:rStyle w:val="apple-converted-space"/>
          <w:rFonts w:ascii="Times New Roman" w:hAnsi="Times New Roman" w:cs="Times New Roman"/>
          <w:color w:val="3C3C3C"/>
          <w:sz w:val="24"/>
          <w:szCs w:val="24"/>
        </w:rPr>
        <w:t> </w:t>
      </w:r>
      <w:r w:rsidRPr="003D15B0">
        <w:rPr>
          <w:rFonts w:ascii="Times New Roman" w:hAnsi="Times New Roman" w:cs="Times New Roman"/>
          <w:color w:val="3C3C3C"/>
          <w:sz w:val="24"/>
          <w:szCs w:val="24"/>
        </w:rPr>
        <w:t>class with the</w:t>
      </w:r>
      <w:r w:rsidRPr="003D15B0">
        <w:rPr>
          <w:rStyle w:val="apple-converted-space"/>
          <w:rFonts w:ascii="Times New Roman" w:hAnsi="Times New Roman" w:cs="Times New Roman"/>
          <w:color w:val="3C3C3C"/>
          <w:sz w:val="24"/>
          <w:szCs w:val="24"/>
        </w:rPr>
        <w:t> </w:t>
      </w:r>
      <w:r w:rsidRPr="003D15B0">
        <w:rPr>
          <w:rStyle w:val="HTMLCode"/>
          <w:rFonts w:ascii="Times New Roman" w:eastAsiaTheme="minorEastAsia" w:hAnsi="Times New Roman" w:cs="Times New Roman"/>
          <w:color w:val="000000"/>
          <w:sz w:val="24"/>
          <w:szCs w:val="24"/>
        </w:rPr>
        <w:t>.affix</w:t>
      </w:r>
      <w:r w:rsidRPr="003D15B0">
        <w:rPr>
          <w:rFonts w:ascii="Times New Roman" w:hAnsi="Times New Roman" w:cs="Times New Roman"/>
          <w:color w:val="3C3C3C"/>
          <w:sz w:val="24"/>
          <w:szCs w:val="24"/>
        </w:rPr>
        <w:t>class (sets</w:t>
      </w:r>
      <w:r w:rsidRPr="003D15B0">
        <w:rPr>
          <w:rStyle w:val="apple-converted-space"/>
          <w:rFonts w:ascii="Times New Roman" w:hAnsi="Times New Roman" w:cs="Times New Roman"/>
          <w:color w:val="3C3C3C"/>
          <w:sz w:val="24"/>
          <w:szCs w:val="24"/>
        </w:rPr>
        <w:t> </w:t>
      </w:r>
      <w:r w:rsidRPr="003D15B0">
        <w:rPr>
          <w:rStyle w:val="HTMLCode"/>
          <w:rFonts w:ascii="Times New Roman" w:eastAsiaTheme="minorEastAsia" w:hAnsi="Times New Roman" w:cs="Times New Roman"/>
          <w:color w:val="000000"/>
          <w:sz w:val="24"/>
          <w:szCs w:val="24"/>
        </w:rPr>
        <w:t>position: fixed;</w:t>
      </w:r>
      <w:r w:rsidRPr="003D15B0">
        <w:rPr>
          <w:rFonts w:ascii="Times New Roman" w:hAnsi="Times New Roman" w:cs="Times New Roman"/>
          <w:color w:val="3C3C3C"/>
          <w:sz w:val="24"/>
          <w:szCs w:val="24"/>
        </w:rPr>
        <w:t>), which trigger the actual affixing.</w:t>
      </w:r>
    </w:p>
    <w:p w:rsidR="003D15B0" w:rsidRPr="003D15B0" w:rsidRDefault="003D15B0" w:rsidP="00D04B3B">
      <w:pPr>
        <w:suppressAutoHyphens/>
        <w:spacing w:after="0" w:line="315" w:lineRule="atLeast"/>
        <w:jc w:val="both"/>
        <w:textAlignment w:val="baseline"/>
        <w:rPr>
          <w:rFonts w:ascii="Times New Roman" w:hAnsi="Times New Roman" w:cs="Times New Roman"/>
          <w:color w:val="3C3C3C"/>
          <w:sz w:val="24"/>
          <w:szCs w:val="24"/>
        </w:rPr>
      </w:pPr>
    </w:p>
    <w:p w:rsidR="003D15B0" w:rsidRPr="002A24EE" w:rsidRDefault="003D15B0" w:rsidP="003D15B0">
      <w:pPr>
        <w:numPr>
          <w:ilvl w:val="0"/>
          <w:numId w:val="102"/>
        </w:numPr>
        <w:suppressAutoHyphens/>
        <w:spacing w:after="0" w:line="315" w:lineRule="atLeast"/>
        <w:jc w:val="both"/>
        <w:textAlignment w:val="baseline"/>
        <w:rPr>
          <w:rFonts w:ascii="Times New Roman" w:hAnsi="Times New Roman" w:cs="Times New Roman"/>
          <w:color w:val="000000"/>
          <w:sz w:val="24"/>
          <w:szCs w:val="24"/>
        </w:rPr>
      </w:pPr>
      <w:r w:rsidRPr="003D15B0">
        <w:rPr>
          <w:rFonts w:ascii="Times New Roman" w:hAnsi="Times New Roman" w:cs="Times New Roman"/>
          <w:color w:val="3C3C3C"/>
          <w:sz w:val="24"/>
          <w:szCs w:val="24"/>
        </w:rPr>
        <w:t>At this point the appropriate CSS</w:t>
      </w:r>
      <w:r w:rsidRPr="003D15B0">
        <w:rPr>
          <w:rStyle w:val="apple-converted-space"/>
          <w:rFonts w:ascii="Times New Roman" w:hAnsi="Times New Roman" w:cs="Times New Roman"/>
          <w:color w:val="3C3C3C"/>
          <w:sz w:val="24"/>
          <w:szCs w:val="24"/>
        </w:rPr>
        <w:t> </w:t>
      </w:r>
      <w:hyperlink r:id="rId192" w:history="1">
        <w:r w:rsidRPr="003D15B0">
          <w:rPr>
            <w:rStyle w:val="Hyperlink"/>
            <w:rFonts w:ascii="Times New Roman" w:hAnsi="Times New Roman" w:cs="Times New Roman"/>
            <w:color w:val="4D85A4"/>
            <w:sz w:val="24"/>
            <w:szCs w:val="24"/>
          </w:rPr>
          <w:t>top</w:t>
        </w:r>
      </w:hyperlink>
      <w:r w:rsidRPr="003D15B0">
        <w:rPr>
          <w:rStyle w:val="apple-converted-space"/>
          <w:rFonts w:ascii="Times New Roman" w:hAnsi="Times New Roman" w:cs="Times New Roman"/>
          <w:color w:val="3C3C3C"/>
          <w:sz w:val="24"/>
          <w:szCs w:val="24"/>
        </w:rPr>
        <w:t> </w:t>
      </w:r>
      <w:r w:rsidRPr="003D15B0">
        <w:rPr>
          <w:rFonts w:ascii="Times New Roman" w:hAnsi="Times New Roman" w:cs="Times New Roman"/>
          <w:color w:val="3C3C3C"/>
          <w:sz w:val="24"/>
          <w:szCs w:val="24"/>
        </w:rPr>
        <w:t>or</w:t>
      </w:r>
      <w:r w:rsidRPr="003D15B0">
        <w:rPr>
          <w:rStyle w:val="apple-converted-space"/>
          <w:rFonts w:ascii="Times New Roman" w:hAnsi="Times New Roman" w:cs="Times New Roman"/>
          <w:color w:val="3C3C3C"/>
          <w:sz w:val="24"/>
          <w:szCs w:val="24"/>
        </w:rPr>
        <w:t> </w:t>
      </w:r>
      <w:hyperlink r:id="rId193" w:history="1">
        <w:r w:rsidRPr="003D15B0">
          <w:rPr>
            <w:rStyle w:val="Hyperlink"/>
            <w:rFonts w:ascii="Times New Roman" w:hAnsi="Times New Roman" w:cs="Times New Roman"/>
            <w:color w:val="4D85A4"/>
            <w:sz w:val="24"/>
            <w:szCs w:val="24"/>
          </w:rPr>
          <w:t>bottom</w:t>
        </w:r>
      </w:hyperlink>
      <w:r w:rsidRPr="003D15B0">
        <w:rPr>
          <w:rStyle w:val="apple-converted-space"/>
          <w:rFonts w:ascii="Times New Roman" w:hAnsi="Times New Roman" w:cs="Times New Roman"/>
          <w:color w:val="3C3C3C"/>
          <w:sz w:val="24"/>
          <w:szCs w:val="24"/>
        </w:rPr>
        <w:t> </w:t>
      </w:r>
      <w:r w:rsidRPr="003D15B0">
        <w:rPr>
          <w:rFonts w:ascii="Times New Roman" w:hAnsi="Times New Roman" w:cs="Times New Roman"/>
          <w:color w:val="3C3C3C"/>
          <w:sz w:val="24"/>
          <w:szCs w:val="24"/>
        </w:rPr>
        <w:t>property is required to determine the position of affix element on the viewport.</w:t>
      </w:r>
    </w:p>
    <w:p w:rsidR="002A24EE" w:rsidRDefault="002A24EE" w:rsidP="002A24EE">
      <w:pPr>
        <w:pStyle w:val="ListParagraph"/>
        <w:rPr>
          <w:rFonts w:ascii="Times New Roman" w:hAnsi="Times New Roman" w:cs="Times New Roman"/>
          <w:color w:val="000000"/>
          <w:sz w:val="24"/>
          <w:szCs w:val="24"/>
        </w:rPr>
      </w:pPr>
    </w:p>
    <w:p w:rsidR="002A24EE" w:rsidRPr="003D15B0" w:rsidRDefault="002A24EE" w:rsidP="00F26115">
      <w:pPr>
        <w:suppressAutoHyphens/>
        <w:spacing w:after="0" w:line="315" w:lineRule="atLeast"/>
        <w:jc w:val="both"/>
        <w:textAlignment w:val="baseline"/>
        <w:rPr>
          <w:rFonts w:ascii="Times New Roman" w:hAnsi="Times New Roman" w:cs="Times New Roman"/>
          <w:color w:val="000000"/>
          <w:sz w:val="24"/>
          <w:szCs w:val="24"/>
        </w:rPr>
      </w:pPr>
    </w:p>
    <w:p w:rsidR="00470568" w:rsidRPr="00470568" w:rsidRDefault="00470568" w:rsidP="00470568">
      <w:pPr>
        <w:pStyle w:val="Heading2"/>
        <w:shd w:val="clear" w:color="auto" w:fill="FFFFFF"/>
        <w:spacing w:before="0" w:after="0" w:line="264" w:lineRule="atLeast"/>
        <w:textAlignment w:val="baseline"/>
        <w:rPr>
          <w:color w:val="3C3C3C"/>
        </w:rPr>
      </w:pPr>
      <w:r w:rsidRPr="00470568">
        <w:rPr>
          <w:color w:val="000000"/>
          <w:sz w:val="28"/>
        </w:rPr>
        <w:lastRenderedPageBreak/>
        <w:t>Enable Affix via Data Attributes</w:t>
      </w:r>
      <w:r>
        <w:rPr>
          <w:color w:val="000000"/>
          <w:sz w:val="28"/>
        </w:rPr>
        <w:t xml:space="preserve"> </w:t>
      </w:r>
    </w:p>
    <w:p w:rsidR="00470568" w:rsidRPr="00470568" w:rsidRDefault="00470568" w:rsidP="00470568">
      <w:pPr>
        <w:pStyle w:val="NormalWeb"/>
        <w:shd w:val="clear" w:color="auto" w:fill="FFFFFF"/>
        <w:spacing w:before="0" w:after="0" w:line="315" w:lineRule="atLeast"/>
        <w:jc w:val="both"/>
        <w:textAlignment w:val="baseline"/>
        <w:rPr>
          <w:color w:val="3C3C3C"/>
        </w:rPr>
      </w:pPr>
      <w:r w:rsidRPr="00470568">
        <w:rPr>
          <w:color w:val="3C3C3C"/>
        </w:rPr>
        <w:t>You can easily add affix behavior to any element — just add</w:t>
      </w:r>
      <w:r w:rsidRPr="00470568">
        <w:rPr>
          <w:rStyle w:val="apple-converted-space"/>
          <w:color w:val="3C3C3C"/>
        </w:rPr>
        <w:t> </w:t>
      </w:r>
      <w:r w:rsidRPr="00470568">
        <w:rPr>
          <w:rStyle w:val="HTMLCode"/>
          <w:rFonts w:ascii="Times New Roman" w:hAnsi="Times New Roman" w:cs="Times New Roman"/>
          <w:color w:val="000000"/>
          <w:sz w:val="24"/>
          <w:szCs w:val="24"/>
        </w:rPr>
        <w:t>data-spy="affix"</w:t>
      </w:r>
      <w:r w:rsidRPr="00470568">
        <w:rPr>
          <w:rStyle w:val="apple-converted-space"/>
          <w:color w:val="3C3C3C"/>
        </w:rPr>
        <w:t> </w:t>
      </w:r>
      <w:r w:rsidRPr="00470568">
        <w:rPr>
          <w:color w:val="3C3C3C"/>
        </w:rPr>
        <w:t>to the element you want to spy on. Then use</w:t>
      </w:r>
      <w:r w:rsidRPr="00470568">
        <w:rPr>
          <w:rStyle w:val="apple-converted-space"/>
          <w:color w:val="3C3C3C"/>
        </w:rPr>
        <w:t> </w:t>
      </w:r>
      <w:r w:rsidRPr="00470568">
        <w:rPr>
          <w:rStyle w:val="HTMLCode"/>
          <w:rFonts w:ascii="Times New Roman" w:hAnsi="Times New Roman" w:cs="Times New Roman"/>
          <w:color w:val="000000"/>
          <w:sz w:val="24"/>
          <w:szCs w:val="24"/>
        </w:rPr>
        <w:t>"data-offset-"</w:t>
      </w:r>
      <w:r w:rsidRPr="00470568">
        <w:rPr>
          <w:rStyle w:val="apple-converted-space"/>
          <w:color w:val="3C3C3C"/>
        </w:rPr>
        <w:t> </w:t>
      </w:r>
      <w:r w:rsidRPr="00470568">
        <w:rPr>
          <w:color w:val="3C3C3C"/>
        </w:rPr>
        <w:t>attributes to define when to toggle the pinning of an element 'on' and 'off'.</w:t>
      </w:r>
    </w:p>
    <w:p w:rsidR="002A33B3" w:rsidRPr="002A74D4" w:rsidRDefault="002A33B3" w:rsidP="002A33B3">
      <w:pPr>
        <w:pStyle w:val="Heading2"/>
        <w:shd w:val="clear" w:color="auto" w:fill="FFFFFF"/>
        <w:spacing w:before="0" w:after="0" w:line="264" w:lineRule="atLeast"/>
        <w:textAlignment w:val="baseline"/>
        <w:rPr>
          <w:color w:val="3C3C3C"/>
          <w:sz w:val="28"/>
          <w:szCs w:val="24"/>
        </w:rPr>
      </w:pPr>
      <w:r w:rsidRPr="002A74D4">
        <w:rPr>
          <w:color w:val="000000"/>
          <w:sz w:val="28"/>
          <w:szCs w:val="24"/>
        </w:rPr>
        <w:t>Enable Affix via JavaScript</w:t>
      </w:r>
    </w:p>
    <w:p w:rsidR="002A33B3" w:rsidRPr="002A33B3" w:rsidRDefault="002A33B3" w:rsidP="002A33B3">
      <w:pPr>
        <w:pStyle w:val="NormalWeb"/>
        <w:shd w:val="clear" w:color="auto" w:fill="FFFFFF"/>
        <w:spacing w:before="0" w:after="0" w:line="315" w:lineRule="atLeast"/>
        <w:jc w:val="both"/>
        <w:textAlignment w:val="baseline"/>
        <w:rPr>
          <w:color w:val="3C3C3C"/>
        </w:rPr>
      </w:pPr>
      <w:r w:rsidRPr="002A33B3">
        <w:rPr>
          <w:color w:val="3C3C3C"/>
        </w:rPr>
        <w:t>You may also enable the affix plugin manually using the JavaScript — just call the</w:t>
      </w:r>
      <w:r w:rsidRPr="002A33B3">
        <w:rPr>
          <w:rStyle w:val="apple-converted-space"/>
          <w:color w:val="3C3C3C"/>
        </w:rPr>
        <w:t> </w:t>
      </w:r>
      <w:r w:rsidRPr="002A33B3">
        <w:rPr>
          <w:rStyle w:val="HTMLCode"/>
          <w:rFonts w:ascii="Times New Roman" w:hAnsi="Times New Roman" w:cs="Times New Roman"/>
          <w:color w:val="000000"/>
          <w:sz w:val="24"/>
          <w:szCs w:val="24"/>
        </w:rPr>
        <w:t>affix()</w:t>
      </w:r>
      <w:r w:rsidRPr="002A33B3">
        <w:rPr>
          <w:color w:val="3C3C3C"/>
        </w:rPr>
        <w:t>method with the</w:t>
      </w:r>
      <w:r w:rsidRPr="002A33B3">
        <w:rPr>
          <w:rStyle w:val="apple-converted-space"/>
          <w:color w:val="3C3C3C"/>
        </w:rPr>
        <w:t> </w:t>
      </w:r>
      <w:r w:rsidRPr="002A33B3">
        <w:rPr>
          <w:rStyle w:val="HTMLCode"/>
          <w:rFonts w:ascii="Times New Roman" w:hAnsi="Times New Roman" w:cs="Times New Roman"/>
          <w:color w:val="000000"/>
          <w:sz w:val="24"/>
          <w:szCs w:val="24"/>
        </w:rPr>
        <w:t>"id"</w:t>
      </w:r>
      <w:r w:rsidRPr="002A33B3">
        <w:rPr>
          <w:rStyle w:val="apple-converted-space"/>
          <w:color w:val="3C3C3C"/>
        </w:rPr>
        <w:t> </w:t>
      </w:r>
      <w:r w:rsidRPr="002A33B3">
        <w:rPr>
          <w:color w:val="3C3C3C"/>
        </w:rPr>
        <w:t>or</w:t>
      </w:r>
      <w:r w:rsidRPr="002A33B3">
        <w:rPr>
          <w:rStyle w:val="apple-converted-space"/>
          <w:color w:val="3C3C3C"/>
        </w:rPr>
        <w:t> </w:t>
      </w:r>
      <w:r w:rsidRPr="002A33B3">
        <w:rPr>
          <w:rStyle w:val="HTMLCode"/>
          <w:rFonts w:ascii="Times New Roman" w:hAnsi="Times New Roman" w:cs="Times New Roman"/>
          <w:color w:val="000000"/>
          <w:sz w:val="24"/>
          <w:szCs w:val="24"/>
        </w:rPr>
        <w:t>"class"</w:t>
      </w:r>
      <w:r w:rsidRPr="002A33B3">
        <w:rPr>
          <w:rStyle w:val="apple-converted-space"/>
          <w:color w:val="3C3C3C"/>
        </w:rPr>
        <w:t> </w:t>
      </w:r>
      <w:hyperlink r:id="rId194" w:history="1">
        <w:r w:rsidRPr="002A33B3">
          <w:rPr>
            <w:rStyle w:val="Hyperlink"/>
            <w:color w:val="4D85A4"/>
          </w:rPr>
          <w:t>selector</w:t>
        </w:r>
      </w:hyperlink>
      <w:r w:rsidRPr="002A33B3">
        <w:rPr>
          <w:rStyle w:val="apple-converted-space"/>
          <w:color w:val="3C3C3C"/>
        </w:rPr>
        <w:t> </w:t>
      </w:r>
      <w:r w:rsidRPr="002A33B3">
        <w:rPr>
          <w:color w:val="3C3C3C"/>
        </w:rPr>
        <w:t>of the required element in your JavaScript code.</w:t>
      </w:r>
    </w:p>
    <w:p w:rsidR="00760C3E" w:rsidRPr="007A49B1" w:rsidRDefault="00760C3E" w:rsidP="007A49B1">
      <w:pPr>
        <w:pStyle w:val="Heading2"/>
        <w:jc w:val="center"/>
        <w:rPr>
          <w:sz w:val="40"/>
          <w:szCs w:val="40"/>
        </w:rPr>
      </w:pPr>
      <w:r>
        <w:rPr>
          <w:sz w:val="40"/>
          <w:szCs w:val="40"/>
        </w:rPr>
        <w:t>34</w:t>
      </w:r>
      <w:r w:rsidRPr="006F79D1">
        <w:rPr>
          <w:sz w:val="40"/>
          <w:szCs w:val="40"/>
        </w:rPr>
        <w:t xml:space="preserve">. </w:t>
      </w:r>
      <w:r>
        <w:rPr>
          <w:sz w:val="40"/>
          <w:szCs w:val="40"/>
        </w:rPr>
        <w:t xml:space="preserve"> BOOTSTRAP STATEFULL BUTTONS</w:t>
      </w:r>
    </w:p>
    <w:p w:rsidR="00760C3E" w:rsidRPr="00760C3E" w:rsidRDefault="00760C3E" w:rsidP="00760C3E">
      <w:pPr>
        <w:pStyle w:val="Heading2"/>
        <w:shd w:val="clear" w:color="auto" w:fill="FFFFFF"/>
        <w:spacing w:before="0" w:after="0" w:line="264" w:lineRule="atLeast"/>
        <w:textAlignment w:val="baseline"/>
        <w:rPr>
          <w:color w:val="3C3C3C"/>
        </w:rPr>
      </w:pPr>
      <w:r w:rsidRPr="00760C3E">
        <w:rPr>
          <w:color w:val="000000"/>
          <w:sz w:val="28"/>
        </w:rPr>
        <w:t>Controlling Button States</w:t>
      </w:r>
    </w:p>
    <w:p w:rsidR="00760C3E" w:rsidRDefault="00760C3E" w:rsidP="00760C3E">
      <w:pPr>
        <w:pStyle w:val="space"/>
        <w:shd w:val="clear" w:color="auto" w:fill="FFFFFF"/>
        <w:spacing w:before="0" w:line="315" w:lineRule="atLeast"/>
        <w:jc w:val="both"/>
        <w:textAlignment w:val="baseline"/>
        <w:rPr>
          <w:color w:val="000000"/>
        </w:rPr>
      </w:pPr>
      <w:r>
        <w:rPr>
          <w:color w:val="3C3C3C"/>
        </w:rPr>
        <w:t>In the previous section you've learnt about the Bootstrap button styling and the modifications as well as how to create button groups and toolbars. However, with Bootstrap you can do more with buttons like controlling the states of buttons, make checkbox and radio inputs behaves like toggle buttons, etc. Let's discuss about them in detail.</w:t>
      </w:r>
    </w:p>
    <w:p w:rsidR="00760C3E" w:rsidRPr="00760C3E" w:rsidRDefault="00760C3E" w:rsidP="00760C3E">
      <w:pPr>
        <w:pStyle w:val="Heading2"/>
        <w:shd w:val="clear" w:color="auto" w:fill="FFFFFF"/>
        <w:spacing w:before="0" w:after="0" w:line="264" w:lineRule="atLeast"/>
        <w:textAlignment w:val="baseline"/>
        <w:rPr>
          <w:color w:val="3C3C3C"/>
        </w:rPr>
      </w:pPr>
      <w:r w:rsidRPr="00760C3E">
        <w:rPr>
          <w:color w:val="000000"/>
          <w:sz w:val="28"/>
        </w:rPr>
        <w:t>Creating Single Toggle Button</w:t>
      </w:r>
    </w:p>
    <w:p w:rsidR="00760C3E" w:rsidRPr="00206825" w:rsidRDefault="00760C3E" w:rsidP="00760C3E">
      <w:pPr>
        <w:pStyle w:val="NormalWeb"/>
        <w:shd w:val="clear" w:color="auto" w:fill="FFFFFF"/>
        <w:spacing w:before="0" w:after="0" w:line="315" w:lineRule="atLeast"/>
        <w:jc w:val="both"/>
        <w:textAlignment w:val="baseline"/>
        <w:rPr>
          <w:color w:val="3C3C3C"/>
        </w:rPr>
      </w:pPr>
      <w:r w:rsidRPr="00206825">
        <w:rPr>
          <w:color w:val="3C3C3C"/>
        </w:rPr>
        <w:t>You can activate toggling (i.e. change the normal state of a button to a push state and vice versa) on a single button by simply adding the data attribute</w:t>
      </w:r>
      <w:r w:rsidRPr="00206825">
        <w:rPr>
          <w:rStyle w:val="apple-converted-space"/>
          <w:color w:val="3C3C3C"/>
        </w:rPr>
        <w:t> </w:t>
      </w:r>
      <w:r w:rsidRPr="00206825">
        <w:rPr>
          <w:rStyle w:val="HTMLCode"/>
          <w:rFonts w:ascii="Times New Roman" w:hAnsi="Times New Roman" w:cs="Times New Roman"/>
          <w:color w:val="000000"/>
          <w:sz w:val="24"/>
          <w:szCs w:val="24"/>
        </w:rPr>
        <w:t>data-toggle="button"</w:t>
      </w:r>
      <w:r w:rsidRPr="00206825">
        <w:rPr>
          <w:color w:val="3C3C3C"/>
        </w:rPr>
        <w:t>.</w:t>
      </w:r>
    </w:p>
    <w:p w:rsidR="00206825" w:rsidRDefault="00206825" w:rsidP="00760C3E">
      <w:pPr>
        <w:pStyle w:val="NormalWeb"/>
        <w:shd w:val="clear" w:color="auto" w:fill="FFFFFF"/>
        <w:spacing w:before="0" w:after="0" w:line="315" w:lineRule="atLeast"/>
        <w:jc w:val="both"/>
        <w:textAlignment w:val="baseline"/>
        <w:rPr>
          <w:rFonts w:ascii="Verdana" w:hAnsi="Verdana" w:cs="Verdana"/>
          <w:color w:val="3C3C3C"/>
          <w:sz w:val="20"/>
          <w:szCs w:val="20"/>
        </w:rPr>
      </w:pPr>
      <w:r>
        <w:rPr>
          <w:rFonts w:ascii="Verdana" w:hAnsi="Verdana" w:cs="Verdana"/>
          <w:noProof/>
          <w:color w:val="3C3C3C"/>
          <w:sz w:val="20"/>
          <w:szCs w:val="20"/>
        </w:rPr>
        <w:drawing>
          <wp:inline distT="0" distB="0" distL="0" distR="0">
            <wp:extent cx="5943600" cy="37737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43600" cy="377371"/>
                    </a:xfrm>
                    <a:prstGeom prst="rect">
                      <a:avLst/>
                    </a:prstGeom>
                    <a:solidFill>
                      <a:srgbClr val="FFFFFF"/>
                    </a:solidFill>
                    <a:ln>
                      <a:noFill/>
                    </a:ln>
                  </pic:spPr>
                </pic:pic>
              </a:graphicData>
            </a:graphic>
          </wp:inline>
        </w:drawing>
      </w:r>
    </w:p>
    <w:p w:rsidR="00206825" w:rsidRPr="00206825" w:rsidRDefault="00206825" w:rsidP="00206825">
      <w:pPr>
        <w:pStyle w:val="Heading2"/>
        <w:shd w:val="clear" w:color="auto" w:fill="FFFFFF"/>
        <w:spacing w:before="0" w:after="0" w:line="264" w:lineRule="atLeast"/>
        <w:textAlignment w:val="baseline"/>
        <w:rPr>
          <w:color w:val="3C3C3C"/>
          <w:sz w:val="28"/>
        </w:rPr>
      </w:pPr>
      <w:r w:rsidRPr="00206825">
        <w:rPr>
          <w:color w:val="000000"/>
          <w:sz w:val="28"/>
        </w:rPr>
        <w:t>Add Loading State on Buttons</w:t>
      </w:r>
    </w:p>
    <w:p w:rsidR="00206825" w:rsidRPr="00177DF1" w:rsidRDefault="00206825" w:rsidP="00760C3E">
      <w:pPr>
        <w:pStyle w:val="NormalWeb"/>
        <w:shd w:val="clear" w:color="auto" w:fill="FFFFFF"/>
        <w:spacing w:before="0" w:after="0" w:line="315" w:lineRule="atLeast"/>
        <w:jc w:val="both"/>
        <w:textAlignment w:val="baseline"/>
        <w:rPr>
          <w:color w:val="3C3C3C"/>
        </w:rPr>
      </w:pPr>
      <w:r w:rsidRPr="00206825">
        <w:rPr>
          <w:color w:val="3C3C3C"/>
        </w:rPr>
        <w:t>You can change the normal state of a button to a loading state by simply adding the data attribute</w:t>
      </w:r>
      <w:r w:rsidRPr="00206825">
        <w:rPr>
          <w:rStyle w:val="apple-converted-space"/>
          <w:color w:val="3C3C3C"/>
        </w:rPr>
        <w:t> </w:t>
      </w:r>
      <w:r w:rsidRPr="00206825">
        <w:rPr>
          <w:rStyle w:val="HTMLCode"/>
          <w:rFonts w:ascii="Times New Roman" w:hAnsi="Times New Roman" w:cs="Times New Roman"/>
          <w:color w:val="000000"/>
          <w:sz w:val="24"/>
          <w:szCs w:val="24"/>
        </w:rPr>
        <w:t>data-loading-text="Loading..."</w:t>
      </w:r>
      <w:r w:rsidRPr="00206825">
        <w:rPr>
          <w:rStyle w:val="apple-converted-space"/>
          <w:color w:val="3C3C3C"/>
        </w:rPr>
        <w:t> </w:t>
      </w:r>
      <w:r w:rsidRPr="00206825">
        <w:rPr>
          <w:color w:val="3C3C3C"/>
        </w:rPr>
        <w:t>to a button.</w:t>
      </w:r>
    </w:p>
    <w:p w:rsidR="00760C3E" w:rsidRDefault="00177DF1" w:rsidP="007838DB">
      <w:pPr>
        <w:pStyle w:val="NormalWeb"/>
        <w:shd w:val="clear" w:color="auto" w:fill="FFFFFF"/>
        <w:spacing w:before="0" w:after="0" w:line="315" w:lineRule="atLeast"/>
        <w:jc w:val="both"/>
        <w:textAlignment w:val="baseline"/>
        <w:rPr>
          <w:color w:val="3C3C3C"/>
        </w:rPr>
      </w:pPr>
      <w:r>
        <w:rPr>
          <w:rFonts w:ascii="Verdana" w:hAnsi="Verdana" w:cs="Verdana"/>
          <w:noProof/>
          <w:color w:val="3C3C3C"/>
          <w:sz w:val="20"/>
          <w:szCs w:val="20"/>
        </w:rPr>
        <w:drawing>
          <wp:inline distT="0" distB="0" distL="0" distR="0">
            <wp:extent cx="5943600" cy="37737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943600" cy="377371"/>
                    </a:xfrm>
                    <a:prstGeom prst="rect">
                      <a:avLst/>
                    </a:prstGeom>
                    <a:solidFill>
                      <a:srgbClr val="FFFFFF"/>
                    </a:solidFill>
                    <a:ln>
                      <a:noFill/>
                    </a:ln>
                  </pic:spPr>
                </pic:pic>
              </a:graphicData>
            </a:graphic>
          </wp:inline>
        </w:drawing>
      </w:r>
    </w:p>
    <w:p w:rsidR="00AA2CEF" w:rsidRDefault="00AA2CEF" w:rsidP="00AA2CEF">
      <w:pPr>
        <w:pStyle w:val="Heading2"/>
        <w:shd w:val="clear" w:color="auto" w:fill="FFFFFF"/>
        <w:spacing w:before="0" w:after="0" w:line="264" w:lineRule="atLeast"/>
        <w:textAlignment w:val="baseline"/>
        <w:rPr>
          <w:color w:val="000000"/>
          <w:sz w:val="28"/>
        </w:rPr>
      </w:pPr>
      <w:r w:rsidRPr="00AA2CEF">
        <w:rPr>
          <w:color w:val="000000"/>
          <w:sz w:val="28"/>
        </w:rPr>
        <w:t>Creating Buttons Checkbox And Radio</w:t>
      </w:r>
    </w:p>
    <w:p w:rsidR="008C5D10" w:rsidRDefault="00904639" w:rsidP="007838DB">
      <w:pPr>
        <w:pStyle w:val="NormalWeb"/>
        <w:shd w:val="clear" w:color="auto" w:fill="FFFFFF"/>
        <w:spacing w:before="0" w:after="0" w:line="315" w:lineRule="atLeast"/>
        <w:jc w:val="both"/>
        <w:textAlignment w:val="baseline"/>
        <w:rPr>
          <w:color w:val="3C3C3C"/>
        </w:rPr>
      </w:pPr>
      <w:r>
        <w:rPr>
          <w:color w:val="3C3C3C"/>
        </w:rPr>
        <w:t>You can add the attribute</w:t>
      </w:r>
      <w:r>
        <w:rPr>
          <w:rStyle w:val="apple-converted-space"/>
          <w:color w:val="3C3C3C"/>
        </w:rPr>
        <w:t> </w:t>
      </w:r>
      <w:r>
        <w:rPr>
          <w:rStyle w:val="HTMLCode"/>
          <w:color w:val="000000"/>
        </w:rPr>
        <w:t>data-toggle="buttons"</w:t>
      </w:r>
      <w:r>
        <w:rPr>
          <w:rStyle w:val="apple-converted-space"/>
          <w:color w:val="3C3C3C"/>
        </w:rPr>
        <w:t> </w:t>
      </w:r>
      <w:r>
        <w:rPr>
          <w:color w:val="3C3C3C"/>
        </w:rPr>
        <w:t xml:space="preserve">to a group of checkboxes </w:t>
      </w:r>
      <w:r w:rsidR="0020245C">
        <w:rPr>
          <w:color w:val="3C3C3C"/>
        </w:rPr>
        <w:t>and radio</w:t>
      </w:r>
      <w:r w:rsidR="0007128A">
        <w:rPr>
          <w:color w:val="3C3C3C"/>
        </w:rPr>
        <w:t xml:space="preserve"> butttons</w:t>
      </w:r>
      <w:r w:rsidR="0020245C">
        <w:rPr>
          <w:color w:val="3C3C3C"/>
        </w:rPr>
        <w:t xml:space="preserve"> </w:t>
      </w:r>
      <w:r>
        <w:rPr>
          <w:color w:val="3C3C3C"/>
        </w:rPr>
        <w:t>for checkbox</w:t>
      </w:r>
      <w:r w:rsidR="0007128A">
        <w:rPr>
          <w:color w:val="3C3C3C"/>
        </w:rPr>
        <w:t xml:space="preserve"> and radio</w:t>
      </w:r>
      <w:r>
        <w:rPr>
          <w:color w:val="3C3C3C"/>
        </w:rPr>
        <w:t xml:space="preserve"> style</w:t>
      </w:r>
      <w:r w:rsidR="0007128A">
        <w:rPr>
          <w:color w:val="3C3C3C"/>
        </w:rPr>
        <w:t>s</w:t>
      </w:r>
      <w:r>
        <w:rPr>
          <w:color w:val="3C3C3C"/>
        </w:rPr>
        <w:t xml:space="preserve"> toggling on button groups, like this:</w:t>
      </w:r>
      <w:r w:rsidR="00E74243">
        <w:rPr>
          <w:color w:val="3C3C3C"/>
        </w:rPr>
        <w:t xml:space="preserve">  </w:t>
      </w:r>
      <w:bookmarkStart w:id="0" w:name="_GoBack"/>
      <w:bookmarkEnd w:id="0"/>
    </w:p>
    <w:sectPr w:rsidR="008C5D10" w:rsidSect="004C47B8">
      <w:type w:val="continuous"/>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1C9A" w:rsidRDefault="00A71C9A" w:rsidP="009A2C57">
      <w:pPr>
        <w:spacing w:after="0" w:line="240" w:lineRule="auto"/>
      </w:pPr>
      <w:r>
        <w:separator/>
      </w:r>
    </w:p>
  </w:endnote>
  <w:endnote w:type="continuationSeparator" w:id="0">
    <w:p w:rsidR="00A71C9A" w:rsidRDefault="00A71C9A" w:rsidP="009A2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inherit">
    <w:altName w:val="Times New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1C9A" w:rsidRDefault="00A71C9A" w:rsidP="009A2C57">
      <w:pPr>
        <w:spacing w:after="0" w:line="240" w:lineRule="auto"/>
      </w:pPr>
      <w:r>
        <w:separator/>
      </w:r>
    </w:p>
  </w:footnote>
  <w:footnote w:type="continuationSeparator" w:id="0">
    <w:p w:rsidR="00A71C9A" w:rsidRDefault="00A71C9A" w:rsidP="009A2C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6A94" w:rsidRDefault="00A71C9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148259" o:spid="_x0000_s2050" type="#_x0000_t136" style="position:absolute;margin-left:0;margin-top:0;width:582.15pt;height:77.6pt;rotation:315;z-index:-251655168;mso-position-horizontal:center;mso-position-horizontal-relative:margin;mso-position-vertical:center;mso-position-vertical-relative:margin" o:allowincell="f" fillcolor="#272727 [2749]" stroked="f">
          <v:fill opacity=".5"/>
          <v:textpath style="font-family:&quot;Arial&quot;;font-size:1pt" string="VIJ@YKUMAR.M"/>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850916682"/>
      <w:docPartObj>
        <w:docPartGallery w:val="Page Numbers (Top of Page)"/>
        <w:docPartUnique/>
      </w:docPartObj>
    </w:sdtPr>
    <w:sdtEndPr>
      <w:rPr>
        <w:b/>
        <w:bCs/>
        <w:noProof/>
        <w:color w:val="auto"/>
        <w:spacing w:val="0"/>
      </w:rPr>
    </w:sdtEndPr>
    <w:sdtContent>
      <w:p w:rsidR="00326A94" w:rsidRDefault="00326A94">
        <w:pPr>
          <w:pStyle w:val="Header"/>
          <w:pBdr>
            <w:bottom w:val="single" w:sz="4" w:space="1" w:color="D9D9D9" w:themeColor="background1" w:themeShade="D9"/>
          </w:pBdr>
          <w:jc w:val="right"/>
          <w:rPr>
            <w:b/>
            <w:bCs/>
          </w:rPr>
        </w:pPr>
        <w:r w:rsidRPr="009317A3">
          <w:rPr>
            <w:color w:val="808080" w:themeColor="background1" w:themeShade="80"/>
            <w:spacing w:val="60"/>
          </w:rPr>
          <w:t>Page</w:t>
        </w:r>
        <w:r>
          <w:t xml:space="preserve"> | </w:t>
        </w:r>
        <w:r>
          <w:fldChar w:fldCharType="begin"/>
        </w:r>
        <w:r>
          <w:instrText xml:space="preserve"> PAGE   \* MERGEFORMAT </w:instrText>
        </w:r>
        <w:r>
          <w:fldChar w:fldCharType="separate"/>
        </w:r>
        <w:r w:rsidR="00400D44" w:rsidRPr="00400D44">
          <w:rPr>
            <w:b/>
            <w:bCs/>
            <w:noProof/>
          </w:rPr>
          <w:t>111</w:t>
        </w:r>
        <w:r>
          <w:rPr>
            <w:b/>
            <w:bCs/>
            <w:noProof/>
          </w:rPr>
          <w:fldChar w:fldCharType="end"/>
        </w:r>
      </w:p>
    </w:sdtContent>
  </w:sdt>
  <w:p w:rsidR="00326A94" w:rsidRDefault="00A71C9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148260" o:spid="_x0000_s2051" type="#_x0000_t136" style="position:absolute;margin-left:0;margin-top:0;width:582.15pt;height:77.6pt;rotation:315;z-index:-251653120;mso-position-horizontal:center;mso-position-horizontal-relative:margin;mso-position-vertical:center;mso-position-vertical-relative:margin" o:allowincell="f" fillcolor="#272727 [2749]" stroked="f">
          <v:fill opacity=".5"/>
          <v:textpath style="font-family:&quot;Arial&quot;;font-size:1pt" string="VIJ@YKUMAR.M"/>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6A94" w:rsidRDefault="00A71C9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148258" o:spid="_x0000_s2049" type="#_x0000_t136" style="position:absolute;margin-left:0;margin-top:0;width:582.15pt;height:77.6pt;rotation:315;z-index:-251657216;mso-position-horizontal:center;mso-position-horizontal-relative:margin;mso-position-vertical:center;mso-position-vertical-relative:margin" o:allowincell="f" fillcolor="#272727 [2749]" stroked="f">
          <v:fill opacity=".5"/>
          <v:textpath style="font-family:&quot;Arial&quot;;font-size:1pt" string="VIJ@YKUMAR.M"/>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3"/>
    <w:lvl w:ilvl="0">
      <w:start w:val="1"/>
      <w:numFmt w:val="bullet"/>
      <w:lvlText w:val=""/>
      <w:lvlJc w:val="left"/>
      <w:pPr>
        <w:tabs>
          <w:tab w:val="num" w:pos="0"/>
        </w:tabs>
        <w:ind w:left="720" w:hanging="360"/>
      </w:pPr>
      <w:rPr>
        <w:rFonts w:ascii="Symbol" w:hAnsi="Symbol" w:cs="Symbol" w:hint="default"/>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cs="Symbol" w:hint="default"/>
      </w:rPr>
    </w:lvl>
  </w:abstractNum>
  <w:abstractNum w:abstractNumId="3">
    <w:nsid w:val="00000004"/>
    <w:multiLevelType w:val="singleLevel"/>
    <w:tmpl w:val="00000004"/>
    <w:name w:val="WW8Num6"/>
    <w:lvl w:ilvl="0">
      <w:start w:val="1"/>
      <w:numFmt w:val="bullet"/>
      <w:lvlText w:val=""/>
      <w:lvlJc w:val="left"/>
      <w:pPr>
        <w:tabs>
          <w:tab w:val="num" w:pos="0"/>
        </w:tabs>
        <w:ind w:left="360" w:hanging="360"/>
      </w:pPr>
      <w:rPr>
        <w:rFonts w:ascii="Symbol" w:hAnsi="Symbol" w:cs="Symbol" w:hint="default"/>
      </w:rPr>
    </w:lvl>
  </w:abstractNum>
  <w:abstractNum w:abstractNumId="4">
    <w:nsid w:val="00000005"/>
    <w:multiLevelType w:val="multilevel"/>
    <w:tmpl w:val="00000005"/>
    <w:name w:val="WW8Num7"/>
    <w:lvl w:ilvl="0">
      <w:start w:val="1"/>
      <w:numFmt w:val="bullet"/>
      <w:lvlText w:val=""/>
      <w:lvlJc w:val="left"/>
      <w:pPr>
        <w:tabs>
          <w:tab w:val="num" w:pos="720"/>
        </w:tabs>
        <w:ind w:left="720" w:hanging="360"/>
      </w:pPr>
      <w:rPr>
        <w:rFonts w:ascii="Symbol" w:hAnsi="Symbol" w:cs="Symbol" w:hint="default"/>
        <w:color w:val="000000"/>
        <w:sz w:val="20"/>
        <w:szCs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color w:val="414141"/>
        <w:spacing w:val="5"/>
        <w:shd w:val="clear" w:color="auto" w:fill="FFFFFF"/>
      </w:rPr>
    </w:lvl>
  </w:abstractNum>
  <w:abstractNum w:abstractNumId="6">
    <w:nsid w:val="00000007"/>
    <w:multiLevelType w:val="singleLevel"/>
    <w:tmpl w:val="00000007"/>
    <w:name w:val="WW8Num9"/>
    <w:lvl w:ilvl="0">
      <w:start w:val="1"/>
      <w:numFmt w:val="decimal"/>
      <w:lvlText w:val="%1)"/>
      <w:lvlJc w:val="left"/>
      <w:pPr>
        <w:tabs>
          <w:tab w:val="num" w:pos="0"/>
        </w:tabs>
        <w:ind w:left="360" w:hanging="360"/>
      </w:pPr>
      <w:rPr>
        <w:i w:val="0"/>
        <w:sz w:val="26"/>
        <w:szCs w:val="26"/>
      </w:rPr>
    </w:lvl>
  </w:abstractNum>
  <w:abstractNum w:abstractNumId="7">
    <w:nsid w:val="00000008"/>
    <w:multiLevelType w:val="multilevel"/>
    <w:tmpl w:val="00000008"/>
    <w:name w:val="WW8Num10"/>
    <w:lvl w:ilvl="0">
      <w:start w:val="1"/>
      <w:numFmt w:val="bullet"/>
      <w:lvlText w:val=""/>
      <w:lvlJc w:val="left"/>
      <w:pPr>
        <w:tabs>
          <w:tab w:val="num" w:pos="720"/>
        </w:tabs>
        <w:ind w:left="720" w:hanging="360"/>
      </w:pPr>
      <w:rPr>
        <w:rFonts w:ascii="Symbol" w:hAnsi="Symbol" w:cs="Symbol" w:hint="default"/>
        <w:color w:val="000000"/>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nsid w:val="00000009"/>
    <w:multiLevelType w:val="multilevel"/>
    <w:tmpl w:val="00000009"/>
    <w:name w:val="WW8Num11"/>
    <w:lvl w:ilvl="0">
      <w:start w:val="1"/>
      <w:numFmt w:val="bullet"/>
      <w:lvlText w:val=""/>
      <w:lvlJc w:val="left"/>
      <w:pPr>
        <w:tabs>
          <w:tab w:val="num" w:pos="720"/>
        </w:tabs>
        <w:ind w:left="720" w:hanging="360"/>
      </w:pPr>
      <w:rPr>
        <w:rFonts w:ascii="Symbol" w:hAnsi="Symbol" w:cs="Symbol" w:hint="default"/>
        <w:color w:val="222222"/>
        <w:sz w:val="24"/>
        <w:szCs w:val="24"/>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0000000A"/>
    <w:multiLevelType w:val="singleLevel"/>
    <w:tmpl w:val="0000000A"/>
    <w:name w:val="WW8Num12"/>
    <w:lvl w:ilvl="0">
      <w:start w:val="1"/>
      <w:numFmt w:val="decimal"/>
      <w:lvlText w:val="%1)"/>
      <w:lvlJc w:val="left"/>
      <w:pPr>
        <w:tabs>
          <w:tab w:val="num" w:pos="0"/>
        </w:tabs>
        <w:ind w:left="360" w:hanging="360"/>
      </w:pPr>
      <w:rPr>
        <w:iCs/>
        <w:sz w:val="26"/>
        <w:szCs w:val="26"/>
      </w:rPr>
    </w:lvl>
  </w:abstractNum>
  <w:abstractNum w:abstractNumId="10">
    <w:nsid w:val="0000000B"/>
    <w:multiLevelType w:val="multilevel"/>
    <w:tmpl w:val="0000000B"/>
    <w:name w:val="WW8Num13"/>
    <w:lvl w:ilvl="0">
      <w:start w:val="1"/>
      <w:numFmt w:val="decimal"/>
      <w:lvlText w:val="%1."/>
      <w:lvlJc w:val="left"/>
      <w:pPr>
        <w:tabs>
          <w:tab w:val="num" w:pos="0"/>
        </w:tabs>
        <w:ind w:left="525" w:hanging="525"/>
      </w:pPr>
      <w:rPr>
        <w:rFonts w:ascii="Helvetica" w:hAnsi="Helvetica" w:cs="Helvetica" w:hint="default"/>
        <w:color w:val="FFFFFF"/>
        <w:spacing w:val="2"/>
        <w:sz w:val="30"/>
        <w:szCs w:val="30"/>
      </w:rPr>
    </w:lvl>
    <w:lvl w:ilvl="1">
      <w:start w:val="1"/>
      <w:numFmt w:val="decimal"/>
      <w:lvlText w:val="%1.%2)"/>
      <w:lvlJc w:val="left"/>
      <w:pPr>
        <w:tabs>
          <w:tab w:val="num" w:pos="0"/>
        </w:tabs>
        <w:ind w:left="720" w:hanging="720"/>
      </w:pPr>
      <w:rPr>
        <w:rFonts w:ascii="Helvetica" w:hAnsi="Helvetica" w:cs="Helvetica" w:hint="default"/>
        <w:color w:val="FFFFFF"/>
        <w:spacing w:val="2"/>
        <w:sz w:val="30"/>
        <w:szCs w:val="30"/>
      </w:rPr>
    </w:lvl>
    <w:lvl w:ilvl="2">
      <w:start w:val="1"/>
      <w:numFmt w:val="decimal"/>
      <w:lvlText w:val="%1.%2.%3."/>
      <w:lvlJc w:val="left"/>
      <w:pPr>
        <w:tabs>
          <w:tab w:val="num" w:pos="0"/>
        </w:tabs>
        <w:ind w:left="1080" w:hanging="1080"/>
      </w:pPr>
      <w:rPr>
        <w:rFonts w:ascii="Helvetica" w:hAnsi="Helvetica" w:cs="Helvetica" w:hint="default"/>
        <w:color w:val="FFFFFF"/>
        <w:spacing w:val="2"/>
        <w:sz w:val="30"/>
        <w:szCs w:val="30"/>
      </w:rPr>
    </w:lvl>
    <w:lvl w:ilvl="3">
      <w:start w:val="1"/>
      <w:numFmt w:val="decimal"/>
      <w:lvlText w:val="%1.%2.%3.%4."/>
      <w:lvlJc w:val="left"/>
      <w:pPr>
        <w:tabs>
          <w:tab w:val="num" w:pos="0"/>
        </w:tabs>
        <w:ind w:left="1080" w:hanging="1080"/>
      </w:pPr>
      <w:rPr>
        <w:rFonts w:ascii="Helvetica" w:hAnsi="Helvetica" w:cs="Helvetica" w:hint="default"/>
        <w:color w:val="FFFFFF"/>
        <w:spacing w:val="2"/>
        <w:sz w:val="30"/>
        <w:szCs w:val="30"/>
      </w:rPr>
    </w:lvl>
    <w:lvl w:ilvl="4">
      <w:start w:val="1"/>
      <w:numFmt w:val="decimal"/>
      <w:lvlText w:val="%1.%2.%3.%4.%5."/>
      <w:lvlJc w:val="left"/>
      <w:pPr>
        <w:tabs>
          <w:tab w:val="num" w:pos="0"/>
        </w:tabs>
        <w:ind w:left="1440" w:hanging="1440"/>
      </w:pPr>
      <w:rPr>
        <w:rFonts w:ascii="Helvetica" w:hAnsi="Helvetica" w:cs="Helvetica" w:hint="default"/>
        <w:color w:val="FFFFFF"/>
        <w:spacing w:val="2"/>
        <w:sz w:val="30"/>
        <w:szCs w:val="30"/>
      </w:rPr>
    </w:lvl>
    <w:lvl w:ilvl="5">
      <w:start w:val="1"/>
      <w:numFmt w:val="decimal"/>
      <w:lvlText w:val="%1.%2.%3.%4.%5.%6."/>
      <w:lvlJc w:val="left"/>
      <w:pPr>
        <w:tabs>
          <w:tab w:val="num" w:pos="0"/>
        </w:tabs>
        <w:ind w:left="1800" w:hanging="1800"/>
      </w:pPr>
      <w:rPr>
        <w:rFonts w:ascii="Helvetica" w:hAnsi="Helvetica" w:cs="Helvetica" w:hint="default"/>
        <w:color w:val="FFFFFF"/>
        <w:spacing w:val="2"/>
        <w:sz w:val="30"/>
        <w:szCs w:val="30"/>
      </w:rPr>
    </w:lvl>
    <w:lvl w:ilvl="6">
      <w:start w:val="1"/>
      <w:numFmt w:val="decimal"/>
      <w:lvlText w:val="%1.%2.%3.%4.%5.%6.%7."/>
      <w:lvlJc w:val="left"/>
      <w:pPr>
        <w:tabs>
          <w:tab w:val="num" w:pos="0"/>
        </w:tabs>
        <w:ind w:left="1800" w:hanging="1800"/>
      </w:pPr>
      <w:rPr>
        <w:rFonts w:ascii="Helvetica" w:hAnsi="Helvetica" w:cs="Helvetica" w:hint="default"/>
        <w:color w:val="FFFFFF"/>
        <w:spacing w:val="2"/>
        <w:sz w:val="30"/>
        <w:szCs w:val="30"/>
      </w:rPr>
    </w:lvl>
    <w:lvl w:ilvl="7">
      <w:start w:val="1"/>
      <w:numFmt w:val="decimal"/>
      <w:lvlText w:val="%1.%2.%3.%4.%5.%6.%7.%8."/>
      <w:lvlJc w:val="left"/>
      <w:pPr>
        <w:tabs>
          <w:tab w:val="num" w:pos="0"/>
        </w:tabs>
        <w:ind w:left="2160" w:hanging="2160"/>
      </w:pPr>
      <w:rPr>
        <w:rFonts w:ascii="Helvetica" w:hAnsi="Helvetica" w:cs="Helvetica" w:hint="default"/>
        <w:color w:val="FFFFFF"/>
        <w:spacing w:val="2"/>
        <w:sz w:val="30"/>
        <w:szCs w:val="30"/>
      </w:rPr>
    </w:lvl>
    <w:lvl w:ilvl="8">
      <w:start w:val="1"/>
      <w:numFmt w:val="decimal"/>
      <w:lvlText w:val="%1.%2.%3.%4.%5.%6.%7.%8.%9."/>
      <w:lvlJc w:val="left"/>
      <w:pPr>
        <w:tabs>
          <w:tab w:val="num" w:pos="0"/>
        </w:tabs>
        <w:ind w:left="2520" w:hanging="2520"/>
      </w:pPr>
      <w:rPr>
        <w:rFonts w:ascii="Helvetica" w:hAnsi="Helvetica" w:cs="Helvetica" w:hint="default"/>
        <w:color w:val="FFFFFF"/>
        <w:spacing w:val="2"/>
        <w:sz w:val="30"/>
        <w:szCs w:val="30"/>
      </w:rPr>
    </w:lvl>
  </w:abstractNum>
  <w:abstractNum w:abstractNumId="11">
    <w:nsid w:val="0000000C"/>
    <w:multiLevelType w:val="multilevel"/>
    <w:tmpl w:val="0000000C"/>
    <w:name w:val="WW8Num15"/>
    <w:lvl w:ilvl="0">
      <w:start w:val="1"/>
      <w:numFmt w:val="bullet"/>
      <w:lvlText w:val=""/>
      <w:lvlJc w:val="left"/>
      <w:pPr>
        <w:tabs>
          <w:tab w:val="num" w:pos="720"/>
        </w:tabs>
        <w:ind w:left="720" w:hanging="360"/>
      </w:pPr>
      <w:rPr>
        <w:rFonts w:ascii="Symbol" w:hAnsi="Symbol" w:cs="Symbol" w:hint="default"/>
        <w:color w:val="000000"/>
        <w:sz w:val="20"/>
        <w:szCs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nsid w:val="0000000D"/>
    <w:multiLevelType w:val="multilevel"/>
    <w:tmpl w:val="0000000D"/>
    <w:name w:val="WW8Num16"/>
    <w:lvl w:ilvl="0">
      <w:start w:val="1"/>
      <w:numFmt w:val="bullet"/>
      <w:lvlText w:val=""/>
      <w:lvlJc w:val="left"/>
      <w:pPr>
        <w:tabs>
          <w:tab w:val="num" w:pos="720"/>
        </w:tabs>
        <w:ind w:left="720" w:hanging="360"/>
      </w:pPr>
      <w:rPr>
        <w:rFonts w:ascii="Symbol" w:hAnsi="Symbol" w:cs="Symbol" w:hint="default"/>
        <w:color w:val="000000"/>
        <w:sz w:val="20"/>
        <w:szCs w:val="24"/>
        <w:shd w:val="clear" w:color="auto" w:fill="F1F1F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nsid w:val="0000000E"/>
    <w:multiLevelType w:val="singleLevel"/>
    <w:tmpl w:val="0000000E"/>
    <w:name w:val="WW8Num17"/>
    <w:lvl w:ilvl="0">
      <w:start w:val="1"/>
      <w:numFmt w:val="bullet"/>
      <w:lvlText w:val=""/>
      <w:lvlJc w:val="left"/>
      <w:pPr>
        <w:tabs>
          <w:tab w:val="num" w:pos="1080"/>
        </w:tabs>
        <w:ind w:left="1080" w:hanging="360"/>
      </w:pPr>
      <w:rPr>
        <w:rFonts w:ascii="Wingdings" w:hAnsi="Wingdings" w:cs="Wingdings" w:hint="default"/>
      </w:rPr>
    </w:lvl>
  </w:abstractNum>
  <w:abstractNum w:abstractNumId="14">
    <w:nsid w:val="0000000F"/>
    <w:multiLevelType w:val="singleLevel"/>
    <w:tmpl w:val="0000000F"/>
    <w:name w:val="WW8Num18"/>
    <w:lvl w:ilvl="0">
      <w:start w:val="1"/>
      <w:numFmt w:val="bullet"/>
      <w:lvlText w:val=""/>
      <w:lvlJc w:val="left"/>
      <w:pPr>
        <w:tabs>
          <w:tab w:val="num" w:pos="0"/>
        </w:tabs>
        <w:ind w:left="720" w:hanging="360"/>
      </w:pPr>
      <w:rPr>
        <w:rFonts w:ascii="Symbol" w:hAnsi="Symbol" w:cs="Symbol" w:hint="default"/>
        <w:color w:val="000000"/>
        <w:shd w:val="clear" w:color="auto" w:fill="FFFFFF"/>
      </w:rPr>
    </w:lvl>
  </w:abstractNum>
  <w:abstractNum w:abstractNumId="15">
    <w:nsid w:val="00000010"/>
    <w:multiLevelType w:val="singleLevel"/>
    <w:tmpl w:val="00000010"/>
    <w:name w:val="WW8Num19"/>
    <w:lvl w:ilvl="0">
      <w:start w:val="1"/>
      <w:numFmt w:val="bullet"/>
      <w:lvlText w:val=""/>
      <w:lvlJc w:val="left"/>
      <w:pPr>
        <w:tabs>
          <w:tab w:val="num" w:pos="0"/>
        </w:tabs>
        <w:ind w:left="720" w:hanging="360"/>
      </w:pPr>
      <w:rPr>
        <w:rFonts w:ascii="Symbol" w:hAnsi="Symbol" w:cs="Symbol" w:hint="default"/>
        <w:color w:val="3C3C3C"/>
        <w:sz w:val="20"/>
        <w:szCs w:val="20"/>
        <w:shd w:val="clear" w:color="auto" w:fill="FFFFFF"/>
      </w:rPr>
    </w:lvl>
  </w:abstractNum>
  <w:abstractNum w:abstractNumId="16">
    <w:nsid w:val="00000011"/>
    <w:multiLevelType w:val="singleLevel"/>
    <w:tmpl w:val="00000011"/>
    <w:name w:val="WW8Num20"/>
    <w:lvl w:ilvl="0">
      <w:start w:val="1"/>
      <w:numFmt w:val="bullet"/>
      <w:lvlText w:val=""/>
      <w:lvlJc w:val="left"/>
      <w:pPr>
        <w:tabs>
          <w:tab w:val="num" w:pos="0"/>
        </w:tabs>
        <w:ind w:left="720" w:hanging="360"/>
      </w:pPr>
      <w:rPr>
        <w:rFonts w:ascii="Symbol" w:hAnsi="Symbol" w:cs="Symbol" w:hint="default"/>
        <w:color w:val="222222"/>
        <w:sz w:val="21"/>
        <w:szCs w:val="21"/>
        <w:shd w:val="clear" w:color="auto" w:fill="FFFFFF"/>
      </w:rPr>
    </w:lvl>
  </w:abstractNum>
  <w:abstractNum w:abstractNumId="17">
    <w:nsid w:val="00000012"/>
    <w:multiLevelType w:val="multilevel"/>
    <w:tmpl w:val="00000012"/>
    <w:name w:val="WW8Num21"/>
    <w:lvl w:ilvl="0">
      <w:start w:val="1"/>
      <w:numFmt w:val="bullet"/>
      <w:lvlText w:val=""/>
      <w:lvlJc w:val="left"/>
      <w:pPr>
        <w:tabs>
          <w:tab w:val="num" w:pos="720"/>
        </w:tabs>
        <w:ind w:left="720" w:hanging="360"/>
      </w:pPr>
      <w:rPr>
        <w:rFonts w:ascii="Symbol" w:hAnsi="Symbol" w:cs="Symbol" w:hint="default"/>
        <w:color w:val="000000"/>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nsid w:val="00000013"/>
    <w:multiLevelType w:val="singleLevel"/>
    <w:tmpl w:val="00000013"/>
    <w:name w:val="WW8Num22"/>
    <w:lvl w:ilvl="0">
      <w:start w:val="1"/>
      <w:numFmt w:val="upperLetter"/>
      <w:lvlText w:val="%1."/>
      <w:lvlJc w:val="left"/>
      <w:pPr>
        <w:tabs>
          <w:tab w:val="num" w:pos="0"/>
        </w:tabs>
        <w:ind w:left="720" w:hanging="360"/>
      </w:pPr>
    </w:lvl>
  </w:abstractNum>
  <w:abstractNum w:abstractNumId="19">
    <w:nsid w:val="00000014"/>
    <w:multiLevelType w:val="multilevel"/>
    <w:tmpl w:val="00000014"/>
    <w:name w:val="WW8Num23"/>
    <w:lvl w:ilvl="0">
      <w:start w:val="1"/>
      <w:numFmt w:val="bullet"/>
      <w:lvlText w:val=""/>
      <w:lvlJc w:val="left"/>
      <w:pPr>
        <w:tabs>
          <w:tab w:val="num" w:pos="720"/>
        </w:tabs>
        <w:ind w:left="720" w:hanging="360"/>
      </w:pPr>
      <w:rPr>
        <w:rFonts w:ascii="Symbol" w:hAnsi="Symbol" w:cs="Symbol" w:hint="default"/>
        <w:color w:val="3C3C3C"/>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nsid w:val="00000015"/>
    <w:multiLevelType w:val="multilevel"/>
    <w:tmpl w:val="00000015"/>
    <w:name w:val="WW8Num24"/>
    <w:lvl w:ilvl="0">
      <w:start w:val="1"/>
      <w:numFmt w:val="bullet"/>
      <w:lvlText w:val=""/>
      <w:lvlJc w:val="left"/>
      <w:pPr>
        <w:tabs>
          <w:tab w:val="num" w:pos="720"/>
        </w:tabs>
        <w:ind w:left="720" w:hanging="360"/>
      </w:pPr>
      <w:rPr>
        <w:rFonts w:ascii="Symbol" w:hAnsi="Symbol" w:cs="Symbol" w:hint="default"/>
        <w:color w:val="000000"/>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nsid w:val="00000017"/>
    <w:multiLevelType w:val="multilevel"/>
    <w:tmpl w:val="00000017"/>
    <w:lvl w:ilvl="0">
      <w:start w:val="1"/>
      <w:numFmt w:val="decimal"/>
      <w:lvlText w:val="%1)"/>
      <w:lvlJc w:val="left"/>
      <w:pPr>
        <w:tabs>
          <w:tab w:val="num" w:pos="0"/>
        </w:tabs>
        <w:ind w:left="360" w:hanging="360"/>
      </w:pPr>
      <w:rPr>
        <w:iCs/>
        <w:sz w:val="26"/>
        <w:szCs w:val="26"/>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2">
    <w:nsid w:val="010F4188"/>
    <w:multiLevelType w:val="hybridMultilevel"/>
    <w:tmpl w:val="8F901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1AE1126"/>
    <w:multiLevelType w:val="multilevel"/>
    <w:tmpl w:val="0722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4BE2C11"/>
    <w:multiLevelType w:val="hybridMultilevel"/>
    <w:tmpl w:val="6276B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4C9395C"/>
    <w:multiLevelType w:val="hybridMultilevel"/>
    <w:tmpl w:val="9D488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5860AEE"/>
    <w:multiLevelType w:val="multilevel"/>
    <w:tmpl w:val="F45C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70757A5"/>
    <w:multiLevelType w:val="hybridMultilevel"/>
    <w:tmpl w:val="332A6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D702376"/>
    <w:multiLevelType w:val="multilevel"/>
    <w:tmpl w:val="2A16E258"/>
    <w:lvl w:ilvl="0">
      <w:start w:val="1"/>
      <w:numFmt w:val="bullet"/>
      <w:lvlText w:val=""/>
      <w:lvlJc w:val="left"/>
      <w:pPr>
        <w:tabs>
          <w:tab w:val="num" w:pos="0"/>
        </w:tabs>
        <w:ind w:left="360" w:hanging="360"/>
      </w:pPr>
      <w:rPr>
        <w:rFonts w:ascii="Symbol" w:hAnsi="Symbol" w:hint="default"/>
        <w:iCs/>
        <w:sz w:val="26"/>
        <w:szCs w:val="26"/>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9">
    <w:nsid w:val="0E01652F"/>
    <w:multiLevelType w:val="hybridMultilevel"/>
    <w:tmpl w:val="FA7864B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0E8C30CB"/>
    <w:multiLevelType w:val="multilevel"/>
    <w:tmpl w:val="2DD8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08027EE"/>
    <w:multiLevelType w:val="hybridMultilevel"/>
    <w:tmpl w:val="EF1A70B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10A005CB"/>
    <w:multiLevelType w:val="hybridMultilevel"/>
    <w:tmpl w:val="D5A4A3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3B25415"/>
    <w:multiLevelType w:val="hybridMultilevel"/>
    <w:tmpl w:val="DF6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13CD613F"/>
    <w:multiLevelType w:val="hybridMultilevel"/>
    <w:tmpl w:val="061E0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45F31A6"/>
    <w:multiLevelType w:val="multilevel"/>
    <w:tmpl w:val="D3CE48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5DE240C"/>
    <w:multiLevelType w:val="hybridMultilevel"/>
    <w:tmpl w:val="0FF23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5DF51A2"/>
    <w:multiLevelType w:val="hybridMultilevel"/>
    <w:tmpl w:val="E13C567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8">
    <w:nsid w:val="16351A84"/>
    <w:multiLevelType w:val="hybridMultilevel"/>
    <w:tmpl w:val="03682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9452AEF"/>
    <w:multiLevelType w:val="hybridMultilevel"/>
    <w:tmpl w:val="E5881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A8473F8"/>
    <w:multiLevelType w:val="hybridMultilevel"/>
    <w:tmpl w:val="6C9A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1BB367A9"/>
    <w:multiLevelType w:val="hybridMultilevel"/>
    <w:tmpl w:val="C1E2883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2">
    <w:nsid w:val="1E3F1822"/>
    <w:multiLevelType w:val="hybridMultilevel"/>
    <w:tmpl w:val="2222C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E654752"/>
    <w:multiLevelType w:val="hybridMultilevel"/>
    <w:tmpl w:val="A3B6F3D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20E77C78"/>
    <w:multiLevelType w:val="hybridMultilevel"/>
    <w:tmpl w:val="91002B28"/>
    <w:lvl w:ilvl="0" w:tplc="0409000F">
      <w:start w:val="1"/>
      <w:numFmt w:val="decimal"/>
      <w:lvlText w:val="%1."/>
      <w:lvlJc w:val="left"/>
      <w:pPr>
        <w:ind w:left="720" w:hanging="360"/>
      </w:pPr>
      <w:rPr>
        <w:rFont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5">
    <w:nsid w:val="232D1EB6"/>
    <w:multiLevelType w:val="hybridMultilevel"/>
    <w:tmpl w:val="C5FAAB1C"/>
    <w:lvl w:ilvl="0" w:tplc="2472A3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3774133"/>
    <w:multiLevelType w:val="hybridMultilevel"/>
    <w:tmpl w:val="7AD0E3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23F40BE2"/>
    <w:multiLevelType w:val="hybridMultilevel"/>
    <w:tmpl w:val="328C981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8">
    <w:nsid w:val="242E3FD7"/>
    <w:multiLevelType w:val="hybridMultilevel"/>
    <w:tmpl w:val="B5B43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652630D"/>
    <w:multiLevelType w:val="hybridMultilevel"/>
    <w:tmpl w:val="4FE2E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276465CD"/>
    <w:multiLevelType w:val="hybridMultilevel"/>
    <w:tmpl w:val="8F9E2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7843E31"/>
    <w:multiLevelType w:val="multilevel"/>
    <w:tmpl w:val="59CE9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9932CEF"/>
    <w:multiLevelType w:val="hybridMultilevel"/>
    <w:tmpl w:val="C130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ECC0E77"/>
    <w:multiLevelType w:val="hybridMultilevel"/>
    <w:tmpl w:val="376EFAE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4">
    <w:nsid w:val="328733D9"/>
    <w:multiLevelType w:val="hybridMultilevel"/>
    <w:tmpl w:val="A4DC1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34561166"/>
    <w:multiLevelType w:val="hybridMultilevel"/>
    <w:tmpl w:val="3118E89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6">
    <w:nsid w:val="347244F3"/>
    <w:multiLevelType w:val="hybridMultilevel"/>
    <w:tmpl w:val="F4E6D46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7">
    <w:nsid w:val="36BE558F"/>
    <w:multiLevelType w:val="hybridMultilevel"/>
    <w:tmpl w:val="20A4B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37D34C80"/>
    <w:multiLevelType w:val="hybridMultilevel"/>
    <w:tmpl w:val="3D02CB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39A0626B"/>
    <w:multiLevelType w:val="hybridMultilevel"/>
    <w:tmpl w:val="EA02D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F113A54"/>
    <w:multiLevelType w:val="multilevel"/>
    <w:tmpl w:val="BD948820"/>
    <w:lvl w:ilvl="0">
      <w:start w:val="1"/>
      <w:numFmt w:val="bullet"/>
      <w:lvlText w:val=""/>
      <w:lvlJc w:val="left"/>
      <w:pPr>
        <w:tabs>
          <w:tab w:val="num" w:pos="0"/>
        </w:tabs>
        <w:ind w:left="360" w:hanging="360"/>
      </w:pPr>
      <w:rPr>
        <w:rFonts w:ascii="Symbol" w:hAnsi="Symbol" w:hint="default"/>
        <w:i w:val="0"/>
        <w:sz w:val="26"/>
        <w:szCs w:val="26"/>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61">
    <w:nsid w:val="4261444F"/>
    <w:multiLevelType w:val="hybridMultilevel"/>
    <w:tmpl w:val="7C02F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34C715E"/>
    <w:multiLevelType w:val="hybridMultilevel"/>
    <w:tmpl w:val="F7BA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44C4C8B"/>
    <w:multiLevelType w:val="hybridMultilevel"/>
    <w:tmpl w:val="64B83D4A"/>
    <w:lvl w:ilvl="0" w:tplc="04090001">
      <w:start w:val="1"/>
      <w:numFmt w:val="bullet"/>
      <w:pStyle w:val="NormalTahom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4B233BE"/>
    <w:multiLevelType w:val="hybridMultilevel"/>
    <w:tmpl w:val="7D70C29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5">
    <w:nsid w:val="46986A2F"/>
    <w:multiLevelType w:val="multilevel"/>
    <w:tmpl w:val="A82E8CD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7AC47C3"/>
    <w:multiLevelType w:val="hybridMultilevel"/>
    <w:tmpl w:val="A1E43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C1F15CD"/>
    <w:multiLevelType w:val="hybridMultilevel"/>
    <w:tmpl w:val="1C183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4E85054F"/>
    <w:multiLevelType w:val="hybridMultilevel"/>
    <w:tmpl w:val="17322800"/>
    <w:lvl w:ilvl="0" w:tplc="9932C1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EB070B8"/>
    <w:multiLevelType w:val="hybridMultilevel"/>
    <w:tmpl w:val="38883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EE32427"/>
    <w:multiLevelType w:val="hybridMultilevel"/>
    <w:tmpl w:val="5680F5B6"/>
    <w:lvl w:ilvl="0" w:tplc="87985F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4F0B1E99"/>
    <w:multiLevelType w:val="hybridMultilevel"/>
    <w:tmpl w:val="3546109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55D1CB9"/>
    <w:multiLevelType w:val="hybridMultilevel"/>
    <w:tmpl w:val="40905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6105A0F"/>
    <w:multiLevelType w:val="hybridMultilevel"/>
    <w:tmpl w:val="0D4EBB4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4">
    <w:nsid w:val="57AD556E"/>
    <w:multiLevelType w:val="multilevel"/>
    <w:tmpl w:val="2FD460BE"/>
    <w:lvl w:ilvl="0">
      <w:start w:val="1"/>
      <w:numFmt w:val="bullet"/>
      <w:lvlText w:val=""/>
      <w:lvlJc w:val="left"/>
      <w:pPr>
        <w:tabs>
          <w:tab w:val="num" w:pos="0"/>
        </w:tabs>
        <w:ind w:left="360" w:hanging="360"/>
      </w:pPr>
      <w:rPr>
        <w:rFonts w:ascii="Symbol" w:hAnsi="Symbol" w:hint="default"/>
        <w:i w:val="0"/>
        <w:sz w:val="26"/>
        <w:szCs w:val="26"/>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75">
    <w:nsid w:val="59D206BA"/>
    <w:multiLevelType w:val="hybridMultilevel"/>
    <w:tmpl w:val="8A9AB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5A2342CE"/>
    <w:multiLevelType w:val="hybridMultilevel"/>
    <w:tmpl w:val="2FFC4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B5061E3"/>
    <w:multiLevelType w:val="hybridMultilevel"/>
    <w:tmpl w:val="F9667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5C70075D"/>
    <w:multiLevelType w:val="hybridMultilevel"/>
    <w:tmpl w:val="39224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06846E6"/>
    <w:multiLevelType w:val="hybridMultilevel"/>
    <w:tmpl w:val="6B529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0AA1D27"/>
    <w:multiLevelType w:val="hybridMultilevel"/>
    <w:tmpl w:val="240C6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3D64B41"/>
    <w:multiLevelType w:val="hybridMultilevel"/>
    <w:tmpl w:val="85BCF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nsid w:val="64433B0F"/>
    <w:multiLevelType w:val="multilevel"/>
    <w:tmpl w:val="E3B4207A"/>
    <w:lvl w:ilvl="0">
      <w:start w:val="1"/>
      <w:numFmt w:val="decimal"/>
      <w:lvlText w:val="%1)"/>
      <w:lvlJc w:val="left"/>
      <w:pPr>
        <w:tabs>
          <w:tab w:val="num" w:pos="0"/>
        </w:tabs>
        <w:ind w:left="360" w:hanging="360"/>
      </w:pPr>
      <w:rPr>
        <w:rFonts w:hint="default"/>
        <w:i w:val="0"/>
        <w:sz w:val="26"/>
        <w:szCs w:val="26"/>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83">
    <w:nsid w:val="659B3E6C"/>
    <w:multiLevelType w:val="hybridMultilevel"/>
    <w:tmpl w:val="D006073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4">
    <w:nsid w:val="689F7BEA"/>
    <w:multiLevelType w:val="hybridMultilevel"/>
    <w:tmpl w:val="490A5D4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5">
    <w:nsid w:val="694708C6"/>
    <w:multiLevelType w:val="hybridMultilevel"/>
    <w:tmpl w:val="78EC87A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69D131BE"/>
    <w:multiLevelType w:val="hybridMultilevel"/>
    <w:tmpl w:val="F6BAC13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7">
    <w:nsid w:val="6A4B083D"/>
    <w:multiLevelType w:val="hybridMultilevel"/>
    <w:tmpl w:val="73CE260A"/>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8">
    <w:nsid w:val="6DB91E53"/>
    <w:multiLevelType w:val="hybridMultilevel"/>
    <w:tmpl w:val="0BC8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6EFE4681"/>
    <w:multiLevelType w:val="hybridMultilevel"/>
    <w:tmpl w:val="3B64D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6F0D0E74"/>
    <w:multiLevelType w:val="hybridMultilevel"/>
    <w:tmpl w:val="46C4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6F1662D6"/>
    <w:multiLevelType w:val="hybridMultilevel"/>
    <w:tmpl w:val="0290CEB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2">
    <w:nsid w:val="6FD32E3A"/>
    <w:multiLevelType w:val="hybridMultilevel"/>
    <w:tmpl w:val="720800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6FF01C56"/>
    <w:multiLevelType w:val="multilevel"/>
    <w:tmpl w:val="745A0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09B48EC"/>
    <w:multiLevelType w:val="hybridMultilevel"/>
    <w:tmpl w:val="AB8A4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711B7BD4"/>
    <w:multiLevelType w:val="hybridMultilevel"/>
    <w:tmpl w:val="87BCD6D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6">
    <w:nsid w:val="723A6C1C"/>
    <w:multiLevelType w:val="hybridMultilevel"/>
    <w:tmpl w:val="90E07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725D178F"/>
    <w:multiLevelType w:val="multilevel"/>
    <w:tmpl w:val="1B00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3C35111"/>
    <w:multiLevelType w:val="hybridMultilevel"/>
    <w:tmpl w:val="3A7AD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77304077"/>
    <w:multiLevelType w:val="hybridMultilevel"/>
    <w:tmpl w:val="ACE2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78E23592"/>
    <w:multiLevelType w:val="hybridMultilevel"/>
    <w:tmpl w:val="E4B80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78F81F08"/>
    <w:multiLevelType w:val="hybridMultilevel"/>
    <w:tmpl w:val="39A86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79341BBA"/>
    <w:multiLevelType w:val="hybridMultilevel"/>
    <w:tmpl w:val="C3A64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79B86D21"/>
    <w:multiLevelType w:val="hybridMultilevel"/>
    <w:tmpl w:val="6D4EC1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7A847AFB"/>
    <w:multiLevelType w:val="hybridMultilevel"/>
    <w:tmpl w:val="A69E94D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5">
    <w:nsid w:val="7A9919B0"/>
    <w:multiLevelType w:val="hybridMultilevel"/>
    <w:tmpl w:val="7A9AED3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6">
    <w:nsid w:val="7C90662D"/>
    <w:multiLevelType w:val="hybridMultilevel"/>
    <w:tmpl w:val="5748D58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7">
    <w:nsid w:val="7CEF3E0F"/>
    <w:multiLevelType w:val="hybridMultilevel"/>
    <w:tmpl w:val="0152ECD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8">
    <w:nsid w:val="7F095A5B"/>
    <w:multiLevelType w:val="hybridMultilevel"/>
    <w:tmpl w:val="4A480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8"/>
  </w:num>
  <w:num w:numId="2">
    <w:abstractNumId w:val="59"/>
  </w:num>
  <w:num w:numId="3">
    <w:abstractNumId w:val="33"/>
  </w:num>
  <w:num w:numId="4">
    <w:abstractNumId w:val="88"/>
  </w:num>
  <w:num w:numId="5">
    <w:abstractNumId w:val="101"/>
  </w:num>
  <w:num w:numId="6">
    <w:abstractNumId w:val="30"/>
  </w:num>
  <w:num w:numId="7">
    <w:abstractNumId w:val="98"/>
  </w:num>
  <w:num w:numId="8">
    <w:abstractNumId w:val="89"/>
  </w:num>
  <w:num w:numId="9">
    <w:abstractNumId w:val="42"/>
  </w:num>
  <w:num w:numId="10">
    <w:abstractNumId w:val="66"/>
  </w:num>
  <w:num w:numId="11">
    <w:abstractNumId w:val="80"/>
  </w:num>
  <w:num w:numId="12">
    <w:abstractNumId w:val="96"/>
  </w:num>
  <w:num w:numId="13">
    <w:abstractNumId w:val="94"/>
  </w:num>
  <w:num w:numId="14">
    <w:abstractNumId w:val="63"/>
  </w:num>
  <w:num w:numId="15">
    <w:abstractNumId w:val="38"/>
  </w:num>
  <w:num w:numId="16">
    <w:abstractNumId w:val="67"/>
  </w:num>
  <w:num w:numId="17">
    <w:abstractNumId w:val="69"/>
  </w:num>
  <w:num w:numId="18">
    <w:abstractNumId w:val="32"/>
  </w:num>
  <w:num w:numId="19">
    <w:abstractNumId w:val="92"/>
  </w:num>
  <w:num w:numId="20">
    <w:abstractNumId w:val="79"/>
  </w:num>
  <w:num w:numId="21">
    <w:abstractNumId w:val="108"/>
  </w:num>
  <w:num w:numId="22">
    <w:abstractNumId w:val="54"/>
  </w:num>
  <w:num w:numId="23">
    <w:abstractNumId w:val="90"/>
  </w:num>
  <w:num w:numId="24">
    <w:abstractNumId w:val="21"/>
  </w:num>
  <w:num w:numId="25">
    <w:abstractNumId w:val="102"/>
  </w:num>
  <w:num w:numId="26">
    <w:abstractNumId w:val="50"/>
  </w:num>
  <w:num w:numId="27">
    <w:abstractNumId w:val="39"/>
  </w:num>
  <w:num w:numId="28">
    <w:abstractNumId w:val="62"/>
  </w:num>
  <w:num w:numId="29">
    <w:abstractNumId w:val="52"/>
  </w:num>
  <w:num w:numId="30">
    <w:abstractNumId w:val="24"/>
  </w:num>
  <w:num w:numId="31">
    <w:abstractNumId w:val="99"/>
  </w:num>
  <w:num w:numId="32">
    <w:abstractNumId w:val="46"/>
  </w:num>
  <w:num w:numId="33">
    <w:abstractNumId w:val="49"/>
  </w:num>
  <w:num w:numId="34">
    <w:abstractNumId w:val="81"/>
  </w:num>
  <w:num w:numId="35">
    <w:abstractNumId w:val="58"/>
  </w:num>
  <w:num w:numId="36">
    <w:abstractNumId w:val="6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7"/>
  </w:num>
  <w:num w:numId="40">
    <w:abstractNumId w:val="44"/>
  </w:num>
  <w:num w:numId="41">
    <w:abstractNumId w:val="10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7"/>
  </w:num>
  <w:num w:numId="43">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8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9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7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8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0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0"/>
  </w:num>
  <w:num w:numId="59">
    <w:abstractNumId w:val="34"/>
  </w:num>
  <w:num w:numId="60">
    <w:abstractNumId w:val="61"/>
  </w:num>
  <w:num w:numId="61">
    <w:abstractNumId w:val="43"/>
  </w:num>
  <w:num w:numId="62">
    <w:abstractNumId w:val="45"/>
  </w:num>
  <w:num w:numId="63">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8"/>
  </w:num>
  <w:num w:numId="65">
    <w:abstractNumId w:val="60"/>
  </w:num>
  <w:num w:numId="66">
    <w:abstractNumId w:val="100"/>
  </w:num>
  <w:num w:numId="67">
    <w:abstractNumId w:val="71"/>
  </w:num>
  <w:num w:numId="68">
    <w:abstractNumId w:val="76"/>
  </w:num>
  <w:num w:numId="69">
    <w:abstractNumId w:val="23"/>
  </w:num>
  <w:num w:numId="70">
    <w:abstractNumId w:val="35"/>
  </w:num>
  <w:num w:numId="71">
    <w:abstractNumId w:val="51"/>
  </w:num>
  <w:num w:numId="72">
    <w:abstractNumId w:val="27"/>
  </w:num>
  <w:num w:numId="73">
    <w:abstractNumId w:val="48"/>
  </w:num>
  <w:num w:numId="74">
    <w:abstractNumId w:val="22"/>
  </w:num>
  <w:num w:numId="75">
    <w:abstractNumId w:val="93"/>
  </w:num>
  <w:num w:numId="76">
    <w:abstractNumId w:val="97"/>
  </w:num>
  <w:num w:numId="77">
    <w:abstractNumId w:val="75"/>
  </w:num>
  <w:num w:numId="78">
    <w:abstractNumId w:val="70"/>
  </w:num>
  <w:num w:numId="79">
    <w:abstractNumId w:val="65"/>
  </w:num>
  <w:num w:numId="80">
    <w:abstractNumId w:val="68"/>
  </w:num>
  <w:num w:numId="81">
    <w:abstractNumId w:val="26"/>
  </w:num>
  <w:num w:numId="82">
    <w:abstractNumId w:val="103"/>
  </w:num>
  <w:num w:numId="83">
    <w:abstractNumId w:val="36"/>
  </w:num>
  <w:num w:numId="84">
    <w:abstractNumId w:val="74"/>
  </w:num>
  <w:num w:numId="85">
    <w:abstractNumId w:val="85"/>
  </w:num>
  <w:num w:numId="86">
    <w:abstractNumId w:val="82"/>
  </w:num>
  <w:num w:numId="87">
    <w:abstractNumId w:val="0"/>
  </w:num>
  <w:num w:numId="88">
    <w:abstractNumId w:val="1"/>
  </w:num>
  <w:num w:numId="89">
    <w:abstractNumId w:val="2"/>
  </w:num>
  <w:num w:numId="90">
    <w:abstractNumId w:val="3"/>
  </w:num>
  <w:num w:numId="91">
    <w:abstractNumId w:val="4"/>
  </w:num>
  <w:num w:numId="92">
    <w:abstractNumId w:val="5"/>
  </w:num>
  <w:num w:numId="93">
    <w:abstractNumId w:val="7"/>
  </w:num>
  <w:num w:numId="94">
    <w:abstractNumId w:val="8"/>
  </w:num>
  <w:num w:numId="95">
    <w:abstractNumId w:val="10"/>
  </w:num>
  <w:num w:numId="96">
    <w:abstractNumId w:val="11"/>
  </w:num>
  <w:num w:numId="97">
    <w:abstractNumId w:val="12"/>
  </w:num>
  <w:num w:numId="98">
    <w:abstractNumId w:val="14"/>
  </w:num>
  <w:num w:numId="99">
    <w:abstractNumId w:val="15"/>
  </w:num>
  <w:num w:numId="100">
    <w:abstractNumId w:val="16"/>
  </w:num>
  <w:num w:numId="101">
    <w:abstractNumId w:val="17"/>
  </w:num>
  <w:num w:numId="102">
    <w:abstractNumId w:val="19"/>
  </w:num>
  <w:num w:numId="103">
    <w:abstractNumId w:val="20"/>
  </w:num>
  <w:num w:numId="104">
    <w:abstractNumId w:val="87"/>
  </w:num>
  <w:num w:numId="105">
    <w:abstractNumId w:val="72"/>
  </w:num>
  <w:num w:numId="106">
    <w:abstractNumId w:val="25"/>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6611"/>
    <w:rsid w:val="0000034F"/>
    <w:rsid w:val="0000099A"/>
    <w:rsid w:val="00000A72"/>
    <w:rsid w:val="00000C3F"/>
    <w:rsid w:val="00001947"/>
    <w:rsid w:val="00001E06"/>
    <w:rsid w:val="000039AC"/>
    <w:rsid w:val="00003D3E"/>
    <w:rsid w:val="000045B8"/>
    <w:rsid w:val="0000506F"/>
    <w:rsid w:val="00005307"/>
    <w:rsid w:val="00005655"/>
    <w:rsid w:val="00006C78"/>
    <w:rsid w:val="0000704F"/>
    <w:rsid w:val="00007443"/>
    <w:rsid w:val="000074EA"/>
    <w:rsid w:val="00010490"/>
    <w:rsid w:val="00012477"/>
    <w:rsid w:val="000125D9"/>
    <w:rsid w:val="00012898"/>
    <w:rsid w:val="00012A04"/>
    <w:rsid w:val="00013259"/>
    <w:rsid w:val="00013406"/>
    <w:rsid w:val="0001366C"/>
    <w:rsid w:val="00014574"/>
    <w:rsid w:val="000147AC"/>
    <w:rsid w:val="000164C2"/>
    <w:rsid w:val="000177D9"/>
    <w:rsid w:val="00017ADA"/>
    <w:rsid w:val="00017BEB"/>
    <w:rsid w:val="00017ECD"/>
    <w:rsid w:val="00020090"/>
    <w:rsid w:val="00021640"/>
    <w:rsid w:val="00022064"/>
    <w:rsid w:val="00022B5C"/>
    <w:rsid w:val="00022E30"/>
    <w:rsid w:val="00023B96"/>
    <w:rsid w:val="0002410B"/>
    <w:rsid w:val="00024175"/>
    <w:rsid w:val="00024E0E"/>
    <w:rsid w:val="00025282"/>
    <w:rsid w:val="00025955"/>
    <w:rsid w:val="0002598E"/>
    <w:rsid w:val="000269DB"/>
    <w:rsid w:val="00026A5F"/>
    <w:rsid w:val="00027015"/>
    <w:rsid w:val="00027471"/>
    <w:rsid w:val="000274EF"/>
    <w:rsid w:val="00027B3F"/>
    <w:rsid w:val="00027DAF"/>
    <w:rsid w:val="00030582"/>
    <w:rsid w:val="00030615"/>
    <w:rsid w:val="00030C12"/>
    <w:rsid w:val="0003163E"/>
    <w:rsid w:val="000319B7"/>
    <w:rsid w:val="00031D9D"/>
    <w:rsid w:val="000320EE"/>
    <w:rsid w:val="0003276F"/>
    <w:rsid w:val="00032E88"/>
    <w:rsid w:val="00033501"/>
    <w:rsid w:val="00033ADA"/>
    <w:rsid w:val="000341DC"/>
    <w:rsid w:val="00034AC8"/>
    <w:rsid w:val="00034DEE"/>
    <w:rsid w:val="000361F1"/>
    <w:rsid w:val="00036293"/>
    <w:rsid w:val="00036CAB"/>
    <w:rsid w:val="00036DCA"/>
    <w:rsid w:val="00036F51"/>
    <w:rsid w:val="0003718E"/>
    <w:rsid w:val="0003756D"/>
    <w:rsid w:val="00040577"/>
    <w:rsid w:val="00041AD7"/>
    <w:rsid w:val="00041C69"/>
    <w:rsid w:val="000427C2"/>
    <w:rsid w:val="00042FE9"/>
    <w:rsid w:val="000431DC"/>
    <w:rsid w:val="00043815"/>
    <w:rsid w:val="000438BB"/>
    <w:rsid w:val="00043C52"/>
    <w:rsid w:val="000451A5"/>
    <w:rsid w:val="000456DB"/>
    <w:rsid w:val="00045F25"/>
    <w:rsid w:val="00046114"/>
    <w:rsid w:val="000468E6"/>
    <w:rsid w:val="00046C3A"/>
    <w:rsid w:val="00046DD4"/>
    <w:rsid w:val="0004726B"/>
    <w:rsid w:val="0004728E"/>
    <w:rsid w:val="00047EB8"/>
    <w:rsid w:val="00050283"/>
    <w:rsid w:val="0005055D"/>
    <w:rsid w:val="000509D0"/>
    <w:rsid w:val="00051637"/>
    <w:rsid w:val="00051675"/>
    <w:rsid w:val="000525FD"/>
    <w:rsid w:val="00052D95"/>
    <w:rsid w:val="00053CAD"/>
    <w:rsid w:val="00054927"/>
    <w:rsid w:val="00054A9D"/>
    <w:rsid w:val="00054DF2"/>
    <w:rsid w:val="000554CE"/>
    <w:rsid w:val="00055502"/>
    <w:rsid w:val="00056042"/>
    <w:rsid w:val="0005676B"/>
    <w:rsid w:val="00057243"/>
    <w:rsid w:val="00057EB7"/>
    <w:rsid w:val="00060852"/>
    <w:rsid w:val="00061269"/>
    <w:rsid w:val="000619D8"/>
    <w:rsid w:val="00061BFF"/>
    <w:rsid w:val="00061D69"/>
    <w:rsid w:val="00061EA4"/>
    <w:rsid w:val="00062173"/>
    <w:rsid w:val="00063092"/>
    <w:rsid w:val="000636B6"/>
    <w:rsid w:val="00063759"/>
    <w:rsid w:val="00063C2C"/>
    <w:rsid w:val="00064391"/>
    <w:rsid w:val="00064755"/>
    <w:rsid w:val="0006481C"/>
    <w:rsid w:val="00064943"/>
    <w:rsid w:val="00064A06"/>
    <w:rsid w:val="00065088"/>
    <w:rsid w:val="0006616E"/>
    <w:rsid w:val="00066FD9"/>
    <w:rsid w:val="000673EB"/>
    <w:rsid w:val="000675C2"/>
    <w:rsid w:val="00067D45"/>
    <w:rsid w:val="000702AE"/>
    <w:rsid w:val="0007128A"/>
    <w:rsid w:val="000713AB"/>
    <w:rsid w:val="00071779"/>
    <w:rsid w:val="0007184F"/>
    <w:rsid w:val="00071A10"/>
    <w:rsid w:val="00071A68"/>
    <w:rsid w:val="00071F13"/>
    <w:rsid w:val="0007203E"/>
    <w:rsid w:val="00072490"/>
    <w:rsid w:val="000729C3"/>
    <w:rsid w:val="00073B12"/>
    <w:rsid w:val="00073EED"/>
    <w:rsid w:val="00074AC8"/>
    <w:rsid w:val="00075365"/>
    <w:rsid w:val="00075860"/>
    <w:rsid w:val="00075904"/>
    <w:rsid w:val="00076296"/>
    <w:rsid w:val="000765F7"/>
    <w:rsid w:val="00077C0B"/>
    <w:rsid w:val="00080CFD"/>
    <w:rsid w:val="00081197"/>
    <w:rsid w:val="000812CB"/>
    <w:rsid w:val="00081438"/>
    <w:rsid w:val="00081C8D"/>
    <w:rsid w:val="00081CB2"/>
    <w:rsid w:val="00081D9F"/>
    <w:rsid w:val="00081F04"/>
    <w:rsid w:val="0008208C"/>
    <w:rsid w:val="00082702"/>
    <w:rsid w:val="0008347C"/>
    <w:rsid w:val="00083514"/>
    <w:rsid w:val="00083BD3"/>
    <w:rsid w:val="00084AA4"/>
    <w:rsid w:val="00084C51"/>
    <w:rsid w:val="000852C1"/>
    <w:rsid w:val="00085BF1"/>
    <w:rsid w:val="0008675B"/>
    <w:rsid w:val="00086AB0"/>
    <w:rsid w:val="00086ABF"/>
    <w:rsid w:val="00087296"/>
    <w:rsid w:val="000872F9"/>
    <w:rsid w:val="00087877"/>
    <w:rsid w:val="00087E84"/>
    <w:rsid w:val="00087EDE"/>
    <w:rsid w:val="00087FDB"/>
    <w:rsid w:val="000906B3"/>
    <w:rsid w:val="00090904"/>
    <w:rsid w:val="00091505"/>
    <w:rsid w:val="00091514"/>
    <w:rsid w:val="0009171C"/>
    <w:rsid w:val="00091859"/>
    <w:rsid w:val="00091ACE"/>
    <w:rsid w:val="000923EF"/>
    <w:rsid w:val="00092B5A"/>
    <w:rsid w:val="00093AC7"/>
    <w:rsid w:val="00093D89"/>
    <w:rsid w:val="00094082"/>
    <w:rsid w:val="00094B71"/>
    <w:rsid w:val="00094E00"/>
    <w:rsid w:val="00094E37"/>
    <w:rsid w:val="000956EE"/>
    <w:rsid w:val="000957AF"/>
    <w:rsid w:val="00096AAF"/>
    <w:rsid w:val="00096D3D"/>
    <w:rsid w:val="000A08A1"/>
    <w:rsid w:val="000A0BB2"/>
    <w:rsid w:val="000A0F2B"/>
    <w:rsid w:val="000A1CF1"/>
    <w:rsid w:val="000A228C"/>
    <w:rsid w:val="000A22E1"/>
    <w:rsid w:val="000A2462"/>
    <w:rsid w:val="000A2C18"/>
    <w:rsid w:val="000A2FB3"/>
    <w:rsid w:val="000A3054"/>
    <w:rsid w:val="000A3198"/>
    <w:rsid w:val="000A31E0"/>
    <w:rsid w:val="000A3C70"/>
    <w:rsid w:val="000A3DB5"/>
    <w:rsid w:val="000A407E"/>
    <w:rsid w:val="000A42E9"/>
    <w:rsid w:val="000A44EB"/>
    <w:rsid w:val="000A4569"/>
    <w:rsid w:val="000A47B7"/>
    <w:rsid w:val="000A4951"/>
    <w:rsid w:val="000A4F93"/>
    <w:rsid w:val="000A5F9B"/>
    <w:rsid w:val="000A6D1B"/>
    <w:rsid w:val="000A71F8"/>
    <w:rsid w:val="000B0C93"/>
    <w:rsid w:val="000B14B7"/>
    <w:rsid w:val="000B1B78"/>
    <w:rsid w:val="000B2284"/>
    <w:rsid w:val="000B3A96"/>
    <w:rsid w:val="000B3FA5"/>
    <w:rsid w:val="000B48C6"/>
    <w:rsid w:val="000B4DB0"/>
    <w:rsid w:val="000B5E85"/>
    <w:rsid w:val="000B6086"/>
    <w:rsid w:val="000B6ACC"/>
    <w:rsid w:val="000B6FFC"/>
    <w:rsid w:val="000B7119"/>
    <w:rsid w:val="000C0369"/>
    <w:rsid w:val="000C07C0"/>
    <w:rsid w:val="000C0C2D"/>
    <w:rsid w:val="000C1806"/>
    <w:rsid w:val="000C1D00"/>
    <w:rsid w:val="000C1D2E"/>
    <w:rsid w:val="000C1DAA"/>
    <w:rsid w:val="000C2401"/>
    <w:rsid w:val="000C2620"/>
    <w:rsid w:val="000C2697"/>
    <w:rsid w:val="000C26E2"/>
    <w:rsid w:val="000C2943"/>
    <w:rsid w:val="000C2C2B"/>
    <w:rsid w:val="000C3021"/>
    <w:rsid w:val="000C334B"/>
    <w:rsid w:val="000C38AF"/>
    <w:rsid w:val="000C399A"/>
    <w:rsid w:val="000C3BC1"/>
    <w:rsid w:val="000C3C0E"/>
    <w:rsid w:val="000C40A7"/>
    <w:rsid w:val="000C4BB0"/>
    <w:rsid w:val="000C50C9"/>
    <w:rsid w:val="000C527E"/>
    <w:rsid w:val="000C6546"/>
    <w:rsid w:val="000C6A6F"/>
    <w:rsid w:val="000C6DE7"/>
    <w:rsid w:val="000C744E"/>
    <w:rsid w:val="000D0D45"/>
    <w:rsid w:val="000D0EE8"/>
    <w:rsid w:val="000D150C"/>
    <w:rsid w:val="000D1958"/>
    <w:rsid w:val="000D1D36"/>
    <w:rsid w:val="000D20C7"/>
    <w:rsid w:val="000D238A"/>
    <w:rsid w:val="000D2866"/>
    <w:rsid w:val="000D2C78"/>
    <w:rsid w:val="000D2DBC"/>
    <w:rsid w:val="000D2E73"/>
    <w:rsid w:val="000D3995"/>
    <w:rsid w:val="000D3C17"/>
    <w:rsid w:val="000D3CD7"/>
    <w:rsid w:val="000D4020"/>
    <w:rsid w:val="000D4363"/>
    <w:rsid w:val="000D4B7E"/>
    <w:rsid w:val="000D4C4A"/>
    <w:rsid w:val="000D4EAF"/>
    <w:rsid w:val="000D5E6E"/>
    <w:rsid w:val="000D6148"/>
    <w:rsid w:val="000D660B"/>
    <w:rsid w:val="000D6E29"/>
    <w:rsid w:val="000D73DE"/>
    <w:rsid w:val="000E05A0"/>
    <w:rsid w:val="000E0D35"/>
    <w:rsid w:val="000E1027"/>
    <w:rsid w:val="000E2C91"/>
    <w:rsid w:val="000E2CBF"/>
    <w:rsid w:val="000E3208"/>
    <w:rsid w:val="000E334F"/>
    <w:rsid w:val="000E34B8"/>
    <w:rsid w:val="000E368D"/>
    <w:rsid w:val="000E3A9C"/>
    <w:rsid w:val="000E447F"/>
    <w:rsid w:val="000E4A4A"/>
    <w:rsid w:val="000E5289"/>
    <w:rsid w:val="000E543C"/>
    <w:rsid w:val="000E684F"/>
    <w:rsid w:val="000E6A59"/>
    <w:rsid w:val="000E7236"/>
    <w:rsid w:val="000E75B4"/>
    <w:rsid w:val="000E7986"/>
    <w:rsid w:val="000E7BB7"/>
    <w:rsid w:val="000E7EF7"/>
    <w:rsid w:val="000F0722"/>
    <w:rsid w:val="000F0789"/>
    <w:rsid w:val="000F0C07"/>
    <w:rsid w:val="000F1DA0"/>
    <w:rsid w:val="000F20A8"/>
    <w:rsid w:val="000F2F3F"/>
    <w:rsid w:val="000F3769"/>
    <w:rsid w:val="000F3788"/>
    <w:rsid w:val="000F3BCC"/>
    <w:rsid w:val="000F3D0F"/>
    <w:rsid w:val="000F3D91"/>
    <w:rsid w:val="000F42AD"/>
    <w:rsid w:val="000F4383"/>
    <w:rsid w:val="000F47F2"/>
    <w:rsid w:val="000F50C3"/>
    <w:rsid w:val="000F56AA"/>
    <w:rsid w:val="000F5819"/>
    <w:rsid w:val="000F58A9"/>
    <w:rsid w:val="000F5A00"/>
    <w:rsid w:val="000F5A61"/>
    <w:rsid w:val="000F5CB3"/>
    <w:rsid w:val="000F76D7"/>
    <w:rsid w:val="000F7FBC"/>
    <w:rsid w:val="00100742"/>
    <w:rsid w:val="00100B7A"/>
    <w:rsid w:val="00101A54"/>
    <w:rsid w:val="001020F7"/>
    <w:rsid w:val="0010226A"/>
    <w:rsid w:val="00103333"/>
    <w:rsid w:val="00103B75"/>
    <w:rsid w:val="00104CB0"/>
    <w:rsid w:val="001071B1"/>
    <w:rsid w:val="001112BA"/>
    <w:rsid w:val="00111914"/>
    <w:rsid w:val="00111F65"/>
    <w:rsid w:val="00112467"/>
    <w:rsid w:val="00113278"/>
    <w:rsid w:val="00113B4B"/>
    <w:rsid w:val="00114BBB"/>
    <w:rsid w:val="00114EBD"/>
    <w:rsid w:val="00115009"/>
    <w:rsid w:val="00115429"/>
    <w:rsid w:val="00115456"/>
    <w:rsid w:val="001158D3"/>
    <w:rsid w:val="00115B9B"/>
    <w:rsid w:val="001162DE"/>
    <w:rsid w:val="00116ED2"/>
    <w:rsid w:val="00121419"/>
    <w:rsid w:val="00121835"/>
    <w:rsid w:val="00121A06"/>
    <w:rsid w:val="00121D96"/>
    <w:rsid w:val="00122D5D"/>
    <w:rsid w:val="00122DEF"/>
    <w:rsid w:val="00122E3C"/>
    <w:rsid w:val="00123291"/>
    <w:rsid w:val="001232B2"/>
    <w:rsid w:val="001235F3"/>
    <w:rsid w:val="00123824"/>
    <w:rsid w:val="00124249"/>
    <w:rsid w:val="001243A9"/>
    <w:rsid w:val="00126114"/>
    <w:rsid w:val="0012637C"/>
    <w:rsid w:val="00126477"/>
    <w:rsid w:val="00126F6A"/>
    <w:rsid w:val="0012716F"/>
    <w:rsid w:val="00127ACA"/>
    <w:rsid w:val="001302FB"/>
    <w:rsid w:val="00130EAF"/>
    <w:rsid w:val="00131E62"/>
    <w:rsid w:val="00131FFC"/>
    <w:rsid w:val="0013292D"/>
    <w:rsid w:val="0013295F"/>
    <w:rsid w:val="00132D25"/>
    <w:rsid w:val="00132D4A"/>
    <w:rsid w:val="00133DC5"/>
    <w:rsid w:val="00133FDC"/>
    <w:rsid w:val="001345A4"/>
    <w:rsid w:val="0013573D"/>
    <w:rsid w:val="001365A4"/>
    <w:rsid w:val="00136FF5"/>
    <w:rsid w:val="001375E4"/>
    <w:rsid w:val="001377A6"/>
    <w:rsid w:val="001400C6"/>
    <w:rsid w:val="00140169"/>
    <w:rsid w:val="001406D2"/>
    <w:rsid w:val="00140BF6"/>
    <w:rsid w:val="00140EC1"/>
    <w:rsid w:val="001417EE"/>
    <w:rsid w:val="00141975"/>
    <w:rsid w:val="00141A16"/>
    <w:rsid w:val="00141E02"/>
    <w:rsid w:val="00141EC8"/>
    <w:rsid w:val="00142026"/>
    <w:rsid w:val="0014210A"/>
    <w:rsid w:val="001422C0"/>
    <w:rsid w:val="001428B3"/>
    <w:rsid w:val="00142C2E"/>
    <w:rsid w:val="001432B5"/>
    <w:rsid w:val="00144A0A"/>
    <w:rsid w:val="00144A68"/>
    <w:rsid w:val="0014589A"/>
    <w:rsid w:val="00145E6F"/>
    <w:rsid w:val="001460D0"/>
    <w:rsid w:val="0014705F"/>
    <w:rsid w:val="00147273"/>
    <w:rsid w:val="0014797B"/>
    <w:rsid w:val="00147BDC"/>
    <w:rsid w:val="00147F41"/>
    <w:rsid w:val="001508DF"/>
    <w:rsid w:val="001509A9"/>
    <w:rsid w:val="0015119A"/>
    <w:rsid w:val="00151850"/>
    <w:rsid w:val="00152061"/>
    <w:rsid w:val="0015243F"/>
    <w:rsid w:val="00152A27"/>
    <w:rsid w:val="001542D2"/>
    <w:rsid w:val="001551C0"/>
    <w:rsid w:val="00156A9C"/>
    <w:rsid w:val="0015713D"/>
    <w:rsid w:val="001578EC"/>
    <w:rsid w:val="00157E61"/>
    <w:rsid w:val="00157F38"/>
    <w:rsid w:val="001616FE"/>
    <w:rsid w:val="00161818"/>
    <w:rsid w:val="0016210B"/>
    <w:rsid w:val="00162EF6"/>
    <w:rsid w:val="0016413D"/>
    <w:rsid w:val="00164370"/>
    <w:rsid w:val="001645E7"/>
    <w:rsid w:val="00164E47"/>
    <w:rsid w:val="00165854"/>
    <w:rsid w:val="00166D0C"/>
    <w:rsid w:val="00166DCB"/>
    <w:rsid w:val="00167301"/>
    <w:rsid w:val="001679DB"/>
    <w:rsid w:val="001704E3"/>
    <w:rsid w:val="00170781"/>
    <w:rsid w:val="001707D8"/>
    <w:rsid w:val="00170E60"/>
    <w:rsid w:val="001710E5"/>
    <w:rsid w:val="00171D91"/>
    <w:rsid w:val="00171FC5"/>
    <w:rsid w:val="00172617"/>
    <w:rsid w:val="00172A1E"/>
    <w:rsid w:val="00172E62"/>
    <w:rsid w:val="001730BC"/>
    <w:rsid w:val="00173A5C"/>
    <w:rsid w:val="001746A0"/>
    <w:rsid w:val="001755DF"/>
    <w:rsid w:val="001757E3"/>
    <w:rsid w:val="00175C9B"/>
    <w:rsid w:val="00175FF9"/>
    <w:rsid w:val="00176036"/>
    <w:rsid w:val="001763FE"/>
    <w:rsid w:val="00176E36"/>
    <w:rsid w:val="00177004"/>
    <w:rsid w:val="00177130"/>
    <w:rsid w:val="0017717F"/>
    <w:rsid w:val="00177DB3"/>
    <w:rsid w:val="00177DF1"/>
    <w:rsid w:val="00180AB8"/>
    <w:rsid w:val="00181060"/>
    <w:rsid w:val="00181457"/>
    <w:rsid w:val="00182242"/>
    <w:rsid w:val="00182306"/>
    <w:rsid w:val="001828D8"/>
    <w:rsid w:val="001831FB"/>
    <w:rsid w:val="0018350A"/>
    <w:rsid w:val="0018454E"/>
    <w:rsid w:val="00184683"/>
    <w:rsid w:val="0018487D"/>
    <w:rsid w:val="00185F1E"/>
    <w:rsid w:val="001861B7"/>
    <w:rsid w:val="001864B4"/>
    <w:rsid w:val="00186D0F"/>
    <w:rsid w:val="00186F66"/>
    <w:rsid w:val="00187537"/>
    <w:rsid w:val="001876B3"/>
    <w:rsid w:val="001904F8"/>
    <w:rsid w:val="00190709"/>
    <w:rsid w:val="001909E9"/>
    <w:rsid w:val="00190A84"/>
    <w:rsid w:val="0019151D"/>
    <w:rsid w:val="0019215C"/>
    <w:rsid w:val="00192247"/>
    <w:rsid w:val="00192470"/>
    <w:rsid w:val="0019372D"/>
    <w:rsid w:val="001940A1"/>
    <w:rsid w:val="00194266"/>
    <w:rsid w:val="001948F4"/>
    <w:rsid w:val="00194EAA"/>
    <w:rsid w:val="00194F71"/>
    <w:rsid w:val="00195860"/>
    <w:rsid w:val="00195B84"/>
    <w:rsid w:val="0019670B"/>
    <w:rsid w:val="00196D17"/>
    <w:rsid w:val="00196E6E"/>
    <w:rsid w:val="00197407"/>
    <w:rsid w:val="001979A8"/>
    <w:rsid w:val="001A0B11"/>
    <w:rsid w:val="001A0F9E"/>
    <w:rsid w:val="001A10C9"/>
    <w:rsid w:val="001A1AE5"/>
    <w:rsid w:val="001A23F6"/>
    <w:rsid w:val="001A3208"/>
    <w:rsid w:val="001A3819"/>
    <w:rsid w:val="001A386E"/>
    <w:rsid w:val="001A39FD"/>
    <w:rsid w:val="001A3B3E"/>
    <w:rsid w:val="001A487A"/>
    <w:rsid w:val="001A498E"/>
    <w:rsid w:val="001A4DC1"/>
    <w:rsid w:val="001A5246"/>
    <w:rsid w:val="001A665C"/>
    <w:rsid w:val="001A6747"/>
    <w:rsid w:val="001A6ADA"/>
    <w:rsid w:val="001A718B"/>
    <w:rsid w:val="001A720D"/>
    <w:rsid w:val="001A7556"/>
    <w:rsid w:val="001A7A97"/>
    <w:rsid w:val="001B08E5"/>
    <w:rsid w:val="001B0C8F"/>
    <w:rsid w:val="001B10FD"/>
    <w:rsid w:val="001B1729"/>
    <w:rsid w:val="001B1D08"/>
    <w:rsid w:val="001B22AF"/>
    <w:rsid w:val="001B2351"/>
    <w:rsid w:val="001B248B"/>
    <w:rsid w:val="001B2B4A"/>
    <w:rsid w:val="001B2C45"/>
    <w:rsid w:val="001B3654"/>
    <w:rsid w:val="001B3D77"/>
    <w:rsid w:val="001B3FD8"/>
    <w:rsid w:val="001B434F"/>
    <w:rsid w:val="001B50B3"/>
    <w:rsid w:val="001B542C"/>
    <w:rsid w:val="001B5461"/>
    <w:rsid w:val="001B55DA"/>
    <w:rsid w:val="001B5CED"/>
    <w:rsid w:val="001B5E3F"/>
    <w:rsid w:val="001B66A7"/>
    <w:rsid w:val="001B723D"/>
    <w:rsid w:val="001C0659"/>
    <w:rsid w:val="001C13A0"/>
    <w:rsid w:val="001C1891"/>
    <w:rsid w:val="001C1A14"/>
    <w:rsid w:val="001C1BC9"/>
    <w:rsid w:val="001C3065"/>
    <w:rsid w:val="001C31B8"/>
    <w:rsid w:val="001C3FCC"/>
    <w:rsid w:val="001C4558"/>
    <w:rsid w:val="001C4809"/>
    <w:rsid w:val="001C5338"/>
    <w:rsid w:val="001C697D"/>
    <w:rsid w:val="001C6AF0"/>
    <w:rsid w:val="001C72EA"/>
    <w:rsid w:val="001C778C"/>
    <w:rsid w:val="001C7A9D"/>
    <w:rsid w:val="001D090A"/>
    <w:rsid w:val="001D13B7"/>
    <w:rsid w:val="001D165E"/>
    <w:rsid w:val="001D1699"/>
    <w:rsid w:val="001D1D83"/>
    <w:rsid w:val="001D2326"/>
    <w:rsid w:val="001D24FF"/>
    <w:rsid w:val="001D32DB"/>
    <w:rsid w:val="001D4173"/>
    <w:rsid w:val="001D4471"/>
    <w:rsid w:val="001D4710"/>
    <w:rsid w:val="001D4B13"/>
    <w:rsid w:val="001D4EF8"/>
    <w:rsid w:val="001D5437"/>
    <w:rsid w:val="001D59EF"/>
    <w:rsid w:val="001D6830"/>
    <w:rsid w:val="001D6AE6"/>
    <w:rsid w:val="001D75D6"/>
    <w:rsid w:val="001D79F6"/>
    <w:rsid w:val="001D7E24"/>
    <w:rsid w:val="001E064A"/>
    <w:rsid w:val="001E0AD7"/>
    <w:rsid w:val="001E0B86"/>
    <w:rsid w:val="001E0E52"/>
    <w:rsid w:val="001E16AB"/>
    <w:rsid w:val="001E244F"/>
    <w:rsid w:val="001E30B1"/>
    <w:rsid w:val="001E4756"/>
    <w:rsid w:val="001E4862"/>
    <w:rsid w:val="001E4A00"/>
    <w:rsid w:val="001E5090"/>
    <w:rsid w:val="001E591B"/>
    <w:rsid w:val="001E5C2B"/>
    <w:rsid w:val="001E5C4D"/>
    <w:rsid w:val="001E60A0"/>
    <w:rsid w:val="001E62E5"/>
    <w:rsid w:val="001E6810"/>
    <w:rsid w:val="001F0357"/>
    <w:rsid w:val="001F0D52"/>
    <w:rsid w:val="001F1A63"/>
    <w:rsid w:val="001F1C4C"/>
    <w:rsid w:val="001F1C94"/>
    <w:rsid w:val="001F227A"/>
    <w:rsid w:val="001F327F"/>
    <w:rsid w:val="001F336C"/>
    <w:rsid w:val="001F3610"/>
    <w:rsid w:val="001F37EB"/>
    <w:rsid w:val="001F4251"/>
    <w:rsid w:val="001F4794"/>
    <w:rsid w:val="001F490B"/>
    <w:rsid w:val="001F4BC4"/>
    <w:rsid w:val="001F6B6E"/>
    <w:rsid w:val="001F6BAE"/>
    <w:rsid w:val="001F6F15"/>
    <w:rsid w:val="001F7242"/>
    <w:rsid w:val="001F75A2"/>
    <w:rsid w:val="001F781A"/>
    <w:rsid w:val="001F7FEC"/>
    <w:rsid w:val="00201358"/>
    <w:rsid w:val="00201BCD"/>
    <w:rsid w:val="002020F5"/>
    <w:rsid w:val="002022EE"/>
    <w:rsid w:val="0020245C"/>
    <w:rsid w:val="002024B5"/>
    <w:rsid w:val="00203C6D"/>
    <w:rsid w:val="00204471"/>
    <w:rsid w:val="002045DA"/>
    <w:rsid w:val="00204C3C"/>
    <w:rsid w:val="00205C17"/>
    <w:rsid w:val="00206149"/>
    <w:rsid w:val="00206825"/>
    <w:rsid w:val="00206D43"/>
    <w:rsid w:val="00206F2C"/>
    <w:rsid w:val="0020720C"/>
    <w:rsid w:val="00207BEC"/>
    <w:rsid w:val="00207C2A"/>
    <w:rsid w:val="00210388"/>
    <w:rsid w:val="00210E67"/>
    <w:rsid w:val="00211B0E"/>
    <w:rsid w:val="00211C91"/>
    <w:rsid w:val="002122AE"/>
    <w:rsid w:val="00213B54"/>
    <w:rsid w:val="00213CD0"/>
    <w:rsid w:val="00213FC1"/>
    <w:rsid w:val="00214096"/>
    <w:rsid w:val="002140F7"/>
    <w:rsid w:val="00214AD9"/>
    <w:rsid w:val="002170D9"/>
    <w:rsid w:val="0021710E"/>
    <w:rsid w:val="00217545"/>
    <w:rsid w:val="00217BCD"/>
    <w:rsid w:val="00217EC7"/>
    <w:rsid w:val="00220241"/>
    <w:rsid w:val="00220747"/>
    <w:rsid w:val="002209FD"/>
    <w:rsid w:val="00220F01"/>
    <w:rsid w:val="0022189D"/>
    <w:rsid w:val="002225F3"/>
    <w:rsid w:val="0022284C"/>
    <w:rsid w:val="00222B5D"/>
    <w:rsid w:val="00222D34"/>
    <w:rsid w:val="002233D6"/>
    <w:rsid w:val="00223989"/>
    <w:rsid w:val="00223A5B"/>
    <w:rsid w:val="00223AF2"/>
    <w:rsid w:val="00223EAA"/>
    <w:rsid w:val="00224E3E"/>
    <w:rsid w:val="00225A21"/>
    <w:rsid w:val="0022759A"/>
    <w:rsid w:val="0022781A"/>
    <w:rsid w:val="00227E44"/>
    <w:rsid w:val="00227F49"/>
    <w:rsid w:val="0023037F"/>
    <w:rsid w:val="0023062B"/>
    <w:rsid w:val="002307AD"/>
    <w:rsid w:val="00230848"/>
    <w:rsid w:val="00231745"/>
    <w:rsid w:val="00231FC3"/>
    <w:rsid w:val="00232074"/>
    <w:rsid w:val="00232E8C"/>
    <w:rsid w:val="0023320F"/>
    <w:rsid w:val="002341BE"/>
    <w:rsid w:val="00234D13"/>
    <w:rsid w:val="002351B6"/>
    <w:rsid w:val="002353BB"/>
    <w:rsid w:val="00235AC2"/>
    <w:rsid w:val="00236027"/>
    <w:rsid w:val="00236059"/>
    <w:rsid w:val="00236D0F"/>
    <w:rsid w:val="002372C7"/>
    <w:rsid w:val="00237F1E"/>
    <w:rsid w:val="002409DC"/>
    <w:rsid w:val="00240ADC"/>
    <w:rsid w:val="00240B9E"/>
    <w:rsid w:val="00241ABE"/>
    <w:rsid w:val="00242648"/>
    <w:rsid w:val="00242D12"/>
    <w:rsid w:val="002439E6"/>
    <w:rsid w:val="00244E99"/>
    <w:rsid w:val="002455CE"/>
    <w:rsid w:val="00245950"/>
    <w:rsid w:val="00245AEF"/>
    <w:rsid w:val="00245C18"/>
    <w:rsid w:val="00245FA7"/>
    <w:rsid w:val="00246380"/>
    <w:rsid w:val="00247263"/>
    <w:rsid w:val="00247DEA"/>
    <w:rsid w:val="0025017B"/>
    <w:rsid w:val="002503B8"/>
    <w:rsid w:val="00250ABC"/>
    <w:rsid w:val="00250ED1"/>
    <w:rsid w:val="002518BC"/>
    <w:rsid w:val="00251E2D"/>
    <w:rsid w:val="00252DD8"/>
    <w:rsid w:val="0025379F"/>
    <w:rsid w:val="00253F28"/>
    <w:rsid w:val="00254D6B"/>
    <w:rsid w:val="00255096"/>
    <w:rsid w:val="00255360"/>
    <w:rsid w:val="0025650E"/>
    <w:rsid w:val="002566D4"/>
    <w:rsid w:val="0025675C"/>
    <w:rsid w:val="00257710"/>
    <w:rsid w:val="00257724"/>
    <w:rsid w:val="002579FA"/>
    <w:rsid w:val="00257A16"/>
    <w:rsid w:val="00260568"/>
    <w:rsid w:val="0026139F"/>
    <w:rsid w:val="00261783"/>
    <w:rsid w:val="00261FF7"/>
    <w:rsid w:val="00262312"/>
    <w:rsid w:val="00263971"/>
    <w:rsid w:val="00263C28"/>
    <w:rsid w:val="00263E49"/>
    <w:rsid w:val="00263F12"/>
    <w:rsid w:val="00265327"/>
    <w:rsid w:val="002659D7"/>
    <w:rsid w:val="00265A14"/>
    <w:rsid w:val="00265CC8"/>
    <w:rsid w:val="00266165"/>
    <w:rsid w:val="002662C1"/>
    <w:rsid w:val="002667A7"/>
    <w:rsid w:val="00266B81"/>
    <w:rsid w:val="0026743A"/>
    <w:rsid w:val="00267581"/>
    <w:rsid w:val="00267970"/>
    <w:rsid w:val="002701AC"/>
    <w:rsid w:val="002702D7"/>
    <w:rsid w:val="00271766"/>
    <w:rsid w:val="0027194B"/>
    <w:rsid w:val="00271A51"/>
    <w:rsid w:val="00271A70"/>
    <w:rsid w:val="0027207A"/>
    <w:rsid w:val="00272B83"/>
    <w:rsid w:val="00273A7A"/>
    <w:rsid w:val="00273EF6"/>
    <w:rsid w:val="002744CF"/>
    <w:rsid w:val="00274558"/>
    <w:rsid w:val="00274757"/>
    <w:rsid w:val="00274F13"/>
    <w:rsid w:val="00275218"/>
    <w:rsid w:val="00275640"/>
    <w:rsid w:val="00275CB3"/>
    <w:rsid w:val="0027667E"/>
    <w:rsid w:val="0027688B"/>
    <w:rsid w:val="00276AB3"/>
    <w:rsid w:val="00277420"/>
    <w:rsid w:val="00277EC5"/>
    <w:rsid w:val="002808B6"/>
    <w:rsid w:val="00280C2E"/>
    <w:rsid w:val="00280E09"/>
    <w:rsid w:val="00280F54"/>
    <w:rsid w:val="00281046"/>
    <w:rsid w:val="0028117D"/>
    <w:rsid w:val="00281708"/>
    <w:rsid w:val="00281E8A"/>
    <w:rsid w:val="00282731"/>
    <w:rsid w:val="002829A0"/>
    <w:rsid w:val="00283547"/>
    <w:rsid w:val="0028391C"/>
    <w:rsid w:val="00283C35"/>
    <w:rsid w:val="00284F37"/>
    <w:rsid w:val="00285333"/>
    <w:rsid w:val="00285A69"/>
    <w:rsid w:val="00285B50"/>
    <w:rsid w:val="002866B6"/>
    <w:rsid w:val="00286700"/>
    <w:rsid w:val="002868BA"/>
    <w:rsid w:val="002868C0"/>
    <w:rsid w:val="00286A26"/>
    <w:rsid w:val="00286B7F"/>
    <w:rsid w:val="00287674"/>
    <w:rsid w:val="0029019A"/>
    <w:rsid w:val="00290598"/>
    <w:rsid w:val="00290958"/>
    <w:rsid w:val="00290EED"/>
    <w:rsid w:val="00291917"/>
    <w:rsid w:val="00291F08"/>
    <w:rsid w:val="00292162"/>
    <w:rsid w:val="002941B3"/>
    <w:rsid w:val="0029474F"/>
    <w:rsid w:val="002953EA"/>
    <w:rsid w:val="0029597C"/>
    <w:rsid w:val="00295CBD"/>
    <w:rsid w:val="00295FF1"/>
    <w:rsid w:val="002962C3"/>
    <w:rsid w:val="002965ED"/>
    <w:rsid w:val="002976C1"/>
    <w:rsid w:val="002A057E"/>
    <w:rsid w:val="002A076E"/>
    <w:rsid w:val="002A150A"/>
    <w:rsid w:val="002A162D"/>
    <w:rsid w:val="002A1CFB"/>
    <w:rsid w:val="002A235B"/>
    <w:rsid w:val="002A24EE"/>
    <w:rsid w:val="002A26D8"/>
    <w:rsid w:val="002A33B1"/>
    <w:rsid w:val="002A33B3"/>
    <w:rsid w:val="002A3419"/>
    <w:rsid w:val="002A38DA"/>
    <w:rsid w:val="002A3DBC"/>
    <w:rsid w:val="002A40C2"/>
    <w:rsid w:val="002A6627"/>
    <w:rsid w:val="002A6646"/>
    <w:rsid w:val="002A6AA5"/>
    <w:rsid w:val="002A6B30"/>
    <w:rsid w:val="002A6B88"/>
    <w:rsid w:val="002A7381"/>
    <w:rsid w:val="002A74D4"/>
    <w:rsid w:val="002A7677"/>
    <w:rsid w:val="002B01A2"/>
    <w:rsid w:val="002B0701"/>
    <w:rsid w:val="002B076F"/>
    <w:rsid w:val="002B0B60"/>
    <w:rsid w:val="002B0F9E"/>
    <w:rsid w:val="002B1C6D"/>
    <w:rsid w:val="002B1F6C"/>
    <w:rsid w:val="002B259B"/>
    <w:rsid w:val="002B27BB"/>
    <w:rsid w:val="002B2CE8"/>
    <w:rsid w:val="002B2FBF"/>
    <w:rsid w:val="002B3AE2"/>
    <w:rsid w:val="002B3C32"/>
    <w:rsid w:val="002B3F0D"/>
    <w:rsid w:val="002B58B9"/>
    <w:rsid w:val="002B58E2"/>
    <w:rsid w:val="002B5F44"/>
    <w:rsid w:val="002B62A6"/>
    <w:rsid w:val="002B69B1"/>
    <w:rsid w:val="002B6E33"/>
    <w:rsid w:val="002B78E3"/>
    <w:rsid w:val="002B7984"/>
    <w:rsid w:val="002B7D98"/>
    <w:rsid w:val="002C0254"/>
    <w:rsid w:val="002C0335"/>
    <w:rsid w:val="002C03AC"/>
    <w:rsid w:val="002C03B0"/>
    <w:rsid w:val="002C1761"/>
    <w:rsid w:val="002C1E8E"/>
    <w:rsid w:val="002C234F"/>
    <w:rsid w:val="002C2389"/>
    <w:rsid w:val="002C3A70"/>
    <w:rsid w:val="002C3E24"/>
    <w:rsid w:val="002C4ADD"/>
    <w:rsid w:val="002C500A"/>
    <w:rsid w:val="002C55FC"/>
    <w:rsid w:val="002C5E0A"/>
    <w:rsid w:val="002C5EA2"/>
    <w:rsid w:val="002C5FA6"/>
    <w:rsid w:val="002C67FB"/>
    <w:rsid w:val="002C6B99"/>
    <w:rsid w:val="002C71B0"/>
    <w:rsid w:val="002D0204"/>
    <w:rsid w:val="002D1131"/>
    <w:rsid w:val="002D144E"/>
    <w:rsid w:val="002D1F56"/>
    <w:rsid w:val="002D2315"/>
    <w:rsid w:val="002D2B7D"/>
    <w:rsid w:val="002D30B0"/>
    <w:rsid w:val="002D359C"/>
    <w:rsid w:val="002D3D93"/>
    <w:rsid w:val="002D3ED2"/>
    <w:rsid w:val="002D40E5"/>
    <w:rsid w:val="002D4206"/>
    <w:rsid w:val="002D420E"/>
    <w:rsid w:val="002D442C"/>
    <w:rsid w:val="002D44CE"/>
    <w:rsid w:val="002D6A10"/>
    <w:rsid w:val="002D7557"/>
    <w:rsid w:val="002E003F"/>
    <w:rsid w:val="002E0216"/>
    <w:rsid w:val="002E03A0"/>
    <w:rsid w:val="002E0C0F"/>
    <w:rsid w:val="002E0D96"/>
    <w:rsid w:val="002E123B"/>
    <w:rsid w:val="002E1DD5"/>
    <w:rsid w:val="002E2642"/>
    <w:rsid w:val="002E2888"/>
    <w:rsid w:val="002E2E0A"/>
    <w:rsid w:val="002E3204"/>
    <w:rsid w:val="002E36E7"/>
    <w:rsid w:val="002E3FBD"/>
    <w:rsid w:val="002E4557"/>
    <w:rsid w:val="002E4C13"/>
    <w:rsid w:val="002E5489"/>
    <w:rsid w:val="002E6606"/>
    <w:rsid w:val="002E6BA7"/>
    <w:rsid w:val="002E746C"/>
    <w:rsid w:val="002F0177"/>
    <w:rsid w:val="002F0215"/>
    <w:rsid w:val="002F0AAA"/>
    <w:rsid w:val="002F101C"/>
    <w:rsid w:val="002F336D"/>
    <w:rsid w:val="002F621B"/>
    <w:rsid w:val="002F6361"/>
    <w:rsid w:val="002F6AA9"/>
    <w:rsid w:val="002F7A22"/>
    <w:rsid w:val="00300097"/>
    <w:rsid w:val="0030056A"/>
    <w:rsid w:val="00300D8E"/>
    <w:rsid w:val="00300F12"/>
    <w:rsid w:val="00301320"/>
    <w:rsid w:val="00301A0A"/>
    <w:rsid w:val="003024AC"/>
    <w:rsid w:val="003024E5"/>
    <w:rsid w:val="00302693"/>
    <w:rsid w:val="003033E0"/>
    <w:rsid w:val="00303D21"/>
    <w:rsid w:val="00304871"/>
    <w:rsid w:val="00304A85"/>
    <w:rsid w:val="00304FD3"/>
    <w:rsid w:val="003050E9"/>
    <w:rsid w:val="003057B1"/>
    <w:rsid w:val="00305EB9"/>
    <w:rsid w:val="00306112"/>
    <w:rsid w:val="00306556"/>
    <w:rsid w:val="00306A66"/>
    <w:rsid w:val="00306BA1"/>
    <w:rsid w:val="003073B4"/>
    <w:rsid w:val="0030774A"/>
    <w:rsid w:val="00307DA5"/>
    <w:rsid w:val="00310CCE"/>
    <w:rsid w:val="00311282"/>
    <w:rsid w:val="00311BF0"/>
    <w:rsid w:val="00311E08"/>
    <w:rsid w:val="003125DD"/>
    <w:rsid w:val="00312CD3"/>
    <w:rsid w:val="0031316D"/>
    <w:rsid w:val="00313641"/>
    <w:rsid w:val="0031398E"/>
    <w:rsid w:val="003150F3"/>
    <w:rsid w:val="00315CC9"/>
    <w:rsid w:val="00315CFD"/>
    <w:rsid w:val="00317592"/>
    <w:rsid w:val="0031763D"/>
    <w:rsid w:val="00317AD0"/>
    <w:rsid w:val="00317C3D"/>
    <w:rsid w:val="00320600"/>
    <w:rsid w:val="00320C80"/>
    <w:rsid w:val="003217AC"/>
    <w:rsid w:val="0032215F"/>
    <w:rsid w:val="00322249"/>
    <w:rsid w:val="00322ABD"/>
    <w:rsid w:val="00322E20"/>
    <w:rsid w:val="0032398A"/>
    <w:rsid w:val="003243A6"/>
    <w:rsid w:val="00324C44"/>
    <w:rsid w:val="003259AB"/>
    <w:rsid w:val="00325E06"/>
    <w:rsid w:val="003261F6"/>
    <w:rsid w:val="003262BA"/>
    <w:rsid w:val="003263AE"/>
    <w:rsid w:val="00326A94"/>
    <w:rsid w:val="00326AA8"/>
    <w:rsid w:val="00326E8D"/>
    <w:rsid w:val="00327070"/>
    <w:rsid w:val="00327814"/>
    <w:rsid w:val="00327E7C"/>
    <w:rsid w:val="003303A3"/>
    <w:rsid w:val="00330B97"/>
    <w:rsid w:val="00331406"/>
    <w:rsid w:val="003316A7"/>
    <w:rsid w:val="00331B39"/>
    <w:rsid w:val="00331D34"/>
    <w:rsid w:val="00332471"/>
    <w:rsid w:val="003327C4"/>
    <w:rsid w:val="00332F4C"/>
    <w:rsid w:val="00333147"/>
    <w:rsid w:val="003332D6"/>
    <w:rsid w:val="00334BDF"/>
    <w:rsid w:val="00335365"/>
    <w:rsid w:val="0033542E"/>
    <w:rsid w:val="00335A74"/>
    <w:rsid w:val="00335AD6"/>
    <w:rsid w:val="00335B75"/>
    <w:rsid w:val="00336254"/>
    <w:rsid w:val="003364C1"/>
    <w:rsid w:val="00336A92"/>
    <w:rsid w:val="00336BC5"/>
    <w:rsid w:val="00336E5B"/>
    <w:rsid w:val="00337B7B"/>
    <w:rsid w:val="0034076C"/>
    <w:rsid w:val="0034084B"/>
    <w:rsid w:val="00340A8E"/>
    <w:rsid w:val="00341326"/>
    <w:rsid w:val="00341D08"/>
    <w:rsid w:val="0034205D"/>
    <w:rsid w:val="003427A7"/>
    <w:rsid w:val="00342AF5"/>
    <w:rsid w:val="003435F4"/>
    <w:rsid w:val="003437A1"/>
    <w:rsid w:val="00343840"/>
    <w:rsid w:val="00343C4A"/>
    <w:rsid w:val="0034410E"/>
    <w:rsid w:val="00344315"/>
    <w:rsid w:val="003444A5"/>
    <w:rsid w:val="003450FC"/>
    <w:rsid w:val="00345145"/>
    <w:rsid w:val="00345448"/>
    <w:rsid w:val="00345845"/>
    <w:rsid w:val="0034661C"/>
    <w:rsid w:val="00346C07"/>
    <w:rsid w:val="00346D48"/>
    <w:rsid w:val="003473EA"/>
    <w:rsid w:val="0034773C"/>
    <w:rsid w:val="003477C8"/>
    <w:rsid w:val="00347D2C"/>
    <w:rsid w:val="00350A84"/>
    <w:rsid w:val="00350F77"/>
    <w:rsid w:val="00351BE9"/>
    <w:rsid w:val="00352393"/>
    <w:rsid w:val="00352971"/>
    <w:rsid w:val="003539F8"/>
    <w:rsid w:val="00353D0F"/>
    <w:rsid w:val="00354653"/>
    <w:rsid w:val="003558D3"/>
    <w:rsid w:val="0035633E"/>
    <w:rsid w:val="00356B5F"/>
    <w:rsid w:val="00356D70"/>
    <w:rsid w:val="003579B8"/>
    <w:rsid w:val="003608EC"/>
    <w:rsid w:val="00360A89"/>
    <w:rsid w:val="00361832"/>
    <w:rsid w:val="003625FB"/>
    <w:rsid w:val="00362918"/>
    <w:rsid w:val="003639DA"/>
    <w:rsid w:val="00363A86"/>
    <w:rsid w:val="003644D5"/>
    <w:rsid w:val="00364551"/>
    <w:rsid w:val="00364BD4"/>
    <w:rsid w:val="00364CE1"/>
    <w:rsid w:val="00364FCF"/>
    <w:rsid w:val="00365153"/>
    <w:rsid w:val="00365562"/>
    <w:rsid w:val="00365861"/>
    <w:rsid w:val="00365A12"/>
    <w:rsid w:val="00366059"/>
    <w:rsid w:val="003666F2"/>
    <w:rsid w:val="00366B9C"/>
    <w:rsid w:val="00367562"/>
    <w:rsid w:val="00367644"/>
    <w:rsid w:val="00367C38"/>
    <w:rsid w:val="00370596"/>
    <w:rsid w:val="003712A2"/>
    <w:rsid w:val="00371913"/>
    <w:rsid w:val="003721C7"/>
    <w:rsid w:val="0037244A"/>
    <w:rsid w:val="003725F0"/>
    <w:rsid w:val="00372CAA"/>
    <w:rsid w:val="00372E55"/>
    <w:rsid w:val="0037301E"/>
    <w:rsid w:val="0037315D"/>
    <w:rsid w:val="00373421"/>
    <w:rsid w:val="00373CBF"/>
    <w:rsid w:val="00373E6F"/>
    <w:rsid w:val="00373F15"/>
    <w:rsid w:val="00374069"/>
    <w:rsid w:val="00374182"/>
    <w:rsid w:val="0037450F"/>
    <w:rsid w:val="00374620"/>
    <w:rsid w:val="00374AC2"/>
    <w:rsid w:val="00374F9C"/>
    <w:rsid w:val="003753D9"/>
    <w:rsid w:val="003755BA"/>
    <w:rsid w:val="003758AC"/>
    <w:rsid w:val="003758B0"/>
    <w:rsid w:val="00376779"/>
    <w:rsid w:val="003768A3"/>
    <w:rsid w:val="00376D42"/>
    <w:rsid w:val="003777FB"/>
    <w:rsid w:val="00380114"/>
    <w:rsid w:val="0038069D"/>
    <w:rsid w:val="003807F7"/>
    <w:rsid w:val="00380F53"/>
    <w:rsid w:val="003817ED"/>
    <w:rsid w:val="0038186D"/>
    <w:rsid w:val="00381BFA"/>
    <w:rsid w:val="00381D58"/>
    <w:rsid w:val="00382A4A"/>
    <w:rsid w:val="00382A5B"/>
    <w:rsid w:val="0038329C"/>
    <w:rsid w:val="00383C57"/>
    <w:rsid w:val="00384941"/>
    <w:rsid w:val="00385B01"/>
    <w:rsid w:val="00386A5D"/>
    <w:rsid w:val="00386CBA"/>
    <w:rsid w:val="0038738F"/>
    <w:rsid w:val="00390D6A"/>
    <w:rsid w:val="00391829"/>
    <w:rsid w:val="003927AB"/>
    <w:rsid w:val="00392B14"/>
    <w:rsid w:val="00393044"/>
    <w:rsid w:val="0039341B"/>
    <w:rsid w:val="00393510"/>
    <w:rsid w:val="003939CF"/>
    <w:rsid w:val="003945B6"/>
    <w:rsid w:val="00395279"/>
    <w:rsid w:val="0039574F"/>
    <w:rsid w:val="00396E25"/>
    <w:rsid w:val="003974DD"/>
    <w:rsid w:val="003976A7"/>
    <w:rsid w:val="00397B6A"/>
    <w:rsid w:val="00397FAC"/>
    <w:rsid w:val="003A061A"/>
    <w:rsid w:val="003A0832"/>
    <w:rsid w:val="003A0E25"/>
    <w:rsid w:val="003A0E6D"/>
    <w:rsid w:val="003A121B"/>
    <w:rsid w:val="003A1BEB"/>
    <w:rsid w:val="003A1EF8"/>
    <w:rsid w:val="003A1F43"/>
    <w:rsid w:val="003A20AB"/>
    <w:rsid w:val="003A3454"/>
    <w:rsid w:val="003A3608"/>
    <w:rsid w:val="003A3CDD"/>
    <w:rsid w:val="003A404C"/>
    <w:rsid w:val="003A40AF"/>
    <w:rsid w:val="003A40D1"/>
    <w:rsid w:val="003A4448"/>
    <w:rsid w:val="003A5772"/>
    <w:rsid w:val="003A585B"/>
    <w:rsid w:val="003A5A93"/>
    <w:rsid w:val="003A5B5D"/>
    <w:rsid w:val="003A704A"/>
    <w:rsid w:val="003A72EF"/>
    <w:rsid w:val="003B046A"/>
    <w:rsid w:val="003B0932"/>
    <w:rsid w:val="003B09D5"/>
    <w:rsid w:val="003B1E82"/>
    <w:rsid w:val="003B21DB"/>
    <w:rsid w:val="003B2713"/>
    <w:rsid w:val="003B39C7"/>
    <w:rsid w:val="003B3B31"/>
    <w:rsid w:val="003B3E05"/>
    <w:rsid w:val="003B4285"/>
    <w:rsid w:val="003B44A7"/>
    <w:rsid w:val="003B47C0"/>
    <w:rsid w:val="003B5272"/>
    <w:rsid w:val="003B5423"/>
    <w:rsid w:val="003B54ED"/>
    <w:rsid w:val="003B5C9A"/>
    <w:rsid w:val="003B702D"/>
    <w:rsid w:val="003B7B9B"/>
    <w:rsid w:val="003B7FE4"/>
    <w:rsid w:val="003C0A43"/>
    <w:rsid w:val="003C0B42"/>
    <w:rsid w:val="003C0FB4"/>
    <w:rsid w:val="003C192D"/>
    <w:rsid w:val="003C1F73"/>
    <w:rsid w:val="003C2181"/>
    <w:rsid w:val="003C2B13"/>
    <w:rsid w:val="003C2E33"/>
    <w:rsid w:val="003C3D1D"/>
    <w:rsid w:val="003C3F58"/>
    <w:rsid w:val="003C46B2"/>
    <w:rsid w:val="003C5411"/>
    <w:rsid w:val="003C562A"/>
    <w:rsid w:val="003C5F56"/>
    <w:rsid w:val="003C63BA"/>
    <w:rsid w:val="003C6631"/>
    <w:rsid w:val="003C66DC"/>
    <w:rsid w:val="003C6993"/>
    <w:rsid w:val="003C7435"/>
    <w:rsid w:val="003C7441"/>
    <w:rsid w:val="003D04B5"/>
    <w:rsid w:val="003D15B0"/>
    <w:rsid w:val="003D15D3"/>
    <w:rsid w:val="003D2292"/>
    <w:rsid w:val="003D26F6"/>
    <w:rsid w:val="003D285E"/>
    <w:rsid w:val="003D319D"/>
    <w:rsid w:val="003D35D6"/>
    <w:rsid w:val="003D378D"/>
    <w:rsid w:val="003D46A4"/>
    <w:rsid w:val="003D483E"/>
    <w:rsid w:val="003D4D86"/>
    <w:rsid w:val="003D4F33"/>
    <w:rsid w:val="003D5E5A"/>
    <w:rsid w:val="003D7190"/>
    <w:rsid w:val="003D7CF1"/>
    <w:rsid w:val="003E0479"/>
    <w:rsid w:val="003E04E6"/>
    <w:rsid w:val="003E1496"/>
    <w:rsid w:val="003E2286"/>
    <w:rsid w:val="003E2B3C"/>
    <w:rsid w:val="003E312A"/>
    <w:rsid w:val="003E36EC"/>
    <w:rsid w:val="003E3719"/>
    <w:rsid w:val="003E39B8"/>
    <w:rsid w:val="003E44FA"/>
    <w:rsid w:val="003E4726"/>
    <w:rsid w:val="003E5764"/>
    <w:rsid w:val="003E5928"/>
    <w:rsid w:val="003E613A"/>
    <w:rsid w:val="003E626C"/>
    <w:rsid w:val="003E6CB7"/>
    <w:rsid w:val="003E701D"/>
    <w:rsid w:val="003E7339"/>
    <w:rsid w:val="003F0032"/>
    <w:rsid w:val="003F00DF"/>
    <w:rsid w:val="003F0541"/>
    <w:rsid w:val="003F0699"/>
    <w:rsid w:val="003F16BD"/>
    <w:rsid w:val="003F21AB"/>
    <w:rsid w:val="003F233D"/>
    <w:rsid w:val="003F23BC"/>
    <w:rsid w:val="003F33A3"/>
    <w:rsid w:val="003F3685"/>
    <w:rsid w:val="003F3C1E"/>
    <w:rsid w:val="003F4017"/>
    <w:rsid w:val="003F436F"/>
    <w:rsid w:val="003F474D"/>
    <w:rsid w:val="003F477C"/>
    <w:rsid w:val="003F4A0B"/>
    <w:rsid w:val="003F4B4B"/>
    <w:rsid w:val="003F4BE5"/>
    <w:rsid w:val="003F4ED5"/>
    <w:rsid w:val="003F5056"/>
    <w:rsid w:val="003F50B5"/>
    <w:rsid w:val="003F5511"/>
    <w:rsid w:val="003F6222"/>
    <w:rsid w:val="003F6B3B"/>
    <w:rsid w:val="003F6C0B"/>
    <w:rsid w:val="003F6C50"/>
    <w:rsid w:val="003F6CE4"/>
    <w:rsid w:val="004002EE"/>
    <w:rsid w:val="004007CE"/>
    <w:rsid w:val="00400B5E"/>
    <w:rsid w:val="00400D44"/>
    <w:rsid w:val="0040130C"/>
    <w:rsid w:val="00401EA1"/>
    <w:rsid w:val="004037A1"/>
    <w:rsid w:val="004053E9"/>
    <w:rsid w:val="00405942"/>
    <w:rsid w:val="00405962"/>
    <w:rsid w:val="00405CC9"/>
    <w:rsid w:val="0040704E"/>
    <w:rsid w:val="0040782C"/>
    <w:rsid w:val="00410141"/>
    <w:rsid w:val="00410179"/>
    <w:rsid w:val="0041070D"/>
    <w:rsid w:val="0041242D"/>
    <w:rsid w:val="00412473"/>
    <w:rsid w:val="00412AB3"/>
    <w:rsid w:val="00412BFA"/>
    <w:rsid w:val="00412D6C"/>
    <w:rsid w:val="00413295"/>
    <w:rsid w:val="0041329D"/>
    <w:rsid w:val="00413A7A"/>
    <w:rsid w:val="00414405"/>
    <w:rsid w:val="00414C3A"/>
    <w:rsid w:val="0041530B"/>
    <w:rsid w:val="00415FE8"/>
    <w:rsid w:val="00416025"/>
    <w:rsid w:val="00416647"/>
    <w:rsid w:val="00416957"/>
    <w:rsid w:val="00416FB0"/>
    <w:rsid w:val="00417102"/>
    <w:rsid w:val="004174D5"/>
    <w:rsid w:val="0041789D"/>
    <w:rsid w:val="00417C92"/>
    <w:rsid w:val="004202F0"/>
    <w:rsid w:val="00420B69"/>
    <w:rsid w:val="00420F5A"/>
    <w:rsid w:val="004213F3"/>
    <w:rsid w:val="0042169E"/>
    <w:rsid w:val="00422109"/>
    <w:rsid w:val="004223BA"/>
    <w:rsid w:val="00422F29"/>
    <w:rsid w:val="00422FCB"/>
    <w:rsid w:val="004230A0"/>
    <w:rsid w:val="00423B5D"/>
    <w:rsid w:val="00423CB1"/>
    <w:rsid w:val="0042475F"/>
    <w:rsid w:val="00424BC1"/>
    <w:rsid w:val="0042648B"/>
    <w:rsid w:val="00426747"/>
    <w:rsid w:val="00426CB6"/>
    <w:rsid w:val="004309D2"/>
    <w:rsid w:val="00431911"/>
    <w:rsid w:val="004322E8"/>
    <w:rsid w:val="00432372"/>
    <w:rsid w:val="00433758"/>
    <w:rsid w:val="00433FD0"/>
    <w:rsid w:val="004345BD"/>
    <w:rsid w:val="004349C1"/>
    <w:rsid w:val="004356B6"/>
    <w:rsid w:val="00436556"/>
    <w:rsid w:val="0043675E"/>
    <w:rsid w:val="00436EA4"/>
    <w:rsid w:val="00436EA9"/>
    <w:rsid w:val="00437222"/>
    <w:rsid w:val="00440F37"/>
    <w:rsid w:val="00441788"/>
    <w:rsid w:val="00441B0C"/>
    <w:rsid w:val="00442130"/>
    <w:rsid w:val="00442502"/>
    <w:rsid w:val="00442AA1"/>
    <w:rsid w:val="00442D13"/>
    <w:rsid w:val="0044347E"/>
    <w:rsid w:val="00443824"/>
    <w:rsid w:val="00443CCD"/>
    <w:rsid w:val="00444007"/>
    <w:rsid w:val="0044551D"/>
    <w:rsid w:val="00445717"/>
    <w:rsid w:val="00445844"/>
    <w:rsid w:val="00445AD8"/>
    <w:rsid w:val="00445B16"/>
    <w:rsid w:val="004466A8"/>
    <w:rsid w:val="00446D36"/>
    <w:rsid w:val="00447C24"/>
    <w:rsid w:val="004506BA"/>
    <w:rsid w:val="00450CD2"/>
    <w:rsid w:val="00451A1F"/>
    <w:rsid w:val="00451BD8"/>
    <w:rsid w:val="004525AE"/>
    <w:rsid w:val="0045292F"/>
    <w:rsid w:val="00452A6F"/>
    <w:rsid w:val="00452CC5"/>
    <w:rsid w:val="00453AFC"/>
    <w:rsid w:val="00453C6B"/>
    <w:rsid w:val="004542B8"/>
    <w:rsid w:val="0045430A"/>
    <w:rsid w:val="0045434D"/>
    <w:rsid w:val="0045441E"/>
    <w:rsid w:val="00454CB2"/>
    <w:rsid w:val="00454DEC"/>
    <w:rsid w:val="004555FC"/>
    <w:rsid w:val="00456035"/>
    <w:rsid w:val="004561AD"/>
    <w:rsid w:val="004565BF"/>
    <w:rsid w:val="0045725B"/>
    <w:rsid w:val="004575C7"/>
    <w:rsid w:val="0046044F"/>
    <w:rsid w:val="00460805"/>
    <w:rsid w:val="00460812"/>
    <w:rsid w:val="004610CA"/>
    <w:rsid w:val="00461413"/>
    <w:rsid w:val="00461A57"/>
    <w:rsid w:val="00461E7E"/>
    <w:rsid w:val="004626E1"/>
    <w:rsid w:val="00463D1C"/>
    <w:rsid w:val="004641AE"/>
    <w:rsid w:val="0046486A"/>
    <w:rsid w:val="00464EA5"/>
    <w:rsid w:val="00464FB8"/>
    <w:rsid w:val="00465829"/>
    <w:rsid w:val="00466CEA"/>
    <w:rsid w:val="00466E4A"/>
    <w:rsid w:val="00466E50"/>
    <w:rsid w:val="004675C8"/>
    <w:rsid w:val="0046786D"/>
    <w:rsid w:val="00467F82"/>
    <w:rsid w:val="00470223"/>
    <w:rsid w:val="00470462"/>
    <w:rsid w:val="00470568"/>
    <w:rsid w:val="00471AF9"/>
    <w:rsid w:val="00471D7A"/>
    <w:rsid w:val="00471FE7"/>
    <w:rsid w:val="00472491"/>
    <w:rsid w:val="004724A8"/>
    <w:rsid w:val="0047357B"/>
    <w:rsid w:val="00473906"/>
    <w:rsid w:val="00473D82"/>
    <w:rsid w:val="00474501"/>
    <w:rsid w:val="00474BF8"/>
    <w:rsid w:val="00474CBE"/>
    <w:rsid w:val="00475DED"/>
    <w:rsid w:val="00476255"/>
    <w:rsid w:val="004769F3"/>
    <w:rsid w:val="00476B71"/>
    <w:rsid w:val="00476C10"/>
    <w:rsid w:val="00476F20"/>
    <w:rsid w:val="00477047"/>
    <w:rsid w:val="00477269"/>
    <w:rsid w:val="004774A8"/>
    <w:rsid w:val="00480603"/>
    <w:rsid w:val="00480AED"/>
    <w:rsid w:val="00480B61"/>
    <w:rsid w:val="00480EAA"/>
    <w:rsid w:val="00481B4E"/>
    <w:rsid w:val="00481BDA"/>
    <w:rsid w:val="00482578"/>
    <w:rsid w:val="004828CD"/>
    <w:rsid w:val="00482D60"/>
    <w:rsid w:val="0048333A"/>
    <w:rsid w:val="00483DED"/>
    <w:rsid w:val="004848F4"/>
    <w:rsid w:val="004849F6"/>
    <w:rsid w:val="00484AE3"/>
    <w:rsid w:val="00484F7B"/>
    <w:rsid w:val="00485D74"/>
    <w:rsid w:val="00485F1F"/>
    <w:rsid w:val="0048606B"/>
    <w:rsid w:val="004860E5"/>
    <w:rsid w:val="00486C24"/>
    <w:rsid w:val="0048712F"/>
    <w:rsid w:val="00487C1F"/>
    <w:rsid w:val="00487EAF"/>
    <w:rsid w:val="0049004F"/>
    <w:rsid w:val="0049062E"/>
    <w:rsid w:val="004909A2"/>
    <w:rsid w:val="0049147C"/>
    <w:rsid w:val="004917B2"/>
    <w:rsid w:val="004922D6"/>
    <w:rsid w:val="0049284D"/>
    <w:rsid w:val="00492CB0"/>
    <w:rsid w:val="00493293"/>
    <w:rsid w:val="0049362F"/>
    <w:rsid w:val="004950C3"/>
    <w:rsid w:val="00495542"/>
    <w:rsid w:val="004958DF"/>
    <w:rsid w:val="00496911"/>
    <w:rsid w:val="00496CF5"/>
    <w:rsid w:val="00497081"/>
    <w:rsid w:val="00497888"/>
    <w:rsid w:val="00497B99"/>
    <w:rsid w:val="004A03A2"/>
    <w:rsid w:val="004A0DDF"/>
    <w:rsid w:val="004A1D03"/>
    <w:rsid w:val="004A258D"/>
    <w:rsid w:val="004A3471"/>
    <w:rsid w:val="004A4E7C"/>
    <w:rsid w:val="004A55AB"/>
    <w:rsid w:val="004A5744"/>
    <w:rsid w:val="004A5D38"/>
    <w:rsid w:val="004A63B9"/>
    <w:rsid w:val="004A66B6"/>
    <w:rsid w:val="004A70F2"/>
    <w:rsid w:val="004A7119"/>
    <w:rsid w:val="004A72A4"/>
    <w:rsid w:val="004A744A"/>
    <w:rsid w:val="004A7534"/>
    <w:rsid w:val="004A7BDF"/>
    <w:rsid w:val="004B01AD"/>
    <w:rsid w:val="004B159E"/>
    <w:rsid w:val="004B1686"/>
    <w:rsid w:val="004B2A87"/>
    <w:rsid w:val="004B3999"/>
    <w:rsid w:val="004B3A58"/>
    <w:rsid w:val="004B3C5D"/>
    <w:rsid w:val="004B3F20"/>
    <w:rsid w:val="004B48D9"/>
    <w:rsid w:val="004B4955"/>
    <w:rsid w:val="004B51A3"/>
    <w:rsid w:val="004B5A0F"/>
    <w:rsid w:val="004B5FFD"/>
    <w:rsid w:val="004B60B3"/>
    <w:rsid w:val="004B68F3"/>
    <w:rsid w:val="004B692B"/>
    <w:rsid w:val="004B69F6"/>
    <w:rsid w:val="004B6B3E"/>
    <w:rsid w:val="004B6C86"/>
    <w:rsid w:val="004B6F77"/>
    <w:rsid w:val="004B7246"/>
    <w:rsid w:val="004B73D1"/>
    <w:rsid w:val="004B7EE0"/>
    <w:rsid w:val="004C1176"/>
    <w:rsid w:val="004C1267"/>
    <w:rsid w:val="004C17F7"/>
    <w:rsid w:val="004C2347"/>
    <w:rsid w:val="004C273E"/>
    <w:rsid w:val="004C2B2D"/>
    <w:rsid w:val="004C3E47"/>
    <w:rsid w:val="004C4667"/>
    <w:rsid w:val="004C4754"/>
    <w:rsid w:val="004C47B8"/>
    <w:rsid w:val="004C481F"/>
    <w:rsid w:val="004C4D92"/>
    <w:rsid w:val="004C4DB5"/>
    <w:rsid w:val="004C52E1"/>
    <w:rsid w:val="004C530E"/>
    <w:rsid w:val="004C55BC"/>
    <w:rsid w:val="004C5C6A"/>
    <w:rsid w:val="004C67AD"/>
    <w:rsid w:val="004C6C80"/>
    <w:rsid w:val="004C6F16"/>
    <w:rsid w:val="004C77CA"/>
    <w:rsid w:val="004C793D"/>
    <w:rsid w:val="004D0200"/>
    <w:rsid w:val="004D0654"/>
    <w:rsid w:val="004D0A4E"/>
    <w:rsid w:val="004D1437"/>
    <w:rsid w:val="004D159A"/>
    <w:rsid w:val="004D2897"/>
    <w:rsid w:val="004D2A4C"/>
    <w:rsid w:val="004D2BDF"/>
    <w:rsid w:val="004D33B1"/>
    <w:rsid w:val="004D346C"/>
    <w:rsid w:val="004D34D7"/>
    <w:rsid w:val="004D38BD"/>
    <w:rsid w:val="004D3FB8"/>
    <w:rsid w:val="004D4832"/>
    <w:rsid w:val="004D4899"/>
    <w:rsid w:val="004D503A"/>
    <w:rsid w:val="004D6105"/>
    <w:rsid w:val="004D7A92"/>
    <w:rsid w:val="004E0603"/>
    <w:rsid w:val="004E070B"/>
    <w:rsid w:val="004E079F"/>
    <w:rsid w:val="004E0BE0"/>
    <w:rsid w:val="004E1E03"/>
    <w:rsid w:val="004E2021"/>
    <w:rsid w:val="004E205A"/>
    <w:rsid w:val="004E2136"/>
    <w:rsid w:val="004E2451"/>
    <w:rsid w:val="004E2732"/>
    <w:rsid w:val="004E2B94"/>
    <w:rsid w:val="004E3710"/>
    <w:rsid w:val="004E3D2F"/>
    <w:rsid w:val="004E47E5"/>
    <w:rsid w:val="004E4858"/>
    <w:rsid w:val="004E514C"/>
    <w:rsid w:val="004E5959"/>
    <w:rsid w:val="004E5988"/>
    <w:rsid w:val="004E5C22"/>
    <w:rsid w:val="004E60DD"/>
    <w:rsid w:val="004E65DD"/>
    <w:rsid w:val="004E6E48"/>
    <w:rsid w:val="004E73E7"/>
    <w:rsid w:val="004E78A3"/>
    <w:rsid w:val="004E79C0"/>
    <w:rsid w:val="004E7F15"/>
    <w:rsid w:val="004F00E5"/>
    <w:rsid w:val="004F0754"/>
    <w:rsid w:val="004F0B9A"/>
    <w:rsid w:val="004F0C60"/>
    <w:rsid w:val="004F11C7"/>
    <w:rsid w:val="004F22B6"/>
    <w:rsid w:val="004F2541"/>
    <w:rsid w:val="004F2A64"/>
    <w:rsid w:val="004F2CD5"/>
    <w:rsid w:val="004F3863"/>
    <w:rsid w:val="004F39C0"/>
    <w:rsid w:val="004F3D67"/>
    <w:rsid w:val="004F3FBC"/>
    <w:rsid w:val="004F49D2"/>
    <w:rsid w:val="004F49D7"/>
    <w:rsid w:val="004F4B5F"/>
    <w:rsid w:val="004F4CD6"/>
    <w:rsid w:val="004F4D26"/>
    <w:rsid w:val="004F4FAC"/>
    <w:rsid w:val="004F52DE"/>
    <w:rsid w:val="004F53E2"/>
    <w:rsid w:val="004F5818"/>
    <w:rsid w:val="004F597E"/>
    <w:rsid w:val="004F69F8"/>
    <w:rsid w:val="004F7438"/>
    <w:rsid w:val="004F7684"/>
    <w:rsid w:val="004F7CFD"/>
    <w:rsid w:val="004F7DC0"/>
    <w:rsid w:val="00500034"/>
    <w:rsid w:val="00500483"/>
    <w:rsid w:val="005007F4"/>
    <w:rsid w:val="0050136E"/>
    <w:rsid w:val="00501644"/>
    <w:rsid w:val="00501868"/>
    <w:rsid w:val="00501BA9"/>
    <w:rsid w:val="00502CAC"/>
    <w:rsid w:val="00503144"/>
    <w:rsid w:val="00503726"/>
    <w:rsid w:val="00504C43"/>
    <w:rsid w:val="005059BA"/>
    <w:rsid w:val="00505AAB"/>
    <w:rsid w:val="00505BCB"/>
    <w:rsid w:val="00506094"/>
    <w:rsid w:val="005066B1"/>
    <w:rsid w:val="00506B4E"/>
    <w:rsid w:val="00506F4C"/>
    <w:rsid w:val="005075F2"/>
    <w:rsid w:val="005107EA"/>
    <w:rsid w:val="0051130D"/>
    <w:rsid w:val="00511454"/>
    <w:rsid w:val="0051158D"/>
    <w:rsid w:val="00512AA5"/>
    <w:rsid w:val="00512C67"/>
    <w:rsid w:val="00512D74"/>
    <w:rsid w:val="0051325C"/>
    <w:rsid w:val="00514447"/>
    <w:rsid w:val="005144BC"/>
    <w:rsid w:val="0051540F"/>
    <w:rsid w:val="00515888"/>
    <w:rsid w:val="00515DF4"/>
    <w:rsid w:val="00515E01"/>
    <w:rsid w:val="00516284"/>
    <w:rsid w:val="00516B69"/>
    <w:rsid w:val="00520B64"/>
    <w:rsid w:val="00521590"/>
    <w:rsid w:val="00521599"/>
    <w:rsid w:val="00521810"/>
    <w:rsid w:val="00521920"/>
    <w:rsid w:val="00521C45"/>
    <w:rsid w:val="00521CE1"/>
    <w:rsid w:val="00521F6D"/>
    <w:rsid w:val="00522637"/>
    <w:rsid w:val="005226A5"/>
    <w:rsid w:val="005227D2"/>
    <w:rsid w:val="00523BDD"/>
    <w:rsid w:val="00524562"/>
    <w:rsid w:val="005252D3"/>
    <w:rsid w:val="005267C1"/>
    <w:rsid w:val="00526A73"/>
    <w:rsid w:val="00527823"/>
    <w:rsid w:val="00527E45"/>
    <w:rsid w:val="005300AB"/>
    <w:rsid w:val="0053038B"/>
    <w:rsid w:val="005303F7"/>
    <w:rsid w:val="005308F1"/>
    <w:rsid w:val="00530D4C"/>
    <w:rsid w:val="005314D8"/>
    <w:rsid w:val="00531617"/>
    <w:rsid w:val="0053204F"/>
    <w:rsid w:val="0053206E"/>
    <w:rsid w:val="005328A5"/>
    <w:rsid w:val="00533151"/>
    <w:rsid w:val="00533323"/>
    <w:rsid w:val="00533B87"/>
    <w:rsid w:val="00533EAF"/>
    <w:rsid w:val="00533FED"/>
    <w:rsid w:val="00534BA7"/>
    <w:rsid w:val="00535107"/>
    <w:rsid w:val="005352AE"/>
    <w:rsid w:val="0053533E"/>
    <w:rsid w:val="00535A5D"/>
    <w:rsid w:val="00536A7E"/>
    <w:rsid w:val="005370B5"/>
    <w:rsid w:val="0054035B"/>
    <w:rsid w:val="00540813"/>
    <w:rsid w:val="005413AF"/>
    <w:rsid w:val="005416B5"/>
    <w:rsid w:val="00542045"/>
    <w:rsid w:val="005422D0"/>
    <w:rsid w:val="00542A6B"/>
    <w:rsid w:val="00542B1D"/>
    <w:rsid w:val="005430B5"/>
    <w:rsid w:val="005432B9"/>
    <w:rsid w:val="0054378D"/>
    <w:rsid w:val="00543A3E"/>
    <w:rsid w:val="00543BCD"/>
    <w:rsid w:val="0054462E"/>
    <w:rsid w:val="00545755"/>
    <w:rsid w:val="00545D18"/>
    <w:rsid w:val="00546C81"/>
    <w:rsid w:val="00546D90"/>
    <w:rsid w:val="0054790D"/>
    <w:rsid w:val="005502CD"/>
    <w:rsid w:val="00550980"/>
    <w:rsid w:val="00550C11"/>
    <w:rsid w:val="00550CCD"/>
    <w:rsid w:val="00550F5E"/>
    <w:rsid w:val="005510E0"/>
    <w:rsid w:val="005514E0"/>
    <w:rsid w:val="005514F9"/>
    <w:rsid w:val="00551560"/>
    <w:rsid w:val="0055203C"/>
    <w:rsid w:val="005522C4"/>
    <w:rsid w:val="00552309"/>
    <w:rsid w:val="00552679"/>
    <w:rsid w:val="00552BB5"/>
    <w:rsid w:val="005537E7"/>
    <w:rsid w:val="00553B81"/>
    <w:rsid w:val="00553C1A"/>
    <w:rsid w:val="00554717"/>
    <w:rsid w:val="0055501A"/>
    <w:rsid w:val="005550C2"/>
    <w:rsid w:val="00555C16"/>
    <w:rsid w:val="0055689E"/>
    <w:rsid w:val="00556D52"/>
    <w:rsid w:val="0055724D"/>
    <w:rsid w:val="00557650"/>
    <w:rsid w:val="005577B3"/>
    <w:rsid w:val="00557A27"/>
    <w:rsid w:val="00557AF4"/>
    <w:rsid w:val="00557FE7"/>
    <w:rsid w:val="0056037C"/>
    <w:rsid w:val="00560864"/>
    <w:rsid w:val="00560BCA"/>
    <w:rsid w:val="00560C3F"/>
    <w:rsid w:val="0056100F"/>
    <w:rsid w:val="005613A5"/>
    <w:rsid w:val="00561AB6"/>
    <w:rsid w:val="00561FE4"/>
    <w:rsid w:val="0056405C"/>
    <w:rsid w:val="0056405E"/>
    <w:rsid w:val="005647AD"/>
    <w:rsid w:val="00564C40"/>
    <w:rsid w:val="005650FE"/>
    <w:rsid w:val="00565536"/>
    <w:rsid w:val="00565E68"/>
    <w:rsid w:val="00566244"/>
    <w:rsid w:val="0056655A"/>
    <w:rsid w:val="00566B25"/>
    <w:rsid w:val="0056776F"/>
    <w:rsid w:val="00567AE2"/>
    <w:rsid w:val="00570BEA"/>
    <w:rsid w:val="0057109E"/>
    <w:rsid w:val="0057116C"/>
    <w:rsid w:val="00571BBF"/>
    <w:rsid w:val="005722DF"/>
    <w:rsid w:val="00572BFE"/>
    <w:rsid w:val="0057317C"/>
    <w:rsid w:val="0057338E"/>
    <w:rsid w:val="005734A4"/>
    <w:rsid w:val="005739DF"/>
    <w:rsid w:val="00574457"/>
    <w:rsid w:val="0057475A"/>
    <w:rsid w:val="00574D81"/>
    <w:rsid w:val="0057513F"/>
    <w:rsid w:val="00575D33"/>
    <w:rsid w:val="00575D66"/>
    <w:rsid w:val="00576154"/>
    <w:rsid w:val="00576507"/>
    <w:rsid w:val="00577112"/>
    <w:rsid w:val="0057740C"/>
    <w:rsid w:val="0057780D"/>
    <w:rsid w:val="00577D11"/>
    <w:rsid w:val="00577DA5"/>
    <w:rsid w:val="00580387"/>
    <w:rsid w:val="00580706"/>
    <w:rsid w:val="005808E8"/>
    <w:rsid w:val="00580EC7"/>
    <w:rsid w:val="00581132"/>
    <w:rsid w:val="005811C9"/>
    <w:rsid w:val="0058123C"/>
    <w:rsid w:val="005824A2"/>
    <w:rsid w:val="00582503"/>
    <w:rsid w:val="00582532"/>
    <w:rsid w:val="00583566"/>
    <w:rsid w:val="00583646"/>
    <w:rsid w:val="005851A9"/>
    <w:rsid w:val="00585403"/>
    <w:rsid w:val="00585DF9"/>
    <w:rsid w:val="005860CC"/>
    <w:rsid w:val="00586841"/>
    <w:rsid w:val="00586AD4"/>
    <w:rsid w:val="00586D9D"/>
    <w:rsid w:val="00587613"/>
    <w:rsid w:val="00587DA8"/>
    <w:rsid w:val="00590641"/>
    <w:rsid w:val="005909F6"/>
    <w:rsid w:val="005910D2"/>
    <w:rsid w:val="00591CF3"/>
    <w:rsid w:val="00592D62"/>
    <w:rsid w:val="00593879"/>
    <w:rsid w:val="00594307"/>
    <w:rsid w:val="0059479F"/>
    <w:rsid w:val="005949B0"/>
    <w:rsid w:val="00594D38"/>
    <w:rsid w:val="00596598"/>
    <w:rsid w:val="005972BA"/>
    <w:rsid w:val="005A058C"/>
    <w:rsid w:val="005A0FA7"/>
    <w:rsid w:val="005A1240"/>
    <w:rsid w:val="005A25C7"/>
    <w:rsid w:val="005A2D23"/>
    <w:rsid w:val="005A30EC"/>
    <w:rsid w:val="005A31AD"/>
    <w:rsid w:val="005A34D5"/>
    <w:rsid w:val="005A37F2"/>
    <w:rsid w:val="005A3857"/>
    <w:rsid w:val="005A39F8"/>
    <w:rsid w:val="005A3DD1"/>
    <w:rsid w:val="005A479D"/>
    <w:rsid w:val="005A4BB8"/>
    <w:rsid w:val="005A6289"/>
    <w:rsid w:val="005A6419"/>
    <w:rsid w:val="005A6979"/>
    <w:rsid w:val="005A6B89"/>
    <w:rsid w:val="005A6FAB"/>
    <w:rsid w:val="005A72B8"/>
    <w:rsid w:val="005A7B6B"/>
    <w:rsid w:val="005B0700"/>
    <w:rsid w:val="005B0DE3"/>
    <w:rsid w:val="005B11AA"/>
    <w:rsid w:val="005B135B"/>
    <w:rsid w:val="005B1475"/>
    <w:rsid w:val="005B1956"/>
    <w:rsid w:val="005B1BCD"/>
    <w:rsid w:val="005B1F45"/>
    <w:rsid w:val="005B27A2"/>
    <w:rsid w:val="005B2E44"/>
    <w:rsid w:val="005B2E82"/>
    <w:rsid w:val="005B30D5"/>
    <w:rsid w:val="005B7075"/>
    <w:rsid w:val="005B75C8"/>
    <w:rsid w:val="005C0891"/>
    <w:rsid w:val="005C0F7F"/>
    <w:rsid w:val="005C2071"/>
    <w:rsid w:val="005C228B"/>
    <w:rsid w:val="005C2BD6"/>
    <w:rsid w:val="005C3426"/>
    <w:rsid w:val="005C3F3F"/>
    <w:rsid w:val="005C4005"/>
    <w:rsid w:val="005C4628"/>
    <w:rsid w:val="005C48C0"/>
    <w:rsid w:val="005C49B8"/>
    <w:rsid w:val="005C4B6F"/>
    <w:rsid w:val="005C5409"/>
    <w:rsid w:val="005C57AD"/>
    <w:rsid w:val="005C5DA5"/>
    <w:rsid w:val="005C5DF2"/>
    <w:rsid w:val="005C5EF9"/>
    <w:rsid w:val="005C6648"/>
    <w:rsid w:val="005C6A8F"/>
    <w:rsid w:val="005C7084"/>
    <w:rsid w:val="005C79E6"/>
    <w:rsid w:val="005C7DD9"/>
    <w:rsid w:val="005D02DF"/>
    <w:rsid w:val="005D0983"/>
    <w:rsid w:val="005D0AB9"/>
    <w:rsid w:val="005D0C1B"/>
    <w:rsid w:val="005D0EB6"/>
    <w:rsid w:val="005D2897"/>
    <w:rsid w:val="005D2F14"/>
    <w:rsid w:val="005D35B8"/>
    <w:rsid w:val="005D3743"/>
    <w:rsid w:val="005D3A26"/>
    <w:rsid w:val="005D47FB"/>
    <w:rsid w:val="005D4FCE"/>
    <w:rsid w:val="005D50E3"/>
    <w:rsid w:val="005D5756"/>
    <w:rsid w:val="005D5879"/>
    <w:rsid w:val="005D5E76"/>
    <w:rsid w:val="005D6743"/>
    <w:rsid w:val="005D7002"/>
    <w:rsid w:val="005D790F"/>
    <w:rsid w:val="005D7C35"/>
    <w:rsid w:val="005E0559"/>
    <w:rsid w:val="005E07C7"/>
    <w:rsid w:val="005E0871"/>
    <w:rsid w:val="005E0A76"/>
    <w:rsid w:val="005E1127"/>
    <w:rsid w:val="005E1906"/>
    <w:rsid w:val="005E27E4"/>
    <w:rsid w:val="005E2FE6"/>
    <w:rsid w:val="005E3EE8"/>
    <w:rsid w:val="005E4474"/>
    <w:rsid w:val="005E4A53"/>
    <w:rsid w:val="005E5BCB"/>
    <w:rsid w:val="005E6A42"/>
    <w:rsid w:val="005E6B3C"/>
    <w:rsid w:val="005E7D00"/>
    <w:rsid w:val="005F060D"/>
    <w:rsid w:val="005F0818"/>
    <w:rsid w:val="005F08E1"/>
    <w:rsid w:val="005F15C7"/>
    <w:rsid w:val="005F19AB"/>
    <w:rsid w:val="005F1A4F"/>
    <w:rsid w:val="005F2382"/>
    <w:rsid w:val="005F2F21"/>
    <w:rsid w:val="005F30BE"/>
    <w:rsid w:val="005F30D8"/>
    <w:rsid w:val="005F32A6"/>
    <w:rsid w:val="005F3671"/>
    <w:rsid w:val="005F3828"/>
    <w:rsid w:val="005F38F0"/>
    <w:rsid w:val="005F3FE0"/>
    <w:rsid w:val="005F55FB"/>
    <w:rsid w:val="005F5B53"/>
    <w:rsid w:val="005F5C60"/>
    <w:rsid w:val="005F5D01"/>
    <w:rsid w:val="005F67E1"/>
    <w:rsid w:val="005F680E"/>
    <w:rsid w:val="005F6DAA"/>
    <w:rsid w:val="005F74C8"/>
    <w:rsid w:val="005F753B"/>
    <w:rsid w:val="005F7D7B"/>
    <w:rsid w:val="00601342"/>
    <w:rsid w:val="00601947"/>
    <w:rsid w:val="0060195F"/>
    <w:rsid w:val="00601D13"/>
    <w:rsid w:val="0060214B"/>
    <w:rsid w:val="006021DF"/>
    <w:rsid w:val="00602AE0"/>
    <w:rsid w:val="00602D58"/>
    <w:rsid w:val="00602E96"/>
    <w:rsid w:val="00602F9B"/>
    <w:rsid w:val="00603359"/>
    <w:rsid w:val="006036A6"/>
    <w:rsid w:val="00603954"/>
    <w:rsid w:val="00603A8B"/>
    <w:rsid w:val="0060416A"/>
    <w:rsid w:val="00604368"/>
    <w:rsid w:val="0060436C"/>
    <w:rsid w:val="00604458"/>
    <w:rsid w:val="00604CD0"/>
    <w:rsid w:val="0060517A"/>
    <w:rsid w:val="0060548F"/>
    <w:rsid w:val="00605582"/>
    <w:rsid w:val="00605668"/>
    <w:rsid w:val="00605703"/>
    <w:rsid w:val="00606888"/>
    <w:rsid w:val="00607113"/>
    <w:rsid w:val="0060769D"/>
    <w:rsid w:val="00607A45"/>
    <w:rsid w:val="00607BC9"/>
    <w:rsid w:val="00607FC1"/>
    <w:rsid w:val="0061000A"/>
    <w:rsid w:val="00611011"/>
    <w:rsid w:val="006112C6"/>
    <w:rsid w:val="006139F2"/>
    <w:rsid w:val="00613A27"/>
    <w:rsid w:val="00614108"/>
    <w:rsid w:val="006141B5"/>
    <w:rsid w:val="00614720"/>
    <w:rsid w:val="00614B3B"/>
    <w:rsid w:val="00615320"/>
    <w:rsid w:val="00615641"/>
    <w:rsid w:val="006156B8"/>
    <w:rsid w:val="00615B63"/>
    <w:rsid w:val="00616445"/>
    <w:rsid w:val="00616922"/>
    <w:rsid w:val="006200AD"/>
    <w:rsid w:val="006205F4"/>
    <w:rsid w:val="00620863"/>
    <w:rsid w:val="00621BE7"/>
    <w:rsid w:val="0062439A"/>
    <w:rsid w:val="0062440A"/>
    <w:rsid w:val="00624DBD"/>
    <w:rsid w:val="00624FAB"/>
    <w:rsid w:val="006250A6"/>
    <w:rsid w:val="0062587D"/>
    <w:rsid w:val="00625931"/>
    <w:rsid w:val="006260A3"/>
    <w:rsid w:val="0062687A"/>
    <w:rsid w:val="00626EEE"/>
    <w:rsid w:val="00627F03"/>
    <w:rsid w:val="00627FE2"/>
    <w:rsid w:val="006305CD"/>
    <w:rsid w:val="00630836"/>
    <w:rsid w:val="0063111B"/>
    <w:rsid w:val="00631CE7"/>
    <w:rsid w:val="00631E04"/>
    <w:rsid w:val="006336C4"/>
    <w:rsid w:val="006340D9"/>
    <w:rsid w:val="0063488A"/>
    <w:rsid w:val="00635A3D"/>
    <w:rsid w:val="006365B7"/>
    <w:rsid w:val="00636A4B"/>
    <w:rsid w:val="00637028"/>
    <w:rsid w:val="00637191"/>
    <w:rsid w:val="006379D1"/>
    <w:rsid w:val="00637B51"/>
    <w:rsid w:val="00637C51"/>
    <w:rsid w:val="00637FD6"/>
    <w:rsid w:val="00640985"/>
    <w:rsid w:val="00641053"/>
    <w:rsid w:val="0064205D"/>
    <w:rsid w:val="006426A3"/>
    <w:rsid w:val="006426E5"/>
    <w:rsid w:val="006429F9"/>
    <w:rsid w:val="00642AE9"/>
    <w:rsid w:val="00642EED"/>
    <w:rsid w:val="00643C7F"/>
    <w:rsid w:val="006440FD"/>
    <w:rsid w:val="006449A3"/>
    <w:rsid w:val="00644A71"/>
    <w:rsid w:val="00644E88"/>
    <w:rsid w:val="00646395"/>
    <w:rsid w:val="006473EA"/>
    <w:rsid w:val="00647459"/>
    <w:rsid w:val="00647A9B"/>
    <w:rsid w:val="00650544"/>
    <w:rsid w:val="006513C1"/>
    <w:rsid w:val="00651CF8"/>
    <w:rsid w:val="00651EF9"/>
    <w:rsid w:val="006525C9"/>
    <w:rsid w:val="00654867"/>
    <w:rsid w:val="00654A7D"/>
    <w:rsid w:val="00654C75"/>
    <w:rsid w:val="00654EAD"/>
    <w:rsid w:val="00654ECB"/>
    <w:rsid w:val="006559CF"/>
    <w:rsid w:val="00656A11"/>
    <w:rsid w:val="00656BC3"/>
    <w:rsid w:val="00656C1A"/>
    <w:rsid w:val="0065770E"/>
    <w:rsid w:val="0065775C"/>
    <w:rsid w:val="00660945"/>
    <w:rsid w:val="00660AD0"/>
    <w:rsid w:val="00660E0F"/>
    <w:rsid w:val="00661073"/>
    <w:rsid w:val="00661687"/>
    <w:rsid w:val="00661D12"/>
    <w:rsid w:val="00662AEE"/>
    <w:rsid w:val="00663237"/>
    <w:rsid w:val="0066355F"/>
    <w:rsid w:val="006649CB"/>
    <w:rsid w:val="00664C88"/>
    <w:rsid w:val="00664D14"/>
    <w:rsid w:val="00665165"/>
    <w:rsid w:val="006655C5"/>
    <w:rsid w:val="00665BE4"/>
    <w:rsid w:val="00665ECE"/>
    <w:rsid w:val="00665F01"/>
    <w:rsid w:val="00666DFD"/>
    <w:rsid w:val="00666FD2"/>
    <w:rsid w:val="006701D3"/>
    <w:rsid w:val="0067099E"/>
    <w:rsid w:val="00670F8E"/>
    <w:rsid w:val="00671AA4"/>
    <w:rsid w:val="00672848"/>
    <w:rsid w:val="00672A9F"/>
    <w:rsid w:val="00672DE9"/>
    <w:rsid w:val="0067354E"/>
    <w:rsid w:val="00673A86"/>
    <w:rsid w:val="00673C4D"/>
    <w:rsid w:val="00673CD6"/>
    <w:rsid w:val="00673E98"/>
    <w:rsid w:val="006740CB"/>
    <w:rsid w:val="006744F5"/>
    <w:rsid w:val="0067564C"/>
    <w:rsid w:val="0067567C"/>
    <w:rsid w:val="00675740"/>
    <w:rsid w:val="00675831"/>
    <w:rsid w:val="00675C6A"/>
    <w:rsid w:val="0067655B"/>
    <w:rsid w:val="00676B21"/>
    <w:rsid w:val="00676B38"/>
    <w:rsid w:val="00677232"/>
    <w:rsid w:val="0067728D"/>
    <w:rsid w:val="00680B80"/>
    <w:rsid w:val="00680F4A"/>
    <w:rsid w:val="00681264"/>
    <w:rsid w:val="006812CE"/>
    <w:rsid w:val="00681BE4"/>
    <w:rsid w:val="00682ABC"/>
    <w:rsid w:val="0068355E"/>
    <w:rsid w:val="00683565"/>
    <w:rsid w:val="00683D37"/>
    <w:rsid w:val="006842E7"/>
    <w:rsid w:val="006845AC"/>
    <w:rsid w:val="00684B27"/>
    <w:rsid w:val="006852F1"/>
    <w:rsid w:val="006863B5"/>
    <w:rsid w:val="006869C1"/>
    <w:rsid w:val="00686DAD"/>
    <w:rsid w:val="00687171"/>
    <w:rsid w:val="00687299"/>
    <w:rsid w:val="00687EAE"/>
    <w:rsid w:val="0069100A"/>
    <w:rsid w:val="00691154"/>
    <w:rsid w:val="006912BF"/>
    <w:rsid w:val="00691317"/>
    <w:rsid w:val="0069163C"/>
    <w:rsid w:val="00691914"/>
    <w:rsid w:val="006919B7"/>
    <w:rsid w:val="00691B6D"/>
    <w:rsid w:val="00691BA4"/>
    <w:rsid w:val="00691D5E"/>
    <w:rsid w:val="00691DA8"/>
    <w:rsid w:val="00691F2E"/>
    <w:rsid w:val="006932CD"/>
    <w:rsid w:val="0069347F"/>
    <w:rsid w:val="0069374C"/>
    <w:rsid w:val="00693B9C"/>
    <w:rsid w:val="00693D06"/>
    <w:rsid w:val="00694544"/>
    <w:rsid w:val="00694801"/>
    <w:rsid w:val="006954DC"/>
    <w:rsid w:val="0069599B"/>
    <w:rsid w:val="00695C5B"/>
    <w:rsid w:val="0069698D"/>
    <w:rsid w:val="00696EC3"/>
    <w:rsid w:val="00697751"/>
    <w:rsid w:val="00697834"/>
    <w:rsid w:val="006A0F01"/>
    <w:rsid w:val="006A17CE"/>
    <w:rsid w:val="006A1C2C"/>
    <w:rsid w:val="006A27EB"/>
    <w:rsid w:val="006A3AF3"/>
    <w:rsid w:val="006A3D3A"/>
    <w:rsid w:val="006A4084"/>
    <w:rsid w:val="006A427E"/>
    <w:rsid w:val="006A647B"/>
    <w:rsid w:val="006A6E8F"/>
    <w:rsid w:val="006A7501"/>
    <w:rsid w:val="006A7A10"/>
    <w:rsid w:val="006A7CF8"/>
    <w:rsid w:val="006A7E7D"/>
    <w:rsid w:val="006B070E"/>
    <w:rsid w:val="006B1306"/>
    <w:rsid w:val="006B27C1"/>
    <w:rsid w:val="006B2F94"/>
    <w:rsid w:val="006B4029"/>
    <w:rsid w:val="006B4191"/>
    <w:rsid w:val="006B4472"/>
    <w:rsid w:val="006B49A5"/>
    <w:rsid w:val="006B517E"/>
    <w:rsid w:val="006B54A9"/>
    <w:rsid w:val="006B67B1"/>
    <w:rsid w:val="006B6D54"/>
    <w:rsid w:val="006B6ED2"/>
    <w:rsid w:val="006B75EE"/>
    <w:rsid w:val="006B777F"/>
    <w:rsid w:val="006C0C8F"/>
    <w:rsid w:val="006C0F0F"/>
    <w:rsid w:val="006C1366"/>
    <w:rsid w:val="006C1504"/>
    <w:rsid w:val="006C19FD"/>
    <w:rsid w:val="006C1A76"/>
    <w:rsid w:val="006C1D53"/>
    <w:rsid w:val="006C276A"/>
    <w:rsid w:val="006C292A"/>
    <w:rsid w:val="006C3B88"/>
    <w:rsid w:val="006C3F8F"/>
    <w:rsid w:val="006C422D"/>
    <w:rsid w:val="006C4C77"/>
    <w:rsid w:val="006C5464"/>
    <w:rsid w:val="006C5BF7"/>
    <w:rsid w:val="006C60F3"/>
    <w:rsid w:val="006C6921"/>
    <w:rsid w:val="006C6A53"/>
    <w:rsid w:val="006C730F"/>
    <w:rsid w:val="006C783D"/>
    <w:rsid w:val="006D0AB7"/>
    <w:rsid w:val="006D0B53"/>
    <w:rsid w:val="006D0BB6"/>
    <w:rsid w:val="006D13C5"/>
    <w:rsid w:val="006D16B3"/>
    <w:rsid w:val="006D1D5B"/>
    <w:rsid w:val="006D1E10"/>
    <w:rsid w:val="006D21CE"/>
    <w:rsid w:val="006D288D"/>
    <w:rsid w:val="006D369E"/>
    <w:rsid w:val="006D49EB"/>
    <w:rsid w:val="006D4A6B"/>
    <w:rsid w:val="006D4A7C"/>
    <w:rsid w:val="006D52F0"/>
    <w:rsid w:val="006D5395"/>
    <w:rsid w:val="006D55B8"/>
    <w:rsid w:val="006D5A28"/>
    <w:rsid w:val="006D6555"/>
    <w:rsid w:val="006D6BAC"/>
    <w:rsid w:val="006D6EE0"/>
    <w:rsid w:val="006D71D9"/>
    <w:rsid w:val="006D731D"/>
    <w:rsid w:val="006D74A1"/>
    <w:rsid w:val="006E100B"/>
    <w:rsid w:val="006E20A5"/>
    <w:rsid w:val="006E21EE"/>
    <w:rsid w:val="006E345C"/>
    <w:rsid w:val="006E4831"/>
    <w:rsid w:val="006E5326"/>
    <w:rsid w:val="006E54CA"/>
    <w:rsid w:val="006E56EB"/>
    <w:rsid w:val="006E579B"/>
    <w:rsid w:val="006E5AE3"/>
    <w:rsid w:val="006E66FC"/>
    <w:rsid w:val="006E6D89"/>
    <w:rsid w:val="006E6EEA"/>
    <w:rsid w:val="006E7869"/>
    <w:rsid w:val="006E795F"/>
    <w:rsid w:val="006E7DE5"/>
    <w:rsid w:val="006F0788"/>
    <w:rsid w:val="006F09C9"/>
    <w:rsid w:val="006F1DC9"/>
    <w:rsid w:val="006F23A3"/>
    <w:rsid w:val="006F2999"/>
    <w:rsid w:val="006F3E5C"/>
    <w:rsid w:val="006F4968"/>
    <w:rsid w:val="006F4BFC"/>
    <w:rsid w:val="006F6031"/>
    <w:rsid w:val="006F68E7"/>
    <w:rsid w:val="006F6B54"/>
    <w:rsid w:val="006F6DDC"/>
    <w:rsid w:val="006F72D4"/>
    <w:rsid w:val="006F75B3"/>
    <w:rsid w:val="006F79D1"/>
    <w:rsid w:val="006F79D5"/>
    <w:rsid w:val="006F7F6A"/>
    <w:rsid w:val="00700332"/>
    <w:rsid w:val="00700B39"/>
    <w:rsid w:val="0070102F"/>
    <w:rsid w:val="0070154E"/>
    <w:rsid w:val="0070164C"/>
    <w:rsid w:val="007016DC"/>
    <w:rsid w:val="00702579"/>
    <w:rsid w:val="00702958"/>
    <w:rsid w:val="00702DA0"/>
    <w:rsid w:val="00703881"/>
    <w:rsid w:val="00703C4A"/>
    <w:rsid w:val="00703E01"/>
    <w:rsid w:val="007044DC"/>
    <w:rsid w:val="007044ED"/>
    <w:rsid w:val="0070471E"/>
    <w:rsid w:val="00704FF4"/>
    <w:rsid w:val="007051D1"/>
    <w:rsid w:val="007059EF"/>
    <w:rsid w:val="007060E0"/>
    <w:rsid w:val="0070660B"/>
    <w:rsid w:val="00706C92"/>
    <w:rsid w:val="007074D7"/>
    <w:rsid w:val="00707650"/>
    <w:rsid w:val="00707949"/>
    <w:rsid w:val="00707B09"/>
    <w:rsid w:val="00707C46"/>
    <w:rsid w:val="00707F54"/>
    <w:rsid w:val="00710461"/>
    <w:rsid w:val="0071060B"/>
    <w:rsid w:val="0071088A"/>
    <w:rsid w:val="00710EFC"/>
    <w:rsid w:val="0071131F"/>
    <w:rsid w:val="00712E2F"/>
    <w:rsid w:val="00713814"/>
    <w:rsid w:val="00713D54"/>
    <w:rsid w:val="00714353"/>
    <w:rsid w:val="0071465E"/>
    <w:rsid w:val="0071487A"/>
    <w:rsid w:val="007149A2"/>
    <w:rsid w:val="00714CDA"/>
    <w:rsid w:val="00715B18"/>
    <w:rsid w:val="00715D5E"/>
    <w:rsid w:val="00716159"/>
    <w:rsid w:val="0071621B"/>
    <w:rsid w:val="007163E5"/>
    <w:rsid w:val="0071694A"/>
    <w:rsid w:val="00717F4F"/>
    <w:rsid w:val="00720F12"/>
    <w:rsid w:val="00721970"/>
    <w:rsid w:val="00721FB7"/>
    <w:rsid w:val="007224EE"/>
    <w:rsid w:val="00722660"/>
    <w:rsid w:val="00722F14"/>
    <w:rsid w:val="007230EA"/>
    <w:rsid w:val="00723C45"/>
    <w:rsid w:val="007247A1"/>
    <w:rsid w:val="007248F9"/>
    <w:rsid w:val="007250BC"/>
    <w:rsid w:val="007251C9"/>
    <w:rsid w:val="00725898"/>
    <w:rsid w:val="00725922"/>
    <w:rsid w:val="00726637"/>
    <w:rsid w:val="0072684E"/>
    <w:rsid w:val="00726A4E"/>
    <w:rsid w:val="00730017"/>
    <w:rsid w:val="007302A5"/>
    <w:rsid w:val="0073033A"/>
    <w:rsid w:val="00730EB0"/>
    <w:rsid w:val="00732329"/>
    <w:rsid w:val="00732448"/>
    <w:rsid w:val="00732823"/>
    <w:rsid w:val="00732EDB"/>
    <w:rsid w:val="007337F7"/>
    <w:rsid w:val="00733945"/>
    <w:rsid w:val="00733AEB"/>
    <w:rsid w:val="007352B8"/>
    <w:rsid w:val="00735544"/>
    <w:rsid w:val="007357EE"/>
    <w:rsid w:val="0073655B"/>
    <w:rsid w:val="00736969"/>
    <w:rsid w:val="007369EF"/>
    <w:rsid w:val="00736A0B"/>
    <w:rsid w:val="0073757E"/>
    <w:rsid w:val="00737637"/>
    <w:rsid w:val="00737BC5"/>
    <w:rsid w:val="00737BEA"/>
    <w:rsid w:val="00737C3C"/>
    <w:rsid w:val="00737CD6"/>
    <w:rsid w:val="007404EC"/>
    <w:rsid w:val="0074071F"/>
    <w:rsid w:val="00741BEC"/>
    <w:rsid w:val="00742046"/>
    <w:rsid w:val="00742F1D"/>
    <w:rsid w:val="00742FFE"/>
    <w:rsid w:val="007430C0"/>
    <w:rsid w:val="007439C9"/>
    <w:rsid w:val="00743CCD"/>
    <w:rsid w:val="00743E42"/>
    <w:rsid w:val="0074427D"/>
    <w:rsid w:val="0074554D"/>
    <w:rsid w:val="007455F9"/>
    <w:rsid w:val="007461F5"/>
    <w:rsid w:val="00746400"/>
    <w:rsid w:val="007472F6"/>
    <w:rsid w:val="00747A70"/>
    <w:rsid w:val="007511AF"/>
    <w:rsid w:val="007514E4"/>
    <w:rsid w:val="00751910"/>
    <w:rsid w:val="00753069"/>
    <w:rsid w:val="00753CBF"/>
    <w:rsid w:val="007542B3"/>
    <w:rsid w:val="00754773"/>
    <w:rsid w:val="0075479E"/>
    <w:rsid w:val="00754A7C"/>
    <w:rsid w:val="00754ED8"/>
    <w:rsid w:val="00755C06"/>
    <w:rsid w:val="00755C8E"/>
    <w:rsid w:val="00755F57"/>
    <w:rsid w:val="00756E46"/>
    <w:rsid w:val="00760C3E"/>
    <w:rsid w:val="007612F1"/>
    <w:rsid w:val="007619E3"/>
    <w:rsid w:val="00762915"/>
    <w:rsid w:val="00763C17"/>
    <w:rsid w:val="00763CD1"/>
    <w:rsid w:val="00763F7F"/>
    <w:rsid w:val="0076501D"/>
    <w:rsid w:val="00765F85"/>
    <w:rsid w:val="007671D0"/>
    <w:rsid w:val="007672E0"/>
    <w:rsid w:val="00767397"/>
    <w:rsid w:val="00767AB4"/>
    <w:rsid w:val="00770A52"/>
    <w:rsid w:val="00773047"/>
    <w:rsid w:val="00773ADB"/>
    <w:rsid w:val="00773E7A"/>
    <w:rsid w:val="007758DE"/>
    <w:rsid w:val="00775BBE"/>
    <w:rsid w:val="00775DDC"/>
    <w:rsid w:val="00775F26"/>
    <w:rsid w:val="00776097"/>
    <w:rsid w:val="007762C0"/>
    <w:rsid w:val="00776598"/>
    <w:rsid w:val="0077681D"/>
    <w:rsid w:val="00776928"/>
    <w:rsid w:val="007772F1"/>
    <w:rsid w:val="00777AE8"/>
    <w:rsid w:val="00781308"/>
    <w:rsid w:val="007813E7"/>
    <w:rsid w:val="00781AE5"/>
    <w:rsid w:val="00781E18"/>
    <w:rsid w:val="00782953"/>
    <w:rsid w:val="00782FC2"/>
    <w:rsid w:val="00783333"/>
    <w:rsid w:val="00783820"/>
    <w:rsid w:val="007838DB"/>
    <w:rsid w:val="0078443D"/>
    <w:rsid w:val="0078486C"/>
    <w:rsid w:val="00784CF6"/>
    <w:rsid w:val="00784D9C"/>
    <w:rsid w:val="00785825"/>
    <w:rsid w:val="00785F44"/>
    <w:rsid w:val="0078632A"/>
    <w:rsid w:val="00786613"/>
    <w:rsid w:val="00786AF5"/>
    <w:rsid w:val="00786C3E"/>
    <w:rsid w:val="00786E95"/>
    <w:rsid w:val="007879A8"/>
    <w:rsid w:val="00787A11"/>
    <w:rsid w:val="00790054"/>
    <w:rsid w:val="00790393"/>
    <w:rsid w:val="00790477"/>
    <w:rsid w:val="00790636"/>
    <w:rsid w:val="007913EF"/>
    <w:rsid w:val="00791484"/>
    <w:rsid w:val="0079149E"/>
    <w:rsid w:val="00791602"/>
    <w:rsid w:val="007927BA"/>
    <w:rsid w:val="00792910"/>
    <w:rsid w:val="00792BC3"/>
    <w:rsid w:val="0079351C"/>
    <w:rsid w:val="007936D3"/>
    <w:rsid w:val="00794B35"/>
    <w:rsid w:val="00794C56"/>
    <w:rsid w:val="00795769"/>
    <w:rsid w:val="00795BF5"/>
    <w:rsid w:val="00795DE7"/>
    <w:rsid w:val="007963DA"/>
    <w:rsid w:val="007963E0"/>
    <w:rsid w:val="007965AF"/>
    <w:rsid w:val="007965B5"/>
    <w:rsid w:val="00796DC5"/>
    <w:rsid w:val="00796E1A"/>
    <w:rsid w:val="00797217"/>
    <w:rsid w:val="007974B6"/>
    <w:rsid w:val="007974BF"/>
    <w:rsid w:val="007976DF"/>
    <w:rsid w:val="007A048A"/>
    <w:rsid w:val="007A0E31"/>
    <w:rsid w:val="007A132E"/>
    <w:rsid w:val="007A1470"/>
    <w:rsid w:val="007A23F6"/>
    <w:rsid w:val="007A27A7"/>
    <w:rsid w:val="007A2F45"/>
    <w:rsid w:val="007A3CE6"/>
    <w:rsid w:val="007A49B1"/>
    <w:rsid w:val="007A5711"/>
    <w:rsid w:val="007A6776"/>
    <w:rsid w:val="007A67A0"/>
    <w:rsid w:val="007A6A2B"/>
    <w:rsid w:val="007A7495"/>
    <w:rsid w:val="007A7787"/>
    <w:rsid w:val="007A78DA"/>
    <w:rsid w:val="007A7AF4"/>
    <w:rsid w:val="007A7C25"/>
    <w:rsid w:val="007B007E"/>
    <w:rsid w:val="007B046F"/>
    <w:rsid w:val="007B0904"/>
    <w:rsid w:val="007B14DD"/>
    <w:rsid w:val="007B1758"/>
    <w:rsid w:val="007B259F"/>
    <w:rsid w:val="007B2F19"/>
    <w:rsid w:val="007B3192"/>
    <w:rsid w:val="007B4537"/>
    <w:rsid w:val="007B4733"/>
    <w:rsid w:val="007B4C52"/>
    <w:rsid w:val="007B4CF0"/>
    <w:rsid w:val="007B5448"/>
    <w:rsid w:val="007B68AD"/>
    <w:rsid w:val="007B6E20"/>
    <w:rsid w:val="007B6EE5"/>
    <w:rsid w:val="007B781A"/>
    <w:rsid w:val="007C04B2"/>
    <w:rsid w:val="007C0A51"/>
    <w:rsid w:val="007C1B6A"/>
    <w:rsid w:val="007C208A"/>
    <w:rsid w:val="007C22BA"/>
    <w:rsid w:val="007C2E60"/>
    <w:rsid w:val="007C2F21"/>
    <w:rsid w:val="007C42B8"/>
    <w:rsid w:val="007C4C06"/>
    <w:rsid w:val="007C4C33"/>
    <w:rsid w:val="007C5411"/>
    <w:rsid w:val="007C6203"/>
    <w:rsid w:val="007C6573"/>
    <w:rsid w:val="007C6759"/>
    <w:rsid w:val="007C67E1"/>
    <w:rsid w:val="007C68DF"/>
    <w:rsid w:val="007C7155"/>
    <w:rsid w:val="007C7213"/>
    <w:rsid w:val="007C7E3D"/>
    <w:rsid w:val="007C7F39"/>
    <w:rsid w:val="007D06C9"/>
    <w:rsid w:val="007D104E"/>
    <w:rsid w:val="007D145A"/>
    <w:rsid w:val="007D1EBB"/>
    <w:rsid w:val="007D209F"/>
    <w:rsid w:val="007D20EF"/>
    <w:rsid w:val="007D2248"/>
    <w:rsid w:val="007D2B66"/>
    <w:rsid w:val="007D312E"/>
    <w:rsid w:val="007D3396"/>
    <w:rsid w:val="007D3546"/>
    <w:rsid w:val="007D358B"/>
    <w:rsid w:val="007D3850"/>
    <w:rsid w:val="007D3CD0"/>
    <w:rsid w:val="007D44C9"/>
    <w:rsid w:val="007D4EB9"/>
    <w:rsid w:val="007D4F8F"/>
    <w:rsid w:val="007D52DE"/>
    <w:rsid w:val="007D5D01"/>
    <w:rsid w:val="007D68F7"/>
    <w:rsid w:val="007D6EE7"/>
    <w:rsid w:val="007D71AC"/>
    <w:rsid w:val="007E0375"/>
    <w:rsid w:val="007E03D6"/>
    <w:rsid w:val="007E084A"/>
    <w:rsid w:val="007E11AD"/>
    <w:rsid w:val="007E12C3"/>
    <w:rsid w:val="007E1332"/>
    <w:rsid w:val="007E176B"/>
    <w:rsid w:val="007E17C6"/>
    <w:rsid w:val="007E1F63"/>
    <w:rsid w:val="007E298B"/>
    <w:rsid w:val="007E30E6"/>
    <w:rsid w:val="007E3349"/>
    <w:rsid w:val="007E40CB"/>
    <w:rsid w:val="007E534A"/>
    <w:rsid w:val="007E5B87"/>
    <w:rsid w:val="007E5DFD"/>
    <w:rsid w:val="007E5E09"/>
    <w:rsid w:val="007E6877"/>
    <w:rsid w:val="007E77B1"/>
    <w:rsid w:val="007E7A3C"/>
    <w:rsid w:val="007F027C"/>
    <w:rsid w:val="007F04A4"/>
    <w:rsid w:val="007F1A07"/>
    <w:rsid w:val="007F23BF"/>
    <w:rsid w:val="007F2621"/>
    <w:rsid w:val="007F286D"/>
    <w:rsid w:val="007F2A31"/>
    <w:rsid w:val="007F2FCC"/>
    <w:rsid w:val="007F47DF"/>
    <w:rsid w:val="007F4868"/>
    <w:rsid w:val="007F4B3B"/>
    <w:rsid w:val="007F4FAC"/>
    <w:rsid w:val="007F5C4F"/>
    <w:rsid w:val="007F5EB5"/>
    <w:rsid w:val="007F6359"/>
    <w:rsid w:val="007F69C0"/>
    <w:rsid w:val="007F7463"/>
    <w:rsid w:val="007F7503"/>
    <w:rsid w:val="007F768D"/>
    <w:rsid w:val="007F7D03"/>
    <w:rsid w:val="00800402"/>
    <w:rsid w:val="0080095D"/>
    <w:rsid w:val="008009E5"/>
    <w:rsid w:val="00800A81"/>
    <w:rsid w:val="00802CFD"/>
    <w:rsid w:val="00803016"/>
    <w:rsid w:val="00803DFD"/>
    <w:rsid w:val="0080459C"/>
    <w:rsid w:val="008045F8"/>
    <w:rsid w:val="00804679"/>
    <w:rsid w:val="008047DC"/>
    <w:rsid w:val="00804890"/>
    <w:rsid w:val="00804A21"/>
    <w:rsid w:val="008052AE"/>
    <w:rsid w:val="00805807"/>
    <w:rsid w:val="00805989"/>
    <w:rsid w:val="008061F5"/>
    <w:rsid w:val="00806521"/>
    <w:rsid w:val="00807680"/>
    <w:rsid w:val="00807BF3"/>
    <w:rsid w:val="0081063D"/>
    <w:rsid w:val="00811FB8"/>
    <w:rsid w:val="00812DC4"/>
    <w:rsid w:val="0081303F"/>
    <w:rsid w:val="008130E6"/>
    <w:rsid w:val="008133BD"/>
    <w:rsid w:val="008136B7"/>
    <w:rsid w:val="00813710"/>
    <w:rsid w:val="0081386C"/>
    <w:rsid w:val="00814128"/>
    <w:rsid w:val="0081480A"/>
    <w:rsid w:val="008148FB"/>
    <w:rsid w:val="00814ADE"/>
    <w:rsid w:val="00815942"/>
    <w:rsid w:val="00815F55"/>
    <w:rsid w:val="0081682E"/>
    <w:rsid w:val="00816BBC"/>
    <w:rsid w:val="00817363"/>
    <w:rsid w:val="00817C63"/>
    <w:rsid w:val="00817D1C"/>
    <w:rsid w:val="00820299"/>
    <w:rsid w:val="0082048E"/>
    <w:rsid w:val="008209C1"/>
    <w:rsid w:val="00820F65"/>
    <w:rsid w:val="00821E6D"/>
    <w:rsid w:val="0082240A"/>
    <w:rsid w:val="008224CB"/>
    <w:rsid w:val="00822D93"/>
    <w:rsid w:val="00822F6C"/>
    <w:rsid w:val="00823574"/>
    <w:rsid w:val="008237E1"/>
    <w:rsid w:val="008241BF"/>
    <w:rsid w:val="008246D0"/>
    <w:rsid w:val="008248D8"/>
    <w:rsid w:val="00824945"/>
    <w:rsid w:val="00824EEE"/>
    <w:rsid w:val="0082565E"/>
    <w:rsid w:val="008257A9"/>
    <w:rsid w:val="00825CA6"/>
    <w:rsid w:val="00825D93"/>
    <w:rsid w:val="00826638"/>
    <w:rsid w:val="008276DE"/>
    <w:rsid w:val="00827792"/>
    <w:rsid w:val="00827C06"/>
    <w:rsid w:val="00827C67"/>
    <w:rsid w:val="00827DF1"/>
    <w:rsid w:val="00830B1B"/>
    <w:rsid w:val="00830C01"/>
    <w:rsid w:val="0083140F"/>
    <w:rsid w:val="00831DAC"/>
    <w:rsid w:val="0083207F"/>
    <w:rsid w:val="008321BC"/>
    <w:rsid w:val="0083246F"/>
    <w:rsid w:val="00832608"/>
    <w:rsid w:val="00832A1E"/>
    <w:rsid w:val="0083343E"/>
    <w:rsid w:val="008334C6"/>
    <w:rsid w:val="008338BC"/>
    <w:rsid w:val="00834FFE"/>
    <w:rsid w:val="00835B65"/>
    <w:rsid w:val="0083627C"/>
    <w:rsid w:val="008365D9"/>
    <w:rsid w:val="00837725"/>
    <w:rsid w:val="008378F4"/>
    <w:rsid w:val="00837AB8"/>
    <w:rsid w:val="008407E3"/>
    <w:rsid w:val="00840978"/>
    <w:rsid w:val="00840C2E"/>
    <w:rsid w:val="00841256"/>
    <w:rsid w:val="00841493"/>
    <w:rsid w:val="00841DCB"/>
    <w:rsid w:val="00841E78"/>
    <w:rsid w:val="00841F98"/>
    <w:rsid w:val="00841FF5"/>
    <w:rsid w:val="008420FE"/>
    <w:rsid w:val="0084268F"/>
    <w:rsid w:val="00842859"/>
    <w:rsid w:val="0084291F"/>
    <w:rsid w:val="00842AB2"/>
    <w:rsid w:val="00842FEC"/>
    <w:rsid w:val="0084341C"/>
    <w:rsid w:val="0084362A"/>
    <w:rsid w:val="00843727"/>
    <w:rsid w:val="008438DE"/>
    <w:rsid w:val="00843B48"/>
    <w:rsid w:val="00844579"/>
    <w:rsid w:val="00844DA8"/>
    <w:rsid w:val="00844E41"/>
    <w:rsid w:val="00844F74"/>
    <w:rsid w:val="00845AB0"/>
    <w:rsid w:val="0084615A"/>
    <w:rsid w:val="00846267"/>
    <w:rsid w:val="0084645A"/>
    <w:rsid w:val="008465D6"/>
    <w:rsid w:val="00846DE5"/>
    <w:rsid w:val="00846F68"/>
    <w:rsid w:val="00847B42"/>
    <w:rsid w:val="00847D17"/>
    <w:rsid w:val="0085022E"/>
    <w:rsid w:val="0085075F"/>
    <w:rsid w:val="00850DF5"/>
    <w:rsid w:val="00851D2B"/>
    <w:rsid w:val="00851D4B"/>
    <w:rsid w:val="00852888"/>
    <w:rsid w:val="00852AC2"/>
    <w:rsid w:val="00852F31"/>
    <w:rsid w:val="00853186"/>
    <w:rsid w:val="008532F6"/>
    <w:rsid w:val="00853301"/>
    <w:rsid w:val="00855134"/>
    <w:rsid w:val="008553D4"/>
    <w:rsid w:val="0085603B"/>
    <w:rsid w:val="00856077"/>
    <w:rsid w:val="008567C8"/>
    <w:rsid w:val="008573D9"/>
    <w:rsid w:val="00857438"/>
    <w:rsid w:val="008578C3"/>
    <w:rsid w:val="00860032"/>
    <w:rsid w:val="008600B1"/>
    <w:rsid w:val="0086026D"/>
    <w:rsid w:val="0086043F"/>
    <w:rsid w:val="0086046B"/>
    <w:rsid w:val="00860764"/>
    <w:rsid w:val="0086125E"/>
    <w:rsid w:val="0086158D"/>
    <w:rsid w:val="008617A0"/>
    <w:rsid w:val="008617CF"/>
    <w:rsid w:val="00861AD1"/>
    <w:rsid w:val="00862505"/>
    <w:rsid w:val="00862522"/>
    <w:rsid w:val="00862B16"/>
    <w:rsid w:val="0086326C"/>
    <w:rsid w:val="00863969"/>
    <w:rsid w:val="00863EDF"/>
    <w:rsid w:val="00863F5F"/>
    <w:rsid w:val="0086441B"/>
    <w:rsid w:val="0086539C"/>
    <w:rsid w:val="00865491"/>
    <w:rsid w:val="00865B3E"/>
    <w:rsid w:val="00866379"/>
    <w:rsid w:val="00866A99"/>
    <w:rsid w:val="00866AF1"/>
    <w:rsid w:val="00866C16"/>
    <w:rsid w:val="00866D40"/>
    <w:rsid w:val="00866F23"/>
    <w:rsid w:val="0086746F"/>
    <w:rsid w:val="00867A38"/>
    <w:rsid w:val="00867AB6"/>
    <w:rsid w:val="00867DE3"/>
    <w:rsid w:val="008705D2"/>
    <w:rsid w:val="00870B61"/>
    <w:rsid w:val="0087120C"/>
    <w:rsid w:val="0087157A"/>
    <w:rsid w:val="00871BF6"/>
    <w:rsid w:val="00871C8B"/>
    <w:rsid w:val="00872193"/>
    <w:rsid w:val="00872889"/>
    <w:rsid w:val="00873086"/>
    <w:rsid w:val="00873AE6"/>
    <w:rsid w:val="00873CDB"/>
    <w:rsid w:val="00874669"/>
    <w:rsid w:val="008748D2"/>
    <w:rsid w:val="00874EA5"/>
    <w:rsid w:val="00875270"/>
    <w:rsid w:val="0087560A"/>
    <w:rsid w:val="00875871"/>
    <w:rsid w:val="008768EB"/>
    <w:rsid w:val="00876DC1"/>
    <w:rsid w:val="00876E41"/>
    <w:rsid w:val="00880785"/>
    <w:rsid w:val="0088101D"/>
    <w:rsid w:val="0088109F"/>
    <w:rsid w:val="0088112E"/>
    <w:rsid w:val="0088192B"/>
    <w:rsid w:val="00881B52"/>
    <w:rsid w:val="00881F8D"/>
    <w:rsid w:val="00882224"/>
    <w:rsid w:val="008837FB"/>
    <w:rsid w:val="00883CBF"/>
    <w:rsid w:val="00883CD6"/>
    <w:rsid w:val="00884AD8"/>
    <w:rsid w:val="00884AEF"/>
    <w:rsid w:val="00885908"/>
    <w:rsid w:val="00886876"/>
    <w:rsid w:val="008868F8"/>
    <w:rsid w:val="008871BA"/>
    <w:rsid w:val="008879EF"/>
    <w:rsid w:val="00890889"/>
    <w:rsid w:val="00890BDE"/>
    <w:rsid w:val="00890E97"/>
    <w:rsid w:val="00890EE8"/>
    <w:rsid w:val="00891436"/>
    <w:rsid w:val="008919BB"/>
    <w:rsid w:val="00891B71"/>
    <w:rsid w:val="00892285"/>
    <w:rsid w:val="00892618"/>
    <w:rsid w:val="00892D19"/>
    <w:rsid w:val="0089433C"/>
    <w:rsid w:val="00895344"/>
    <w:rsid w:val="0089580C"/>
    <w:rsid w:val="00895EF9"/>
    <w:rsid w:val="008963E7"/>
    <w:rsid w:val="0089641D"/>
    <w:rsid w:val="008964C1"/>
    <w:rsid w:val="008969DD"/>
    <w:rsid w:val="00896DDB"/>
    <w:rsid w:val="00897B6B"/>
    <w:rsid w:val="008A0E73"/>
    <w:rsid w:val="008A1187"/>
    <w:rsid w:val="008A2629"/>
    <w:rsid w:val="008A26A1"/>
    <w:rsid w:val="008A3539"/>
    <w:rsid w:val="008A3876"/>
    <w:rsid w:val="008A4963"/>
    <w:rsid w:val="008A5A54"/>
    <w:rsid w:val="008A5F14"/>
    <w:rsid w:val="008A60D1"/>
    <w:rsid w:val="008A62D0"/>
    <w:rsid w:val="008A657A"/>
    <w:rsid w:val="008A66CF"/>
    <w:rsid w:val="008A6A40"/>
    <w:rsid w:val="008A76EE"/>
    <w:rsid w:val="008A7B08"/>
    <w:rsid w:val="008B00D3"/>
    <w:rsid w:val="008B021F"/>
    <w:rsid w:val="008B0BEC"/>
    <w:rsid w:val="008B0CEB"/>
    <w:rsid w:val="008B177B"/>
    <w:rsid w:val="008B178B"/>
    <w:rsid w:val="008B222A"/>
    <w:rsid w:val="008B22B0"/>
    <w:rsid w:val="008B3BA6"/>
    <w:rsid w:val="008B4059"/>
    <w:rsid w:val="008B45C5"/>
    <w:rsid w:val="008B4CB6"/>
    <w:rsid w:val="008B5545"/>
    <w:rsid w:val="008B5755"/>
    <w:rsid w:val="008B58A9"/>
    <w:rsid w:val="008B5C1F"/>
    <w:rsid w:val="008B5F2F"/>
    <w:rsid w:val="008B6147"/>
    <w:rsid w:val="008B63BA"/>
    <w:rsid w:val="008B770E"/>
    <w:rsid w:val="008C01AD"/>
    <w:rsid w:val="008C0437"/>
    <w:rsid w:val="008C0937"/>
    <w:rsid w:val="008C09BA"/>
    <w:rsid w:val="008C0A37"/>
    <w:rsid w:val="008C204E"/>
    <w:rsid w:val="008C22CD"/>
    <w:rsid w:val="008C3629"/>
    <w:rsid w:val="008C3835"/>
    <w:rsid w:val="008C3AE9"/>
    <w:rsid w:val="008C3CFA"/>
    <w:rsid w:val="008C4C59"/>
    <w:rsid w:val="008C59D2"/>
    <w:rsid w:val="008C5AF4"/>
    <w:rsid w:val="008C5D10"/>
    <w:rsid w:val="008C6265"/>
    <w:rsid w:val="008C62F8"/>
    <w:rsid w:val="008C6AB9"/>
    <w:rsid w:val="008C7CAB"/>
    <w:rsid w:val="008D15AB"/>
    <w:rsid w:val="008D20D0"/>
    <w:rsid w:val="008D28B4"/>
    <w:rsid w:val="008D2D53"/>
    <w:rsid w:val="008D3B22"/>
    <w:rsid w:val="008D4BA4"/>
    <w:rsid w:val="008D5A7B"/>
    <w:rsid w:val="008D6338"/>
    <w:rsid w:val="008D633A"/>
    <w:rsid w:val="008D64C1"/>
    <w:rsid w:val="008D68D1"/>
    <w:rsid w:val="008D7F19"/>
    <w:rsid w:val="008E0C5E"/>
    <w:rsid w:val="008E0E2A"/>
    <w:rsid w:val="008E17D2"/>
    <w:rsid w:val="008E2CBB"/>
    <w:rsid w:val="008E30EC"/>
    <w:rsid w:val="008E321B"/>
    <w:rsid w:val="008E3847"/>
    <w:rsid w:val="008E41C9"/>
    <w:rsid w:val="008E5236"/>
    <w:rsid w:val="008E5579"/>
    <w:rsid w:val="008E56E0"/>
    <w:rsid w:val="008E5EE0"/>
    <w:rsid w:val="008E61E8"/>
    <w:rsid w:val="008E62A2"/>
    <w:rsid w:val="008E68F6"/>
    <w:rsid w:val="008E7203"/>
    <w:rsid w:val="008E761C"/>
    <w:rsid w:val="008E7A85"/>
    <w:rsid w:val="008E7D6C"/>
    <w:rsid w:val="008E7E90"/>
    <w:rsid w:val="008F0520"/>
    <w:rsid w:val="008F16A0"/>
    <w:rsid w:val="008F19B7"/>
    <w:rsid w:val="008F1F10"/>
    <w:rsid w:val="008F1F2A"/>
    <w:rsid w:val="008F2F7B"/>
    <w:rsid w:val="008F32D8"/>
    <w:rsid w:val="008F38F0"/>
    <w:rsid w:val="008F4063"/>
    <w:rsid w:val="008F46DE"/>
    <w:rsid w:val="008F4847"/>
    <w:rsid w:val="008F51C4"/>
    <w:rsid w:val="008F59C3"/>
    <w:rsid w:val="008F5AFB"/>
    <w:rsid w:val="008F698E"/>
    <w:rsid w:val="008F6B66"/>
    <w:rsid w:val="008F7514"/>
    <w:rsid w:val="008F761E"/>
    <w:rsid w:val="008F78F3"/>
    <w:rsid w:val="009000D3"/>
    <w:rsid w:val="00900576"/>
    <w:rsid w:val="00900D5A"/>
    <w:rsid w:val="009014BF"/>
    <w:rsid w:val="00902377"/>
    <w:rsid w:val="009025AB"/>
    <w:rsid w:val="00903372"/>
    <w:rsid w:val="009035BB"/>
    <w:rsid w:val="00903876"/>
    <w:rsid w:val="00903D28"/>
    <w:rsid w:val="00903E2B"/>
    <w:rsid w:val="0090409A"/>
    <w:rsid w:val="00904639"/>
    <w:rsid w:val="00904FD8"/>
    <w:rsid w:val="009051B6"/>
    <w:rsid w:val="00905982"/>
    <w:rsid w:val="00905A72"/>
    <w:rsid w:val="00905AB0"/>
    <w:rsid w:val="00905C09"/>
    <w:rsid w:val="00905C7E"/>
    <w:rsid w:val="00905E2C"/>
    <w:rsid w:val="00905EF3"/>
    <w:rsid w:val="009064E3"/>
    <w:rsid w:val="0090683B"/>
    <w:rsid w:val="00907592"/>
    <w:rsid w:val="00911309"/>
    <w:rsid w:val="0091153D"/>
    <w:rsid w:val="00911579"/>
    <w:rsid w:val="00911671"/>
    <w:rsid w:val="00911917"/>
    <w:rsid w:val="00911CB3"/>
    <w:rsid w:val="00912241"/>
    <w:rsid w:val="00912459"/>
    <w:rsid w:val="009128AE"/>
    <w:rsid w:val="00912FB1"/>
    <w:rsid w:val="009136E4"/>
    <w:rsid w:val="0091459C"/>
    <w:rsid w:val="009149C3"/>
    <w:rsid w:val="00914D4E"/>
    <w:rsid w:val="00915378"/>
    <w:rsid w:val="00915752"/>
    <w:rsid w:val="009157B6"/>
    <w:rsid w:val="009158C4"/>
    <w:rsid w:val="00915EA4"/>
    <w:rsid w:val="00916881"/>
    <w:rsid w:val="009176E7"/>
    <w:rsid w:val="009179D6"/>
    <w:rsid w:val="00920C5B"/>
    <w:rsid w:val="00920CF6"/>
    <w:rsid w:val="009210E2"/>
    <w:rsid w:val="009215EE"/>
    <w:rsid w:val="00921BCA"/>
    <w:rsid w:val="00921CBB"/>
    <w:rsid w:val="00921DA9"/>
    <w:rsid w:val="00921F5C"/>
    <w:rsid w:val="0092208D"/>
    <w:rsid w:val="00922423"/>
    <w:rsid w:val="009224E4"/>
    <w:rsid w:val="0092264C"/>
    <w:rsid w:val="009230CC"/>
    <w:rsid w:val="00923394"/>
    <w:rsid w:val="00923E3A"/>
    <w:rsid w:val="0092417E"/>
    <w:rsid w:val="009241DD"/>
    <w:rsid w:val="009247E0"/>
    <w:rsid w:val="0092584B"/>
    <w:rsid w:val="00925D60"/>
    <w:rsid w:val="00925F8F"/>
    <w:rsid w:val="0092610B"/>
    <w:rsid w:val="0092664C"/>
    <w:rsid w:val="0092691C"/>
    <w:rsid w:val="00926AA8"/>
    <w:rsid w:val="00926C0B"/>
    <w:rsid w:val="0092771A"/>
    <w:rsid w:val="009278E6"/>
    <w:rsid w:val="00930265"/>
    <w:rsid w:val="009308B8"/>
    <w:rsid w:val="00930DED"/>
    <w:rsid w:val="00931120"/>
    <w:rsid w:val="009313CF"/>
    <w:rsid w:val="009317A3"/>
    <w:rsid w:val="00931901"/>
    <w:rsid w:val="0093208D"/>
    <w:rsid w:val="00932281"/>
    <w:rsid w:val="0093237A"/>
    <w:rsid w:val="009326B7"/>
    <w:rsid w:val="00933352"/>
    <w:rsid w:val="00933956"/>
    <w:rsid w:val="00933DE9"/>
    <w:rsid w:val="00934693"/>
    <w:rsid w:val="00935161"/>
    <w:rsid w:val="0093534A"/>
    <w:rsid w:val="00935728"/>
    <w:rsid w:val="00935E0B"/>
    <w:rsid w:val="00936692"/>
    <w:rsid w:val="00936811"/>
    <w:rsid w:val="00936932"/>
    <w:rsid w:val="00936DEB"/>
    <w:rsid w:val="00937869"/>
    <w:rsid w:val="00937F67"/>
    <w:rsid w:val="009408A1"/>
    <w:rsid w:val="00942451"/>
    <w:rsid w:val="00943638"/>
    <w:rsid w:val="00944992"/>
    <w:rsid w:val="00944AC9"/>
    <w:rsid w:val="00944BC5"/>
    <w:rsid w:val="00945117"/>
    <w:rsid w:val="00945CE8"/>
    <w:rsid w:val="00945EFB"/>
    <w:rsid w:val="0094682A"/>
    <w:rsid w:val="00946ACB"/>
    <w:rsid w:val="00946DE2"/>
    <w:rsid w:val="00946EF7"/>
    <w:rsid w:val="00947322"/>
    <w:rsid w:val="00947E64"/>
    <w:rsid w:val="0095016B"/>
    <w:rsid w:val="00950479"/>
    <w:rsid w:val="0095077C"/>
    <w:rsid w:val="00950A08"/>
    <w:rsid w:val="00950A80"/>
    <w:rsid w:val="00951FF0"/>
    <w:rsid w:val="00952504"/>
    <w:rsid w:val="009528C6"/>
    <w:rsid w:val="00952FFE"/>
    <w:rsid w:val="00953482"/>
    <w:rsid w:val="00953B77"/>
    <w:rsid w:val="00953CF9"/>
    <w:rsid w:val="0095425A"/>
    <w:rsid w:val="0095426E"/>
    <w:rsid w:val="009542D1"/>
    <w:rsid w:val="00954452"/>
    <w:rsid w:val="009547E8"/>
    <w:rsid w:val="009549CD"/>
    <w:rsid w:val="00955881"/>
    <w:rsid w:val="00956A53"/>
    <w:rsid w:val="0095707B"/>
    <w:rsid w:val="00957099"/>
    <w:rsid w:val="009578D4"/>
    <w:rsid w:val="00957A43"/>
    <w:rsid w:val="00960496"/>
    <w:rsid w:val="009612ED"/>
    <w:rsid w:val="009614BA"/>
    <w:rsid w:val="00962545"/>
    <w:rsid w:val="00962F37"/>
    <w:rsid w:val="009634B4"/>
    <w:rsid w:val="00963A15"/>
    <w:rsid w:val="009641E5"/>
    <w:rsid w:val="0096531C"/>
    <w:rsid w:val="00965D7F"/>
    <w:rsid w:val="009668C2"/>
    <w:rsid w:val="00966C1C"/>
    <w:rsid w:val="00966DE1"/>
    <w:rsid w:val="009672FC"/>
    <w:rsid w:val="0096755E"/>
    <w:rsid w:val="00967584"/>
    <w:rsid w:val="00967992"/>
    <w:rsid w:val="00967B6B"/>
    <w:rsid w:val="0097036C"/>
    <w:rsid w:val="009703C8"/>
    <w:rsid w:val="009704B7"/>
    <w:rsid w:val="00970DE9"/>
    <w:rsid w:val="00971015"/>
    <w:rsid w:val="0097134B"/>
    <w:rsid w:val="00971491"/>
    <w:rsid w:val="00971551"/>
    <w:rsid w:val="00971625"/>
    <w:rsid w:val="0097196E"/>
    <w:rsid w:val="00971981"/>
    <w:rsid w:val="00971E64"/>
    <w:rsid w:val="00972895"/>
    <w:rsid w:val="00972B47"/>
    <w:rsid w:val="00972D61"/>
    <w:rsid w:val="009734DB"/>
    <w:rsid w:val="00973F81"/>
    <w:rsid w:val="009740DD"/>
    <w:rsid w:val="009744CB"/>
    <w:rsid w:val="00975CE8"/>
    <w:rsid w:val="00975EAD"/>
    <w:rsid w:val="00975F1B"/>
    <w:rsid w:val="0097623A"/>
    <w:rsid w:val="00976912"/>
    <w:rsid w:val="00977051"/>
    <w:rsid w:val="00977FF7"/>
    <w:rsid w:val="009805A5"/>
    <w:rsid w:val="009809F5"/>
    <w:rsid w:val="00980B8D"/>
    <w:rsid w:val="00980C6D"/>
    <w:rsid w:val="00980CBA"/>
    <w:rsid w:val="009817E0"/>
    <w:rsid w:val="00981BD2"/>
    <w:rsid w:val="00982167"/>
    <w:rsid w:val="009827C9"/>
    <w:rsid w:val="00982B96"/>
    <w:rsid w:val="00982D6F"/>
    <w:rsid w:val="00982DB3"/>
    <w:rsid w:val="009834EC"/>
    <w:rsid w:val="00983677"/>
    <w:rsid w:val="00983A82"/>
    <w:rsid w:val="00985237"/>
    <w:rsid w:val="00986067"/>
    <w:rsid w:val="009863B8"/>
    <w:rsid w:val="00987170"/>
    <w:rsid w:val="00987E5E"/>
    <w:rsid w:val="009901D5"/>
    <w:rsid w:val="0099036A"/>
    <w:rsid w:val="0099107B"/>
    <w:rsid w:val="009910EE"/>
    <w:rsid w:val="00991398"/>
    <w:rsid w:val="0099154E"/>
    <w:rsid w:val="00991C4C"/>
    <w:rsid w:val="00991D4B"/>
    <w:rsid w:val="00991F95"/>
    <w:rsid w:val="00992121"/>
    <w:rsid w:val="00992163"/>
    <w:rsid w:val="009921A3"/>
    <w:rsid w:val="009925F4"/>
    <w:rsid w:val="00992957"/>
    <w:rsid w:val="0099295B"/>
    <w:rsid w:val="009935AA"/>
    <w:rsid w:val="00993950"/>
    <w:rsid w:val="00993B05"/>
    <w:rsid w:val="00994CBF"/>
    <w:rsid w:val="00995083"/>
    <w:rsid w:val="0099534B"/>
    <w:rsid w:val="00995E02"/>
    <w:rsid w:val="009961A1"/>
    <w:rsid w:val="009964B1"/>
    <w:rsid w:val="00996AE8"/>
    <w:rsid w:val="00996D6D"/>
    <w:rsid w:val="00997A37"/>
    <w:rsid w:val="00997ADE"/>
    <w:rsid w:val="00997BD8"/>
    <w:rsid w:val="00997BDF"/>
    <w:rsid w:val="00997FDA"/>
    <w:rsid w:val="009A02C9"/>
    <w:rsid w:val="009A0731"/>
    <w:rsid w:val="009A0A62"/>
    <w:rsid w:val="009A0C9D"/>
    <w:rsid w:val="009A14E0"/>
    <w:rsid w:val="009A16F4"/>
    <w:rsid w:val="009A230E"/>
    <w:rsid w:val="009A2504"/>
    <w:rsid w:val="009A2C57"/>
    <w:rsid w:val="009A39E0"/>
    <w:rsid w:val="009A4046"/>
    <w:rsid w:val="009A4095"/>
    <w:rsid w:val="009A6265"/>
    <w:rsid w:val="009A6A2C"/>
    <w:rsid w:val="009A7C8C"/>
    <w:rsid w:val="009B0CFC"/>
    <w:rsid w:val="009B1818"/>
    <w:rsid w:val="009B1ACF"/>
    <w:rsid w:val="009B1C50"/>
    <w:rsid w:val="009B2453"/>
    <w:rsid w:val="009B2DC6"/>
    <w:rsid w:val="009B2FF5"/>
    <w:rsid w:val="009B408D"/>
    <w:rsid w:val="009B4106"/>
    <w:rsid w:val="009B4BE7"/>
    <w:rsid w:val="009B4F4F"/>
    <w:rsid w:val="009B5A3C"/>
    <w:rsid w:val="009B5FCD"/>
    <w:rsid w:val="009B735B"/>
    <w:rsid w:val="009C05E5"/>
    <w:rsid w:val="009C07D0"/>
    <w:rsid w:val="009C14C4"/>
    <w:rsid w:val="009C16ED"/>
    <w:rsid w:val="009C1710"/>
    <w:rsid w:val="009C1CC4"/>
    <w:rsid w:val="009C2D50"/>
    <w:rsid w:val="009C2ECD"/>
    <w:rsid w:val="009C4061"/>
    <w:rsid w:val="009C5399"/>
    <w:rsid w:val="009C69DA"/>
    <w:rsid w:val="009C6EC9"/>
    <w:rsid w:val="009C6FCC"/>
    <w:rsid w:val="009C72F4"/>
    <w:rsid w:val="009C7939"/>
    <w:rsid w:val="009D07D1"/>
    <w:rsid w:val="009D097D"/>
    <w:rsid w:val="009D0C58"/>
    <w:rsid w:val="009D0DE3"/>
    <w:rsid w:val="009D151C"/>
    <w:rsid w:val="009D1814"/>
    <w:rsid w:val="009D1DA3"/>
    <w:rsid w:val="009D1EE5"/>
    <w:rsid w:val="009D2583"/>
    <w:rsid w:val="009D330E"/>
    <w:rsid w:val="009D3463"/>
    <w:rsid w:val="009D386B"/>
    <w:rsid w:val="009D3C85"/>
    <w:rsid w:val="009D4AAA"/>
    <w:rsid w:val="009D4E32"/>
    <w:rsid w:val="009D51CD"/>
    <w:rsid w:val="009D560A"/>
    <w:rsid w:val="009D6256"/>
    <w:rsid w:val="009D6F0A"/>
    <w:rsid w:val="009D737A"/>
    <w:rsid w:val="009D7649"/>
    <w:rsid w:val="009D7721"/>
    <w:rsid w:val="009D7BE9"/>
    <w:rsid w:val="009E00A6"/>
    <w:rsid w:val="009E08D7"/>
    <w:rsid w:val="009E0E83"/>
    <w:rsid w:val="009E14A2"/>
    <w:rsid w:val="009E1759"/>
    <w:rsid w:val="009E181C"/>
    <w:rsid w:val="009E1B9A"/>
    <w:rsid w:val="009E3002"/>
    <w:rsid w:val="009E354F"/>
    <w:rsid w:val="009E3D68"/>
    <w:rsid w:val="009E4015"/>
    <w:rsid w:val="009E4162"/>
    <w:rsid w:val="009E4AF3"/>
    <w:rsid w:val="009E5520"/>
    <w:rsid w:val="009E5946"/>
    <w:rsid w:val="009E6559"/>
    <w:rsid w:val="009E68F2"/>
    <w:rsid w:val="009E6962"/>
    <w:rsid w:val="009E6B7F"/>
    <w:rsid w:val="009E705A"/>
    <w:rsid w:val="009E70A9"/>
    <w:rsid w:val="009E734D"/>
    <w:rsid w:val="009E7707"/>
    <w:rsid w:val="009E77A1"/>
    <w:rsid w:val="009E7E56"/>
    <w:rsid w:val="009E7E66"/>
    <w:rsid w:val="009F030C"/>
    <w:rsid w:val="009F100F"/>
    <w:rsid w:val="009F1C15"/>
    <w:rsid w:val="009F246E"/>
    <w:rsid w:val="009F2DD2"/>
    <w:rsid w:val="009F3323"/>
    <w:rsid w:val="009F3B1C"/>
    <w:rsid w:val="009F3E72"/>
    <w:rsid w:val="009F4535"/>
    <w:rsid w:val="009F540F"/>
    <w:rsid w:val="009F584E"/>
    <w:rsid w:val="009F5B5B"/>
    <w:rsid w:val="009F6385"/>
    <w:rsid w:val="009F6893"/>
    <w:rsid w:val="009F6B54"/>
    <w:rsid w:val="009F70AE"/>
    <w:rsid w:val="009F7701"/>
    <w:rsid w:val="009F784B"/>
    <w:rsid w:val="00A000C8"/>
    <w:rsid w:val="00A001E5"/>
    <w:rsid w:val="00A014C5"/>
    <w:rsid w:val="00A0155A"/>
    <w:rsid w:val="00A02809"/>
    <w:rsid w:val="00A028DB"/>
    <w:rsid w:val="00A032E9"/>
    <w:rsid w:val="00A0347C"/>
    <w:rsid w:val="00A0351B"/>
    <w:rsid w:val="00A03523"/>
    <w:rsid w:val="00A044BF"/>
    <w:rsid w:val="00A04B9D"/>
    <w:rsid w:val="00A04C1C"/>
    <w:rsid w:val="00A05216"/>
    <w:rsid w:val="00A05ED2"/>
    <w:rsid w:val="00A067EE"/>
    <w:rsid w:val="00A06830"/>
    <w:rsid w:val="00A06938"/>
    <w:rsid w:val="00A06FB2"/>
    <w:rsid w:val="00A07216"/>
    <w:rsid w:val="00A07C80"/>
    <w:rsid w:val="00A07DC2"/>
    <w:rsid w:val="00A100C5"/>
    <w:rsid w:val="00A1024E"/>
    <w:rsid w:val="00A11151"/>
    <w:rsid w:val="00A11381"/>
    <w:rsid w:val="00A114FC"/>
    <w:rsid w:val="00A116CD"/>
    <w:rsid w:val="00A117AE"/>
    <w:rsid w:val="00A12376"/>
    <w:rsid w:val="00A12FEE"/>
    <w:rsid w:val="00A13547"/>
    <w:rsid w:val="00A138F9"/>
    <w:rsid w:val="00A141D7"/>
    <w:rsid w:val="00A153CF"/>
    <w:rsid w:val="00A160C7"/>
    <w:rsid w:val="00A16766"/>
    <w:rsid w:val="00A1733B"/>
    <w:rsid w:val="00A17B0F"/>
    <w:rsid w:val="00A204B6"/>
    <w:rsid w:val="00A205A0"/>
    <w:rsid w:val="00A20724"/>
    <w:rsid w:val="00A207D4"/>
    <w:rsid w:val="00A20926"/>
    <w:rsid w:val="00A20BD6"/>
    <w:rsid w:val="00A212B2"/>
    <w:rsid w:val="00A216A8"/>
    <w:rsid w:val="00A22030"/>
    <w:rsid w:val="00A22F91"/>
    <w:rsid w:val="00A23161"/>
    <w:rsid w:val="00A23732"/>
    <w:rsid w:val="00A23C06"/>
    <w:rsid w:val="00A23C55"/>
    <w:rsid w:val="00A2443E"/>
    <w:rsid w:val="00A2466A"/>
    <w:rsid w:val="00A24854"/>
    <w:rsid w:val="00A25867"/>
    <w:rsid w:val="00A25928"/>
    <w:rsid w:val="00A25977"/>
    <w:rsid w:val="00A25D80"/>
    <w:rsid w:val="00A2626D"/>
    <w:rsid w:val="00A26428"/>
    <w:rsid w:val="00A26C5C"/>
    <w:rsid w:val="00A26ECF"/>
    <w:rsid w:val="00A2737B"/>
    <w:rsid w:val="00A27749"/>
    <w:rsid w:val="00A30863"/>
    <w:rsid w:val="00A30E7E"/>
    <w:rsid w:val="00A30F65"/>
    <w:rsid w:val="00A31016"/>
    <w:rsid w:val="00A3118B"/>
    <w:rsid w:val="00A316BF"/>
    <w:rsid w:val="00A32627"/>
    <w:rsid w:val="00A330A2"/>
    <w:rsid w:val="00A33110"/>
    <w:rsid w:val="00A331F0"/>
    <w:rsid w:val="00A33317"/>
    <w:rsid w:val="00A33325"/>
    <w:rsid w:val="00A334C2"/>
    <w:rsid w:val="00A335B6"/>
    <w:rsid w:val="00A34982"/>
    <w:rsid w:val="00A3499E"/>
    <w:rsid w:val="00A351AF"/>
    <w:rsid w:val="00A352A1"/>
    <w:rsid w:val="00A35313"/>
    <w:rsid w:val="00A360BF"/>
    <w:rsid w:val="00A360E6"/>
    <w:rsid w:val="00A379A1"/>
    <w:rsid w:val="00A400F6"/>
    <w:rsid w:val="00A402AF"/>
    <w:rsid w:val="00A407F1"/>
    <w:rsid w:val="00A40830"/>
    <w:rsid w:val="00A409C2"/>
    <w:rsid w:val="00A40DFB"/>
    <w:rsid w:val="00A4142E"/>
    <w:rsid w:val="00A41817"/>
    <w:rsid w:val="00A41903"/>
    <w:rsid w:val="00A419D7"/>
    <w:rsid w:val="00A41C25"/>
    <w:rsid w:val="00A42295"/>
    <w:rsid w:val="00A42347"/>
    <w:rsid w:val="00A42348"/>
    <w:rsid w:val="00A4270D"/>
    <w:rsid w:val="00A42950"/>
    <w:rsid w:val="00A42B76"/>
    <w:rsid w:val="00A4357D"/>
    <w:rsid w:val="00A44432"/>
    <w:rsid w:val="00A44483"/>
    <w:rsid w:val="00A45329"/>
    <w:rsid w:val="00A45555"/>
    <w:rsid w:val="00A4622F"/>
    <w:rsid w:val="00A4709A"/>
    <w:rsid w:val="00A472FA"/>
    <w:rsid w:val="00A473EF"/>
    <w:rsid w:val="00A4773F"/>
    <w:rsid w:val="00A47B4E"/>
    <w:rsid w:val="00A47C6F"/>
    <w:rsid w:val="00A502CC"/>
    <w:rsid w:val="00A50501"/>
    <w:rsid w:val="00A50B65"/>
    <w:rsid w:val="00A50E3E"/>
    <w:rsid w:val="00A50FCF"/>
    <w:rsid w:val="00A51120"/>
    <w:rsid w:val="00A51269"/>
    <w:rsid w:val="00A51544"/>
    <w:rsid w:val="00A521EF"/>
    <w:rsid w:val="00A52495"/>
    <w:rsid w:val="00A5335E"/>
    <w:rsid w:val="00A533EB"/>
    <w:rsid w:val="00A54D15"/>
    <w:rsid w:val="00A55365"/>
    <w:rsid w:val="00A5543C"/>
    <w:rsid w:val="00A55680"/>
    <w:rsid w:val="00A563C0"/>
    <w:rsid w:val="00A5656D"/>
    <w:rsid w:val="00A56C06"/>
    <w:rsid w:val="00A56D4B"/>
    <w:rsid w:val="00A571E7"/>
    <w:rsid w:val="00A57D92"/>
    <w:rsid w:val="00A60520"/>
    <w:rsid w:val="00A6069E"/>
    <w:rsid w:val="00A6171A"/>
    <w:rsid w:val="00A62E25"/>
    <w:rsid w:val="00A639E5"/>
    <w:rsid w:val="00A63B55"/>
    <w:rsid w:val="00A63BF3"/>
    <w:rsid w:val="00A6558D"/>
    <w:rsid w:val="00A65C96"/>
    <w:rsid w:val="00A666EB"/>
    <w:rsid w:val="00A66B6F"/>
    <w:rsid w:val="00A67701"/>
    <w:rsid w:val="00A70016"/>
    <w:rsid w:val="00A70558"/>
    <w:rsid w:val="00A705E1"/>
    <w:rsid w:val="00A70CBD"/>
    <w:rsid w:val="00A70E8B"/>
    <w:rsid w:val="00A71131"/>
    <w:rsid w:val="00A71166"/>
    <w:rsid w:val="00A71C20"/>
    <w:rsid w:val="00A71C9A"/>
    <w:rsid w:val="00A72332"/>
    <w:rsid w:val="00A73346"/>
    <w:rsid w:val="00A73AF7"/>
    <w:rsid w:val="00A73E53"/>
    <w:rsid w:val="00A73EA4"/>
    <w:rsid w:val="00A74758"/>
    <w:rsid w:val="00A74D3A"/>
    <w:rsid w:val="00A7616C"/>
    <w:rsid w:val="00A766A3"/>
    <w:rsid w:val="00A76A8D"/>
    <w:rsid w:val="00A76D93"/>
    <w:rsid w:val="00A76DE2"/>
    <w:rsid w:val="00A77906"/>
    <w:rsid w:val="00A7795D"/>
    <w:rsid w:val="00A779B5"/>
    <w:rsid w:val="00A80302"/>
    <w:rsid w:val="00A804C8"/>
    <w:rsid w:val="00A807BA"/>
    <w:rsid w:val="00A81468"/>
    <w:rsid w:val="00A81542"/>
    <w:rsid w:val="00A81CF3"/>
    <w:rsid w:val="00A82122"/>
    <w:rsid w:val="00A82747"/>
    <w:rsid w:val="00A8304A"/>
    <w:rsid w:val="00A83120"/>
    <w:rsid w:val="00A83D04"/>
    <w:rsid w:val="00A848CA"/>
    <w:rsid w:val="00A84C04"/>
    <w:rsid w:val="00A85449"/>
    <w:rsid w:val="00A855B4"/>
    <w:rsid w:val="00A85B6F"/>
    <w:rsid w:val="00A8639A"/>
    <w:rsid w:val="00A864B2"/>
    <w:rsid w:val="00A865DE"/>
    <w:rsid w:val="00A868C0"/>
    <w:rsid w:val="00A86B9F"/>
    <w:rsid w:val="00A86FA5"/>
    <w:rsid w:val="00A90C01"/>
    <w:rsid w:val="00A910AD"/>
    <w:rsid w:val="00A913A9"/>
    <w:rsid w:val="00A915A1"/>
    <w:rsid w:val="00A91BFE"/>
    <w:rsid w:val="00A92253"/>
    <w:rsid w:val="00A926C7"/>
    <w:rsid w:val="00A92A27"/>
    <w:rsid w:val="00A930DD"/>
    <w:rsid w:val="00A935D5"/>
    <w:rsid w:val="00A939A3"/>
    <w:rsid w:val="00A940F6"/>
    <w:rsid w:val="00A942AC"/>
    <w:rsid w:val="00A944B4"/>
    <w:rsid w:val="00A94766"/>
    <w:rsid w:val="00A947DA"/>
    <w:rsid w:val="00A94B21"/>
    <w:rsid w:val="00A94C41"/>
    <w:rsid w:val="00A95317"/>
    <w:rsid w:val="00A95481"/>
    <w:rsid w:val="00A957A0"/>
    <w:rsid w:val="00A958CA"/>
    <w:rsid w:val="00A962EE"/>
    <w:rsid w:val="00A96E2A"/>
    <w:rsid w:val="00A970F0"/>
    <w:rsid w:val="00A973CC"/>
    <w:rsid w:val="00A97468"/>
    <w:rsid w:val="00A97B30"/>
    <w:rsid w:val="00A97F15"/>
    <w:rsid w:val="00A97F57"/>
    <w:rsid w:val="00AA0DBF"/>
    <w:rsid w:val="00AA13A1"/>
    <w:rsid w:val="00AA2CEF"/>
    <w:rsid w:val="00AA2D01"/>
    <w:rsid w:val="00AA3265"/>
    <w:rsid w:val="00AA3DF4"/>
    <w:rsid w:val="00AA5272"/>
    <w:rsid w:val="00AA5558"/>
    <w:rsid w:val="00AA569F"/>
    <w:rsid w:val="00AA5FEF"/>
    <w:rsid w:val="00AA628F"/>
    <w:rsid w:val="00AA6EE7"/>
    <w:rsid w:val="00AA70EA"/>
    <w:rsid w:val="00AA7C1F"/>
    <w:rsid w:val="00AB00A4"/>
    <w:rsid w:val="00AB0404"/>
    <w:rsid w:val="00AB053D"/>
    <w:rsid w:val="00AB08A2"/>
    <w:rsid w:val="00AB0D16"/>
    <w:rsid w:val="00AB0EC8"/>
    <w:rsid w:val="00AB1973"/>
    <w:rsid w:val="00AB2A50"/>
    <w:rsid w:val="00AB2C6B"/>
    <w:rsid w:val="00AB2F5E"/>
    <w:rsid w:val="00AB3C27"/>
    <w:rsid w:val="00AB3FA0"/>
    <w:rsid w:val="00AB5418"/>
    <w:rsid w:val="00AB54DA"/>
    <w:rsid w:val="00AB5D87"/>
    <w:rsid w:val="00AB5EB6"/>
    <w:rsid w:val="00AB6018"/>
    <w:rsid w:val="00AB67A2"/>
    <w:rsid w:val="00AB6930"/>
    <w:rsid w:val="00AB6FC7"/>
    <w:rsid w:val="00AB7114"/>
    <w:rsid w:val="00AB72B3"/>
    <w:rsid w:val="00AB784B"/>
    <w:rsid w:val="00AB7EA5"/>
    <w:rsid w:val="00AC0A60"/>
    <w:rsid w:val="00AC0CEF"/>
    <w:rsid w:val="00AC0EA8"/>
    <w:rsid w:val="00AC121D"/>
    <w:rsid w:val="00AC1618"/>
    <w:rsid w:val="00AC3147"/>
    <w:rsid w:val="00AC365C"/>
    <w:rsid w:val="00AC36F6"/>
    <w:rsid w:val="00AC3E3A"/>
    <w:rsid w:val="00AC40A6"/>
    <w:rsid w:val="00AC454E"/>
    <w:rsid w:val="00AC4861"/>
    <w:rsid w:val="00AC4B86"/>
    <w:rsid w:val="00AC4C46"/>
    <w:rsid w:val="00AC54F1"/>
    <w:rsid w:val="00AC5D31"/>
    <w:rsid w:val="00AC5E74"/>
    <w:rsid w:val="00AC6C5E"/>
    <w:rsid w:val="00AC6DC2"/>
    <w:rsid w:val="00AC7644"/>
    <w:rsid w:val="00AC79DA"/>
    <w:rsid w:val="00AC7B5D"/>
    <w:rsid w:val="00AC7CD5"/>
    <w:rsid w:val="00AD0127"/>
    <w:rsid w:val="00AD08A6"/>
    <w:rsid w:val="00AD106D"/>
    <w:rsid w:val="00AD1E8F"/>
    <w:rsid w:val="00AD21D6"/>
    <w:rsid w:val="00AD2AD0"/>
    <w:rsid w:val="00AD2C02"/>
    <w:rsid w:val="00AD3416"/>
    <w:rsid w:val="00AD3B5C"/>
    <w:rsid w:val="00AD4526"/>
    <w:rsid w:val="00AD4DDD"/>
    <w:rsid w:val="00AD514D"/>
    <w:rsid w:val="00AD587B"/>
    <w:rsid w:val="00AD6ABB"/>
    <w:rsid w:val="00AD7031"/>
    <w:rsid w:val="00AD7B67"/>
    <w:rsid w:val="00AD7D8B"/>
    <w:rsid w:val="00AE0134"/>
    <w:rsid w:val="00AE1009"/>
    <w:rsid w:val="00AE24F1"/>
    <w:rsid w:val="00AE31EC"/>
    <w:rsid w:val="00AE40C8"/>
    <w:rsid w:val="00AE4812"/>
    <w:rsid w:val="00AE4BDA"/>
    <w:rsid w:val="00AE587B"/>
    <w:rsid w:val="00AE5A72"/>
    <w:rsid w:val="00AE5ACF"/>
    <w:rsid w:val="00AE5FF9"/>
    <w:rsid w:val="00AE61C0"/>
    <w:rsid w:val="00AE76AC"/>
    <w:rsid w:val="00AE771E"/>
    <w:rsid w:val="00AE7A1C"/>
    <w:rsid w:val="00AF0F02"/>
    <w:rsid w:val="00AF1382"/>
    <w:rsid w:val="00AF1726"/>
    <w:rsid w:val="00AF1A9F"/>
    <w:rsid w:val="00AF1C84"/>
    <w:rsid w:val="00AF24E9"/>
    <w:rsid w:val="00AF2F71"/>
    <w:rsid w:val="00AF4A5A"/>
    <w:rsid w:val="00AF52E2"/>
    <w:rsid w:val="00AF594F"/>
    <w:rsid w:val="00AF5A83"/>
    <w:rsid w:val="00AF5BD0"/>
    <w:rsid w:val="00AF60C0"/>
    <w:rsid w:val="00AF633D"/>
    <w:rsid w:val="00AF640A"/>
    <w:rsid w:val="00AF674D"/>
    <w:rsid w:val="00AF6A22"/>
    <w:rsid w:val="00AF6EFB"/>
    <w:rsid w:val="00AF6F33"/>
    <w:rsid w:val="00AF71CA"/>
    <w:rsid w:val="00AF7F7B"/>
    <w:rsid w:val="00B00114"/>
    <w:rsid w:val="00B00ABB"/>
    <w:rsid w:val="00B0122B"/>
    <w:rsid w:val="00B01451"/>
    <w:rsid w:val="00B01CF5"/>
    <w:rsid w:val="00B0202A"/>
    <w:rsid w:val="00B03029"/>
    <w:rsid w:val="00B0311F"/>
    <w:rsid w:val="00B031FF"/>
    <w:rsid w:val="00B038D6"/>
    <w:rsid w:val="00B03C45"/>
    <w:rsid w:val="00B04656"/>
    <w:rsid w:val="00B04D58"/>
    <w:rsid w:val="00B0549C"/>
    <w:rsid w:val="00B060ED"/>
    <w:rsid w:val="00B06B66"/>
    <w:rsid w:val="00B07F1D"/>
    <w:rsid w:val="00B07F2D"/>
    <w:rsid w:val="00B101F6"/>
    <w:rsid w:val="00B10D0E"/>
    <w:rsid w:val="00B11224"/>
    <w:rsid w:val="00B112D3"/>
    <w:rsid w:val="00B11384"/>
    <w:rsid w:val="00B115C5"/>
    <w:rsid w:val="00B1178D"/>
    <w:rsid w:val="00B11BCB"/>
    <w:rsid w:val="00B11F35"/>
    <w:rsid w:val="00B12274"/>
    <w:rsid w:val="00B12A53"/>
    <w:rsid w:val="00B13007"/>
    <w:rsid w:val="00B13039"/>
    <w:rsid w:val="00B13B80"/>
    <w:rsid w:val="00B146D2"/>
    <w:rsid w:val="00B15030"/>
    <w:rsid w:val="00B154D3"/>
    <w:rsid w:val="00B163AE"/>
    <w:rsid w:val="00B167F3"/>
    <w:rsid w:val="00B16E32"/>
    <w:rsid w:val="00B173BB"/>
    <w:rsid w:val="00B17D42"/>
    <w:rsid w:val="00B17DFA"/>
    <w:rsid w:val="00B17E91"/>
    <w:rsid w:val="00B20B2F"/>
    <w:rsid w:val="00B20BF9"/>
    <w:rsid w:val="00B20E9F"/>
    <w:rsid w:val="00B2116D"/>
    <w:rsid w:val="00B21924"/>
    <w:rsid w:val="00B21C6E"/>
    <w:rsid w:val="00B228B5"/>
    <w:rsid w:val="00B22C13"/>
    <w:rsid w:val="00B233DA"/>
    <w:rsid w:val="00B237AA"/>
    <w:rsid w:val="00B23882"/>
    <w:rsid w:val="00B242D1"/>
    <w:rsid w:val="00B24AC3"/>
    <w:rsid w:val="00B24C0D"/>
    <w:rsid w:val="00B267D7"/>
    <w:rsid w:val="00B275BC"/>
    <w:rsid w:val="00B277BE"/>
    <w:rsid w:val="00B300E0"/>
    <w:rsid w:val="00B300F1"/>
    <w:rsid w:val="00B30CBC"/>
    <w:rsid w:val="00B3145E"/>
    <w:rsid w:val="00B31B73"/>
    <w:rsid w:val="00B3214A"/>
    <w:rsid w:val="00B32520"/>
    <w:rsid w:val="00B32FAD"/>
    <w:rsid w:val="00B332F8"/>
    <w:rsid w:val="00B33A8C"/>
    <w:rsid w:val="00B33B7C"/>
    <w:rsid w:val="00B33C1C"/>
    <w:rsid w:val="00B33DD0"/>
    <w:rsid w:val="00B33EDD"/>
    <w:rsid w:val="00B34083"/>
    <w:rsid w:val="00B3472A"/>
    <w:rsid w:val="00B34F12"/>
    <w:rsid w:val="00B3547C"/>
    <w:rsid w:val="00B35528"/>
    <w:rsid w:val="00B35B4A"/>
    <w:rsid w:val="00B361CB"/>
    <w:rsid w:val="00B36C43"/>
    <w:rsid w:val="00B36E44"/>
    <w:rsid w:val="00B372EA"/>
    <w:rsid w:val="00B37671"/>
    <w:rsid w:val="00B401EB"/>
    <w:rsid w:val="00B403D7"/>
    <w:rsid w:val="00B4085D"/>
    <w:rsid w:val="00B40A86"/>
    <w:rsid w:val="00B419D6"/>
    <w:rsid w:val="00B41D4C"/>
    <w:rsid w:val="00B41D88"/>
    <w:rsid w:val="00B423D7"/>
    <w:rsid w:val="00B42560"/>
    <w:rsid w:val="00B428D9"/>
    <w:rsid w:val="00B42919"/>
    <w:rsid w:val="00B42E38"/>
    <w:rsid w:val="00B42E5A"/>
    <w:rsid w:val="00B42EC9"/>
    <w:rsid w:val="00B42F5D"/>
    <w:rsid w:val="00B43D1A"/>
    <w:rsid w:val="00B43EDA"/>
    <w:rsid w:val="00B44893"/>
    <w:rsid w:val="00B449EA"/>
    <w:rsid w:val="00B44D9E"/>
    <w:rsid w:val="00B44FCB"/>
    <w:rsid w:val="00B45325"/>
    <w:rsid w:val="00B45B1C"/>
    <w:rsid w:val="00B461AE"/>
    <w:rsid w:val="00B46E32"/>
    <w:rsid w:val="00B47361"/>
    <w:rsid w:val="00B474B1"/>
    <w:rsid w:val="00B47974"/>
    <w:rsid w:val="00B50055"/>
    <w:rsid w:val="00B502BF"/>
    <w:rsid w:val="00B50C90"/>
    <w:rsid w:val="00B5136D"/>
    <w:rsid w:val="00B51718"/>
    <w:rsid w:val="00B51A92"/>
    <w:rsid w:val="00B51A9A"/>
    <w:rsid w:val="00B520B2"/>
    <w:rsid w:val="00B52155"/>
    <w:rsid w:val="00B539A1"/>
    <w:rsid w:val="00B539F4"/>
    <w:rsid w:val="00B54179"/>
    <w:rsid w:val="00B54D27"/>
    <w:rsid w:val="00B55079"/>
    <w:rsid w:val="00B55586"/>
    <w:rsid w:val="00B556A3"/>
    <w:rsid w:val="00B55B09"/>
    <w:rsid w:val="00B55DD5"/>
    <w:rsid w:val="00B56590"/>
    <w:rsid w:val="00B57019"/>
    <w:rsid w:val="00B574CD"/>
    <w:rsid w:val="00B6042C"/>
    <w:rsid w:val="00B60654"/>
    <w:rsid w:val="00B60AC0"/>
    <w:rsid w:val="00B60C25"/>
    <w:rsid w:val="00B60FA1"/>
    <w:rsid w:val="00B6225E"/>
    <w:rsid w:val="00B62285"/>
    <w:rsid w:val="00B62359"/>
    <w:rsid w:val="00B626B4"/>
    <w:rsid w:val="00B62734"/>
    <w:rsid w:val="00B62C2A"/>
    <w:rsid w:val="00B62F1D"/>
    <w:rsid w:val="00B63104"/>
    <w:rsid w:val="00B63E82"/>
    <w:rsid w:val="00B640FD"/>
    <w:rsid w:val="00B649C0"/>
    <w:rsid w:val="00B64DB0"/>
    <w:rsid w:val="00B6501A"/>
    <w:rsid w:val="00B651EF"/>
    <w:rsid w:val="00B65C26"/>
    <w:rsid w:val="00B662EF"/>
    <w:rsid w:val="00B663B9"/>
    <w:rsid w:val="00B67057"/>
    <w:rsid w:val="00B6771F"/>
    <w:rsid w:val="00B67B20"/>
    <w:rsid w:val="00B7092B"/>
    <w:rsid w:val="00B70B06"/>
    <w:rsid w:val="00B7166B"/>
    <w:rsid w:val="00B724F8"/>
    <w:rsid w:val="00B7298E"/>
    <w:rsid w:val="00B72B51"/>
    <w:rsid w:val="00B72E2C"/>
    <w:rsid w:val="00B73C65"/>
    <w:rsid w:val="00B74A96"/>
    <w:rsid w:val="00B74C77"/>
    <w:rsid w:val="00B74ED0"/>
    <w:rsid w:val="00B755BB"/>
    <w:rsid w:val="00B75B81"/>
    <w:rsid w:val="00B764B3"/>
    <w:rsid w:val="00B76A9F"/>
    <w:rsid w:val="00B77146"/>
    <w:rsid w:val="00B773C0"/>
    <w:rsid w:val="00B779AC"/>
    <w:rsid w:val="00B77B3C"/>
    <w:rsid w:val="00B80D2C"/>
    <w:rsid w:val="00B8189A"/>
    <w:rsid w:val="00B82DB9"/>
    <w:rsid w:val="00B83210"/>
    <w:rsid w:val="00B8324E"/>
    <w:rsid w:val="00B836D3"/>
    <w:rsid w:val="00B8462F"/>
    <w:rsid w:val="00B85935"/>
    <w:rsid w:val="00B85B4D"/>
    <w:rsid w:val="00B85C1E"/>
    <w:rsid w:val="00B862B0"/>
    <w:rsid w:val="00B86563"/>
    <w:rsid w:val="00B86C6C"/>
    <w:rsid w:val="00B87C27"/>
    <w:rsid w:val="00B87F3E"/>
    <w:rsid w:val="00B90778"/>
    <w:rsid w:val="00B90D00"/>
    <w:rsid w:val="00B90EB4"/>
    <w:rsid w:val="00B91976"/>
    <w:rsid w:val="00B91CC7"/>
    <w:rsid w:val="00B926CA"/>
    <w:rsid w:val="00B927A2"/>
    <w:rsid w:val="00B92D71"/>
    <w:rsid w:val="00B9313A"/>
    <w:rsid w:val="00B936A2"/>
    <w:rsid w:val="00B940EA"/>
    <w:rsid w:val="00B94679"/>
    <w:rsid w:val="00B9480C"/>
    <w:rsid w:val="00B94BFC"/>
    <w:rsid w:val="00B94CAA"/>
    <w:rsid w:val="00B94FC5"/>
    <w:rsid w:val="00B9538F"/>
    <w:rsid w:val="00B958FF"/>
    <w:rsid w:val="00B95919"/>
    <w:rsid w:val="00B95985"/>
    <w:rsid w:val="00B95A34"/>
    <w:rsid w:val="00B96270"/>
    <w:rsid w:val="00B96B29"/>
    <w:rsid w:val="00B96BB2"/>
    <w:rsid w:val="00B96CE4"/>
    <w:rsid w:val="00B97633"/>
    <w:rsid w:val="00B9779D"/>
    <w:rsid w:val="00B97BD4"/>
    <w:rsid w:val="00B97C02"/>
    <w:rsid w:val="00BA0747"/>
    <w:rsid w:val="00BA0A6A"/>
    <w:rsid w:val="00BA0AE4"/>
    <w:rsid w:val="00BA0EFB"/>
    <w:rsid w:val="00BA36CC"/>
    <w:rsid w:val="00BA3BE6"/>
    <w:rsid w:val="00BA485A"/>
    <w:rsid w:val="00BA4C08"/>
    <w:rsid w:val="00BA5CA2"/>
    <w:rsid w:val="00BA5EBD"/>
    <w:rsid w:val="00BA6124"/>
    <w:rsid w:val="00BA6958"/>
    <w:rsid w:val="00BA6BD3"/>
    <w:rsid w:val="00BA742D"/>
    <w:rsid w:val="00BA7C11"/>
    <w:rsid w:val="00BA7F6C"/>
    <w:rsid w:val="00BB0285"/>
    <w:rsid w:val="00BB02E0"/>
    <w:rsid w:val="00BB09B6"/>
    <w:rsid w:val="00BB0EF5"/>
    <w:rsid w:val="00BB13D1"/>
    <w:rsid w:val="00BB13FD"/>
    <w:rsid w:val="00BB1FC2"/>
    <w:rsid w:val="00BB1FD9"/>
    <w:rsid w:val="00BB21BD"/>
    <w:rsid w:val="00BB21FE"/>
    <w:rsid w:val="00BB24DF"/>
    <w:rsid w:val="00BB2536"/>
    <w:rsid w:val="00BB26AD"/>
    <w:rsid w:val="00BB3058"/>
    <w:rsid w:val="00BB33EA"/>
    <w:rsid w:val="00BB3ACE"/>
    <w:rsid w:val="00BB3BD6"/>
    <w:rsid w:val="00BB3C5A"/>
    <w:rsid w:val="00BB3E97"/>
    <w:rsid w:val="00BB475A"/>
    <w:rsid w:val="00BB4FEC"/>
    <w:rsid w:val="00BB522E"/>
    <w:rsid w:val="00BB5BA3"/>
    <w:rsid w:val="00BB5C03"/>
    <w:rsid w:val="00BB63B2"/>
    <w:rsid w:val="00BB6647"/>
    <w:rsid w:val="00BB6AA6"/>
    <w:rsid w:val="00BB6ADF"/>
    <w:rsid w:val="00BB6EF8"/>
    <w:rsid w:val="00BB72A5"/>
    <w:rsid w:val="00BB7578"/>
    <w:rsid w:val="00BB7D3C"/>
    <w:rsid w:val="00BB7EF4"/>
    <w:rsid w:val="00BB7F61"/>
    <w:rsid w:val="00BC0266"/>
    <w:rsid w:val="00BC061E"/>
    <w:rsid w:val="00BC0AFC"/>
    <w:rsid w:val="00BC0BED"/>
    <w:rsid w:val="00BC0DC5"/>
    <w:rsid w:val="00BC1ADD"/>
    <w:rsid w:val="00BC1C81"/>
    <w:rsid w:val="00BC258D"/>
    <w:rsid w:val="00BC2E8F"/>
    <w:rsid w:val="00BC2F07"/>
    <w:rsid w:val="00BC3586"/>
    <w:rsid w:val="00BC3BCA"/>
    <w:rsid w:val="00BC499D"/>
    <w:rsid w:val="00BC4DC1"/>
    <w:rsid w:val="00BC50E8"/>
    <w:rsid w:val="00BC5954"/>
    <w:rsid w:val="00BC5955"/>
    <w:rsid w:val="00BC5E91"/>
    <w:rsid w:val="00BC66E8"/>
    <w:rsid w:val="00BC6795"/>
    <w:rsid w:val="00BC6823"/>
    <w:rsid w:val="00BC6CA2"/>
    <w:rsid w:val="00BC78D1"/>
    <w:rsid w:val="00BD0020"/>
    <w:rsid w:val="00BD0E07"/>
    <w:rsid w:val="00BD130D"/>
    <w:rsid w:val="00BD2396"/>
    <w:rsid w:val="00BD2E8B"/>
    <w:rsid w:val="00BD40FF"/>
    <w:rsid w:val="00BD4282"/>
    <w:rsid w:val="00BD436D"/>
    <w:rsid w:val="00BD483A"/>
    <w:rsid w:val="00BD4988"/>
    <w:rsid w:val="00BD688D"/>
    <w:rsid w:val="00BD713E"/>
    <w:rsid w:val="00BD7AFE"/>
    <w:rsid w:val="00BE0044"/>
    <w:rsid w:val="00BE0076"/>
    <w:rsid w:val="00BE01CA"/>
    <w:rsid w:val="00BE0649"/>
    <w:rsid w:val="00BE11B7"/>
    <w:rsid w:val="00BE13AD"/>
    <w:rsid w:val="00BE2019"/>
    <w:rsid w:val="00BE21E0"/>
    <w:rsid w:val="00BE3944"/>
    <w:rsid w:val="00BE3A93"/>
    <w:rsid w:val="00BE4317"/>
    <w:rsid w:val="00BE49AB"/>
    <w:rsid w:val="00BE6A41"/>
    <w:rsid w:val="00BE6D14"/>
    <w:rsid w:val="00BE6D30"/>
    <w:rsid w:val="00BF047F"/>
    <w:rsid w:val="00BF06B6"/>
    <w:rsid w:val="00BF0743"/>
    <w:rsid w:val="00BF11FC"/>
    <w:rsid w:val="00BF18BB"/>
    <w:rsid w:val="00BF1FAD"/>
    <w:rsid w:val="00BF3A3D"/>
    <w:rsid w:val="00BF3BCA"/>
    <w:rsid w:val="00BF44E3"/>
    <w:rsid w:val="00BF4665"/>
    <w:rsid w:val="00BF46A4"/>
    <w:rsid w:val="00BF5762"/>
    <w:rsid w:val="00BF57B2"/>
    <w:rsid w:val="00BF5854"/>
    <w:rsid w:val="00BF68CF"/>
    <w:rsid w:val="00BF7090"/>
    <w:rsid w:val="00C00F7C"/>
    <w:rsid w:val="00C0118B"/>
    <w:rsid w:val="00C016FB"/>
    <w:rsid w:val="00C01768"/>
    <w:rsid w:val="00C01E6E"/>
    <w:rsid w:val="00C01F6E"/>
    <w:rsid w:val="00C02422"/>
    <w:rsid w:val="00C02569"/>
    <w:rsid w:val="00C0287D"/>
    <w:rsid w:val="00C033BE"/>
    <w:rsid w:val="00C03710"/>
    <w:rsid w:val="00C039DC"/>
    <w:rsid w:val="00C03FF0"/>
    <w:rsid w:val="00C048B5"/>
    <w:rsid w:val="00C04A32"/>
    <w:rsid w:val="00C04D96"/>
    <w:rsid w:val="00C04FFC"/>
    <w:rsid w:val="00C05321"/>
    <w:rsid w:val="00C0568F"/>
    <w:rsid w:val="00C05A5C"/>
    <w:rsid w:val="00C05E6D"/>
    <w:rsid w:val="00C05F0A"/>
    <w:rsid w:val="00C07ACA"/>
    <w:rsid w:val="00C1078A"/>
    <w:rsid w:val="00C11BE7"/>
    <w:rsid w:val="00C12414"/>
    <w:rsid w:val="00C12B05"/>
    <w:rsid w:val="00C1470F"/>
    <w:rsid w:val="00C14A0E"/>
    <w:rsid w:val="00C15129"/>
    <w:rsid w:val="00C15749"/>
    <w:rsid w:val="00C15F9E"/>
    <w:rsid w:val="00C16084"/>
    <w:rsid w:val="00C164FC"/>
    <w:rsid w:val="00C1688E"/>
    <w:rsid w:val="00C16E8A"/>
    <w:rsid w:val="00C17EEC"/>
    <w:rsid w:val="00C20E42"/>
    <w:rsid w:val="00C20E97"/>
    <w:rsid w:val="00C2142F"/>
    <w:rsid w:val="00C21667"/>
    <w:rsid w:val="00C216D9"/>
    <w:rsid w:val="00C21821"/>
    <w:rsid w:val="00C21C66"/>
    <w:rsid w:val="00C22146"/>
    <w:rsid w:val="00C22E70"/>
    <w:rsid w:val="00C2319C"/>
    <w:rsid w:val="00C23213"/>
    <w:rsid w:val="00C24264"/>
    <w:rsid w:val="00C248F3"/>
    <w:rsid w:val="00C258CC"/>
    <w:rsid w:val="00C260AA"/>
    <w:rsid w:val="00C26869"/>
    <w:rsid w:val="00C301ED"/>
    <w:rsid w:val="00C30CC2"/>
    <w:rsid w:val="00C30D94"/>
    <w:rsid w:val="00C30DEB"/>
    <w:rsid w:val="00C30E21"/>
    <w:rsid w:val="00C3131B"/>
    <w:rsid w:val="00C31696"/>
    <w:rsid w:val="00C31C42"/>
    <w:rsid w:val="00C31D35"/>
    <w:rsid w:val="00C321D0"/>
    <w:rsid w:val="00C33C44"/>
    <w:rsid w:val="00C35710"/>
    <w:rsid w:val="00C359E7"/>
    <w:rsid w:val="00C35F57"/>
    <w:rsid w:val="00C36F94"/>
    <w:rsid w:val="00C3736C"/>
    <w:rsid w:val="00C37D25"/>
    <w:rsid w:val="00C400B9"/>
    <w:rsid w:val="00C403BF"/>
    <w:rsid w:val="00C40590"/>
    <w:rsid w:val="00C40874"/>
    <w:rsid w:val="00C408AF"/>
    <w:rsid w:val="00C40CC7"/>
    <w:rsid w:val="00C4190D"/>
    <w:rsid w:val="00C41D3A"/>
    <w:rsid w:val="00C41FD4"/>
    <w:rsid w:val="00C42AA6"/>
    <w:rsid w:val="00C42BF9"/>
    <w:rsid w:val="00C42D2D"/>
    <w:rsid w:val="00C42F00"/>
    <w:rsid w:val="00C45406"/>
    <w:rsid w:val="00C45C4C"/>
    <w:rsid w:val="00C46D70"/>
    <w:rsid w:val="00C46F9E"/>
    <w:rsid w:val="00C472A9"/>
    <w:rsid w:val="00C47C78"/>
    <w:rsid w:val="00C506FF"/>
    <w:rsid w:val="00C50CEE"/>
    <w:rsid w:val="00C50D02"/>
    <w:rsid w:val="00C518C5"/>
    <w:rsid w:val="00C51941"/>
    <w:rsid w:val="00C5223A"/>
    <w:rsid w:val="00C5239D"/>
    <w:rsid w:val="00C527E9"/>
    <w:rsid w:val="00C52EE0"/>
    <w:rsid w:val="00C538E1"/>
    <w:rsid w:val="00C547BC"/>
    <w:rsid w:val="00C556E5"/>
    <w:rsid w:val="00C56325"/>
    <w:rsid w:val="00C56613"/>
    <w:rsid w:val="00C56ED7"/>
    <w:rsid w:val="00C57935"/>
    <w:rsid w:val="00C60303"/>
    <w:rsid w:val="00C608CB"/>
    <w:rsid w:val="00C61560"/>
    <w:rsid w:val="00C61930"/>
    <w:rsid w:val="00C62045"/>
    <w:rsid w:val="00C621C3"/>
    <w:rsid w:val="00C62BA9"/>
    <w:rsid w:val="00C631BC"/>
    <w:rsid w:val="00C63598"/>
    <w:rsid w:val="00C645DF"/>
    <w:rsid w:val="00C6482F"/>
    <w:rsid w:val="00C64AF9"/>
    <w:rsid w:val="00C64C2C"/>
    <w:rsid w:val="00C655CD"/>
    <w:rsid w:val="00C66516"/>
    <w:rsid w:val="00C665FB"/>
    <w:rsid w:val="00C6679C"/>
    <w:rsid w:val="00C67D15"/>
    <w:rsid w:val="00C720A2"/>
    <w:rsid w:val="00C72365"/>
    <w:rsid w:val="00C728DE"/>
    <w:rsid w:val="00C72D5B"/>
    <w:rsid w:val="00C73524"/>
    <w:rsid w:val="00C7396E"/>
    <w:rsid w:val="00C7572A"/>
    <w:rsid w:val="00C7712F"/>
    <w:rsid w:val="00C77638"/>
    <w:rsid w:val="00C80AFE"/>
    <w:rsid w:val="00C81DEA"/>
    <w:rsid w:val="00C838BC"/>
    <w:rsid w:val="00C83D20"/>
    <w:rsid w:val="00C83E3C"/>
    <w:rsid w:val="00C84B73"/>
    <w:rsid w:val="00C8545E"/>
    <w:rsid w:val="00C85DB4"/>
    <w:rsid w:val="00C85E9C"/>
    <w:rsid w:val="00C85EE5"/>
    <w:rsid w:val="00C87584"/>
    <w:rsid w:val="00C903F2"/>
    <w:rsid w:val="00C90E42"/>
    <w:rsid w:val="00C90E68"/>
    <w:rsid w:val="00C91205"/>
    <w:rsid w:val="00C9141B"/>
    <w:rsid w:val="00C925B3"/>
    <w:rsid w:val="00C92C62"/>
    <w:rsid w:val="00C92E74"/>
    <w:rsid w:val="00C92E7C"/>
    <w:rsid w:val="00C94ED6"/>
    <w:rsid w:val="00C95278"/>
    <w:rsid w:val="00C952BC"/>
    <w:rsid w:val="00C95D92"/>
    <w:rsid w:val="00C972ED"/>
    <w:rsid w:val="00C973AA"/>
    <w:rsid w:val="00C97C0B"/>
    <w:rsid w:val="00CA0099"/>
    <w:rsid w:val="00CA01C0"/>
    <w:rsid w:val="00CA0424"/>
    <w:rsid w:val="00CA0D84"/>
    <w:rsid w:val="00CA1766"/>
    <w:rsid w:val="00CA18EC"/>
    <w:rsid w:val="00CA1BB9"/>
    <w:rsid w:val="00CA1CE7"/>
    <w:rsid w:val="00CA3C0C"/>
    <w:rsid w:val="00CA4486"/>
    <w:rsid w:val="00CA48CC"/>
    <w:rsid w:val="00CA7116"/>
    <w:rsid w:val="00CA713D"/>
    <w:rsid w:val="00CB1105"/>
    <w:rsid w:val="00CB1509"/>
    <w:rsid w:val="00CB1992"/>
    <w:rsid w:val="00CB1AEA"/>
    <w:rsid w:val="00CB1F11"/>
    <w:rsid w:val="00CB2285"/>
    <w:rsid w:val="00CB27DC"/>
    <w:rsid w:val="00CB32F2"/>
    <w:rsid w:val="00CB45C9"/>
    <w:rsid w:val="00CB4935"/>
    <w:rsid w:val="00CB5458"/>
    <w:rsid w:val="00CB57B9"/>
    <w:rsid w:val="00CB6235"/>
    <w:rsid w:val="00CB63A2"/>
    <w:rsid w:val="00CB6439"/>
    <w:rsid w:val="00CB6F84"/>
    <w:rsid w:val="00CB734B"/>
    <w:rsid w:val="00CB76C5"/>
    <w:rsid w:val="00CC018C"/>
    <w:rsid w:val="00CC0355"/>
    <w:rsid w:val="00CC10F3"/>
    <w:rsid w:val="00CC1354"/>
    <w:rsid w:val="00CC1806"/>
    <w:rsid w:val="00CC19ED"/>
    <w:rsid w:val="00CC2D64"/>
    <w:rsid w:val="00CC2F23"/>
    <w:rsid w:val="00CC2F5E"/>
    <w:rsid w:val="00CC3CDA"/>
    <w:rsid w:val="00CC3F82"/>
    <w:rsid w:val="00CC4402"/>
    <w:rsid w:val="00CC4877"/>
    <w:rsid w:val="00CC4FA1"/>
    <w:rsid w:val="00CC54AC"/>
    <w:rsid w:val="00CC584B"/>
    <w:rsid w:val="00CC58CD"/>
    <w:rsid w:val="00CC71AC"/>
    <w:rsid w:val="00CC7794"/>
    <w:rsid w:val="00CC7ABE"/>
    <w:rsid w:val="00CC7AC0"/>
    <w:rsid w:val="00CD00C7"/>
    <w:rsid w:val="00CD01CC"/>
    <w:rsid w:val="00CD1F2F"/>
    <w:rsid w:val="00CD2330"/>
    <w:rsid w:val="00CD2B75"/>
    <w:rsid w:val="00CD2CD0"/>
    <w:rsid w:val="00CD3756"/>
    <w:rsid w:val="00CD40B2"/>
    <w:rsid w:val="00CD4235"/>
    <w:rsid w:val="00CD4FFD"/>
    <w:rsid w:val="00CD508D"/>
    <w:rsid w:val="00CD556E"/>
    <w:rsid w:val="00CD5668"/>
    <w:rsid w:val="00CD5685"/>
    <w:rsid w:val="00CD58FD"/>
    <w:rsid w:val="00CD5B88"/>
    <w:rsid w:val="00CD6597"/>
    <w:rsid w:val="00CD6814"/>
    <w:rsid w:val="00CD6B9A"/>
    <w:rsid w:val="00CD702B"/>
    <w:rsid w:val="00CD7708"/>
    <w:rsid w:val="00CD7AD5"/>
    <w:rsid w:val="00CE03BC"/>
    <w:rsid w:val="00CE079F"/>
    <w:rsid w:val="00CE0DE4"/>
    <w:rsid w:val="00CE12B4"/>
    <w:rsid w:val="00CE165C"/>
    <w:rsid w:val="00CE1F0F"/>
    <w:rsid w:val="00CE23A3"/>
    <w:rsid w:val="00CE25BB"/>
    <w:rsid w:val="00CE308E"/>
    <w:rsid w:val="00CE4C3F"/>
    <w:rsid w:val="00CE4FC0"/>
    <w:rsid w:val="00CE55E8"/>
    <w:rsid w:val="00CE5B84"/>
    <w:rsid w:val="00CE6140"/>
    <w:rsid w:val="00CE6378"/>
    <w:rsid w:val="00CE669E"/>
    <w:rsid w:val="00CE681C"/>
    <w:rsid w:val="00CE68EE"/>
    <w:rsid w:val="00CE6BCC"/>
    <w:rsid w:val="00CE6D4D"/>
    <w:rsid w:val="00CE6ED6"/>
    <w:rsid w:val="00CE7005"/>
    <w:rsid w:val="00CE7E4C"/>
    <w:rsid w:val="00CF0D66"/>
    <w:rsid w:val="00CF0EBC"/>
    <w:rsid w:val="00CF1703"/>
    <w:rsid w:val="00CF2117"/>
    <w:rsid w:val="00CF298F"/>
    <w:rsid w:val="00CF406C"/>
    <w:rsid w:val="00CF41FC"/>
    <w:rsid w:val="00CF4BA1"/>
    <w:rsid w:val="00CF5598"/>
    <w:rsid w:val="00CF59BC"/>
    <w:rsid w:val="00CF5A18"/>
    <w:rsid w:val="00CF6173"/>
    <w:rsid w:val="00CF6FF0"/>
    <w:rsid w:val="00CF74C8"/>
    <w:rsid w:val="00D00066"/>
    <w:rsid w:val="00D001A1"/>
    <w:rsid w:val="00D00A4C"/>
    <w:rsid w:val="00D00DD0"/>
    <w:rsid w:val="00D0162F"/>
    <w:rsid w:val="00D01B36"/>
    <w:rsid w:val="00D0255B"/>
    <w:rsid w:val="00D02A13"/>
    <w:rsid w:val="00D02B5A"/>
    <w:rsid w:val="00D02C4A"/>
    <w:rsid w:val="00D0301B"/>
    <w:rsid w:val="00D03062"/>
    <w:rsid w:val="00D03152"/>
    <w:rsid w:val="00D0333F"/>
    <w:rsid w:val="00D03442"/>
    <w:rsid w:val="00D0344B"/>
    <w:rsid w:val="00D03F6C"/>
    <w:rsid w:val="00D04133"/>
    <w:rsid w:val="00D0464D"/>
    <w:rsid w:val="00D047EE"/>
    <w:rsid w:val="00D04A66"/>
    <w:rsid w:val="00D04B3B"/>
    <w:rsid w:val="00D04FA9"/>
    <w:rsid w:val="00D051A3"/>
    <w:rsid w:val="00D05570"/>
    <w:rsid w:val="00D05AD2"/>
    <w:rsid w:val="00D074F2"/>
    <w:rsid w:val="00D100DC"/>
    <w:rsid w:val="00D10589"/>
    <w:rsid w:val="00D10729"/>
    <w:rsid w:val="00D10F86"/>
    <w:rsid w:val="00D11B53"/>
    <w:rsid w:val="00D11F07"/>
    <w:rsid w:val="00D12843"/>
    <w:rsid w:val="00D128B9"/>
    <w:rsid w:val="00D136CD"/>
    <w:rsid w:val="00D1393A"/>
    <w:rsid w:val="00D14BB6"/>
    <w:rsid w:val="00D15770"/>
    <w:rsid w:val="00D158B5"/>
    <w:rsid w:val="00D15DF8"/>
    <w:rsid w:val="00D16030"/>
    <w:rsid w:val="00D1616A"/>
    <w:rsid w:val="00D17779"/>
    <w:rsid w:val="00D177A4"/>
    <w:rsid w:val="00D17CD5"/>
    <w:rsid w:val="00D20824"/>
    <w:rsid w:val="00D20853"/>
    <w:rsid w:val="00D209A9"/>
    <w:rsid w:val="00D21B9A"/>
    <w:rsid w:val="00D22CF3"/>
    <w:rsid w:val="00D2395D"/>
    <w:rsid w:val="00D239A2"/>
    <w:rsid w:val="00D23A26"/>
    <w:rsid w:val="00D23DE8"/>
    <w:rsid w:val="00D242D4"/>
    <w:rsid w:val="00D24ADE"/>
    <w:rsid w:val="00D24DF9"/>
    <w:rsid w:val="00D25424"/>
    <w:rsid w:val="00D26F4A"/>
    <w:rsid w:val="00D277AC"/>
    <w:rsid w:val="00D27F7D"/>
    <w:rsid w:val="00D3025C"/>
    <w:rsid w:val="00D3051F"/>
    <w:rsid w:val="00D30875"/>
    <w:rsid w:val="00D30A7B"/>
    <w:rsid w:val="00D30A8F"/>
    <w:rsid w:val="00D32B0F"/>
    <w:rsid w:val="00D32C8B"/>
    <w:rsid w:val="00D32E04"/>
    <w:rsid w:val="00D33345"/>
    <w:rsid w:val="00D33852"/>
    <w:rsid w:val="00D34570"/>
    <w:rsid w:val="00D34975"/>
    <w:rsid w:val="00D355C2"/>
    <w:rsid w:val="00D35760"/>
    <w:rsid w:val="00D3652F"/>
    <w:rsid w:val="00D40259"/>
    <w:rsid w:val="00D407D6"/>
    <w:rsid w:val="00D40886"/>
    <w:rsid w:val="00D4120E"/>
    <w:rsid w:val="00D41A9A"/>
    <w:rsid w:val="00D41D72"/>
    <w:rsid w:val="00D43FA2"/>
    <w:rsid w:val="00D44973"/>
    <w:rsid w:val="00D44AC0"/>
    <w:rsid w:val="00D450C0"/>
    <w:rsid w:val="00D452C8"/>
    <w:rsid w:val="00D455B9"/>
    <w:rsid w:val="00D456E8"/>
    <w:rsid w:val="00D467EE"/>
    <w:rsid w:val="00D501DD"/>
    <w:rsid w:val="00D52418"/>
    <w:rsid w:val="00D52676"/>
    <w:rsid w:val="00D526F6"/>
    <w:rsid w:val="00D53A6A"/>
    <w:rsid w:val="00D54517"/>
    <w:rsid w:val="00D5486D"/>
    <w:rsid w:val="00D54CE5"/>
    <w:rsid w:val="00D551F2"/>
    <w:rsid w:val="00D551FE"/>
    <w:rsid w:val="00D557B5"/>
    <w:rsid w:val="00D565DA"/>
    <w:rsid w:val="00D57D0E"/>
    <w:rsid w:val="00D602E1"/>
    <w:rsid w:val="00D60AB8"/>
    <w:rsid w:val="00D61101"/>
    <w:rsid w:val="00D623D4"/>
    <w:rsid w:val="00D62842"/>
    <w:rsid w:val="00D62958"/>
    <w:rsid w:val="00D62A16"/>
    <w:rsid w:val="00D62DF3"/>
    <w:rsid w:val="00D62FCE"/>
    <w:rsid w:val="00D63625"/>
    <w:rsid w:val="00D63880"/>
    <w:rsid w:val="00D643DB"/>
    <w:rsid w:val="00D649B1"/>
    <w:rsid w:val="00D653CD"/>
    <w:rsid w:val="00D657A8"/>
    <w:rsid w:val="00D65EB8"/>
    <w:rsid w:val="00D65FA6"/>
    <w:rsid w:val="00D665E9"/>
    <w:rsid w:val="00D669CF"/>
    <w:rsid w:val="00D66AEA"/>
    <w:rsid w:val="00D66C4C"/>
    <w:rsid w:val="00D66F6C"/>
    <w:rsid w:val="00D673F6"/>
    <w:rsid w:val="00D67A30"/>
    <w:rsid w:val="00D704C4"/>
    <w:rsid w:val="00D70A2F"/>
    <w:rsid w:val="00D71DDA"/>
    <w:rsid w:val="00D72369"/>
    <w:rsid w:val="00D724FD"/>
    <w:rsid w:val="00D72AD1"/>
    <w:rsid w:val="00D72D08"/>
    <w:rsid w:val="00D72E90"/>
    <w:rsid w:val="00D73CD6"/>
    <w:rsid w:val="00D73E4D"/>
    <w:rsid w:val="00D74CB5"/>
    <w:rsid w:val="00D7563F"/>
    <w:rsid w:val="00D760A4"/>
    <w:rsid w:val="00D76D2C"/>
    <w:rsid w:val="00D77633"/>
    <w:rsid w:val="00D77A66"/>
    <w:rsid w:val="00D80584"/>
    <w:rsid w:val="00D80A5C"/>
    <w:rsid w:val="00D80BAA"/>
    <w:rsid w:val="00D80DB7"/>
    <w:rsid w:val="00D8184F"/>
    <w:rsid w:val="00D81BF1"/>
    <w:rsid w:val="00D821BB"/>
    <w:rsid w:val="00D82403"/>
    <w:rsid w:val="00D82883"/>
    <w:rsid w:val="00D836D7"/>
    <w:rsid w:val="00D838F1"/>
    <w:rsid w:val="00D84093"/>
    <w:rsid w:val="00D841D3"/>
    <w:rsid w:val="00D84221"/>
    <w:rsid w:val="00D84AFE"/>
    <w:rsid w:val="00D84B11"/>
    <w:rsid w:val="00D850E0"/>
    <w:rsid w:val="00D855B5"/>
    <w:rsid w:val="00D860BA"/>
    <w:rsid w:val="00D86F15"/>
    <w:rsid w:val="00D873CA"/>
    <w:rsid w:val="00D8777B"/>
    <w:rsid w:val="00D878A5"/>
    <w:rsid w:val="00D90758"/>
    <w:rsid w:val="00D9104C"/>
    <w:rsid w:val="00D91053"/>
    <w:rsid w:val="00D912B5"/>
    <w:rsid w:val="00D9176B"/>
    <w:rsid w:val="00D92890"/>
    <w:rsid w:val="00D92B89"/>
    <w:rsid w:val="00D93034"/>
    <w:rsid w:val="00D9380C"/>
    <w:rsid w:val="00D93F63"/>
    <w:rsid w:val="00D94355"/>
    <w:rsid w:val="00D94A05"/>
    <w:rsid w:val="00D94A3E"/>
    <w:rsid w:val="00D953BA"/>
    <w:rsid w:val="00D96567"/>
    <w:rsid w:val="00D9673E"/>
    <w:rsid w:val="00D9676D"/>
    <w:rsid w:val="00D973D0"/>
    <w:rsid w:val="00DA071E"/>
    <w:rsid w:val="00DA090B"/>
    <w:rsid w:val="00DA0932"/>
    <w:rsid w:val="00DA0950"/>
    <w:rsid w:val="00DA0F8C"/>
    <w:rsid w:val="00DA1280"/>
    <w:rsid w:val="00DA1506"/>
    <w:rsid w:val="00DA15FC"/>
    <w:rsid w:val="00DA2640"/>
    <w:rsid w:val="00DA3A4A"/>
    <w:rsid w:val="00DA3EE9"/>
    <w:rsid w:val="00DA3FB5"/>
    <w:rsid w:val="00DA44B4"/>
    <w:rsid w:val="00DA485E"/>
    <w:rsid w:val="00DA6DFF"/>
    <w:rsid w:val="00DA6E63"/>
    <w:rsid w:val="00DA6E94"/>
    <w:rsid w:val="00DA70BA"/>
    <w:rsid w:val="00DA72A4"/>
    <w:rsid w:val="00DA739E"/>
    <w:rsid w:val="00DA7486"/>
    <w:rsid w:val="00DA7953"/>
    <w:rsid w:val="00DA7D4D"/>
    <w:rsid w:val="00DB03AD"/>
    <w:rsid w:val="00DB06D7"/>
    <w:rsid w:val="00DB06FF"/>
    <w:rsid w:val="00DB0E7E"/>
    <w:rsid w:val="00DB111E"/>
    <w:rsid w:val="00DB13BA"/>
    <w:rsid w:val="00DB1B5E"/>
    <w:rsid w:val="00DB1F30"/>
    <w:rsid w:val="00DB2192"/>
    <w:rsid w:val="00DB2459"/>
    <w:rsid w:val="00DB2A55"/>
    <w:rsid w:val="00DB3AB0"/>
    <w:rsid w:val="00DB3D12"/>
    <w:rsid w:val="00DB42A3"/>
    <w:rsid w:val="00DB4B97"/>
    <w:rsid w:val="00DB5148"/>
    <w:rsid w:val="00DB609C"/>
    <w:rsid w:val="00DB67F2"/>
    <w:rsid w:val="00DB6BF3"/>
    <w:rsid w:val="00DB7958"/>
    <w:rsid w:val="00DB7C46"/>
    <w:rsid w:val="00DC00EE"/>
    <w:rsid w:val="00DC01C4"/>
    <w:rsid w:val="00DC08A5"/>
    <w:rsid w:val="00DC1E15"/>
    <w:rsid w:val="00DC2FED"/>
    <w:rsid w:val="00DC3022"/>
    <w:rsid w:val="00DC4B2B"/>
    <w:rsid w:val="00DC63B1"/>
    <w:rsid w:val="00DC643D"/>
    <w:rsid w:val="00DC69A0"/>
    <w:rsid w:val="00DC6A57"/>
    <w:rsid w:val="00DC70DF"/>
    <w:rsid w:val="00DC75BE"/>
    <w:rsid w:val="00DC793F"/>
    <w:rsid w:val="00DC7C0B"/>
    <w:rsid w:val="00DD01A9"/>
    <w:rsid w:val="00DD0A18"/>
    <w:rsid w:val="00DD0B81"/>
    <w:rsid w:val="00DD12FB"/>
    <w:rsid w:val="00DD13A5"/>
    <w:rsid w:val="00DD159A"/>
    <w:rsid w:val="00DD1739"/>
    <w:rsid w:val="00DD1B10"/>
    <w:rsid w:val="00DD24EB"/>
    <w:rsid w:val="00DD3435"/>
    <w:rsid w:val="00DD4309"/>
    <w:rsid w:val="00DD4504"/>
    <w:rsid w:val="00DD4E14"/>
    <w:rsid w:val="00DD512C"/>
    <w:rsid w:val="00DD547C"/>
    <w:rsid w:val="00DD5835"/>
    <w:rsid w:val="00DD68A9"/>
    <w:rsid w:val="00DD6D89"/>
    <w:rsid w:val="00DD6DA2"/>
    <w:rsid w:val="00DD6FA8"/>
    <w:rsid w:val="00DD6FEB"/>
    <w:rsid w:val="00DD7DC1"/>
    <w:rsid w:val="00DE0F52"/>
    <w:rsid w:val="00DE15A3"/>
    <w:rsid w:val="00DE1824"/>
    <w:rsid w:val="00DE1D06"/>
    <w:rsid w:val="00DE3159"/>
    <w:rsid w:val="00DE33AD"/>
    <w:rsid w:val="00DE35B3"/>
    <w:rsid w:val="00DE3F63"/>
    <w:rsid w:val="00DE559F"/>
    <w:rsid w:val="00DE6094"/>
    <w:rsid w:val="00DE6720"/>
    <w:rsid w:val="00DE6749"/>
    <w:rsid w:val="00DE6F8D"/>
    <w:rsid w:val="00DE7339"/>
    <w:rsid w:val="00DF0669"/>
    <w:rsid w:val="00DF085C"/>
    <w:rsid w:val="00DF15F7"/>
    <w:rsid w:val="00DF2CDD"/>
    <w:rsid w:val="00DF2CF6"/>
    <w:rsid w:val="00DF30FF"/>
    <w:rsid w:val="00DF3809"/>
    <w:rsid w:val="00DF38DD"/>
    <w:rsid w:val="00DF3D93"/>
    <w:rsid w:val="00DF438F"/>
    <w:rsid w:val="00DF4850"/>
    <w:rsid w:val="00DF4E09"/>
    <w:rsid w:val="00DF57E1"/>
    <w:rsid w:val="00DF61CF"/>
    <w:rsid w:val="00DF6324"/>
    <w:rsid w:val="00DF6BD7"/>
    <w:rsid w:val="00DF7308"/>
    <w:rsid w:val="00DF7436"/>
    <w:rsid w:val="00E001D1"/>
    <w:rsid w:val="00E01908"/>
    <w:rsid w:val="00E01C4A"/>
    <w:rsid w:val="00E0234B"/>
    <w:rsid w:val="00E027C3"/>
    <w:rsid w:val="00E03B0F"/>
    <w:rsid w:val="00E03CD2"/>
    <w:rsid w:val="00E0410E"/>
    <w:rsid w:val="00E042EA"/>
    <w:rsid w:val="00E0446E"/>
    <w:rsid w:val="00E045DB"/>
    <w:rsid w:val="00E049D8"/>
    <w:rsid w:val="00E04EC0"/>
    <w:rsid w:val="00E061DB"/>
    <w:rsid w:val="00E06449"/>
    <w:rsid w:val="00E071C0"/>
    <w:rsid w:val="00E07215"/>
    <w:rsid w:val="00E0775E"/>
    <w:rsid w:val="00E07A5B"/>
    <w:rsid w:val="00E07DD3"/>
    <w:rsid w:val="00E10B0E"/>
    <w:rsid w:val="00E10D88"/>
    <w:rsid w:val="00E10FD5"/>
    <w:rsid w:val="00E11CB1"/>
    <w:rsid w:val="00E11CE5"/>
    <w:rsid w:val="00E120E1"/>
    <w:rsid w:val="00E13453"/>
    <w:rsid w:val="00E14001"/>
    <w:rsid w:val="00E14904"/>
    <w:rsid w:val="00E15460"/>
    <w:rsid w:val="00E1583F"/>
    <w:rsid w:val="00E15CCD"/>
    <w:rsid w:val="00E162BB"/>
    <w:rsid w:val="00E163DD"/>
    <w:rsid w:val="00E16851"/>
    <w:rsid w:val="00E20043"/>
    <w:rsid w:val="00E201A4"/>
    <w:rsid w:val="00E21647"/>
    <w:rsid w:val="00E2199A"/>
    <w:rsid w:val="00E21A05"/>
    <w:rsid w:val="00E21CF1"/>
    <w:rsid w:val="00E21D64"/>
    <w:rsid w:val="00E23702"/>
    <w:rsid w:val="00E23BF8"/>
    <w:rsid w:val="00E23D00"/>
    <w:rsid w:val="00E2447F"/>
    <w:rsid w:val="00E24582"/>
    <w:rsid w:val="00E24CF6"/>
    <w:rsid w:val="00E24DE5"/>
    <w:rsid w:val="00E25A6A"/>
    <w:rsid w:val="00E26867"/>
    <w:rsid w:val="00E26BEF"/>
    <w:rsid w:val="00E26E2A"/>
    <w:rsid w:val="00E26EE6"/>
    <w:rsid w:val="00E27188"/>
    <w:rsid w:val="00E3019E"/>
    <w:rsid w:val="00E30F73"/>
    <w:rsid w:val="00E31135"/>
    <w:rsid w:val="00E316CE"/>
    <w:rsid w:val="00E318F7"/>
    <w:rsid w:val="00E31BD2"/>
    <w:rsid w:val="00E32759"/>
    <w:rsid w:val="00E32905"/>
    <w:rsid w:val="00E338E9"/>
    <w:rsid w:val="00E33A1F"/>
    <w:rsid w:val="00E33D40"/>
    <w:rsid w:val="00E33F17"/>
    <w:rsid w:val="00E33F2A"/>
    <w:rsid w:val="00E34134"/>
    <w:rsid w:val="00E349EB"/>
    <w:rsid w:val="00E34A2E"/>
    <w:rsid w:val="00E34E9F"/>
    <w:rsid w:val="00E34F7A"/>
    <w:rsid w:val="00E35764"/>
    <w:rsid w:val="00E35D6B"/>
    <w:rsid w:val="00E367F9"/>
    <w:rsid w:val="00E36CE8"/>
    <w:rsid w:val="00E371DE"/>
    <w:rsid w:val="00E372A9"/>
    <w:rsid w:val="00E3752C"/>
    <w:rsid w:val="00E377CD"/>
    <w:rsid w:val="00E37B54"/>
    <w:rsid w:val="00E37EB6"/>
    <w:rsid w:val="00E40B8E"/>
    <w:rsid w:val="00E40F6F"/>
    <w:rsid w:val="00E411F2"/>
    <w:rsid w:val="00E42020"/>
    <w:rsid w:val="00E42415"/>
    <w:rsid w:val="00E427EA"/>
    <w:rsid w:val="00E4302D"/>
    <w:rsid w:val="00E4304B"/>
    <w:rsid w:val="00E44264"/>
    <w:rsid w:val="00E4492C"/>
    <w:rsid w:val="00E452B1"/>
    <w:rsid w:val="00E455AA"/>
    <w:rsid w:val="00E461D6"/>
    <w:rsid w:val="00E46339"/>
    <w:rsid w:val="00E463DA"/>
    <w:rsid w:val="00E4696B"/>
    <w:rsid w:val="00E46A62"/>
    <w:rsid w:val="00E473E7"/>
    <w:rsid w:val="00E504AA"/>
    <w:rsid w:val="00E50592"/>
    <w:rsid w:val="00E513A1"/>
    <w:rsid w:val="00E5173C"/>
    <w:rsid w:val="00E54388"/>
    <w:rsid w:val="00E5451F"/>
    <w:rsid w:val="00E54581"/>
    <w:rsid w:val="00E555E7"/>
    <w:rsid w:val="00E55CFC"/>
    <w:rsid w:val="00E55E0B"/>
    <w:rsid w:val="00E56B2D"/>
    <w:rsid w:val="00E56BD4"/>
    <w:rsid w:val="00E57260"/>
    <w:rsid w:val="00E57A66"/>
    <w:rsid w:val="00E57E16"/>
    <w:rsid w:val="00E6027E"/>
    <w:rsid w:val="00E60CE7"/>
    <w:rsid w:val="00E60D30"/>
    <w:rsid w:val="00E60FD3"/>
    <w:rsid w:val="00E61088"/>
    <w:rsid w:val="00E62171"/>
    <w:rsid w:val="00E62D64"/>
    <w:rsid w:val="00E62E39"/>
    <w:rsid w:val="00E63F40"/>
    <w:rsid w:val="00E6526F"/>
    <w:rsid w:val="00E65BBE"/>
    <w:rsid w:val="00E65F30"/>
    <w:rsid w:val="00E6607C"/>
    <w:rsid w:val="00E663A0"/>
    <w:rsid w:val="00E66B94"/>
    <w:rsid w:val="00E66BB9"/>
    <w:rsid w:val="00E66CD0"/>
    <w:rsid w:val="00E66DC0"/>
    <w:rsid w:val="00E671B2"/>
    <w:rsid w:val="00E67B89"/>
    <w:rsid w:val="00E67EF5"/>
    <w:rsid w:val="00E708A6"/>
    <w:rsid w:val="00E71038"/>
    <w:rsid w:val="00E71992"/>
    <w:rsid w:val="00E7223A"/>
    <w:rsid w:val="00E733A7"/>
    <w:rsid w:val="00E73523"/>
    <w:rsid w:val="00E73663"/>
    <w:rsid w:val="00E739B8"/>
    <w:rsid w:val="00E73E21"/>
    <w:rsid w:val="00E74243"/>
    <w:rsid w:val="00E745E3"/>
    <w:rsid w:val="00E7466C"/>
    <w:rsid w:val="00E7504B"/>
    <w:rsid w:val="00E752E6"/>
    <w:rsid w:val="00E75514"/>
    <w:rsid w:val="00E76018"/>
    <w:rsid w:val="00E76665"/>
    <w:rsid w:val="00E76A3B"/>
    <w:rsid w:val="00E76A9B"/>
    <w:rsid w:val="00E76ADE"/>
    <w:rsid w:val="00E77D4C"/>
    <w:rsid w:val="00E77ED3"/>
    <w:rsid w:val="00E80185"/>
    <w:rsid w:val="00E80525"/>
    <w:rsid w:val="00E8059C"/>
    <w:rsid w:val="00E811F0"/>
    <w:rsid w:val="00E81292"/>
    <w:rsid w:val="00E82760"/>
    <w:rsid w:val="00E8335F"/>
    <w:rsid w:val="00E8363B"/>
    <w:rsid w:val="00E84307"/>
    <w:rsid w:val="00E848AD"/>
    <w:rsid w:val="00E86CD7"/>
    <w:rsid w:val="00E87825"/>
    <w:rsid w:val="00E87AB3"/>
    <w:rsid w:val="00E87CD4"/>
    <w:rsid w:val="00E904E1"/>
    <w:rsid w:val="00E90A11"/>
    <w:rsid w:val="00E9122C"/>
    <w:rsid w:val="00E92440"/>
    <w:rsid w:val="00E92BAD"/>
    <w:rsid w:val="00E93232"/>
    <w:rsid w:val="00E93B8E"/>
    <w:rsid w:val="00E94004"/>
    <w:rsid w:val="00E94242"/>
    <w:rsid w:val="00E9456A"/>
    <w:rsid w:val="00E96EA6"/>
    <w:rsid w:val="00E970F7"/>
    <w:rsid w:val="00E973B2"/>
    <w:rsid w:val="00EA062D"/>
    <w:rsid w:val="00EA09BE"/>
    <w:rsid w:val="00EA0A27"/>
    <w:rsid w:val="00EA1D55"/>
    <w:rsid w:val="00EA26DB"/>
    <w:rsid w:val="00EA2D80"/>
    <w:rsid w:val="00EA3CA6"/>
    <w:rsid w:val="00EA3ED9"/>
    <w:rsid w:val="00EA3F0A"/>
    <w:rsid w:val="00EA5A4B"/>
    <w:rsid w:val="00EA5DA6"/>
    <w:rsid w:val="00EA5DDF"/>
    <w:rsid w:val="00EA6B9F"/>
    <w:rsid w:val="00EA6BD2"/>
    <w:rsid w:val="00EA776B"/>
    <w:rsid w:val="00EA7DAA"/>
    <w:rsid w:val="00EA7F86"/>
    <w:rsid w:val="00EB0011"/>
    <w:rsid w:val="00EB01B0"/>
    <w:rsid w:val="00EB0C64"/>
    <w:rsid w:val="00EB0F64"/>
    <w:rsid w:val="00EB10BA"/>
    <w:rsid w:val="00EB130B"/>
    <w:rsid w:val="00EB143C"/>
    <w:rsid w:val="00EB3629"/>
    <w:rsid w:val="00EB40B3"/>
    <w:rsid w:val="00EB4860"/>
    <w:rsid w:val="00EB4A60"/>
    <w:rsid w:val="00EB551F"/>
    <w:rsid w:val="00EB56AD"/>
    <w:rsid w:val="00EB5A9A"/>
    <w:rsid w:val="00EB5D52"/>
    <w:rsid w:val="00EB5FFF"/>
    <w:rsid w:val="00EB6AA7"/>
    <w:rsid w:val="00EB7638"/>
    <w:rsid w:val="00EB7BE5"/>
    <w:rsid w:val="00EC006E"/>
    <w:rsid w:val="00EC00AC"/>
    <w:rsid w:val="00EC082A"/>
    <w:rsid w:val="00EC10C0"/>
    <w:rsid w:val="00EC1253"/>
    <w:rsid w:val="00EC1AF4"/>
    <w:rsid w:val="00EC1B05"/>
    <w:rsid w:val="00EC307A"/>
    <w:rsid w:val="00EC33ED"/>
    <w:rsid w:val="00EC4028"/>
    <w:rsid w:val="00EC4748"/>
    <w:rsid w:val="00EC525F"/>
    <w:rsid w:val="00EC55DF"/>
    <w:rsid w:val="00EC5B20"/>
    <w:rsid w:val="00EC6364"/>
    <w:rsid w:val="00EC639D"/>
    <w:rsid w:val="00EC65D1"/>
    <w:rsid w:val="00EC69F4"/>
    <w:rsid w:val="00EC71FE"/>
    <w:rsid w:val="00EC7398"/>
    <w:rsid w:val="00EC79A3"/>
    <w:rsid w:val="00EC7A0D"/>
    <w:rsid w:val="00ED0046"/>
    <w:rsid w:val="00ED03FD"/>
    <w:rsid w:val="00ED07A8"/>
    <w:rsid w:val="00ED0A42"/>
    <w:rsid w:val="00ED0E69"/>
    <w:rsid w:val="00ED0EBC"/>
    <w:rsid w:val="00ED0F59"/>
    <w:rsid w:val="00ED182F"/>
    <w:rsid w:val="00ED1DC0"/>
    <w:rsid w:val="00ED26E6"/>
    <w:rsid w:val="00ED320A"/>
    <w:rsid w:val="00ED35CE"/>
    <w:rsid w:val="00ED3769"/>
    <w:rsid w:val="00ED3860"/>
    <w:rsid w:val="00ED4901"/>
    <w:rsid w:val="00ED5118"/>
    <w:rsid w:val="00ED545D"/>
    <w:rsid w:val="00ED784B"/>
    <w:rsid w:val="00ED795D"/>
    <w:rsid w:val="00EE00D1"/>
    <w:rsid w:val="00EE1104"/>
    <w:rsid w:val="00EE1C31"/>
    <w:rsid w:val="00EE206E"/>
    <w:rsid w:val="00EE21E1"/>
    <w:rsid w:val="00EE2CF7"/>
    <w:rsid w:val="00EE2DF2"/>
    <w:rsid w:val="00EE3338"/>
    <w:rsid w:val="00EE3635"/>
    <w:rsid w:val="00EE3852"/>
    <w:rsid w:val="00EE48DC"/>
    <w:rsid w:val="00EE54B8"/>
    <w:rsid w:val="00EE691C"/>
    <w:rsid w:val="00EF1C3B"/>
    <w:rsid w:val="00EF1C3C"/>
    <w:rsid w:val="00EF2199"/>
    <w:rsid w:val="00EF25BA"/>
    <w:rsid w:val="00EF2CE3"/>
    <w:rsid w:val="00EF2DD1"/>
    <w:rsid w:val="00EF3191"/>
    <w:rsid w:val="00EF31F0"/>
    <w:rsid w:val="00EF3CB6"/>
    <w:rsid w:val="00EF4BF6"/>
    <w:rsid w:val="00EF4E85"/>
    <w:rsid w:val="00EF5B7C"/>
    <w:rsid w:val="00EF6038"/>
    <w:rsid w:val="00EF61CA"/>
    <w:rsid w:val="00EF72AD"/>
    <w:rsid w:val="00EF7569"/>
    <w:rsid w:val="00EF78B0"/>
    <w:rsid w:val="00EF7ABC"/>
    <w:rsid w:val="00F0010F"/>
    <w:rsid w:val="00F005DE"/>
    <w:rsid w:val="00F0075F"/>
    <w:rsid w:val="00F01224"/>
    <w:rsid w:val="00F01DA8"/>
    <w:rsid w:val="00F02462"/>
    <w:rsid w:val="00F0288A"/>
    <w:rsid w:val="00F02899"/>
    <w:rsid w:val="00F031F7"/>
    <w:rsid w:val="00F03523"/>
    <w:rsid w:val="00F03726"/>
    <w:rsid w:val="00F03CF8"/>
    <w:rsid w:val="00F03F15"/>
    <w:rsid w:val="00F043C1"/>
    <w:rsid w:val="00F045A5"/>
    <w:rsid w:val="00F045D9"/>
    <w:rsid w:val="00F04BAD"/>
    <w:rsid w:val="00F04CB1"/>
    <w:rsid w:val="00F04D01"/>
    <w:rsid w:val="00F0512B"/>
    <w:rsid w:val="00F0576B"/>
    <w:rsid w:val="00F05D6F"/>
    <w:rsid w:val="00F06122"/>
    <w:rsid w:val="00F06666"/>
    <w:rsid w:val="00F06BC3"/>
    <w:rsid w:val="00F06E57"/>
    <w:rsid w:val="00F0773F"/>
    <w:rsid w:val="00F10357"/>
    <w:rsid w:val="00F105CB"/>
    <w:rsid w:val="00F10A93"/>
    <w:rsid w:val="00F1132E"/>
    <w:rsid w:val="00F12229"/>
    <w:rsid w:val="00F125CF"/>
    <w:rsid w:val="00F1325A"/>
    <w:rsid w:val="00F133CD"/>
    <w:rsid w:val="00F13733"/>
    <w:rsid w:val="00F13C0D"/>
    <w:rsid w:val="00F13EF5"/>
    <w:rsid w:val="00F14FE8"/>
    <w:rsid w:val="00F15991"/>
    <w:rsid w:val="00F1650C"/>
    <w:rsid w:val="00F16DBD"/>
    <w:rsid w:val="00F16E2A"/>
    <w:rsid w:val="00F17077"/>
    <w:rsid w:val="00F170C5"/>
    <w:rsid w:val="00F1716A"/>
    <w:rsid w:val="00F20157"/>
    <w:rsid w:val="00F2036F"/>
    <w:rsid w:val="00F20D0F"/>
    <w:rsid w:val="00F22219"/>
    <w:rsid w:val="00F223D6"/>
    <w:rsid w:val="00F2273E"/>
    <w:rsid w:val="00F23273"/>
    <w:rsid w:val="00F23800"/>
    <w:rsid w:val="00F23867"/>
    <w:rsid w:val="00F243A0"/>
    <w:rsid w:val="00F25500"/>
    <w:rsid w:val="00F25EED"/>
    <w:rsid w:val="00F26115"/>
    <w:rsid w:val="00F26280"/>
    <w:rsid w:val="00F26C6A"/>
    <w:rsid w:val="00F274DF"/>
    <w:rsid w:val="00F27574"/>
    <w:rsid w:val="00F301DF"/>
    <w:rsid w:val="00F302F6"/>
    <w:rsid w:val="00F30343"/>
    <w:rsid w:val="00F3060E"/>
    <w:rsid w:val="00F30AA0"/>
    <w:rsid w:val="00F31215"/>
    <w:rsid w:val="00F3147B"/>
    <w:rsid w:val="00F3163F"/>
    <w:rsid w:val="00F317E0"/>
    <w:rsid w:val="00F31AF2"/>
    <w:rsid w:val="00F31BAF"/>
    <w:rsid w:val="00F32B4B"/>
    <w:rsid w:val="00F3303B"/>
    <w:rsid w:val="00F33CB2"/>
    <w:rsid w:val="00F33E3D"/>
    <w:rsid w:val="00F35740"/>
    <w:rsid w:val="00F35945"/>
    <w:rsid w:val="00F3625D"/>
    <w:rsid w:val="00F36528"/>
    <w:rsid w:val="00F3693E"/>
    <w:rsid w:val="00F36995"/>
    <w:rsid w:val="00F3744E"/>
    <w:rsid w:val="00F404AC"/>
    <w:rsid w:val="00F4095B"/>
    <w:rsid w:val="00F4099F"/>
    <w:rsid w:val="00F4139C"/>
    <w:rsid w:val="00F4210C"/>
    <w:rsid w:val="00F4267B"/>
    <w:rsid w:val="00F42A46"/>
    <w:rsid w:val="00F42CB7"/>
    <w:rsid w:val="00F42D05"/>
    <w:rsid w:val="00F42FD5"/>
    <w:rsid w:val="00F43711"/>
    <w:rsid w:val="00F44735"/>
    <w:rsid w:val="00F44AA8"/>
    <w:rsid w:val="00F44E6B"/>
    <w:rsid w:val="00F4546D"/>
    <w:rsid w:val="00F454AE"/>
    <w:rsid w:val="00F45535"/>
    <w:rsid w:val="00F4633A"/>
    <w:rsid w:val="00F47216"/>
    <w:rsid w:val="00F47556"/>
    <w:rsid w:val="00F4796B"/>
    <w:rsid w:val="00F50158"/>
    <w:rsid w:val="00F501DB"/>
    <w:rsid w:val="00F50A9D"/>
    <w:rsid w:val="00F50CFA"/>
    <w:rsid w:val="00F50D05"/>
    <w:rsid w:val="00F5118D"/>
    <w:rsid w:val="00F529CB"/>
    <w:rsid w:val="00F52B9D"/>
    <w:rsid w:val="00F52CAD"/>
    <w:rsid w:val="00F52F7A"/>
    <w:rsid w:val="00F53197"/>
    <w:rsid w:val="00F53399"/>
    <w:rsid w:val="00F535D6"/>
    <w:rsid w:val="00F5377F"/>
    <w:rsid w:val="00F53B6A"/>
    <w:rsid w:val="00F53D3B"/>
    <w:rsid w:val="00F54171"/>
    <w:rsid w:val="00F54B4E"/>
    <w:rsid w:val="00F54D88"/>
    <w:rsid w:val="00F55282"/>
    <w:rsid w:val="00F553E0"/>
    <w:rsid w:val="00F559B7"/>
    <w:rsid w:val="00F55AE9"/>
    <w:rsid w:val="00F55F99"/>
    <w:rsid w:val="00F56400"/>
    <w:rsid w:val="00F56B97"/>
    <w:rsid w:val="00F56BBB"/>
    <w:rsid w:val="00F572EB"/>
    <w:rsid w:val="00F57543"/>
    <w:rsid w:val="00F57C2D"/>
    <w:rsid w:val="00F57DBD"/>
    <w:rsid w:val="00F60DC8"/>
    <w:rsid w:val="00F60EEE"/>
    <w:rsid w:val="00F60F2E"/>
    <w:rsid w:val="00F612A2"/>
    <w:rsid w:val="00F6141D"/>
    <w:rsid w:val="00F618C8"/>
    <w:rsid w:val="00F61AA3"/>
    <w:rsid w:val="00F62024"/>
    <w:rsid w:val="00F6298C"/>
    <w:rsid w:val="00F62BC9"/>
    <w:rsid w:val="00F62E39"/>
    <w:rsid w:val="00F62E50"/>
    <w:rsid w:val="00F63558"/>
    <w:rsid w:val="00F63943"/>
    <w:rsid w:val="00F63C66"/>
    <w:rsid w:val="00F653C6"/>
    <w:rsid w:val="00F655F2"/>
    <w:rsid w:val="00F65A23"/>
    <w:rsid w:val="00F66149"/>
    <w:rsid w:val="00F66227"/>
    <w:rsid w:val="00F66A1F"/>
    <w:rsid w:val="00F66F29"/>
    <w:rsid w:val="00F70CB2"/>
    <w:rsid w:val="00F71C66"/>
    <w:rsid w:val="00F71DEC"/>
    <w:rsid w:val="00F71E4A"/>
    <w:rsid w:val="00F72748"/>
    <w:rsid w:val="00F72D31"/>
    <w:rsid w:val="00F72D3A"/>
    <w:rsid w:val="00F72D9F"/>
    <w:rsid w:val="00F738FB"/>
    <w:rsid w:val="00F75F92"/>
    <w:rsid w:val="00F76243"/>
    <w:rsid w:val="00F77A00"/>
    <w:rsid w:val="00F80060"/>
    <w:rsid w:val="00F800E0"/>
    <w:rsid w:val="00F801CE"/>
    <w:rsid w:val="00F8077A"/>
    <w:rsid w:val="00F81242"/>
    <w:rsid w:val="00F818EF"/>
    <w:rsid w:val="00F819A3"/>
    <w:rsid w:val="00F8209B"/>
    <w:rsid w:val="00F82117"/>
    <w:rsid w:val="00F82379"/>
    <w:rsid w:val="00F8254E"/>
    <w:rsid w:val="00F825A0"/>
    <w:rsid w:val="00F83657"/>
    <w:rsid w:val="00F838F6"/>
    <w:rsid w:val="00F84B41"/>
    <w:rsid w:val="00F85250"/>
    <w:rsid w:val="00F853A3"/>
    <w:rsid w:val="00F85687"/>
    <w:rsid w:val="00F85759"/>
    <w:rsid w:val="00F85830"/>
    <w:rsid w:val="00F85AFE"/>
    <w:rsid w:val="00F85E17"/>
    <w:rsid w:val="00F86D97"/>
    <w:rsid w:val="00F87175"/>
    <w:rsid w:val="00F8790E"/>
    <w:rsid w:val="00F87CED"/>
    <w:rsid w:val="00F87E3C"/>
    <w:rsid w:val="00F907D1"/>
    <w:rsid w:val="00F90F70"/>
    <w:rsid w:val="00F91304"/>
    <w:rsid w:val="00F9168F"/>
    <w:rsid w:val="00F92E7F"/>
    <w:rsid w:val="00F93B10"/>
    <w:rsid w:val="00F943A8"/>
    <w:rsid w:val="00F947F3"/>
    <w:rsid w:val="00F94B33"/>
    <w:rsid w:val="00F9582D"/>
    <w:rsid w:val="00F9599D"/>
    <w:rsid w:val="00F95B3A"/>
    <w:rsid w:val="00F960F1"/>
    <w:rsid w:val="00F964DC"/>
    <w:rsid w:val="00F96E9D"/>
    <w:rsid w:val="00F97221"/>
    <w:rsid w:val="00F979CD"/>
    <w:rsid w:val="00FA0275"/>
    <w:rsid w:val="00FA2394"/>
    <w:rsid w:val="00FA23C7"/>
    <w:rsid w:val="00FA2BBB"/>
    <w:rsid w:val="00FA3115"/>
    <w:rsid w:val="00FA3250"/>
    <w:rsid w:val="00FA386F"/>
    <w:rsid w:val="00FA3D3A"/>
    <w:rsid w:val="00FA429B"/>
    <w:rsid w:val="00FA43CF"/>
    <w:rsid w:val="00FA4555"/>
    <w:rsid w:val="00FA467A"/>
    <w:rsid w:val="00FA4E73"/>
    <w:rsid w:val="00FA5074"/>
    <w:rsid w:val="00FA6376"/>
    <w:rsid w:val="00FA64D7"/>
    <w:rsid w:val="00FA676B"/>
    <w:rsid w:val="00FA69EA"/>
    <w:rsid w:val="00FA70EE"/>
    <w:rsid w:val="00FA77B6"/>
    <w:rsid w:val="00FA7AE8"/>
    <w:rsid w:val="00FA7C35"/>
    <w:rsid w:val="00FB06E3"/>
    <w:rsid w:val="00FB139E"/>
    <w:rsid w:val="00FB170A"/>
    <w:rsid w:val="00FB179D"/>
    <w:rsid w:val="00FB1806"/>
    <w:rsid w:val="00FB1871"/>
    <w:rsid w:val="00FB2224"/>
    <w:rsid w:val="00FB23D7"/>
    <w:rsid w:val="00FB317A"/>
    <w:rsid w:val="00FB379A"/>
    <w:rsid w:val="00FB46D2"/>
    <w:rsid w:val="00FB472B"/>
    <w:rsid w:val="00FB47A5"/>
    <w:rsid w:val="00FB4AC9"/>
    <w:rsid w:val="00FB4EB1"/>
    <w:rsid w:val="00FB57AC"/>
    <w:rsid w:val="00FB5813"/>
    <w:rsid w:val="00FB5A5C"/>
    <w:rsid w:val="00FB62C1"/>
    <w:rsid w:val="00FB6311"/>
    <w:rsid w:val="00FB7055"/>
    <w:rsid w:val="00FB7078"/>
    <w:rsid w:val="00FB727A"/>
    <w:rsid w:val="00FB7B00"/>
    <w:rsid w:val="00FB7E23"/>
    <w:rsid w:val="00FC06B8"/>
    <w:rsid w:val="00FC1662"/>
    <w:rsid w:val="00FC1D63"/>
    <w:rsid w:val="00FC20C9"/>
    <w:rsid w:val="00FC2359"/>
    <w:rsid w:val="00FC27E0"/>
    <w:rsid w:val="00FC29B4"/>
    <w:rsid w:val="00FC2B90"/>
    <w:rsid w:val="00FC3382"/>
    <w:rsid w:val="00FC42CA"/>
    <w:rsid w:val="00FC45BB"/>
    <w:rsid w:val="00FC4638"/>
    <w:rsid w:val="00FC4853"/>
    <w:rsid w:val="00FC58FB"/>
    <w:rsid w:val="00FC6540"/>
    <w:rsid w:val="00FC6C1A"/>
    <w:rsid w:val="00FC6D22"/>
    <w:rsid w:val="00FC74B3"/>
    <w:rsid w:val="00FC7F40"/>
    <w:rsid w:val="00FD00D1"/>
    <w:rsid w:val="00FD04B2"/>
    <w:rsid w:val="00FD109D"/>
    <w:rsid w:val="00FD1114"/>
    <w:rsid w:val="00FD1238"/>
    <w:rsid w:val="00FD18B5"/>
    <w:rsid w:val="00FD20E3"/>
    <w:rsid w:val="00FD2529"/>
    <w:rsid w:val="00FD2637"/>
    <w:rsid w:val="00FD2C0F"/>
    <w:rsid w:val="00FD2F61"/>
    <w:rsid w:val="00FD3328"/>
    <w:rsid w:val="00FD3C38"/>
    <w:rsid w:val="00FD432E"/>
    <w:rsid w:val="00FD463C"/>
    <w:rsid w:val="00FD486A"/>
    <w:rsid w:val="00FD49C1"/>
    <w:rsid w:val="00FD505D"/>
    <w:rsid w:val="00FD51B4"/>
    <w:rsid w:val="00FD57C9"/>
    <w:rsid w:val="00FD620A"/>
    <w:rsid w:val="00FD64D2"/>
    <w:rsid w:val="00FD72AD"/>
    <w:rsid w:val="00FD7DEA"/>
    <w:rsid w:val="00FE0932"/>
    <w:rsid w:val="00FE0BC2"/>
    <w:rsid w:val="00FE1B6A"/>
    <w:rsid w:val="00FE31E6"/>
    <w:rsid w:val="00FE37F1"/>
    <w:rsid w:val="00FE3A08"/>
    <w:rsid w:val="00FE4118"/>
    <w:rsid w:val="00FE435A"/>
    <w:rsid w:val="00FE4711"/>
    <w:rsid w:val="00FE54AF"/>
    <w:rsid w:val="00FE5699"/>
    <w:rsid w:val="00FE64D5"/>
    <w:rsid w:val="00FE6611"/>
    <w:rsid w:val="00FE6DC6"/>
    <w:rsid w:val="00FE6E6D"/>
    <w:rsid w:val="00FE7224"/>
    <w:rsid w:val="00FE76F3"/>
    <w:rsid w:val="00FE7B23"/>
    <w:rsid w:val="00FF04E6"/>
    <w:rsid w:val="00FF062A"/>
    <w:rsid w:val="00FF175D"/>
    <w:rsid w:val="00FF18C8"/>
    <w:rsid w:val="00FF1EEC"/>
    <w:rsid w:val="00FF22D1"/>
    <w:rsid w:val="00FF2B1E"/>
    <w:rsid w:val="00FF3826"/>
    <w:rsid w:val="00FF384A"/>
    <w:rsid w:val="00FF43E2"/>
    <w:rsid w:val="00FF4FDE"/>
    <w:rsid w:val="00FF581A"/>
    <w:rsid w:val="00FF58CF"/>
    <w:rsid w:val="00FF6CE2"/>
    <w:rsid w:val="00FF70AF"/>
    <w:rsid w:val="00FF7292"/>
    <w:rsid w:val="00FF74D5"/>
    <w:rsid w:val="00FF782D"/>
    <w:rsid w:val="00FF78F5"/>
    <w:rsid w:val="00FF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0"/>
    <w:lsdException w:name="Body Text" w:uiPriority="0"/>
    <w:lsdException w:name="Subtitle" w:semiHidden="0" w:uiPriority="11" w:unhideWhenUsed="0" w:qFormat="1"/>
    <w:lsdException w:name="Hyperlink" w:uiPriority="0"/>
    <w:lsdException w:name="Strong" w:semiHidden="0" w:uiPriority="0" w:unhideWhenUsed="0" w:qFormat="1"/>
    <w:lsdException w:name="Emphasis" w:semiHidden="0" w:uiPriority="0" w:unhideWhenUsed="0" w:qFormat="1"/>
    <w:lsdException w:name="Normal (Web)" w:uiPriority="0"/>
    <w:lsdException w:name="HTML Code" w:uiPriority="0"/>
    <w:lsdException w:name="HTML Preformatted"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30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qFormat/>
    <w:rsid w:val="00B163A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nhideWhenUsed/>
    <w:qFormat/>
    <w:rsid w:val="00C30DE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F3E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D7BE9"/>
    <w:pPr>
      <w:ind w:left="720"/>
      <w:contextualSpacing/>
    </w:pPr>
  </w:style>
  <w:style w:type="character" w:customStyle="1" w:styleId="apple-converted-space">
    <w:name w:val="apple-converted-space"/>
    <w:basedOn w:val="DefaultParagraphFont"/>
    <w:rsid w:val="00F85759"/>
  </w:style>
  <w:style w:type="character" w:styleId="Hyperlink">
    <w:name w:val="Hyperlink"/>
    <w:basedOn w:val="DefaultParagraphFont"/>
    <w:unhideWhenUsed/>
    <w:rsid w:val="00F85759"/>
    <w:rPr>
      <w:color w:val="0000FF"/>
      <w:u w:val="single"/>
    </w:rPr>
  </w:style>
  <w:style w:type="character" w:customStyle="1" w:styleId="Heading2Char">
    <w:name w:val="Heading 2 Char"/>
    <w:basedOn w:val="DefaultParagraphFont"/>
    <w:link w:val="Heading2"/>
    <w:rsid w:val="00B163AE"/>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6F3E5C"/>
    <w:rPr>
      <w:rFonts w:asciiTheme="majorHAnsi" w:eastAsiaTheme="majorEastAsia" w:hAnsiTheme="majorHAnsi" w:cstheme="majorBidi"/>
      <w:b/>
      <w:bCs/>
      <w:i/>
      <w:iCs/>
      <w:color w:val="4F81BD" w:themeColor="accent1"/>
    </w:rPr>
  </w:style>
  <w:style w:type="paragraph" w:styleId="NormalWeb">
    <w:name w:val="Normal (Web)"/>
    <w:basedOn w:val="Normal"/>
    <w:link w:val="NormalWebChar"/>
    <w:unhideWhenUsed/>
    <w:rsid w:val="006F3E5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tro">
    <w:name w:val="intro"/>
    <w:basedOn w:val="Normal"/>
    <w:rsid w:val="006F3E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6F3E5C"/>
  </w:style>
  <w:style w:type="character" w:customStyle="1" w:styleId="skimlinks-unlinked">
    <w:name w:val="skimlinks-unlinked"/>
    <w:basedOn w:val="DefaultParagraphFont"/>
    <w:rsid w:val="006F3E5C"/>
  </w:style>
  <w:style w:type="character" w:styleId="Strong">
    <w:name w:val="Strong"/>
    <w:basedOn w:val="DefaultParagraphFont"/>
    <w:qFormat/>
    <w:rsid w:val="006F3E5C"/>
    <w:rPr>
      <w:b/>
      <w:bCs/>
    </w:rPr>
  </w:style>
  <w:style w:type="paragraph" w:styleId="Header">
    <w:name w:val="header"/>
    <w:basedOn w:val="Normal"/>
    <w:link w:val="HeaderChar"/>
    <w:unhideWhenUsed/>
    <w:rsid w:val="006F3E5C"/>
    <w:pPr>
      <w:tabs>
        <w:tab w:val="center" w:pos="4680"/>
        <w:tab w:val="right" w:pos="9360"/>
      </w:tabs>
      <w:spacing w:after="0" w:line="240" w:lineRule="auto"/>
    </w:pPr>
  </w:style>
  <w:style w:type="character" w:customStyle="1" w:styleId="HeaderChar">
    <w:name w:val="Header Char"/>
    <w:basedOn w:val="DefaultParagraphFont"/>
    <w:link w:val="Header"/>
    <w:rsid w:val="006F3E5C"/>
  </w:style>
  <w:style w:type="paragraph" w:styleId="Footer">
    <w:name w:val="footer"/>
    <w:basedOn w:val="Normal"/>
    <w:link w:val="FooterChar"/>
    <w:unhideWhenUsed/>
    <w:rsid w:val="006F3E5C"/>
    <w:pPr>
      <w:tabs>
        <w:tab w:val="center" w:pos="4680"/>
        <w:tab w:val="right" w:pos="9360"/>
      </w:tabs>
      <w:spacing w:after="0" w:line="240" w:lineRule="auto"/>
    </w:pPr>
  </w:style>
  <w:style w:type="character" w:customStyle="1" w:styleId="FooterChar">
    <w:name w:val="Footer Char"/>
    <w:basedOn w:val="DefaultParagraphFont"/>
    <w:link w:val="Footer"/>
    <w:rsid w:val="006F3E5C"/>
  </w:style>
  <w:style w:type="character" w:styleId="HTMLCode">
    <w:name w:val="HTML Code"/>
    <w:basedOn w:val="DefaultParagraphFont"/>
    <w:unhideWhenUsed/>
    <w:rsid w:val="006F3E5C"/>
    <w:rPr>
      <w:rFonts w:ascii="Courier New" w:eastAsia="Times New Roman" w:hAnsi="Courier New" w:cs="Courier New"/>
      <w:sz w:val="20"/>
      <w:szCs w:val="20"/>
    </w:rPr>
  </w:style>
  <w:style w:type="character" w:customStyle="1" w:styleId="Heading1Char">
    <w:name w:val="Heading 1 Char"/>
    <w:basedOn w:val="DefaultParagraphFont"/>
    <w:link w:val="Heading1"/>
    <w:rsid w:val="00C30DE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rsid w:val="00C30DEB"/>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nhideWhenUsed/>
    <w:rsid w:val="00C30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C30DEB"/>
    <w:rPr>
      <w:rFonts w:ascii="Courier New" w:eastAsia="Times New Roman" w:hAnsi="Courier New" w:cs="Courier New"/>
      <w:sz w:val="20"/>
      <w:szCs w:val="20"/>
    </w:rPr>
  </w:style>
  <w:style w:type="character" w:customStyle="1" w:styleId="token">
    <w:name w:val="token"/>
    <w:basedOn w:val="DefaultParagraphFont"/>
    <w:rsid w:val="00C30DEB"/>
  </w:style>
  <w:style w:type="character" w:customStyle="1" w:styleId="underline">
    <w:name w:val="underline"/>
    <w:basedOn w:val="DefaultParagraphFont"/>
    <w:rsid w:val="00C30DEB"/>
  </w:style>
  <w:style w:type="paragraph" w:styleId="BalloonText">
    <w:name w:val="Balloon Text"/>
    <w:basedOn w:val="Normal"/>
    <w:link w:val="BalloonTextChar"/>
    <w:unhideWhenUsed/>
    <w:rsid w:val="00C30D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30DEB"/>
    <w:rPr>
      <w:rFonts w:ascii="Tahoma" w:hAnsi="Tahoma" w:cs="Tahoma"/>
      <w:sz w:val="16"/>
      <w:szCs w:val="16"/>
    </w:rPr>
  </w:style>
  <w:style w:type="character" w:styleId="Emphasis">
    <w:name w:val="Emphasis"/>
    <w:basedOn w:val="DefaultParagraphFont"/>
    <w:qFormat/>
    <w:rsid w:val="00F53197"/>
    <w:rPr>
      <w:i/>
      <w:iCs/>
    </w:rPr>
  </w:style>
  <w:style w:type="character" w:customStyle="1" w:styleId="w1v3h2sj60">
    <w:name w:val="w1v3h2sj60"/>
    <w:basedOn w:val="DefaultParagraphFont"/>
    <w:rsid w:val="00B419D6"/>
    <w:rPr>
      <w:rFonts w:cs="Times New Roman"/>
    </w:rPr>
  </w:style>
  <w:style w:type="character" w:customStyle="1" w:styleId="m2tq78yb">
    <w:name w:val="m2tq78yb"/>
    <w:basedOn w:val="DefaultParagraphFont"/>
    <w:rsid w:val="00B419D6"/>
    <w:rPr>
      <w:rFonts w:cs="Times New Roman"/>
    </w:rPr>
  </w:style>
  <w:style w:type="character" w:customStyle="1" w:styleId="t9q96jc2">
    <w:name w:val="t9q96jc2"/>
    <w:basedOn w:val="DefaultParagraphFont"/>
    <w:rsid w:val="00B419D6"/>
    <w:rPr>
      <w:rFonts w:cs="Times New Roman"/>
    </w:rPr>
  </w:style>
  <w:style w:type="character" w:customStyle="1" w:styleId="highatt">
    <w:name w:val="highatt"/>
    <w:basedOn w:val="DefaultParagraphFont"/>
    <w:rsid w:val="001A487A"/>
  </w:style>
  <w:style w:type="character" w:customStyle="1" w:styleId="highval">
    <w:name w:val="highval"/>
    <w:basedOn w:val="DefaultParagraphFont"/>
    <w:rsid w:val="001A487A"/>
  </w:style>
  <w:style w:type="character" w:customStyle="1" w:styleId="NormalWebChar">
    <w:name w:val="Normal (Web) Char"/>
    <w:basedOn w:val="DefaultParagraphFont"/>
    <w:link w:val="NormalWeb"/>
    <w:rsid w:val="00A45555"/>
    <w:rPr>
      <w:rFonts w:ascii="Times New Roman" w:eastAsia="Times New Roman" w:hAnsi="Times New Roman" w:cs="Times New Roman"/>
      <w:sz w:val="24"/>
      <w:szCs w:val="24"/>
    </w:rPr>
  </w:style>
  <w:style w:type="paragraph" w:customStyle="1" w:styleId="lead">
    <w:name w:val="lead"/>
    <w:basedOn w:val="Normal"/>
    <w:rsid w:val="00A455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W8Num1z0">
    <w:name w:val="WW8Num1z0"/>
    <w:rsid w:val="007A23F6"/>
    <w:rPr>
      <w:rFonts w:ascii="Symbol" w:hAnsi="Symbol" w:cs="Symbol" w:hint="default"/>
      <w:sz w:val="20"/>
      <w:szCs w:val="20"/>
    </w:rPr>
  </w:style>
  <w:style w:type="character" w:customStyle="1" w:styleId="WW8Num2z0">
    <w:name w:val="WW8Num2z0"/>
    <w:rsid w:val="007A23F6"/>
  </w:style>
  <w:style w:type="character" w:customStyle="1" w:styleId="WW8Num2z1">
    <w:name w:val="WW8Num2z1"/>
    <w:rsid w:val="007A23F6"/>
  </w:style>
  <w:style w:type="character" w:customStyle="1" w:styleId="WW8Num2z2">
    <w:name w:val="WW8Num2z2"/>
    <w:rsid w:val="007A23F6"/>
  </w:style>
  <w:style w:type="character" w:customStyle="1" w:styleId="WW8Num2z3">
    <w:name w:val="WW8Num2z3"/>
    <w:rsid w:val="007A23F6"/>
  </w:style>
  <w:style w:type="character" w:customStyle="1" w:styleId="WW8Num2z4">
    <w:name w:val="WW8Num2z4"/>
    <w:rsid w:val="007A23F6"/>
  </w:style>
  <w:style w:type="character" w:customStyle="1" w:styleId="WW8Num2z5">
    <w:name w:val="WW8Num2z5"/>
    <w:rsid w:val="007A23F6"/>
  </w:style>
  <w:style w:type="character" w:customStyle="1" w:styleId="WW8Num2z6">
    <w:name w:val="WW8Num2z6"/>
    <w:rsid w:val="007A23F6"/>
  </w:style>
  <w:style w:type="character" w:customStyle="1" w:styleId="WW8Num2z7">
    <w:name w:val="WW8Num2z7"/>
    <w:rsid w:val="007A23F6"/>
  </w:style>
  <w:style w:type="character" w:customStyle="1" w:styleId="WW8Num2z8">
    <w:name w:val="WW8Num2z8"/>
    <w:rsid w:val="007A23F6"/>
  </w:style>
  <w:style w:type="character" w:customStyle="1" w:styleId="WW8Num3z0">
    <w:name w:val="WW8Num3z0"/>
    <w:rsid w:val="007A23F6"/>
    <w:rPr>
      <w:rFonts w:ascii="Symbol" w:hAnsi="Symbol" w:cs="Symbol" w:hint="default"/>
    </w:rPr>
  </w:style>
  <w:style w:type="character" w:customStyle="1" w:styleId="WW8Num3z1">
    <w:name w:val="WW8Num3z1"/>
    <w:rsid w:val="007A23F6"/>
    <w:rPr>
      <w:rFonts w:ascii="Courier New" w:hAnsi="Courier New" w:cs="Courier New" w:hint="default"/>
    </w:rPr>
  </w:style>
  <w:style w:type="character" w:customStyle="1" w:styleId="WW8Num3z2">
    <w:name w:val="WW8Num3z2"/>
    <w:rsid w:val="007A23F6"/>
    <w:rPr>
      <w:rFonts w:ascii="Wingdings" w:hAnsi="Wingdings" w:cs="Wingdings" w:hint="default"/>
    </w:rPr>
  </w:style>
  <w:style w:type="character" w:customStyle="1" w:styleId="WW8Num4z0">
    <w:name w:val="WW8Num4z0"/>
    <w:rsid w:val="007A23F6"/>
    <w:rPr>
      <w:rFonts w:ascii="Symbol" w:hAnsi="Symbol" w:cs="Symbol" w:hint="default"/>
    </w:rPr>
  </w:style>
  <w:style w:type="character" w:customStyle="1" w:styleId="WW8Num4z1">
    <w:name w:val="WW8Num4z1"/>
    <w:rsid w:val="007A23F6"/>
    <w:rPr>
      <w:rFonts w:ascii="Courier New" w:hAnsi="Courier New" w:cs="Courier New" w:hint="default"/>
    </w:rPr>
  </w:style>
  <w:style w:type="character" w:customStyle="1" w:styleId="WW8Num4z2">
    <w:name w:val="WW8Num4z2"/>
    <w:rsid w:val="007A23F6"/>
    <w:rPr>
      <w:rFonts w:ascii="Wingdings" w:hAnsi="Wingdings" w:cs="Wingdings" w:hint="default"/>
    </w:rPr>
  </w:style>
  <w:style w:type="character" w:customStyle="1" w:styleId="WW8Num5z0">
    <w:name w:val="WW8Num5z0"/>
    <w:rsid w:val="007A23F6"/>
  </w:style>
  <w:style w:type="character" w:customStyle="1" w:styleId="WW8Num5z1">
    <w:name w:val="WW8Num5z1"/>
    <w:rsid w:val="007A23F6"/>
  </w:style>
  <w:style w:type="character" w:customStyle="1" w:styleId="WW8Num5z2">
    <w:name w:val="WW8Num5z2"/>
    <w:rsid w:val="007A23F6"/>
  </w:style>
  <w:style w:type="character" w:customStyle="1" w:styleId="WW8Num5z3">
    <w:name w:val="WW8Num5z3"/>
    <w:rsid w:val="007A23F6"/>
  </w:style>
  <w:style w:type="character" w:customStyle="1" w:styleId="WW8Num5z4">
    <w:name w:val="WW8Num5z4"/>
    <w:rsid w:val="007A23F6"/>
  </w:style>
  <w:style w:type="character" w:customStyle="1" w:styleId="WW8Num5z5">
    <w:name w:val="WW8Num5z5"/>
    <w:rsid w:val="007A23F6"/>
  </w:style>
  <w:style w:type="character" w:customStyle="1" w:styleId="WW8Num5z6">
    <w:name w:val="WW8Num5z6"/>
    <w:rsid w:val="007A23F6"/>
  </w:style>
  <w:style w:type="character" w:customStyle="1" w:styleId="WW8Num5z7">
    <w:name w:val="WW8Num5z7"/>
    <w:rsid w:val="007A23F6"/>
  </w:style>
  <w:style w:type="character" w:customStyle="1" w:styleId="WW8Num5z8">
    <w:name w:val="WW8Num5z8"/>
    <w:rsid w:val="007A23F6"/>
  </w:style>
  <w:style w:type="character" w:customStyle="1" w:styleId="WW8Num6z0">
    <w:name w:val="WW8Num6z0"/>
    <w:rsid w:val="007A23F6"/>
    <w:rPr>
      <w:rFonts w:ascii="Symbol" w:hAnsi="Symbol" w:cs="Symbol" w:hint="default"/>
    </w:rPr>
  </w:style>
  <w:style w:type="character" w:customStyle="1" w:styleId="WW8Num6z1">
    <w:name w:val="WW8Num6z1"/>
    <w:rsid w:val="007A23F6"/>
    <w:rPr>
      <w:rFonts w:ascii="Courier New" w:hAnsi="Courier New" w:cs="Courier New" w:hint="default"/>
    </w:rPr>
  </w:style>
  <w:style w:type="character" w:customStyle="1" w:styleId="WW8Num6z2">
    <w:name w:val="WW8Num6z2"/>
    <w:rsid w:val="007A23F6"/>
    <w:rPr>
      <w:rFonts w:ascii="Wingdings" w:hAnsi="Wingdings" w:cs="Wingdings" w:hint="default"/>
    </w:rPr>
  </w:style>
  <w:style w:type="character" w:customStyle="1" w:styleId="WW8Num7z0">
    <w:name w:val="WW8Num7z0"/>
    <w:rsid w:val="007A23F6"/>
    <w:rPr>
      <w:rFonts w:ascii="Symbol" w:hAnsi="Symbol" w:cs="Symbol" w:hint="default"/>
      <w:color w:val="000000"/>
      <w:sz w:val="20"/>
      <w:szCs w:val="21"/>
    </w:rPr>
  </w:style>
  <w:style w:type="character" w:customStyle="1" w:styleId="WW8Num7z1">
    <w:name w:val="WW8Num7z1"/>
    <w:rsid w:val="007A23F6"/>
    <w:rPr>
      <w:rFonts w:ascii="Courier New" w:hAnsi="Courier New" w:cs="Courier New" w:hint="default"/>
      <w:sz w:val="20"/>
    </w:rPr>
  </w:style>
  <w:style w:type="character" w:customStyle="1" w:styleId="WW8Num7z2">
    <w:name w:val="WW8Num7z2"/>
    <w:rsid w:val="007A23F6"/>
    <w:rPr>
      <w:rFonts w:ascii="Wingdings" w:hAnsi="Wingdings" w:cs="Wingdings" w:hint="default"/>
      <w:sz w:val="20"/>
    </w:rPr>
  </w:style>
  <w:style w:type="character" w:customStyle="1" w:styleId="WW8Num8z0">
    <w:name w:val="WW8Num8z0"/>
    <w:rsid w:val="007A23F6"/>
    <w:rPr>
      <w:rFonts w:ascii="Symbol" w:hAnsi="Symbol" w:cs="Symbol" w:hint="default"/>
      <w:color w:val="414141"/>
      <w:spacing w:val="5"/>
      <w:shd w:val="clear" w:color="auto" w:fill="FFFFFF"/>
    </w:rPr>
  </w:style>
  <w:style w:type="character" w:customStyle="1" w:styleId="WW8Num8z1">
    <w:name w:val="WW8Num8z1"/>
    <w:rsid w:val="007A23F6"/>
    <w:rPr>
      <w:rFonts w:ascii="Courier New" w:hAnsi="Courier New" w:cs="Courier New" w:hint="default"/>
    </w:rPr>
  </w:style>
  <w:style w:type="character" w:customStyle="1" w:styleId="WW8Num8z2">
    <w:name w:val="WW8Num8z2"/>
    <w:rsid w:val="007A23F6"/>
    <w:rPr>
      <w:rFonts w:ascii="Wingdings" w:hAnsi="Wingdings" w:cs="Wingdings" w:hint="default"/>
    </w:rPr>
  </w:style>
  <w:style w:type="character" w:customStyle="1" w:styleId="WW8Num9z0">
    <w:name w:val="WW8Num9z0"/>
    <w:rsid w:val="007A23F6"/>
    <w:rPr>
      <w:i w:val="0"/>
      <w:sz w:val="26"/>
      <w:szCs w:val="26"/>
    </w:rPr>
  </w:style>
  <w:style w:type="character" w:customStyle="1" w:styleId="WW8Num9z1">
    <w:name w:val="WW8Num9z1"/>
    <w:rsid w:val="007A23F6"/>
  </w:style>
  <w:style w:type="character" w:customStyle="1" w:styleId="WW8Num9z2">
    <w:name w:val="WW8Num9z2"/>
    <w:rsid w:val="007A23F6"/>
  </w:style>
  <w:style w:type="character" w:customStyle="1" w:styleId="WW8Num9z3">
    <w:name w:val="WW8Num9z3"/>
    <w:rsid w:val="007A23F6"/>
  </w:style>
  <w:style w:type="character" w:customStyle="1" w:styleId="WW8Num9z4">
    <w:name w:val="WW8Num9z4"/>
    <w:rsid w:val="007A23F6"/>
  </w:style>
  <w:style w:type="character" w:customStyle="1" w:styleId="WW8Num9z5">
    <w:name w:val="WW8Num9z5"/>
    <w:rsid w:val="007A23F6"/>
  </w:style>
  <w:style w:type="character" w:customStyle="1" w:styleId="WW8Num9z6">
    <w:name w:val="WW8Num9z6"/>
    <w:rsid w:val="007A23F6"/>
  </w:style>
  <w:style w:type="character" w:customStyle="1" w:styleId="WW8Num9z7">
    <w:name w:val="WW8Num9z7"/>
    <w:rsid w:val="007A23F6"/>
  </w:style>
  <w:style w:type="character" w:customStyle="1" w:styleId="WW8Num9z8">
    <w:name w:val="WW8Num9z8"/>
    <w:rsid w:val="007A23F6"/>
  </w:style>
  <w:style w:type="character" w:customStyle="1" w:styleId="WW8Num10z0">
    <w:name w:val="WW8Num10z0"/>
    <w:rsid w:val="007A23F6"/>
    <w:rPr>
      <w:rFonts w:ascii="Symbol" w:hAnsi="Symbol" w:cs="Symbol" w:hint="default"/>
      <w:color w:val="000000"/>
      <w:sz w:val="20"/>
    </w:rPr>
  </w:style>
  <w:style w:type="character" w:customStyle="1" w:styleId="WW8Num10z1">
    <w:name w:val="WW8Num10z1"/>
    <w:rsid w:val="007A23F6"/>
    <w:rPr>
      <w:rFonts w:ascii="Courier New" w:hAnsi="Courier New" w:cs="Courier New" w:hint="default"/>
      <w:sz w:val="20"/>
    </w:rPr>
  </w:style>
  <w:style w:type="character" w:customStyle="1" w:styleId="WW8Num10z2">
    <w:name w:val="WW8Num10z2"/>
    <w:rsid w:val="007A23F6"/>
    <w:rPr>
      <w:rFonts w:ascii="Wingdings" w:hAnsi="Wingdings" w:cs="Wingdings" w:hint="default"/>
      <w:sz w:val="20"/>
    </w:rPr>
  </w:style>
  <w:style w:type="character" w:customStyle="1" w:styleId="WW8Num11z0">
    <w:name w:val="WW8Num11z0"/>
    <w:rsid w:val="007A23F6"/>
    <w:rPr>
      <w:rFonts w:ascii="Symbol" w:hAnsi="Symbol" w:cs="Symbol" w:hint="default"/>
      <w:color w:val="222222"/>
      <w:sz w:val="24"/>
      <w:szCs w:val="24"/>
    </w:rPr>
  </w:style>
  <w:style w:type="character" w:customStyle="1" w:styleId="WW8Num11z1">
    <w:name w:val="WW8Num11z1"/>
    <w:rsid w:val="007A23F6"/>
  </w:style>
  <w:style w:type="character" w:customStyle="1" w:styleId="WW8Num11z2">
    <w:name w:val="WW8Num11z2"/>
    <w:rsid w:val="007A23F6"/>
  </w:style>
  <w:style w:type="character" w:customStyle="1" w:styleId="WW8Num11z3">
    <w:name w:val="WW8Num11z3"/>
    <w:rsid w:val="007A23F6"/>
  </w:style>
  <w:style w:type="character" w:customStyle="1" w:styleId="WW8Num11z4">
    <w:name w:val="WW8Num11z4"/>
    <w:rsid w:val="007A23F6"/>
  </w:style>
  <w:style w:type="character" w:customStyle="1" w:styleId="WW8Num11z5">
    <w:name w:val="WW8Num11z5"/>
    <w:rsid w:val="007A23F6"/>
  </w:style>
  <w:style w:type="character" w:customStyle="1" w:styleId="WW8Num11z6">
    <w:name w:val="WW8Num11z6"/>
    <w:rsid w:val="007A23F6"/>
  </w:style>
  <w:style w:type="character" w:customStyle="1" w:styleId="WW8Num11z7">
    <w:name w:val="WW8Num11z7"/>
    <w:rsid w:val="007A23F6"/>
  </w:style>
  <w:style w:type="character" w:customStyle="1" w:styleId="WW8Num11z8">
    <w:name w:val="WW8Num11z8"/>
    <w:rsid w:val="007A23F6"/>
  </w:style>
  <w:style w:type="character" w:customStyle="1" w:styleId="WW8Num12z0">
    <w:name w:val="WW8Num12z0"/>
    <w:rsid w:val="007A23F6"/>
    <w:rPr>
      <w:iCs/>
      <w:sz w:val="26"/>
      <w:szCs w:val="26"/>
    </w:rPr>
  </w:style>
  <w:style w:type="character" w:customStyle="1" w:styleId="WW8Num12z1">
    <w:name w:val="WW8Num12z1"/>
    <w:rsid w:val="007A23F6"/>
  </w:style>
  <w:style w:type="character" w:customStyle="1" w:styleId="WW8Num12z2">
    <w:name w:val="WW8Num12z2"/>
    <w:rsid w:val="007A23F6"/>
  </w:style>
  <w:style w:type="character" w:customStyle="1" w:styleId="WW8Num12z3">
    <w:name w:val="WW8Num12z3"/>
    <w:rsid w:val="007A23F6"/>
  </w:style>
  <w:style w:type="character" w:customStyle="1" w:styleId="WW8Num12z4">
    <w:name w:val="WW8Num12z4"/>
    <w:rsid w:val="007A23F6"/>
  </w:style>
  <w:style w:type="character" w:customStyle="1" w:styleId="WW8Num12z5">
    <w:name w:val="WW8Num12z5"/>
    <w:rsid w:val="007A23F6"/>
  </w:style>
  <w:style w:type="character" w:customStyle="1" w:styleId="WW8Num12z6">
    <w:name w:val="WW8Num12z6"/>
    <w:rsid w:val="007A23F6"/>
  </w:style>
  <w:style w:type="character" w:customStyle="1" w:styleId="WW8Num12z7">
    <w:name w:val="WW8Num12z7"/>
    <w:rsid w:val="007A23F6"/>
  </w:style>
  <w:style w:type="character" w:customStyle="1" w:styleId="WW8Num12z8">
    <w:name w:val="WW8Num12z8"/>
    <w:rsid w:val="007A23F6"/>
  </w:style>
  <w:style w:type="character" w:customStyle="1" w:styleId="WW8Num13z0">
    <w:name w:val="WW8Num13z0"/>
    <w:rsid w:val="007A23F6"/>
    <w:rPr>
      <w:rFonts w:ascii="Helvetica" w:hAnsi="Helvetica" w:cs="Helvetica" w:hint="default"/>
      <w:color w:val="FFFFFF"/>
      <w:spacing w:val="2"/>
      <w:sz w:val="30"/>
      <w:szCs w:val="30"/>
    </w:rPr>
  </w:style>
  <w:style w:type="character" w:customStyle="1" w:styleId="WW8Num14z0">
    <w:name w:val="WW8Num14z0"/>
    <w:rsid w:val="007A23F6"/>
  </w:style>
  <w:style w:type="character" w:customStyle="1" w:styleId="WW8Num14z1">
    <w:name w:val="WW8Num14z1"/>
    <w:rsid w:val="007A23F6"/>
  </w:style>
  <w:style w:type="character" w:customStyle="1" w:styleId="WW8Num14z2">
    <w:name w:val="WW8Num14z2"/>
    <w:rsid w:val="007A23F6"/>
  </w:style>
  <w:style w:type="character" w:customStyle="1" w:styleId="WW8Num14z3">
    <w:name w:val="WW8Num14z3"/>
    <w:rsid w:val="007A23F6"/>
  </w:style>
  <w:style w:type="character" w:customStyle="1" w:styleId="WW8Num14z4">
    <w:name w:val="WW8Num14z4"/>
    <w:rsid w:val="007A23F6"/>
  </w:style>
  <w:style w:type="character" w:customStyle="1" w:styleId="WW8Num14z5">
    <w:name w:val="WW8Num14z5"/>
    <w:rsid w:val="007A23F6"/>
  </w:style>
  <w:style w:type="character" w:customStyle="1" w:styleId="WW8Num14z6">
    <w:name w:val="WW8Num14z6"/>
    <w:rsid w:val="007A23F6"/>
  </w:style>
  <w:style w:type="character" w:customStyle="1" w:styleId="WW8Num14z7">
    <w:name w:val="WW8Num14z7"/>
    <w:rsid w:val="007A23F6"/>
  </w:style>
  <w:style w:type="character" w:customStyle="1" w:styleId="WW8Num14z8">
    <w:name w:val="WW8Num14z8"/>
    <w:rsid w:val="007A23F6"/>
  </w:style>
  <w:style w:type="character" w:customStyle="1" w:styleId="WW8Num15z0">
    <w:name w:val="WW8Num15z0"/>
    <w:rsid w:val="007A23F6"/>
    <w:rPr>
      <w:rFonts w:ascii="Symbol" w:hAnsi="Symbol" w:cs="Symbol" w:hint="default"/>
      <w:color w:val="000000"/>
      <w:sz w:val="20"/>
      <w:szCs w:val="21"/>
    </w:rPr>
  </w:style>
  <w:style w:type="character" w:customStyle="1" w:styleId="WW8Num15z1">
    <w:name w:val="WW8Num15z1"/>
    <w:rsid w:val="007A23F6"/>
    <w:rPr>
      <w:rFonts w:ascii="Courier New" w:hAnsi="Courier New" w:cs="Courier New" w:hint="default"/>
      <w:sz w:val="20"/>
    </w:rPr>
  </w:style>
  <w:style w:type="character" w:customStyle="1" w:styleId="WW8Num15z2">
    <w:name w:val="WW8Num15z2"/>
    <w:rsid w:val="007A23F6"/>
    <w:rPr>
      <w:rFonts w:ascii="Wingdings" w:hAnsi="Wingdings" w:cs="Wingdings" w:hint="default"/>
      <w:sz w:val="20"/>
    </w:rPr>
  </w:style>
  <w:style w:type="character" w:customStyle="1" w:styleId="WW8Num16z0">
    <w:name w:val="WW8Num16z0"/>
    <w:rsid w:val="007A23F6"/>
    <w:rPr>
      <w:rFonts w:ascii="Symbol" w:hAnsi="Symbol" w:cs="Symbol" w:hint="default"/>
      <w:color w:val="000000"/>
      <w:sz w:val="20"/>
      <w:szCs w:val="24"/>
      <w:shd w:val="clear" w:color="auto" w:fill="F1F1F1"/>
    </w:rPr>
  </w:style>
  <w:style w:type="character" w:customStyle="1" w:styleId="WW8Num16z1">
    <w:name w:val="WW8Num16z1"/>
    <w:rsid w:val="007A23F6"/>
    <w:rPr>
      <w:rFonts w:ascii="Courier New" w:hAnsi="Courier New" w:cs="Courier New" w:hint="default"/>
      <w:sz w:val="20"/>
    </w:rPr>
  </w:style>
  <w:style w:type="character" w:customStyle="1" w:styleId="WW8Num16z2">
    <w:name w:val="WW8Num16z2"/>
    <w:rsid w:val="007A23F6"/>
    <w:rPr>
      <w:rFonts w:ascii="Wingdings" w:hAnsi="Wingdings" w:cs="Wingdings" w:hint="default"/>
      <w:sz w:val="20"/>
    </w:rPr>
  </w:style>
  <w:style w:type="character" w:customStyle="1" w:styleId="WW8Num17z0">
    <w:name w:val="WW8Num17z0"/>
    <w:rsid w:val="007A23F6"/>
    <w:rPr>
      <w:rFonts w:ascii="Wingdings" w:hAnsi="Wingdings" w:cs="Wingdings" w:hint="default"/>
    </w:rPr>
  </w:style>
  <w:style w:type="character" w:customStyle="1" w:styleId="WW8Num17z1">
    <w:name w:val="WW8Num17z1"/>
    <w:rsid w:val="007A23F6"/>
    <w:rPr>
      <w:rFonts w:ascii="Courier New" w:hAnsi="Courier New" w:cs="Courier New" w:hint="default"/>
    </w:rPr>
  </w:style>
  <w:style w:type="character" w:customStyle="1" w:styleId="WW8Num17z3">
    <w:name w:val="WW8Num17z3"/>
    <w:rsid w:val="007A23F6"/>
    <w:rPr>
      <w:rFonts w:ascii="Symbol" w:hAnsi="Symbol" w:cs="Symbol" w:hint="default"/>
    </w:rPr>
  </w:style>
  <w:style w:type="character" w:customStyle="1" w:styleId="WW8Num18z0">
    <w:name w:val="WW8Num18z0"/>
    <w:rsid w:val="007A23F6"/>
    <w:rPr>
      <w:rFonts w:ascii="Symbol" w:hAnsi="Symbol" w:cs="Symbol" w:hint="default"/>
      <w:color w:val="000000"/>
      <w:shd w:val="clear" w:color="auto" w:fill="FFFFFF"/>
    </w:rPr>
  </w:style>
  <w:style w:type="character" w:customStyle="1" w:styleId="WW8Num18z1">
    <w:name w:val="WW8Num18z1"/>
    <w:rsid w:val="007A23F6"/>
    <w:rPr>
      <w:rFonts w:ascii="Courier New" w:hAnsi="Courier New" w:cs="Courier New" w:hint="default"/>
    </w:rPr>
  </w:style>
  <w:style w:type="character" w:customStyle="1" w:styleId="WW8Num18z2">
    <w:name w:val="WW8Num18z2"/>
    <w:rsid w:val="007A23F6"/>
    <w:rPr>
      <w:rFonts w:ascii="Wingdings" w:hAnsi="Wingdings" w:cs="Wingdings" w:hint="default"/>
    </w:rPr>
  </w:style>
  <w:style w:type="character" w:customStyle="1" w:styleId="WW8Num19z0">
    <w:name w:val="WW8Num19z0"/>
    <w:rsid w:val="007A23F6"/>
    <w:rPr>
      <w:rFonts w:ascii="Symbol" w:hAnsi="Symbol" w:cs="Symbol" w:hint="default"/>
      <w:color w:val="3C3C3C"/>
      <w:sz w:val="20"/>
      <w:szCs w:val="20"/>
      <w:shd w:val="clear" w:color="auto" w:fill="FFFFFF"/>
    </w:rPr>
  </w:style>
  <w:style w:type="character" w:customStyle="1" w:styleId="WW8Num19z1">
    <w:name w:val="WW8Num19z1"/>
    <w:rsid w:val="007A23F6"/>
    <w:rPr>
      <w:rFonts w:ascii="Courier New" w:hAnsi="Courier New" w:cs="Courier New" w:hint="default"/>
    </w:rPr>
  </w:style>
  <w:style w:type="character" w:customStyle="1" w:styleId="WW8Num19z2">
    <w:name w:val="WW8Num19z2"/>
    <w:rsid w:val="007A23F6"/>
    <w:rPr>
      <w:rFonts w:ascii="Wingdings" w:hAnsi="Wingdings" w:cs="Wingdings" w:hint="default"/>
    </w:rPr>
  </w:style>
  <w:style w:type="character" w:customStyle="1" w:styleId="WW8Num20z0">
    <w:name w:val="WW8Num20z0"/>
    <w:rsid w:val="007A23F6"/>
    <w:rPr>
      <w:rFonts w:ascii="Symbol" w:hAnsi="Symbol" w:cs="Symbol" w:hint="default"/>
      <w:color w:val="222222"/>
      <w:sz w:val="21"/>
      <w:szCs w:val="21"/>
      <w:shd w:val="clear" w:color="auto" w:fill="FFFFFF"/>
    </w:rPr>
  </w:style>
  <w:style w:type="character" w:customStyle="1" w:styleId="WW8Num20z1">
    <w:name w:val="WW8Num20z1"/>
    <w:rsid w:val="007A23F6"/>
    <w:rPr>
      <w:rFonts w:ascii="Courier New" w:hAnsi="Courier New" w:cs="Courier New" w:hint="default"/>
    </w:rPr>
  </w:style>
  <w:style w:type="character" w:customStyle="1" w:styleId="WW8Num20z2">
    <w:name w:val="WW8Num20z2"/>
    <w:rsid w:val="007A23F6"/>
    <w:rPr>
      <w:rFonts w:ascii="Wingdings" w:hAnsi="Wingdings" w:cs="Wingdings" w:hint="default"/>
    </w:rPr>
  </w:style>
  <w:style w:type="character" w:customStyle="1" w:styleId="WW8Num21z0">
    <w:name w:val="WW8Num21z0"/>
    <w:rsid w:val="007A23F6"/>
    <w:rPr>
      <w:rFonts w:ascii="Symbol" w:hAnsi="Symbol" w:cs="Symbol" w:hint="default"/>
      <w:color w:val="000000"/>
      <w:sz w:val="20"/>
    </w:rPr>
  </w:style>
  <w:style w:type="character" w:customStyle="1" w:styleId="WW8Num21z1">
    <w:name w:val="WW8Num21z1"/>
    <w:rsid w:val="007A23F6"/>
    <w:rPr>
      <w:rFonts w:ascii="Courier New" w:hAnsi="Courier New" w:cs="Courier New" w:hint="default"/>
      <w:sz w:val="20"/>
    </w:rPr>
  </w:style>
  <w:style w:type="character" w:customStyle="1" w:styleId="WW8Num21z2">
    <w:name w:val="WW8Num21z2"/>
    <w:rsid w:val="007A23F6"/>
    <w:rPr>
      <w:rFonts w:ascii="Wingdings" w:hAnsi="Wingdings" w:cs="Wingdings" w:hint="default"/>
      <w:sz w:val="20"/>
    </w:rPr>
  </w:style>
  <w:style w:type="character" w:customStyle="1" w:styleId="WW8Num22z0">
    <w:name w:val="WW8Num22z0"/>
    <w:rsid w:val="007A23F6"/>
  </w:style>
  <w:style w:type="character" w:customStyle="1" w:styleId="WW8Num22z1">
    <w:name w:val="WW8Num22z1"/>
    <w:rsid w:val="007A23F6"/>
  </w:style>
  <w:style w:type="character" w:customStyle="1" w:styleId="WW8Num22z2">
    <w:name w:val="WW8Num22z2"/>
    <w:rsid w:val="007A23F6"/>
  </w:style>
  <w:style w:type="character" w:customStyle="1" w:styleId="WW8Num22z3">
    <w:name w:val="WW8Num22z3"/>
    <w:rsid w:val="007A23F6"/>
  </w:style>
  <w:style w:type="character" w:customStyle="1" w:styleId="WW8Num22z4">
    <w:name w:val="WW8Num22z4"/>
    <w:rsid w:val="007A23F6"/>
  </w:style>
  <w:style w:type="character" w:customStyle="1" w:styleId="WW8Num22z5">
    <w:name w:val="WW8Num22z5"/>
    <w:rsid w:val="007A23F6"/>
  </w:style>
  <w:style w:type="character" w:customStyle="1" w:styleId="WW8Num22z6">
    <w:name w:val="WW8Num22z6"/>
    <w:rsid w:val="007A23F6"/>
  </w:style>
  <w:style w:type="character" w:customStyle="1" w:styleId="WW8Num22z7">
    <w:name w:val="WW8Num22z7"/>
    <w:rsid w:val="007A23F6"/>
  </w:style>
  <w:style w:type="character" w:customStyle="1" w:styleId="WW8Num22z8">
    <w:name w:val="WW8Num22z8"/>
    <w:rsid w:val="007A23F6"/>
  </w:style>
  <w:style w:type="character" w:customStyle="1" w:styleId="WW8Num23z0">
    <w:name w:val="WW8Num23z0"/>
    <w:rsid w:val="007A23F6"/>
    <w:rPr>
      <w:rFonts w:ascii="Symbol" w:hAnsi="Symbol" w:cs="Symbol" w:hint="default"/>
      <w:color w:val="3C3C3C"/>
      <w:sz w:val="20"/>
    </w:rPr>
  </w:style>
  <w:style w:type="character" w:customStyle="1" w:styleId="WW8Num23z1">
    <w:name w:val="WW8Num23z1"/>
    <w:rsid w:val="007A23F6"/>
    <w:rPr>
      <w:rFonts w:ascii="Courier New" w:hAnsi="Courier New" w:cs="Courier New" w:hint="default"/>
      <w:sz w:val="20"/>
    </w:rPr>
  </w:style>
  <w:style w:type="character" w:customStyle="1" w:styleId="WW8Num23z2">
    <w:name w:val="WW8Num23z2"/>
    <w:rsid w:val="007A23F6"/>
    <w:rPr>
      <w:rFonts w:ascii="Wingdings" w:hAnsi="Wingdings" w:cs="Wingdings" w:hint="default"/>
      <w:sz w:val="20"/>
    </w:rPr>
  </w:style>
  <w:style w:type="character" w:customStyle="1" w:styleId="WW8Num24z0">
    <w:name w:val="WW8Num24z0"/>
    <w:rsid w:val="007A23F6"/>
    <w:rPr>
      <w:rFonts w:ascii="Symbol" w:hAnsi="Symbol" w:cs="Symbol" w:hint="default"/>
      <w:color w:val="000000"/>
      <w:sz w:val="20"/>
    </w:rPr>
  </w:style>
  <w:style w:type="character" w:customStyle="1" w:styleId="WW8Num24z1">
    <w:name w:val="WW8Num24z1"/>
    <w:rsid w:val="007A23F6"/>
    <w:rPr>
      <w:rFonts w:ascii="Courier New" w:hAnsi="Courier New" w:cs="Courier New" w:hint="default"/>
      <w:sz w:val="20"/>
    </w:rPr>
  </w:style>
  <w:style w:type="character" w:customStyle="1" w:styleId="WW8Num24z2">
    <w:name w:val="WW8Num24z2"/>
    <w:rsid w:val="007A23F6"/>
    <w:rPr>
      <w:rFonts w:ascii="Wingdings" w:hAnsi="Wingdings" w:cs="Wingdings" w:hint="default"/>
      <w:sz w:val="20"/>
    </w:rPr>
  </w:style>
  <w:style w:type="character" w:customStyle="1" w:styleId="WW8Num25z0">
    <w:name w:val="WW8Num25z0"/>
    <w:rsid w:val="007A23F6"/>
    <w:rPr>
      <w:rFonts w:ascii="Symbol" w:hAnsi="Symbol" w:cs="Symbol" w:hint="default"/>
      <w:sz w:val="20"/>
    </w:rPr>
  </w:style>
  <w:style w:type="character" w:customStyle="1" w:styleId="WW8Num25z1">
    <w:name w:val="WW8Num25z1"/>
    <w:rsid w:val="007A23F6"/>
    <w:rPr>
      <w:rFonts w:ascii="Courier New" w:hAnsi="Courier New" w:cs="Courier New" w:hint="default"/>
      <w:sz w:val="20"/>
    </w:rPr>
  </w:style>
  <w:style w:type="character" w:customStyle="1" w:styleId="WW8Num25z2">
    <w:name w:val="WW8Num25z2"/>
    <w:rsid w:val="007A23F6"/>
    <w:rPr>
      <w:rFonts w:ascii="Wingdings" w:hAnsi="Wingdings" w:cs="Wingdings" w:hint="default"/>
      <w:sz w:val="20"/>
    </w:rPr>
  </w:style>
  <w:style w:type="character" w:customStyle="1" w:styleId="BodyText2Char">
    <w:name w:val="Body Text 2 Char"/>
    <w:rsid w:val="007A23F6"/>
    <w:rPr>
      <w:sz w:val="24"/>
      <w:szCs w:val="24"/>
      <w:lang w:val="en-US" w:eastAsia="ar-SA" w:bidi="ar-SA"/>
    </w:rPr>
  </w:style>
  <w:style w:type="character" w:customStyle="1" w:styleId="ResumeSubHeading">
    <w:name w:val="Resume Sub Heading"/>
    <w:rsid w:val="007A23F6"/>
    <w:rPr>
      <w:rFonts w:ascii="Arial" w:hAnsi="Arial" w:cs="Arial"/>
      <w:b/>
      <w:u w:val="single"/>
    </w:rPr>
  </w:style>
  <w:style w:type="character" w:customStyle="1" w:styleId="BodyTextChar">
    <w:name w:val="Body Text Char"/>
    <w:rsid w:val="007A23F6"/>
    <w:rPr>
      <w:sz w:val="24"/>
      <w:szCs w:val="24"/>
      <w:lang w:val="en-US" w:eastAsia="ar-SA" w:bidi="ar-SA"/>
    </w:rPr>
  </w:style>
  <w:style w:type="character" w:styleId="SubtleEmphasis">
    <w:name w:val="Subtle Emphasis"/>
    <w:qFormat/>
    <w:rsid w:val="007A23F6"/>
    <w:rPr>
      <w:i/>
      <w:iCs/>
      <w:color w:val="808080"/>
    </w:rPr>
  </w:style>
  <w:style w:type="character" w:customStyle="1" w:styleId="c">
    <w:name w:val="c"/>
    <w:rsid w:val="007A23F6"/>
  </w:style>
  <w:style w:type="character" w:customStyle="1" w:styleId="nt">
    <w:name w:val="nt"/>
    <w:rsid w:val="007A23F6"/>
  </w:style>
  <w:style w:type="character" w:customStyle="1" w:styleId="na">
    <w:name w:val="na"/>
    <w:rsid w:val="007A23F6"/>
  </w:style>
  <w:style w:type="character" w:customStyle="1" w:styleId="s">
    <w:name w:val="s"/>
    <w:rsid w:val="007A23F6"/>
  </w:style>
  <w:style w:type="character" w:customStyle="1" w:styleId="cm-attribute">
    <w:name w:val="cm-attribute"/>
    <w:rsid w:val="007A23F6"/>
  </w:style>
  <w:style w:type="character" w:customStyle="1" w:styleId="cm-string">
    <w:name w:val="cm-string"/>
    <w:rsid w:val="007A23F6"/>
  </w:style>
  <w:style w:type="character" w:customStyle="1" w:styleId="cm-tag">
    <w:name w:val="cm-tag"/>
    <w:rsid w:val="007A23F6"/>
  </w:style>
  <w:style w:type="paragraph" w:customStyle="1" w:styleId="Heading">
    <w:name w:val="Heading"/>
    <w:basedOn w:val="Normal"/>
    <w:next w:val="BodyText"/>
    <w:rsid w:val="007A23F6"/>
    <w:pPr>
      <w:keepNext/>
      <w:suppressAutoHyphens/>
      <w:spacing w:before="240" w:after="120" w:line="240" w:lineRule="auto"/>
    </w:pPr>
    <w:rPr>
      <w:rFonts w:ascii="Arial" w:eastAsia="Microsoft YaHei" w:hAnsi="Arial" w:cs="Mangal"/>
      <w:sz w:val="28"/>
      <w:szCs w:val="28"/>
      <w:lang w:eastAsia="ar-SA"/>
    </w:rPr>
  </w:style>
  <w:style w:type="paragraph" w:styleId="BodyText">
    <w:name w:val="Body Text"/>
    <w:basedOn w:val="Normal"/>
    <w:link w:val="BodyTextChar1"/>
    <w:rsid w:val="007A23F6"/>
    <w:pPr>
      <w:suppressAutoHyphens/>
      <w:spacing w:after="0" w:line="240" w:lineRule="auto"/>
      <w:jc w:val="both"/>
    </w:pPr>
    <w:rPr>
      <w:rFonts w:ascii="Times New Roman" w:eastAsia="Times New Roman" w:hAnsi="Times New Roman" w:cs="Times New Roman"/>
      <w:sz w:val="24"/>
      <w:szCs w:val="24"/>
      <w:lang w:eastAsia="ar-SA"/>
    </w:rPr>
  </w:style>
  <w:style w:type="character" w:customStyle="1" w:styleId="BodyTextChar1">
    <w:name w:val="Body Text Char1"/>
    <w:basedOn w:val="DefaultParagraphFont"/>
    <w:link w:val="BodyText"/>
    <w:rsid w:val="007A23F6"/>
    <w:rPr>
      <w:rFonts w:ascii="Times New Roman" w:eastAsia="Times New Roman" w:hAnsi="Times New Roman" w:cs="Times New Roman"/>
      <w:sz w:val="24"/>
      <w:szCs w:val="24"/>
      <w:lang w:eastAsia="ar-SA"/>
    </w:rPr>
  </w:style>
  <w:style w:type="paragraph" w:styleId="List">
    <w:name w:val="List"/>
    <w:basedOn w:val="BodyText"/>
    <w:rsid w:val="007A23F6"/>
    <w:rPr>
      <w:rFonts w:cs="Mangal"/>
    </w:rPr>
  </w:style>
  <w:style w:type="paragraph" w:styleId="Caption">
    <w:name w:val="caption"/>
    <w:basedOn w:val="Normal"/>
    <w:qFormat/>
    <w:rsid w:val="007A23F6"/>
    <w:pPr>
      <w:suppressLineNumbers/>
      <w:suppressAutoHyphens/>
      <w:spacing w:before="120" w:after="120" w:line="240" w:lineRule="auto"/>
    </w:pPr>
    <w:rPr>
      <w:rFonts w:ascii="Times New Roman" w:eastAsia="Times New Roman" w:hAnsi="Times New Roman" w:cs="Mangal"/>
      <w:i/>
      <w:iCs/>
      <w:sz w:val="24"/>
      <w:szCs w:val="24"/>
      <w:lang w:eastAsia="ar-SA"/>
    </w:rPr>
  </w:style>
  <w:style w:type="paragraph" w:customStyle="1" w:styleId="Index">
    <w:name w:val="Index"/>
    <w:basedOn w:val="Normal"/>
    <w:rsid w:val="007A23F6"/>
    <w:pPr>
      <w:suppressLineNumbers/>
      <w:suppressAutoHyphens/>
      <w:spacing w:after="0" w:line="240" w:lineRule="auto"/>
    </w:pPr>
    <w:rPr>
      <w:rFonts w:ascii="Times New Roman" w:eastAsia="Times New Roman" w:hAnsi="Times New Roman" w:cs="Mangal"/>
      <w:sz w:val="24"/>
      <w:szCs w:val="24"/>
      <w:lang w:eastAsia="ar-SA"/>
    </w:rPr>
  </w:style>
  <w:style w:type="paragraph" w:customStyle="1" w:styleId="NormalTahoma">
    <w:name w:val="Normal + Tahoma"/>
    <w:basedOn w:val="Normal"/>
    <w:rsid w:val="007A23F6"/>
    <w:pPr>
      <w:numPr>
        <w:numId w:val="14"/>
      </w:numPr>
      <w:tabs>
        <w:tab w:val="left" w:pos="360"/>
      </w:tabs>
      <w:suppressAutoHyphens/>
      <w:spacing w:after="0" w:line="240" w:lineRule="auto"/>
      <w:ind w:left="360" w:firstLine="0"/>
    </w:pPr>
    <w:rPr>
      <w:rFonts w:ascii="Arial" w:eastAsia="Times New Roman" w:hAnsi="Arial" w:cs="Arial"/>
      <w:b/>
      <w:sz w:val="20"/>
      <w:szCs w:val="20"/>
      <w:lang w:eastAsia="ar-SA"/>
    </w:rPr>
  </w:style>
  <w:style w:type="paragraph" w:customStyle="1" w:styleId="Normal1">
    <w:name w:val="Normal1"/>
    <w:basedOn w:val="Normal"/>
    <w:rsid w:val="007A23F6"/>
    <w:pPr>
      <w:widowControl w:val="0"/>
      <w:suppressAutoHyphens/>
      <w:autoSpaceDE w:val="0"/>
      <w:spacing w:after="0" w:line="240" w:lineRule="auto"/>
    </w:pPr>
    <w:rPr>
      <w:rFonts w:ascii="Times New Roman" w:eastAsia="Times New Roman" w:hAnsi="Times New Roman" w:cs="Times New Roman"/>
      <w:sz w:val="24"/>
      <w:szCs w:val="20"/>
      <w:lang w:bidi="en-US"/>
    </w:rPr>
  </w:style>
  <w:style w:type="paragraph" w:customStyle="1" w:styleId="Heading61">
    <w:name w:val="Heading 61"/>
    <w:basedOn w:val="Normal1"/>
    <w:next w:val="Normal1"/>
    <w:rsid w:val="007A23F6"/>
  </w:style>
  <w:style w:type="paragraph" w:customStyle="1" w:styleId="SSWResumeParagraph">
    <w:name w:val="SSWResume_Paragraph"/>
    <w:basedOn w:val="Normal"/>
    <w:rsid w:val="007A23F6"/>
    <w:pPr>
      <w:suppressAutoHyphens/>
      <w:overflowPunct w:val="0"/>
      <w:autoSpaceDE w:val="0"/>
      <w:spacing w:after="0" w:line="240" w:lineRule="auto"/>
      <w:ind w:left="720"/>
    </w:pPr>
    <w:rPr>
      <w:rFonts w:ascii="Arial" w:eastAsia="Times New Roman" w:hAnsi="Arial" w:cs="Arial"/>
      <w:sz w:val="24"/>
      <w:szCs w:val="24"/>
      <w:lang w:eastAsia="ar-SA"/>
    </w:rPr>
  </w:style>
  <w:style w:type="paragraph" w:styleId="NoSpacing">
    <w:name w:val="No Spacing"/>
    <w:qFormat/>
    <w:rsid w:val="007A23F6"/>
    <w:pPr>
      <w:suppressAutoHyphens/>
      <w:spacing w:after="0" w:line="240" w:lineRule="auto"/>
    </w:pPr>
    <w:rPr>
      <w:rFonts w:ascii="Calibri" w:eastAsia="Times New Roman" w:hAnsi="Calibri" w:cs="Calibri"/>
      <w:lang w:eastAsia="ar-SA"/>
    </w:rPr>
  </w:style>
  <w:style w:type="paragraph" w:customStyle="1" w:styleId="space">
    <w:name w:val="space"/>
    <w:basedOn w:val="Normal"/>
    <w:rsid w:val="007A23F6"/>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TableContents">
    <w:name w:val="Table Contents"/>
    <w:basedOn w:val="Normal"/>
    <w:rsid w:val="007A23F6"/>
    <w:pPr>
      <w:suppressLineNumbers/>
      <w:suppressAutoHyphens/>
      <w:spacing w:after="0" w:line="240" w:lineRule="auto"/>
    </w:pPr>
    <w:rPr>
      <w:rFonts w:ascii="Times New Roman" w:eastAsia="Times New Roman" w:hAnsi="Times New Roman" w:cs="Times New Roman"/>
      <w:sz w:val="24"/>
      <w:szCs w:val="24"/>
      <w:lang w:eastAsia="ar-SA"/>
    </w:rPr>
  </w:style>
  <w:style w:type="paragraph" w:customStyle="1" w:styleId="TableHeading">
    <w:name w:val="Table Heading"/>
    <w:basedOn w:val="TableContents"/>
    <w:rsid w:val="007A23F6"/>
    <w:pPr>
      <w:jc w:val="center"/>
    </w:pPr>
    <w:rPr>
      <w:b/>
      <w:bCs/>
    </w:rPr>
  </w:style>
  <w:style w:type="paragraph" w:customStyle="1" w:styleId="Heading62">
    <w:name w:val="Heading 62"/>
    <w:basedOn w:val="Normal1"/>
    <w:next w:val="Normal1"/>
    <w:rsid w:val="007838DB"/>
  </w:style>
  <w:style w:type="character" w:customStyle="1" w:styleId="HeaderChar1">
    <w:name w:val="Header Char1"/>
    <w:basedOn w:val="DefaultParagraphFont"/>
    <w:rsid w:val="007838DB"/>
    <w:rPr>
      <w:sz w:val="24"/>
      <w:szCs w:val="24"/>
      <w:lang w:eastAsia="ar-SA"/>
    </w:rPr>
  </w:style>
  <w:style w:type="character" w:customStyle="1" w:styleId="BalloonTextChar1">
    <w:name w:val="Balloon Text Char1"/>
    <w:basedOn w:val="DefaultParagraphFont"/>
    <w:rsid w:val="007838DB"/>
    <w:rPr>
      <w:rFonts w:ascii="Tahoma" w:hAnsi="Tahoma" w:cs="Tahoma"/>
      <w:sz w:val="16"/>
      <w:szCs w:val="16"/>
      <w:lang w:eastAsia="ar-SA"/>
    </w:rPr>
  </w:style>
  <w:style w:type="character" w:customStyle="1" w:styleId="HTMLPreformattedChar1">
    <w:name w:val="HTML Preformatted Char1"/>
    <w:basedOn w:val="DefaultParagraphFont"/>
    <w:rsid w:val="007838DB"/>
    <w:rPr>
      <w:rFonts w:ascii="Courier New" w:hAnsi="Courier New" w:cs="Courier New"/>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0"/>
    <w:lsdException w:name="Body Text" w:uiPriority="0"/>
    <w:lsdException w:name="Subtitle" w:semiHidden="0" w:uiPriority="11" w:unhideWhenUsed="0" w:qFormat="1"/>
    <w:lsdException w:name="Hyperlink" w:uiPriority="0"/>
    <w:lsdException w:name="Strong" w:semiHidden="0" w:uiPriority="0" w:unhideWhenUsed="0" w:qFormat="1"/>
    <w:lsdException w:name="Emphasis" w:semiHidden="0" w:uiPriority="0" w:unhideWhenUsed="0" w:qFormat="1"/>
    <w:lsdException w:name="Normal (Web)" w:uiPriority="0"/>
    <w:lsdException w:name="HTML Code" w:uiPriority="0"/>
    <w:lsdException w:name="HTML Preformatted"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30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qFormat/>
    <w:rsid w:val="00B163A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nhideWhenUsed/>
    <w:qFormat/>
    <w:rsid w:val="00C30DE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F3E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D7BE9"/>
    <w:pPr>
      <w:ind w:left="720"/>
      <w:contextualSpacing/>
    </w:pPr>
  </w:style>
  <w:style w:type="character" w:customStyle="1" w:styleId="apple-converted-space">
    <w:name w:val="apple-converted-space"/>
    <w:basedOn w:val="DefaultParagraphFont"/>
    <w:rsid w:val="00F85759"/>
  </w:style>
  <w:style w:type="character" w:styleId="Hyperlink">
    <w:name w:val="Hyperlink"/>
    <w:basedOn w:val="DefaultParagraphFont"/>
    <w:unhideWhenUsed/>
    <w:rsid w:val="00F85759"/>
    <w:rPr>
      <w:color w:val="0000FF"/>
      <w:u w:val="single"/>
    </w:rPr>
  </w:style>
  <w:style w:type="character" w:customStyle="1" w:styleId="Heading2Char">
    <w:name w:val="Heading 2 Char"/>
    <w:basedOn w:val="DefaultParagraphFont"/>
    <w:link w:val="Heading2"/>
    <w:rsid w:val="00B163AE"/>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6F3E5C"/>
    <w:rPr>
      <w:rFonts w:asciiTheme="majorHAnsi" w:eastAsiaTheme="majorEastAsia" w:hAnsiTheme="majorHAnsi" w:cstheme="majorBidi"/>
      <w:b/>
      <w:bCs/>
      <w:i/>
      <w:iCs/>
      <w:color w:val="4F81BD" w:themeColor="accent1"/>
    </w:rPr>
  </w:style>
  <w:style w:type="paragraph" w:styleId="NormalWeb">
    <w:name w:val="Normal (Web)"/>
    <w:basedOn w:val="Normal"/>
    <w:link w:val="NormalWebChar"/>
    <w:unhideWhenUsed/>
    <w:rsid w:val="006F3E5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tro">
    <w:name w:val="intro"/>
    <w:basedOn w:val="Normal"/>
    <w:rsid w:val="006F3E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6F3E5C"/>
  </w:style>
  <w:style w:type="character" w:customStyle="1" w:styleId="skimlinks-unlinked">
    <w:name w:val="skimlinks-unlinked"/>
    <w:basedOn w:val="DefaultParagraphFont"/>
    <w:rsid w:val="006F3E5C"/>
  </w:style>
  <w:style w:type="character" w:styleId="Strong">
    <w:name w:val="Strong"/>
    <w:basedOn w:val="DefaultParagraphFont"/>
    <w:qFormat/>
    <w:rsid w:val="006F3E5C"/>
    <w:rPr>
      <w:b/>
      <w:bCs/>
    </w:rPr>
  </w:style>
  <w:style w:type="paragraph" w:styleId="Header">
    <w:name w:val="header"/>
    <w:basedOn w:val="Normal"/>
    <w:link w:val="HeaderChar"/>
    <w:unhideWhenUsed/>
    <w:rsid w:val="006F3E5C"/>
    <w:pPr>
      <w:tabs>
        <w:tab w:val="center" w:pos="4680"/>
        <w:tab w:val="right" w:pos="9360"/>
      </w:tabs>
      <w:spacing w:after="0" w:line="240" w:lineRule="auto"/>
    </w:pPr>
  </w:style>
  <w:style w:type="character" w:customStyle="1" w:styleId="HeaderChar">
    <w:name w:val="Header Char"/>
    <w:basedOn w:val="DefaultParagraphFont"/>
    <w:link w:val="Header"/>
    <w:rsid w:val="006F3E5C"/>
  </w:style>
  <w:style w:type="paragraph" w:styleId="Footer">
    <w:name w:val="footer"/>
    <w:basedOn w:val="Normal"/>
    <w:link w:val="FooterChar"/>
    <w:unhideWhenUsed/>
    <w:rsid w:val="006F3E5C"/>
    <w:pPr>
      <w:tabs>
        <w:tab w:val="center" w:pos="4680"/>
        <w:tab w:val="right" w:pos="9360"/>
      </w:tabs>
      <w:spacing w:after="0" w:line="240" w:lineRule="auto"/>
    </w:pPr>
  </w:style>
  <w:style w:type="character" w:customStyle="1" w:styleId="FooterChar">
    <w:name w:val="Footer Char"/>
    <w:basedOn w:val="DefaultParagraphFont"/>
    <w:link w:val="Footer"/>
    <w:rsid w:val="006F3E5C"/>
  </w:style>
  <w:style w:type="character" w:styleId="HTMLCode">
    <w:name w:val="HTML Code"/>
    <w:basedOn w:val="DefaultParagraphFont"/>
    <w:unhideWhenUsed/>
    <w:rsid w:val="006F3E5C"/>
    <w:rPr>
      <w:rFonts w:ascii="Courier New" w:eastAsia="Times New Roman" w:hAnsi="Courier New" w:cs="Courier New"/>
      <w:sz w:val="20"/>
      <w:szCs w:val="20"/>
    </w:rPr>
  </w:style>
  <w:style w:type="character" w:customStyle="1" w:styleId="Heading1Char">
    <w:name w:val="Heading 1 Char"/>
    <w:basedOn w:val="DefaultParagraphFont"/>
    <w:link w:val="Heading1"/>
    <w:rsid w:val="00C30DE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rsid w:val="00C30DEB"/>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nhideWhenUsed/>
    <w:rsid w:val="00C30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C30DEB"/>
    <w:rPr>
      <w:rFonts w:ascii="Courier New" w:eastAsia="Times New Roman" w:hAnsi="Courier New" w:cs="Courier New"/>
      <w:sz w:val="20"/>
      <w:szCs w:val="20"/>
    </w:rPr>
  </w:style>
  <w:style w:type="character" w:customStyle="1" w:styleId="token">
    <w:name w:val="token"/>
    <w:basedOn w:val="DefaultParagraphFont"/>
    <w:rsid w:val="00C30DEB"/>
  </w:style>
  <w:style w:type="character" w:customStyle="1" w:styleId="underline">
    <w:name w:val="underline"/>
    <w:basedOn w:val="DefaultParagraphFont"/>
    <w:rsid w:val="00C30DEB"/>
  </w:style>
  <w:style w:type="paragraph" w:styleId="BalloonText">
    <w:name w:val="Balloon Text"/>
    <w:basedOn w:val="Normal"/>
    <w:link w:val="BalloonTextChar"/>
    <w:unhideWhenUsed/>
    <w:rsid w:val="00C30D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30DEB"/>
    <w:rPr>
      <w:rFonts w:ascii="Tahoma" w:hAnsi="Tahoma" w:cs="Tahoma"/>
      <w:sz w:val="16"/>
      <w:szCs w:val="16"/>
    </w:rPr>
  </w:style>
  <w:style w:type="character" w:styleId="Emphasis">
    <w:name w:val="Emphasis"/>
    <w:basedOn w:val="DefaultParagraphFont"/>
    <w:qFormat/>
    <w:rsid w:val="00F53197"/>
    <w:rPr>
      <w:i/>
      <w:iCs/>
    </w:rPr>
  </w:style>
  <w:style w:type="character" w:customStyle="1" w:styleId="w1v3h2sj60">
    <w:name w:val="w1v3h2sj60"/>
    <w:basedOn w:val="DefaultParagraphFont"/>
    <w:rsid w:val="00B419D6"/>
    <w:rPr>
      <w:rFonts w:cs="Times New Roman"/>
    </w:rPr>
  </w:style>
  <w:style w:type="character" w:customStyle="1" w:styleId="m2tq78yb">
    <w:name w:val="m2tq78yb"/>
    <w:basedOn w:val="DefaultParagraphFont"/>
    <w:rsid w:val="00B419D6"/>
    <w:rPr>
      <w:rFonts w:cs="Times New Roman"/>
    </w:rPr>
  </w:style>
  <w:style w:type="character" w:customStyle="1" w:styleId="t9q96jc2">
    <w:name w:val="t9q96jc2"/>
    <w:basedOn w:val="DefaultParagraphFont"/>
    <w:rsid w:val="00B419D6"/>
    <w:rPr>
      <w:rFonts w:cs="Times New Roman"/>
    </w:rPr>
  </w:style>
  <w:style w:type="character" w:customStyle="1" w:styleId="highatt">
    <w:name w:val="highatt"/>
    <w:basedOn w:val="DefaultParagraphFont"/>
    <w:rsid w:val="001A487A"/>
  </w:style>
  <w:style w:type="character" w:customStyle="1" w:styleId="highval">
    <w:name w:val="highval"/>
    <w:basedOn w:val="DefaultParagraphFont"/>
    <w:rsid w:val="001A487A"/>
  </w:style>
  <w:style w:type="character" w:customStyle="1" w:styleId="NormalWebChar">
    <w:name w:val="Normal (Web) Char"/>
    <w:basedOn w:val="DefaultParagraphFont"/>
    <w:link w:val="NormalWeb"/>
    <w:rsid w:val="00A45555"/>
    <w:rPr>
      <w:rFonts w:ascii="Times New Roman" w:eastAsia="Times New Roman" w:hAnsi="Times New Roman" w:cs="Times New Roman"/>
      <w:sz w:val="24"/>
      <w:szCs w:val="24"/>
    </w:rPr>
  </w:style>
  <w:style w:type="paragraph" w:customStyle="1" w:styleId="lead">
    <w:name w:val="lead"/>
    <w:basedOn w:val="Normal"/>
    <w:rsid w:val="00A455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W8Num1z0">
    <w:name w:val="WW8Num1z0"/>
    <w:rsid w:val="007A23F6"/>
    <w:rPr>
      <w:rFonts w:ascii="Symbol" w:hAnsi="Symbol" w:cs="Symbol" w:hint="default"/>
      <w:sz w:val="20"/>
      <w:szCs w:val="20"/>
    </w:rPr>
  </w:style>
  <w:style w:type="character" w:customStyle="1" w:styleId="WW8Num2z0">
    <w:name w:val="WW8Num2z0"/>
    <w:rsid w:val="007A23F6"/>
  </w:style>
  <w:style w:type="character" w:customStyle="1" w:styleId="WW8Num2z1">
    <w:name w:val="WW8Num2z1"/>
    <w:rsid w:val="007A23F6"/>
  </w:style>
  <w:style w:type="character" w:customStyle="1" w:styleId="WW8Num2z2">
    <w:name w:val="WW8Num2z2"/>
    <w:rsid w:val="007A23F6"/>
  </w:style>
  <w:style w:type="character" w:customStyle="1" w:styleId="WW8Num2z3">
    <w:name w:val="WW8Num2z3"/>
    <w:rsid w:val="007A23F6"/>
  </w:style>
  <w:style w:type="character" w:customStyle="1" w:styleId="WW8Num2z4">
    <w:name w:val="WW8Num2z4"/>
    <w:rsid w:val="007A23F6"/>
  </w:style>
  <w:style w:type="character" w:customStyle="1" w:styleId="WW8Num2z5">
    <w:name w:val="WW8Num2z5"/>
    <w:rsid w:val="007A23F6"/>
  </w:style>
  <w:style w:type="character" w:customStyle="1" w:styleId="WW8Num2z6">
    <w:name w:val="WW8Num2z6"/>
    <w:rsid w:val="007A23F6"/>
  </w:style>
  <w:style w:type="character" w:customStyle="1" w:styleId="WW8Num2z7">
    <w:name w:val="WW8Num2z7"/>
    <w:rsid w:val="007A23F6"/>
  </w:style>
  <w:style w:type="character" w:customStyle="1" w:styleId="WW8Num2z8">
    <w:name w:val="WW8Num2z8"/>
    <w:rsid w:val="007A23F6"/>
  </w:style>
  <w:style w:type="character" w:customStyle="1" w:styleId="WW8Num3z0">
    <w:name w:val="WW8Num3z0"/>
    <w:rsid w:val="007A23F6"/>
    <w:rPr>
      <w:rFonts w:ascii="Symbol" w:hAnsi="Symbol" w:cs="Symbol" w:hint="default"/>
    </w:rPr>
  </w:style>
  <w:style w:type="character" w:customStyle="1" w:styleId="WW8Num3z1">
    <w:name w:val="WW8Num3z1"/>
    <w:rsid w:val="007A23F6"/>
    <w:rPr>
      <w:rFonts w:ascii="Courier New" w:hAnsi="Courier New" w:cs="Courier New" w:hint="default"/>
    </w:rPr>
  </w:style>
  <w:style w:type="character" w:customStyle="1" w:styleId="WW8Num3z2">
    <w:name w:val="WW8Num3z2"/>
    <w:rsid w:val="007A23F6"/>
    <w:rPr>
      <w:rFonts w:ascii="Wingdings" w:hAnsi="Wingdings" w:cs="Wingdings" w:hint="default"/>
    </w:rPr>
  </w:style>
  <w:style w:type="character" w:customStyle="1" w:styleId="WW8Num4z0">
    <w:name w:val="WW8Num4z0"/>
    <w:rsid w:val="007A23F6"/>
    <w:rPr>
      <w:rFonts w:ascii="Symbol" w:hAnsi="Symbol" w:cs="Symbol" w:hint="default"/>
    </w:rPr>
  </w:style>
  <w:style w:type="character" w:customStyle="1" w:styleId="WW8Num4z1">
    <w:name w:val="WW8Num4z1"/>
    <w:rsid w:val="007A23F6"/>
    <w:rPr>
      <w:rFonts w:ascii="Courier New" w:hAnsi="Courier New" w:cs="Courier New" w:hint="default"/>
    </w:rPr>
  </w:style>
  <w:style w:type="character" w:customStyle="1" w:styleId="WW8Num4z2">
    <w:name w:val="WW8Num4z2"/>
    <w:rsid w:val="007A23F6"/>
    <w:rPr>
      <w:rFonts w:ascii="Wingdings" w:hAnsi="Wingdings" w:cs="Wingdings" w:hint="default"/>
    </w:rPr>
  </w:style>
  <w:style w:type="character" w:customStyle="1" w:styleId="WW8Num5z0">
    <w:name w:val="WW8Num5z0"/>
    <w:rsid w:val="007A23F6"/>
  </w:style>
  <w:style w:type="character" w:customStyle="1" w:styleId="WW8Num5z1">
    <w:name w:val="WW8Num5z1"/>
    <w:rsid w:val="007A23F6"/>
  </w:style>
  <w:style w:type="character" w:customStyle="1" w:styleId="WW8Num5z2">
    <w:name w:val="WW8Num5z2"/>
    <w:rsid w:val="007A23F6"/>
  </w:style>
  <w:style w:type="character" w:customStyle="1" w:styleId="WW8Num5z3">
    <w:name w:val="WW8Num5z3"/>
    <w:rsid w:val="007A23F6"/>
  </w:style>
  <w:style w:type="character" w:customStyle="1" w:styleId="WW8Num5z4">
    <w:name w:val="WW8Num5z4"/>
    <w:rsid w:val="007A23F6"/>
  </w:style>
  <w:style w:type="character" w:customStyle="1" w:styleId="WW8Num5z5">
    <w:name w:val="WW8Num5z5"/>
    <w:rsid w:val="007A23F6"/>
  </w:style>
  <w:style w:type="character" w:customStyle="1" w:styleId="WW8Num5z6">
    <w:name w:val="WW8Num5z6"/>
    <w:rsid w:val="007A23F6"/>
  </w:style>
  <w:style w:type="character" w:customStyle="1" w:styleId="WW8Num5z7">
    <w:name w:val="WW8Num5z7"/>
    <w:rsid w:val="007A23F6"/>
  </w:style>
  <w:style w:type="character" w:customStyle="1" w:styleId="WW8Num5z8">
    <w:name w:val="WW8Num5z8"/>
    <w:rsid w:val="007A23F6"/>
  </w:style>
  <w:style w:type="character" w:customStyle="1" w:styleId="WW8Num6z0">
    <w:name w:val="WW8Num6z0"/>
    <w:rsid w:val="007A23F6"/>
    <w:rPr>
      <w:rFonts w:ascii="Symbol" w:hAnsi="Symbol" w:cs="Symbol" w:hint="default"/>
    </w:rPr>
  </w:style>
  <w:style w:type="character" w:customStyle="1" w:styleId="WW8Num6z1">
    <w:name w:val="WW8Num6z1"/>
    <w:rsid w:val="007A23F6"/>
    <w:rPr>
      <w:rFonts w:ascii="Courier New" w:hAnsi="Courier New" w:cs="Courier New" w:hint="default"/>
    </w:rPr>
  </w:style>
  <w:style w:type="character" w:customStyle="1" w:styleId="WW8Num6z2">
    <w:name w:val="WW8Num6z2"/>
    <w:rsid w:val="007A23F6"/>
    <w:rPr>
      <w:rFonts w:ascii="Wingdings" w:hAnsi="Wingdings" w:cs="Wingdings" w:hint="default"/>
    </w:rPr>
  </w:style>
  <w:style w:type="character" w:customStyle="1" w:styleId="WW8Num7z0">
    <w:name w:val="WW8Num7z0"/>
    <w:rsid w:val="007A23F6"/>
    <w:rPr>
      <w:rFonts w:ascii="Symbol" w:hAnsi="Symbol" w:cs="Symbol" w:hint="default"/>
      <w:color w:val="000000"/>
      <w:sz w:val="20"/>
      <w:szCs w:val="21"/>
    </w:rPr>
  </w:style>
  <w:style w:type="character" w:customStyle="1" w:styleId="WW8Num7z1">
    <w:name w:val="WW8Num7z1"/>
    <w:rsid w:val="007A23F6"/>
    <w:rPr>
      <w:rFonts w:ascii="Courier New" w:hAnsi="Courier New" w:cs="Courier New" w:hint="default"/>
      <w:sz w:val="20"/>
    </w:rPr>
  </w:style>
  <w:style w:type="character" w:customStyle="1" w:styleId="WW8Num7z2">
    <w:name w:val="WW8Num7z2"/>
    <w:rsid w:val="007A23F6"/>
    <w:rPr>
      <w:rFonts w:ascii="Wingdings" w:hAnsi="Wingdings" w:cs="Wingdings" w:hint="default"/>
      <w:sz w:val="20"/>
    </w:rPr>
  </w:style>
  <w:style w:type="character" w:customStyle="1" w:styleId="WW8Num8z0">
    <w:name w:val="WW8Num8z0"/>
    <w:rsid w:val="007A23F6"/>
    <w:rPr>
      <w:rFonts w:ascii="Symbol" w:hAnsi="Symbol" w:cs="Symbol" w:hint="default"/>
      <w:color w:val="414141"/>
      <w:spacing w:val="5"/>
      <w:shd w:val="clear" w:color="auto" w:fill="FFFFFF"/>
    </w:rPr>
  </w:style>
  <w:style w:type="character" w:customStyle="1" w:styleId="WW8Num8z1">
    <w:name w:val="WW8Num8z1"/>
    <w:rsid w:val="007A23F6"/>
    <w:rPr>
      <w:rFonts w:ascii="Courier New" w:hAnsi="Courier New" w:cs="Courier New" w:hint="default"/>
    </w:rPr>
  </w:style>
  <w:style w:type="character" w:customStyle="1" w:styleId="WW8Num8z2">
    <w:name w:val="WW8Num8z2"/>
    <w:rsid w:val="007A23F6"/>
    <w:rPr>
      <w:rFonts w:ascii="Wingdings" w:hAnsi="Wingdings" w:cs="Wingdings" w:hint="default"/>
    </w:rPr>
  </w:style>
  <w:style w:type="character" w:customStyle="1" w:styleId="WW8Num9z0">
    <w:name w:val="WW8Num9z0"/>
    <w:rsid w:val="007A23F6"/>
    <w:rPr>
      <w:i w:val="0"/>
      <w:sz w:val="26"/>
      <w:szCs w:val="26"/>
    </w:rPr>
  </w:style>
  <w:style w:type="character" w:customStyle="1" w:styleId="WW8Num9z1">
    <w:name w:val="WW8Num9z1"/>
    <w:rsid w:val="007A23F6"/>
  </w:style>
  <w:style w:type="character" w:customStyle="1" w:styleId="WW8Num9z2">
    <w:name w:val="WW8Num9z2"/>
    <w:rsid w:val="007A23F6"/>
  </w:style>
  <w:style w:type="character" w:customStyle="1" w:styleId="WW8Num9z3">
    <w:name w:val="WW8Num9z3"/>
    <w:rsid w:val="007A23F6"/>
  </w:style>
  <w:style w:type="character" w:customStyle="1" w:styleId="WW8Num9z4">
    <w:name w:val="WW8Num9z4"/>
    <w:rsid w:val="007A23F6"/>
  </w:style>
  <w:style w:type="character" w:customStyle="1" w:styleId="WW8Num9z5">
    <w:name w:val="WW8Num9z5"/>
    <w:rsid w:val="007A23F6"/>
  </w:style>
  <w:style w:type="character" w:customStyle="1" w:styleId="WW8Num9z6">
    <w:name w:val="WW8Num9z6"/>
    <w:rsid w:val="007A23F6"/>
  </w:style>
  <w:style w:type="character" w:customStyle="1" w:styleId="WW8Num9z7">
    <w:name w:val="WW8Num9z7"/>
    <w:rsid w:val="007A23F6"/>
  </w:style>
  <w:style w:type="character" w:customStyle="1" w:styleId="WW8Num9z8">
    <w:name w:val="WW8Num9z8"/>
    <w:rsid w:val="007A23F6"/>
  </w:style>
  <w:style w:type="character" w:customStyle="1" w:styleId="WW8Num10z0">
    <w:name w:val="WW8Num10z0"/>
    <w:rsid w:val="007A23F6"/>
    <w:rPr>
      <w:rFonts w:ascii="Symbol" w:hAnsi="Symbol" w:cs="Symbol" w:hint="default"/>
      <w:color w:val="000000"/>
      <w:sz w:val="20"/>
    </w:rPr>
  </w:style>
  <w:style w:type="character" w:customStyle="1" w:styleId="WW8Num10z1">
    <w:name w:val="WW8Num10z1"/>
    <w:rsid w:val="007A23F6"/>
    <w:rPr>
      <w:rFonts w:ascii="Courier New" w:hAnsi="Courier New" w:cs="Courier New" w:hint="default"/>
      <w:sz w:val="20"/>
    </w:rPr>
  </w:style>
  <w:style w:type="character" w:customStyle="1" w:styleId="WW8Num10z2">
    <w:name w:val="WW8Num10z2"/>
    <w:rsid w:val="007A23F6"/>
    <w:rPr>
      <w:rFonts w:ascii="Wingdings" w:hAnsi="Wingdings" w:cs="Wingdings" w:hint="default"/>
      <w:sz w:val="20"/>
    </w:rPr>
  </w:style>
  <w:style w:type="character" w:customStyle="1" w:styleId="WW8Num11z0">
    <w:name w:val="WW8Num11z0"/>
    <w:rsid w:val="007A23F6"/>
    <w:rPr>
      <w:rFonts w:ascii="Symbol" w:hAnsi="Symbol" w:cs="Symbol" w:hint="default"/>
      <w:color w:val="222222"/>
      <w:sz w:val="24"/>
      <w:szCs w:val="24"/>
    </w:rPr>
  </w:style>
  <w:style w:type="character" w:customStyle="1" w:styleId="WW8Num11z1">
    <w:name w:val="WW8Num11z1"/>
    <w:rsid w:val="007A23F6"/>
  </w:style>
  <w:style w:type="character" w:customStyle="1" w:styleId="WW8Num11z2">
    <w:name w:val="WW8Num11z2"/>
    <w:rsid w:val="007A23F6"/>
  </w:style>
  <w:style w:type="character" w:customStyle="1" w:styleId="WW8Num11z3">
    <w:name w:val="WW8Num11z3"/>
    <w:rsid w:val="007A23F6"/>
  </w:style>
  <w:style w:type="character" w:customStyle="1" w:styleId="WW8Num11z4">
    <w:name w:val="WW8Num11z4"/>
    <w:rsid w:val="007A23F6"/>
  </w:style>
  <w:style w:type="character" w:customStyle="1" w:styleId="WW8Num11z5">
    <w:name w:val="WW8Num11z5"/>
    <w:rsid w:val="007A23F6"/>
  </w:style>
  <w:style w:type="character" w:customStyle="1" w:styleId="WW8Num11z6">
    <w:name w:val="WW8Num11z6"/>
    <w:rsid w:val="007A23F6"/>
  </w:style>
  <w:style w:type="character" w:customStyle="1" w:styleId="WW8Num11z7">
    <w:name w:val="WW8Num11z7"/>
    <w:rsid w:val="007A23F6"/>
  </w:style>
  <w:style w:type="character" w:customStyle="1" w:styleId="WW8Num11z8">
    <w:name w:val="WW8Num11z8"/>
    <w:rsid w:val="007A23F6"/>
  </w:style>
  <w:style w:type="character" w:customStyle="1" w:styleId="WW8Num12z0">
    <w:name w:val="WW8Num12z0"/>
    <w:rsid w:val="007A23F6"/>
    <w:rPr>
      <w:iCs/>
      <w:sz w:val="26"/>
      <w:szCs w:val="26"/>
    </w:rPr>
  </w:style>
  <w:style w:type="character" w:customStyle="1" w:styleId="WW8Num12z1">
    <w:name w:val="WW8Num12z1"/>
    <w:rsid w:val="007A23F6"/>
  </w:style>
  <w:style w:type="character" w:customStyle="1" w:styleId="WW8Num12z2">
    <w:name w:val="WW8Num12z2"/>
    <w:rsid w:val="007A23F6"/>
  </w:style>
  <w:style w:type="character" w:customStyle="1" w:styleId="WW8Num12z3">
    <w:name w:val="WW8Num12z3"/>
    <w:rsid w:val="007A23F6"/>
  </w:style>
  <w:style w:type="character" w:customStyle="1" w:styleId="WW8Num12z4">
    <w:name w:val="WW8Num12z4"/>
    <w:rsid w:val="007A23F6"/>
  </w:style>
  <w:style w:type="character" w:customStyle="1" w:styleId="WW8Num12z5">
    <w:name w:val="WW8Num12z5"/>
    <w:rsid w:val="007A23F6"/>
  </w:style>
  <w:style w:type="character" w:customStyle="1" w:styleId="WW8Num12z6">
    <w:name w:val="WW8Num12z6"/>
    <w:rsid w:val="007A23F6"/>
  </w:style>
  <w:style w:type="character" w:customStyle="1" w:styleId="WW8Num12z7">
    <w:name w:val="WW8Num12z7"/>
    <w:rsid w:val="007A23F6"/>
  </w:style>
  <w:style w:type="character" w:customStyle="1" w:styleId="WW8Num12z8">
    <w:name w:val="WW8Num12z8"/>
    <w:rsid w:val="007A23F6"/>
  </w:style>
  <w:style w:type="character" w:customStyle="1" w:styleId="WW8Num13z0">
    <w:name w:val="WW8Num13z0"/>
    <w:rsid w:val="007A23F6"/>
    <w:rPr>
      <w:rFonts w:ascii="Helvetica" w:hAnsi="Helvetica" w:cs="Helvetica" w:hint="default"/>
      <w:color w:val="FFFFFF"/>
      <w:spacing w:val="2"/>
      <w:sz w:val="30"/>
      <w:szCs w:val="30"/>
    </w:rPr>
  </w:style>
  <w:style w:type="character" w:customStyle="1" w:styleId="WW8Num14z0">
    <w:name w:val="WW8Num14z0"/>
    <w:rsid w:val="007A23F6"/>
  </w:style>
  <w:style w:type="character" w:customStyle="1" w:styleId="WW8Num14z1">
    <w:name w:val="WW8Num14z1"/>
    <w:rsid w:val="007A23F6"/>
  </w:style>
  <w:style w:type="character" w:customStyle="1" w:styleId="WW8Num14z2">
    <w:name w:val="WW8Num14z2"/>
    <w:rsid w:val="007A23F6"/>
  </w:style>
  <w:style w:type="character" w:customStyle="1" w:styleId="WW8Num14z3">
    <w:name w:val="WW8Num14z3"/>
    <w:rsid w:val="007A23F6"/>
  </w:style>
  <w:style w:type="character" w:customStyle="1" w:styleId="WW8Num14z4">
    <w:name w:val="WW8Num14z4"/>
    <w:rsid w:val="007A23F6"/>
  </w:style>
  <w:style w:type="character" w:customStyle="1" w:styleId="WW8Num14z5">
    <w:name w:val="WW8Num14z5"/>
    <w:rsid w:val="007A23F6"/>
  </w:style>
  <w:style w:type="character" w:customStyle="1" w:styleId="WW8Num14z6">
    <w:name w:val="WW8Num14z6"/>
    <w:rsid w:val="007A23F6"/>
  </w:style>
  <w:style w:type="character" w:customStyle="1" w:styleId="WW8Num14z7">
    <w:name w:val="WW8Num14z7"/>
    <w:rsid w:val="007A23F6"/>
  </w:style>
  <w:style w:type="character" w:customStyle="1" w:styleId="WW8Num14z8">
    <w:name w:val="WW8Num14z8"/>
    <w:rsid w:val="007A23F6"/>
  </w:style>
  <w:style w:type="character" w:customStyle="1" w:styleId="WW8Num15z0">
    <w:name w:val="WW8Num15z0"/>
    <w:rsid w:val="007A23F6"/>
    <w:rPr>
      <w:rFonts w:ascii="Symbol" w:hAnsi="Symbol" w:cs="Symbol" w:hint="default"/>
      <w:color w:val="000000"/>
      <w:sz w:val="20"/>
      <w:szCs w:val="21"/>
    </w:rPr>
  </w:style>
  <w:style w:type="character" w:customStyle="1" w:styleId="WW8Num15z1">
    <w:name w:val="WW8Num15z1"/>
    <w:rsid w:val="007A23F6"/>
    <w:rPr>
      <w:rFonts w:ascii="Courier New" w:hAnsi="Courier New" w:cs="Courier New" w:hint="default"/>
      <w:sz w:val="20"/>
    </w:rPr>
  </w:style>
  <w:style w:type="character" w:customStyle="1" w:styleId="WW8Num15z2">
    <w:name w:val="WW8Num15z2"/>
    <w:rsid w:val="007A23F6"/>
    <w:rPr>
      <w:rFonts w:ascii="Wingdings" w:hAnsi="Wingdings" w:cs="Wingdings" w:hint="default"/>
      <w:sz w:val="20"/>
    </w:rPr>
  </w:style>
  <w:style w:type="character" w:customStyle="1" w:styleId="WW8Num16z0">
    <w:name w:val="WW8Num16z0"/>
    <w:rsid w:val="007A23F6"/>
    <w:rPr>
      <w:rFonts w:ascii="Symbol" w:hAnsi="Symbol" w:cs="Symbol" w:hint="default"/>
      <w:color w:val="000000"/>
      <w:sz w:val="20"/>
      <w:szCs w:val="24"/>
      <w:shd w:val="clear" w:color="auto" w:fill="F1F1F1"/>
    </w:rPr>
  </w:style>
  <w:style w:type="character" w:customStyle="1" w:styleId="WW8Num16z1">
    <w:name w:val="WW8Num16z1"/>
    <w:rsid w:val="007A23F6"/>
    <w:rPr>
      <w:rFonts w:ascii="Courier New" w:hAnsi="Courier New" w:cs="Courier New" w:hint="default"/>
      <w:sz w:val="20"/>
    </w:rPr>
  </w:style>
  <w:style w:type="character" w:customStyle="1" w:styleId="WW8Num16z2">
    <w:name w:val="WW8Num16z2"/>
    <w:rsid w:val="007A23F6"/>
    <w:rPr>
      <w:rFonts w:ascii="Wingdings" w:hAnsi="Wingdings" w:cs="Wingdings" w:hint="default"/>
      <w:sz w:val="20"/>
    </w:rPr>
  </w:style>
  <w:style w:type="character" w:customStyle="1" w:styleId="WW8Num17z0">
    <w:name w:val="WW8Num17z0"/>
    <w:rsid w:val="007A23F6"/>
    <w:rPr>
      <w:rFonts w:ascii="Wingdings" w:hAnsi="Wingdings" w:cs="Wingdings" w:hint="default"/>
    </w:rPr>
  </w:style>
  <w:style w:type="character" w:customStyle="1" w:styleId="WW8Num17z1">
    <w:name w:val="WW8Num17z1"/>
    <w:rsid w:val="007A23F6"/>
    <w:rPr>
      <w:rFonts w:ascii="Courier New" w:hAnsi="Courier New" w:cs="Courier New" w:hint="default"/>
    </w:rPr>
  </w:style>
  <w:style w:type="character" w:customStyle="1" w:styleId="WW8Num17z3">
    <w:name w:val="WW8Num17z3"/>
    <w:rsid w:val="007A23F6"/>
    <w:rPr>
      <w:rFonts w:ascii="Symbol" w:hAnsi="Symbol" w:cs="Symbol" w:hint="default"/>
    </w:rPr>
  </w:style>
  <w:style w:type="character" w:customStyle="1" w:styleId="WW8Num18z0">
    <w:name w:val="WW8Num18z0"/>
    <w:rsid w:val="007A23F6"/>
    <w:rPr>
      <w:rFonts w:ascii="Symbol" w:hAnsi="Symbol" w:cs="Symbol" w:hint="default"/>
      <w:color w:val="000000"/>
      <w:shd w:val="clear" w:color="auto" w:fill="FFFFFF"/>
    </w:rPr>
  </w:style>
  <w:style w:type="character" w:customStyle="1" w:styleId="WW8Num18z1">
    <w:name w:val="WW8Num18z1"/>
    <w:rsid w:val="007A23F6"/>
    <w:rPr>
      <w:rFonts w:ascii="Courier New" w:hAnsi="Courier New" w:cs="Courier New" w:hint="default"/>
    </w:rPr>
  </w:style>
  <w:style w:type="character" w:customStyle="1" w:styleId="WW8Num18z2">
    <w:name w:val="WW8Num18z2"/>
    <w:rsid w:val="007A23F6"/>
    <w:rPr>
      <w:rFonts w:ascii="Wingdings" w:hAnsi="Wingdings" w:cs="Wingdings" w:hint="default"/>
    </w:rPr>
  </w:style>
  <w:style w:type="character" w:customStyle="1" w:styleId="WW8Num19z0">
    <w:name w:val="WW8Num19z0"/>
    <w:rsid w:val="007A23F6"/>
    <w:rPr>
      <w:rFonts w:ascii="Symbol" w:hAnsi="Symbol" w:cs="Symbol" w:hint="default"/>
      <w:color w:val="3C3C3C"/>
      <w:sz w:val="20"/>
      <w:szCs w:val="20"/>
      <w:shd w:val="clear" w:color="auto" w:fill="FFFFFF"/>
    </w:rPr>
  </w:style>
  <w:style w:type="character" w:customStyle="1" w:styleId="WW8Num19z1">
    <w:name w:val="WW8Num19z1"/>
    <w:rsid w:val="007A23F6"/>
    <w:rPr>
      <w:rFonts w:ascii="Courier New" w:hAnsi="Courier New" w:cs="Courier New" w:hint="default"/>
    </w:rPr>
  </w:style>
  <w:style w:type="character" w:customStyle="1" w:styleId="WW8Num19z2">
    <w:name w:val="WW8Num19z2"/>
    <w:rsid w:val="007A23F6"/>
    <w:rPr>
      <w:rFonts w:ascii="Wingdings" w:hAnsi="Wingdings" w:cs="Wingdings" w:hint="default"/>
    </w:rPr>
  </w:style>
  <w:style w:type="character" w:customStyle="1" w:styleId="WW8Num20z0">
    <w:name w:val="WW8Num20z0"/>
    <w:rsid w:val="007A23F6"/>
    <w:rPr>
      <w:rFonts w:ascii="Symbol" w:hAnsi="Symbol" w:cs="Symbol" w:hint="default"/>
      <w:color w:val="222222"/>
      <w:sz w:val="21"/>
      <w:szCs w:val="21"/>
      <w:shd w:val="clear" w:color="auto" w:fill="FFFFFF"/>
    </w:rPr>
  </w:style>
  <w:style w:type="character" w:customStyle="1" w:styleId="WW8Num20z1">
    <w:name w:val="WW8Num20z1"/>
    <w:rsid w:val="007A23F6"/>
    <w:rPr>
      <w:rFonts w:ascii="Courier New" w:hAnsi="Courier New" w:cs="Courier New" w:hint="default"/>
    </w:rPr>
  </w:style>
  <w:style w:type="character" w:customStyle="1" w:styleId="WW8Num20z2">
    <w:name w:val="WW8Num20z2"/>
    <w:rsid w:val="007A23F6"/>
    <w:rPr>
      <w:rFonts w:ascii="Wingdings" w:hAnsi="Wingdings" w:cs="Wingdings" w:hint="default"/>
    </w:rPr>
  </w:style>
  <w:style w:type="character" w:customStyle="1" w:styleId="WW8Num21z0">
    <w:name w:val="WW8Num21z0"/>
    <w:rsid w:val="007A23F6"/>
    <w:rPr>
      <w:rFonts w:ascii="Symbol" w:hAnsi="Symbol" w:cs="Symbol" w:hint="default"/>
      <w:color w:val="000000"/>
      <w:sz w:val="20"/>
    </w:rPr>
  </w:style>
  <w:style w:type="character" w:customStyle="1" w:styleId="WW8Num21z1">
    <w:name w:val="WW8Num21z1"/>
    <w:rsid w:val="007A23F6"/>
    <w:rPr>
      <w:rFonts w:ascii="Courier New" w:hAnsi="Courier New" w:cs="Courier New" w:hint="default"/>
      <w:sz w:val="20"/>
    </w:rPr>
  </w:style>
  <w:style w:type="character" w:customStyle="1" w:styleId="WW8Num21z2">
    <w:name w:val="WW8Num21z2"/>
    <w:rsid w:val="007A23F6"/>
    <w:rPr>
      <w:rFonts w:ascii="Wingdings" w:hAnsi="Wingdings" w:cs="Wingdings" w:hint="default"/>
      <w:sz w:val="20"/>
    </w:rPr>
  </w:style>
  <w:style w:type="character" w:customStyle="1" w:styleId="WW8Num22z0">
    <w:name w:val="WW8Num22z0"/>
    <w:rsid w:val="007A23F6"/>
  </w:style>
  <w:style w:type="character" w:customStyle="1" w:styleId="WW8Num22z1">
    <w:name w:val="WW8Num22z1"/>
    <w:rsid w:val="007A23F6"/>
  </w:style>
  <w:style w:type="character" w:customStyle="1" w:styleId="WW8Num22z2">
    <w:name w:val="WW8Num22z2"/>
    <w:rsid w:val="007A23F6"/>
  </w:style>
  <w:style w:type="character" w:customStyle="1" w:styleId="WW8Num22z3">
    <w:name w:val="WW8Num22z3"/>
    <w:rsid w:val="007A23F6"/>
  </w:style>
  <w:style w:type="character" w:customStyle="1" w:styleId="WW8Num22z4">
    <w:name w:val="WW8Num22z4"/>
    <w:rsid w:val="007A23F6"/>
  </w:style>
  <w:style w:type="character" w:customStyle="1" w:styleId="WW8Num22z5">
    <w:name w:val="WW8Num22z5"/>
    <w:rsid w:val="007A23F6"/>
  </w:style>
  <w:style w:type="character" w:customStyle="1" w:styleId="WW8Num22z6">
    <w:name w:val="WW8Num22z6"/>
    <w:rsid w:val="007A23F6"/>
  </w:style>
  <w:style w:type="character" w:customStyle="1" w:styleId="WW8Num22z7">
    <w:name w:val="WW8Num22z7"/>
    <w:rsid w:val="007A23F6"/>
  </w:style>
  <w:style w:type="character" w:customStyle="1" w:styleId="WW8Num22z8">
    <w:name w:val="WW8Num22z8"/>
    <w:rsid w:val="007A23F6"/>
  </w:style>
  <w:style w:type="character" w:customStyle="1" w:styleId="WW8Num23z0">
    <w:name w:val="WW8Num23z0"/>
    <w:rsid w:val="007A23F6"/>
    <w:rPr>
      <w:rFonts w:ascii="Symbol" w:hAnsi="Symbol" w:cs="Symbol" w:hint="default"/>
      <w:color w:val="3C3C3C"/>
      <w:sz w:val="20"/>
    </w:rPr>
  </w:style>
  <w:style w:type="character" w:customStyle="1" w:styleId="WW8Num23z1">
    <w:name w:val="WW8Num23z1"/>
    <w:rsid w:val="007A23F6"/>
    <w:rPr>
      <w:rFonts w:ascii="Courier New" w:hAnsi="Courier New" w:cs="Courier New" w:hint="default"/>
      <w:sz w:val="20"/>
    </w:rPr>
  </w:style>
  <w:style w:type="character" w:customStyle="1" w:styleId="WW8Num23z2">
    <w:name w:val="WW8Num23z2"/>
    <w:rsid w:val="007A23F6"/>
    <w:rPr>
      <w:rFonts w:ascii="Wingdings" w:hAnsi="Wingdings" w:cs="Wingdings" w:hint="default"/>
      <w:sz w:val="20"/>
    </w:rPr>
  </w:style>
  <w:style w:type="character" w:customStyle="1" w:styleId="WW8Num24z0">
    <w:name w:val="WW8Num24z0"/>
    <w:rsid w:val="007A23F6"/>
    <w:rPr>
      <w:rFonts w:ascii="Symbol" w:hAnsi="Symbol" w:cs="Symbol" w:hint="default"/>
      <w:color w:val="000000"/>
      <w:sz w:val="20"/>
    </w:rPr>
  </w:style>
  <w:style w:type="character" w:customStyle="1" w:styleId="WW8Num24z1">
    <w:name w:val="WW8Num24z1"/>
    <w:rsid w:val="007A23F6"/>
    <w:rPr>
      <w:rFonts w:ascii="Courier New" w:hAnsi="Courier New" w:cs="Courier New" w:hint="default"/>
      <w:sz w:val="20"/>
    </w:rPr>
  </w:style>
  <w:style w:type="character" w:customStyle="1" w:styleId="WW8Num24z2">
    <w:name w:val="WW8Num24z2"/>
    <w:rsid w:val="007A23F6"/>
    <w:rPr>
      <w:rFonts w:ascii="Wingdings" w:hAnsi="Wingdings" w:cs="Wingdings" w:hint="default"/>
      <w:sz w:val="20"/>
    </w:rPr>
  </w:style>
  <w:style w:type="character" w:customStyle="1" w:styleId="WW8Num25z0">
    <w:name w:val="WW8Num25z0"/>
    <w:rsid w:val="007A23F6"/>
    <w:rPr>
      <w:rFonts w:ascii="Symbol" w:hAnsi="Symbol" w:cs="Symbol" w:hint="default"/>
      <w:sz w:val="20"/>
    </w:rPr>
  </w:style>
  <w:style w:type="character" w:customStyle="1" w:styleId="WW8Num25z1">
    <w:name w:val="WW8Num25z1"/>
    <w:rsid w:val="007A23F6"/>
    <w:rPr>
      <w:rFonts w:ascii="Courier New" w:hAnsi="Courier New" w:cs="Courier New" w:hint="default"/>
      <w:sz w:val="20"/>
    </w:rPr>
  </w:style>
  <w:style w:type="character" w:customStyle="1" w:styleId="WW8Num25z2">
    <w:name w:val="WW8Num25z2"/>
    <w:rsid w:val="007A23F6"/>
    <w:rPr>
      <w:rFonts w:ascii="Wingdings" w:hAnsi="Wingdings" w:cs="Wingdings" w:hint="default"/>
      <w:sz w:val="20"/>
    </w:rPr>
  </w:style>
  <w:style w:type="character" w:customStyle="1" w:styleId="BodyText2Char">
    <w:name w:val="Body Text 2 Char"/>
    <w:rsid w:val="007A23F6"/>
    <w:rPr>
      <w:sz w:val="24"/>
      <w:szCs w:val="24"/>
      <w:lang w:val="en-US" w:eastAsia="ar-SA" w:bidi="ar-SA"/>
    </w:rPr>
  </w:style>
  <w:style w:type="character" w:customStyle="1" w:styleId="ResumeSubHeading">
    <w:name w:val="Resume Sub Heading"/>
    <w:rsid w:val="007A23F6"/>
    <w:rPr>
      <w:rFonts w:ascii="Arial" w:hAnsi="Arial" w:cs="Arial"/>
      <w:b/>
      <w:u w:val="single"/>
    </w:rPr>
  </w:style>
  <w:style w:type="character" w:customStyle="1" w:styleId="BodyTextChar">
    <w:name w:val="Body Text Char"/>
    <w:rsid w:val="007A23F6"/>
    <w:rPr>
      <w:sz w:val="24"/>
      <w:szCs w:val="24"/>
      <w:lang w:val="en-US" w:eastAsia="ar-SA" w:bidi="ar-SA"/>
    </w:rPr>
  </w:style>
  <w:style w:type="character" w:styleId="SubtleEmphasis">
    <w:name w:val="Subtle Emphasis"/>
    <w:qFormat/>
    <w:rsid w:val="007A23F6"/>
    <w:rPr>
      <w:i/>
      <w:iCs/>
      <w:color w:val="808080"/>
    </w:rPr>
  </w:style>
  <w:style w:type="character" w:customStyle="1" w:styleId="c">
    <w:name w:val="c"/>
    <w:rsid w:val="007A23F6"/>
  </w:style>
  <w:style w:type="character" w:customStyle="1" w:styleId="nt">
    <w:name w:val="nt"/>
    <w:rsid w:val="007A23F6"/>
  </w:style>
  <w:style w:type="character" w:customStyle="1" w:styleId="na">
    <w:name w:val="na"/>
    <w:rsid w:val="007A23F6"/>
  </w:style>
  <w:style w:type="character" w:customStyle="1" w:styleId="s">
    <w:name w:val="s"/>
    <w:rsid w:val="007A23F6"/>
  </w:style>
  <w:style w:type="character" w:customStyle="1" w:styleId="cm-attribute">
    <w:name w:val="cm-attribute"/>
    <w:rsid w:val="007A23F6"/>
  </w:style>
  <w:style w:type="character" w:customStyle="1" w:styleId="cm-string">
    <w:name w:val="cm-string"/>
    <w:rsid w:val="007A23F6"/>
  </w:style>
  <w:style w:type="character" w:customStyle="1" w:styleId="cm-tag">
    <w:name w:val="cm-tag"/>
    <w:rsid w:val="007A23F6"/>
  </w:style>
  <w:style w:type="paragraph" w:customStyle="1" w:styleId="Heading">
    <w:name w:val="Heading"/>
    <w:basedOn w:val="Normal"/>
    <w:next w:val="BodyText"/>
    <w:rsid w:val="007A23F6"/>
    <w:pPr>
      <w:keepNext/>
      <w:suppressAutoHyphens/>
      <w:spacing w:before="240" w:after="120" w:line="240" w:lineRule="auto"/>
    </w:pPr>
    <w:rPr>
      <w:rFonts w:ascii="Arial" w:eastAsia="Microsoft YaHei" w:hAnsi="Arial" w:cs="Mangal"/>
      <w:sz w:val="28"/>
      <w:szCs w:val="28"/>
      <w:lang w:eastAsia="ar-SA"/>
    </w:rPr>
  </w:style>
  <w:style w:type="paragraph" w:styleId="BodyText">
    <w:name w:val="Body Text"/>
    <w:basedOn w:val="Normal"/>
    <w:link w:val="BodyTextChar1"/>
    <w:rsid w:val="007A23F6"/>
    <w:pPr>
      <w:suppressAutoHyphens/>
      <w:spacing w:after="0" w:line="240" w:lineRule="auto"/>
      <w:jc w:val="both"/>
    </w:pPr>
    <w:rPr>
      <w:rFonts w:ascii="Times New Roman" w:eastAsia="Times New Roman" w:hAnsi="Times New Roman" w:cs="Times New Roman"/>
      <w:sz w:val="24"/>
      <w:szCs w:val="24"/>
      <w:lang w:eastAsia="ar-SA"/>
    </w:rPr>
  </w:style>
  <w:style w:type="character" w:customStyle="1" w:styleId="BodyTextChar1">
    <w:name w:val="Body Text Char1"/>
    <w:basedOn w:val="DefaultParagraphFont"/>
    <w:link w:val="BodyText"/>
    <w:rsid w:val="007A23F6"/>
    <w:rPr>
      <w:rFonts w:ascii="Times New Roman" w:eastAsia="Times New Roman" w:hAnsi="Times New Roman" w:cs="Times New Roman"/>
      <w:sz w:val="24"/>
      <w:szCs w:val="24"/>
      <w:lang w:eastAsia="ar-SA"/>
    </w:rPr>
  </w:style>
  <w:style w:type="paragraph" w:styleId="List">
    <w:name w:val="List"/>
    <w:basedOn w:val="BodyText"/>
    <w:rsid w:val="007A23F6"/>
    <w:rPr>
      <w:rFonts w:cs="Mangal"/>
    </w:rPr>
  </w:style>
  <w:style w:type="paragraph" w:styleId="Caption">
    <w:name w:val="caption"/>
    <w:basedOn w:val="Normal"/>
    <w:qFormat/>
    <w:rsid w:val="007A23F6"/>
    <w:pPr>
      <w:suppressLineNumbers/>
      <w:suppressAutoHyphens/>
      <w:spacing w:before="120" w:after="120" w:line="240" w:lineRule="auto"/>
    </w:pPr>
    <w:rPr>
      <w:rFonts w:ascii="Times New Roman" w:eastAsia="Times New Roman" w:hAnsi="Times New Roman" w:cs="Mangal"/>
      <w:i/>
      <w:iCs/>
      <w:sz w:val="24"/>
      <w:szCs w:val="24"/>
      <w:lang w:eastAsia="ar-SA"/>
    </w:rPr>
  </w:style>
  <w:style w:type="paragraph" w:customStyle="1" w:styleId="Index">
    <w:name w:val="Index"/>
    <w:basedOn w:val="Normal"/>
    <w:rsid w:val="007A23F6"/>
    <w:pPr>
      <w:suppressLineNumbers/>
      <w:suppressAutoHyphens/>
      <w:spacing w:after="0" w:line="240" w:lineRule="auto"/>
    </w:pPr>
    <w:rPr>
      <w:rFonts w:ascii="Times New Roman" w:eastAsia="Times New Roman" w:hAnsi="Times New Roman" w:cs="Mangal"/>
      <w:sz w:val="24"/>
      <w:szCs w:val="24"/>
      <w:lang w:eastAsia="ar-SA"/>
    </w:rPr>
  </w:style>
  <w:style w:type="paragraph" w:customStyle="1" w:styleId="NormalTahoma">
    <w:name w:val="Normal + Tahoma"/>
    <w:basedOn w:val="Normal"/>
    <w:rsid w:val="007A23F6"/>
    <w:pPr>
      <w:numPr>
        <w:numId w:val="14"/>
      </w:numPr>
      <w:tabs>
        <w:tab w:val="left" w:pos="360"/>
      </w:tabs>
      <w:suppressAutoHyphens/>
      <w:spacing w:after="0" w:line="240" w:lineRule="auto"/>
      <w:ind w:left="360" w:firstLine="0"/>
    </w:pPr>
    <w:rPr>
      <w:rFonts w:ascii="Arial" w:eastAsia="Times New Roman" w:hAnsi="Arial" w:cs="Arial"/>
      <w:b/>
      <w:sz w:val="20"/>
      <w:szCs w:val="20"/>
      <w:lang w:eastAsia="ar-SA"/>
    </w:rPr>
  </w:style>
  <w:style w:type="paragraph" w:customStyle="1" w:styleId="Normal1">
    <w:name w:val="Normal1"/>
    <w:basedOn w:val="Normal"/>
    <w:rsid w:val="007A23F6"/>
    <w:pPr>
      <w:widowControl w:val="0"/>
      <w:suppressAutoHyphens/>
      <w:autoSpaceDE w:val="0"/>
      <w:spacing w:after="0" w:line="240" w:lineRule="auto"/>
    </w:pPr>
    <w:rPr>
      <w:rFonts w:ascii="Times New Roman" w:eastAsia="Times New Roman" w:hAnsi="Times New Roman" w:cs="Times New Roman"/>
      <w:sz w:val="24"/>
      <w:szCs w:val="20"/>
      <w:lang w:bidi="en-US"/>
    </w:rPr>
  </w:style>
  <w:style w:type="paragraph" w:customStyle="1" w:styleId="Heading61">
    <w:name w:val="Heading 61"/>
    <w:basedOn w:val="Normal1"/>
    <w:next w:val="Normal1"/>
    <w:rsid w:val="007A23F6"/>
  </w:style>
  <w:style w:type="paragraph" w:customStyle="1" w:styleId="SSWResumeParagraph">
    <w:name w:val="SSWResume_Paragraph"/>
    <w:basedOn w:val="Normal"/>
    <w:rsid w:val="007A23F6"/>
    <w:pPr>
      <w:suppressAutoHyphens/>
      <w:overflowPunct w:val="0"/>
      <w:autoSpaceDE w:val="0"/>
      <w:spacing w:after="0" w:line="240" w:lineRule="auto"/>
      <w:ind w:left="720"/>
    </w:pPr>
    <w:rPr>
      <w:rFonts w:ascii="Arial" w:eastAsia="Times New Roman" w:hAnsi="Arial" w:cs="Arial"/>
      <w:sz w:val="24"/>
      <w:szCs w:val="24"/>
      <w:lang w:eastAsia="ar-SA"/>
    </w:rPr>
  </w:style>
  <w:style w:type="paragraph" w:styleId="NoSpacing">
    <w:name w:val="No Spacing"/>
    <w:qFormat/>
    <w:rsid w:val="007A23F6"/>
    <w:pPr>
      <w:suppressAutoHyphens/>
      <w:spacing w:after="0" w:line="240" w:lineRule="auto"/>
    </w:pPr>
    <w:rPr>
      <w:rFonts w:ascii="Calibri" w:eastAsia="Times New Roman" w:hAnsi="Calibri" w:cs="Calibri"/>
      <w:lang w:eastAsia="ar-SA"/>
    </w:rPr>
  </w:style>
  <w:style w:type="paragraph" w:customStyle="1" w:styleId="space">
    <w:name w:val="space"/>
    <w:basedOn w:val="Normal"/>
    <w:rsid w:val="007A23F6"/>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TableContents">
    <w:name w:val="Table Contents"/>
    <w:basedOn w:val="Normal"/>
    <w:rsid w:val="007A23F6"/>
    <w:pPr>
      <w:suppressLineNumbers/>
      <w:suppressAutoHyphens/>
      <w:spacing w:after="0" w:line="240" w:lineRule="auto"/>
    </w:pPr>
    <w:rPr>
      <w:rFonts w:ascii="Times New Roman" w:eastAsia="Times New Roman" w:hAnsi="Times New Roman" w:cs="Times New Roman"/>
      <w:sz w:val="24"/>
      <w:szCs w:val="24"/>
      <w:lang w:eastAsia="ar-SA"/>
    </w:rPr>
  </w:style>
  <w:style w:type="paragraph" w:customStyle="1" w:styleId="TableHeading">
    <w:name w:val="Table Heading"/>
    <w:basedOn w:val="TableContents"/>
    <w:rsid w:val="007A23F6"/>
    <w:pPr>
      <w:jc w:val="center"/>
    </w:pPr>
    <w:rPr>
      <w:b/>
      <w:bCs/>
    </w:rPr>
  </w:style>
  <w:style w:type="paragraph" w:customStyle="1" w:styleId="Heading62">
    <w:name w:val="Heading 62"/>
    <w:basedOn w:val="Normal1"/>
    <w:next w:val="Normal1"/>
    <w:rsid w:val="007838DB"/>
  </w:style>
  <w:style w:type="character" w:customStyle="1" w:styleId="HeaderChar1">
    <w:name w:val="Header Char1"/>
    <w:basedOn w:val="DefaultParagraphFont"/>
    <w:rsid w:val="007838DB"/>
    <w:rPr>
      <w:sz w:val="24"/>
      <w:szCs w:val="24"/>
      <w:lang w:eastAsia="ar-SA"/>
    </w:rPr>
  </w:style>
  <w:style w:type="character" w:customStyle="1" w:styleId="BalloonTextChar1">
    <w:name w:val="Balloon Text Char1"/>
    <w:basedOn w:val="DefaultParagraphFont"/>
    <w:rsid w:val="007838DB"/>
    <w:rPr>
      <w:rFonts w:ascii="Tahoma" w:hAnsi="Tahoma" w:cs="Tahoma"/>
      <w:sz w:val="16"/>
      <w:szCs w:val="16"/>
      <w:lang w:eastAsia="ar-SA"/>
    </w:rPr>
  </w:style>
  <w:style w:type="character" w:customStyle="1" w:styleId="HTMLPreformattedChar1">
    <w:name w:val="HTML Preformatted Char1"/>
    <w:basedOn w:val="DefaultParagraphFont"/>
    <w:rsid w:val="007838DB"/>
    <w:rPr>
      <w:rFonts w:ascii="Courier New" w:hAnsi="Courier New" w:cs="Courier New"/>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006966">
      <w:bodyDiv w:val="1"/>
      <w:marLeft w:val="0"/>
      <w:marRight w:val="0"/>
      <w:marTop w:val="0"/>
      <w:marBottom w:val="0"/>
      <w:divBdr>
        <w:top w:val="none" w:sz="0" w:space="0" w:color="auto"/>
        <w:left w:val="none" w:sz="0" w:space="0" w:color="auto"/>
        <w:bottom w:val="none" w:sz="0" w:space="0" w:color="auto"/>
        <w:right w:val="none" w:sz="0" w:space="0" w:color="auto"/>
      </w:divBdr>
    </w:div>
    <w:div w:id="665472647">
      <w:bodyDiv w:val="1"/>
      <w:marLeft w:val="0"/>
      <w:marRight w:val="0"/>
      <w:marTop w:val="0"/>
      <w:marBottom w:val="0"/>
      <w:divBdr>
        <w:top w:val="none" w:sz="0" w:space="0" w:color="auto"/>
        <w:left w:val="none" w:sz="0" w:space="0" w:color="auto"/>
        <w:bottom w:val="none" w:sz="0" w:space="0" w:color="auto"/>
        <w:right w:val="none" w:sz="0" w:space="0" w:color="auto"/>
      </w:divBdr>
    </w:div>
    <w:div w:id="772549849">
      <w:bodyDiv w:val="1"/>
      <w:marLeft w:val="0"/>
      <w:marRight w:val="0"/>
      <w:marTop w:val="0"/>
      <w:marBottom w:val="0"/>
      <w:divBdr>
        <w:top w:val="none" w:sz="0" w:space="0" w:color="auto"/>
        <w:left w:val="none" w:sz="0" w:space="0" w:color="auto"/>
        <w:bottom w:val="none" w:sz="0" w:space="0" w:color="auto"/>
        <w:right w:val="none" w:sz="0" w:space="0" w:color="auto"/>
      </w:divBdr>
    </w:div>
    <w:div w:id="1002586119">
      <w:bodyDiv w:val="1"/>
      <w:marLeft w:val="0"/>
      <w:marRight w:val="0"/>
      <w:marTop w:val="0"/>
      <w:marBottom w:val="0"/>
      <w:divBdr>
        <w:top w:val="none" w:sz="0" w:space="0" w:color="auto"/>
        <w:left w:val="none" w:sz="0" w:space="0" w:color="auto"/>
        <w:bottom w:val="none" w:sz="0" w:space="0" w:color="auto"/>
        <w:right w:val="none" w:sz="0" w:space="0" w:color="auto"/>
      </w:divBdr>
    </w:div>
    <w:div w:id="1630626186">
      <w:bodyDiv w:val="1"/>
      <w:marLeft w:val="0"/>
      <w:marRight w:val="0"/>
      <w:marTop w:val="0"/>
      <w:marBottom w:val="0"/>
      <w:divBdr>
        <w:top w:val="none" w:sz="0" w:space="0" w:color="auto"/>
        <w:left w:val="none" w:sz="0" w:space="0" w:color="auto"/>
        <w:bottom w:val="none" w:sz="0" w:space="0" w:color="auto"/>
        <w:right w:val="none" w:sz="0" w:space="0" w:color="auto"/>
      </w:divBdr>
    </w:div>
    <w:div w:id="1636907641">
      <w:bodyDiv w:val="1"/>
      <w:marLeft w:val="0"/>
      <w:marRight w:val="0"/>
      <w:marTop w:val="0"/>
      <w:marBottom w:val="0"/>
      <w:divBdr>
        <w:top w:val="none" w:sz="0" w:space="0" w:color="auto"/>
        <w:left w:val="none" w:sz="0" w:space="0" w:color="auto"/>
        <w:bottom w:val="none" w:sz="0" w:space="0" w:color="auto"/>
        <w:right w:val="none" w:sz="0" w:space="0" w:color="auto"/>
      </w:divBdr>
    </w:div>
    <w:div w:id="1676151206">
      <w:bodyDiv w:val="1"/>
      <w:marLeft w:val="0"/>
      <w:marRight w:val="0"/>
      <w:marTop w:val="0"/>
      <w:marBottom w:val="0"/>
      <w:divBdr>
        <w:top w:val="none" w:sz="0" w:space="0" w:color="auto"/>
        <w:left w:val="none" w:sz="0" w:space="0" w:color="auto"/>
        <w:bottom w:val="none" w:sz="0" w:space="0" w:color="auto"/>
        <w:right w:val="none" w:sz="0" w:space="0" w:color="auto"/>
      </w:divBdr>
    </w:div>
    <w:div w:id="1918008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unstoppablerobotninja.com/" TargetMode="External"/><Relationship Id="rId42" Type="http://schemas.openxmlformats.org/officeDocument/2006/relationships/hyperlink" Target="http://www.sitepoint.com/introduction-html5-boilerplate/" TargetMode="External"/><Relationship Id="rId47" Type="http://schemas.openxmlformats.org/officeDocument/2006/relationships/image" Target="media/image13.jpeg"/><Relationship Id="rId63" Type="http://schemas.openxmlformats.org/officeDocument/2006/relationships/image" Target="media/image17.png"/><Relationship Id="rId68" Type="http://schemas.openxmlformats.org/officeDocument/2006/relationships/hyperlink" Target="http://www.tutorialrepublic.com/html-reference/html-div-tag.php" TargetMode="External"/><Relationship Id="rId84" Type="http://schemas.openxmlformats.org/officeDocument/2006/relationships/hyperlink" Target="http://www.tutorialrepublic.com/html-tutorial/html-forms.php" TargetMode="External"/><Relationship Id="rId89" Type="http://schemas.openxmlformats.org/officeDocument/2006/relationships/image" Target="media/image29.png"/><Relationship Id="rId112" Type="http://schemas.openxmlformats.org/officeDocument/2006/relationships/hyperlink" Target="http://www.tutorialrepublic.com/html-reference/html-div-tag.php" TargetMode="External"/><Relationship Id="rId133" Type="http://schemas.openxmlformats.org/officeDocument/2006/relationships/hyperlink" Target="http://www.tutorialrepublic.com/html-reference/html-ul-tag.php" TargetMode="External"/><Relationship Id="rId138" Type="http://schemas.openxmlformats.org/officeDocument/2006/relationships/image" Target="media/image51.png"/><Relationship Id="rId154" Type="http://schemas.openxmlformats.org/officeDocument/2006/relationships/image" Target="media/image62.png"/><Relationship Id="rId159" Type="http://schemas.openxmlformats.org/officeDocument/2006/relationships/hyperlink" Target="http://www.tutorialrepublic.com/css-tutorial/css-background.php" TargetMode="External"/><Relationship Id="rId175" Type="http://schemas.openxmlformats.org/officeDocument/2006/relationships/image" Target="media/image77.png"/><Relationship Id="rId170" Type="http://schemas.openxmlformats.org/officeDocument/2006/relationships/image" Target="media/image72.png"/><Relationship Id="rId191" Type="http://schemas.openxmlformats.org/officeDocument/2006/relationships/hyperlink" Target="http://www.tutorialrepublic.com/css-reference/css-position-property.php" TargetMode="External"/><Relationship Id="rId196" Type="http://schemas.openxmlformats.org/officeDocument/2006/relationships/image" Target="media/image86.png"/><Relationship Id="rId16" Type="http://schemas.openxmlformats.org/officeDocument/2006/relationships/hyperlink" Target="http://www.w3schools.com/cssref/css3_pr_transform-origin.asp" TargetMode="External"/><Relationship Id="rId107" Type="http://schemas.openxmlformats.org/officeDocument/2006/relationships/hyperlink" Target="http://www.tutorialrepublic.com/html-reference/html-input-tag.php" TargetMode="External"/><Relationship Id="rId11" Type="http://schemas.openxmlformats.org/officeDocument/2006/relationships/hyperlink" Target="http://www.map.google.com" TargetMode="External"/><Relationship Id="rId32" Type="http://schemas.openxmlformats.org/officeDocument/2006/relationships/hyperlink" Target="http://webdesignerwall.com/tutorials/css3-media-queries" TargetMode="External"/><Relationship Id="rId37" Type="http://schemas.openxmlformats.org/officeDocument/2006/relationships/header" Target="header2.xml"/><Relationship Id="rId53" Type="http://schemas.openxmlformats.org/officeDocument/2006/relationships/hyperlink" Target="http://www.tutorialrepublic.com/html-reference/html-small-tag.php" TargetMode="External"/><Relationship Id="rId58" Type="http://schemas.openxmlformats.org/officeDocument/2006/relationships/hyperlink" Target="http://www.tutorialrepublic.com/html-reference/html-tr-tag.php" TargetMode="External"/><Relationship Id="rId74" Type="http://schemas.openxmlformats.org/officeDocument/2006/relationships/hyperlink" Target="http://www.tutorialrepublic.com/html-tutorial/html-links.php" TargetMode="External"/><Relationship Id="rId79" Type="http://schemas.openxmlformats.org/officeDocument/2006/relationships/hyperlink" Target="http://www.tutorialrepublic.com/twitter-bootstrap-tutorial/bootstrap-icons.php" TargetMode="External"/><Relationship Id="rId102" Type="http://schemas.openxmlformats.org/officeDocument/2006/relationships/image" Target="media/image33.png"/><Relationship Id="rId123" Type="http://schemas.openxmlformats.org/officeDocument/2006/relationships/hyperlink" Target="http://www.tutorialrepublic.com/html-reference/html-object-tag.php" TargetMode="External"/><Relationship Id="rId128" Type="http://schemas.openxmlformats.org/officeDocument/2006/relationships/image" Target="media/image44.png"/><Relationship Id="rId144" Type="http://schemas.openxmlformats.org/officeDocument/2006/relationships/image" Target="media/image53.png"/><Relationship Id="rId149" Type="http://schemas.openxmlformats.org/officeDocument/2006/relationships/hyperlink" Target="http://www.tutorialrepublic.com/html-tutorial/html-lists.php" TargetMode="External"/><Relationship Id="rId5" Type="http://schemas.openxmlformats.org/officeDocument/2006/relationships/settings" Target="settings.xml"/><Relationship Id="rId90" Type="http://schemas.openxmlformats.org/officeDocument/2006/relationships/hyperlink" Target="http://www.tutorialrepublic.com/html-tutorial/html-forms.php" TargetMode="External"/><Relationship Id="rId95" Type="http://schemas.openxmlformats.org/officeDocument/2006/relationships/hyperlink" Target="http://www.tutorialrepublic.com/html-reference/html-input-tag.php" TargetMode="External"/><Relationship Id="rId160" Type="http://schemas.openxmlformats.org/officeDocument/2006/relationships/image" Target="media/image66.png"/><Relationship Id="rId165" Type="http://schemas.openxmlformats.org/officeDocument/2006/relationships/image" Target="media/image69.png"/><Relationship Id="rId181" Type="http://schemas.openxmlformats.org/officeDocument/2006/relationships/image" Target="media/image81.png"/><Relationship Id="rId186" Type="http://schemas.openxmlformats.org/officeDocument/2006/relationships/image" Target="media/image83.png"/><Relationship Id="rId22" Type="http://schemas.openxmlformats.org/officeDocument/2006/relationships/hyperlink" Target="http://www.alistapart.com/articles/fluidgrids/" TargetMode="External"/><Relationship Id="rId27" Type="http://schemas.openxmlformats.org/officeDocument/2006/relationships/image" Target="media/image5.png"/><Relationship Id="rId43" Type="http://schemas.openxmlformats.org/officeDocument/2006/relationships/hyperlink" Target="http://getbootstrap.com/" TargetMode="External"/><Relationship Id="rId48" Type="http://schemas.openxmlformats.org/officeDocument/2006/relationships/image" Target="media/image14.png"/><Relationship Id="rId64" Type="http://schemas.openxmlformats.org/officeDocument/2006/relationships/hyperlink" Target="http://www.tutorialrepublic.com/html-reference/html-tbody-tag.php" TargetMode="External"/><Relationship Id="rId69" Type="http://schemas.openxmlformats.org/officeDocument/2006/relationships/image" Target="media/image21.png"/><Relationship Id="rId113" Type="http://schemas.openxmlformats.org/officeDocument/2006/relationships/image" Target="media/image38.png"/><Relationship Id="rId118" Type="http://schemas.openxmlformats.org/officeDocument/2006/relationships/hyperlink" Target="http://www.tutorialrepublic.com/html-reference/html-img-tag.php" TargetMode="External"/><Relationship Id="rId134" Type="http://schemas.openxmlformats.org/officeDocument/2006/relationships/image" Target="media/image49.png"/><Relationship Id="rId139" Type="http://schemas.openxmlformats.org/officeDocument/2006/relationships/hyperlink" Target="http://www.tutorialrepublic.com/css-reference/css-border-property.php" TargetMode="External"/><Relationship Id="rId80" Type="http://schemas.openxmlformats.org/officeDocument/2006/relationships/hyperlink" Target="http://www.tutorialrepublic.com/twitter-bootstrap-tutorial/bootstrap-labels-and-badges.php" TargetMode="External"/><Relationship Id="rId85" Type="http://schemas.openxmlformats.org/officeDocument/2006/relationships/hyperlink" Target="http://www.tutorialrepublic.com/html-reference/html-input-tag.php" TargetMode="External"/><Relationship Id="rId150" Type="http://schemas.openxmlformats.org/officeDocument/2006/relationships/image" Target="media/image58.png"/><Relationship Id="rId155" Type="http://schemas.openxmlformats.org/officeDocument/2006/relationships/image" Target="media/image63.png"/><Relationship Id="rId171" Type="http://schemas.openxmlformats.org/officeDocument/2006/relationships/image" Target="media/image73.png"/><Relationship Id="rId176" Type="http://schemas.openxmlformats.org/officeDocument/2006/relationships/hyperlink" Target="http://www.tutorialrepublic.com/css-tutorial/css-selectors.php" TargetMode="External"/><Relationship Id="rId192" Type="http://schemas.openxmlformats.org/officeDocument/2006/relationships/hyperlink" Target="http://www.tutorialrepublic.com/css-reference/css-top-property.php" TargetMode="External"/><Relationship Id="rId197" Type="http://schemas.openxmlformats.org/officeDocument/2006/relationships/fontTable" Target="fontTable.xml"/><Relationship Id="rId12" Type="http://schemas.openxmlformats.org/officeDocument/2006/relationships/hyperlink" Target="http://en.wikipedia.org/wiki/Gecko_(layout_engine)" TargetMode="External"/><Relationship Id="rId17" Type="http://schemas.openxmlformats.org/officeDocument/2006/relationships/hyperlink" Target="http://www.w3schools.com/cssref/css3_pr_transform-style.asp" TargetMode="External"/><Relationship Id="rId33" Type="http://schemas.openxmlformats.org/officeDocument/2006/relationships/hyperlink" Target="http://www.w3.org/TR/CSS21/media.html" TargetMode="External"/><Relationship Id="rId38" Type="http://schemas.openxmlformats.org/officeDocument/2006/relationships/header" Target="header3.xml"/><Relationship Id="rId59" Type="http://schemas.openxmlformats.org/officeDocument/2006/relationships/hyperlink" Target="http://www.tutorialrepublic.com/html-reference/html-th-tag.php" TargetMode="External"/><Relationship Id="rId103" Type="http://schemas.openxmlformats.org/officeDocument/2006/relationships/image" Target="media/image34.png"/><Relationship Id="rId108" Type="http://schemas.openxmlformats.org/officeDocument/2006/relationships/hyperlink" Target="http://www.tutorialrepublic.com/html-reference/html-button-tag.php" TargetMode="External"/><Relationship Id="rId124" Type="http://schemas.openxmlformats.org/officeDocument/2006/relationships/image" Target="media/image43.jpeg"/><Relationship Id="rId129" Type="http://schemas.openxmlformats.org/officeDocument/2006/relationships/image" Target="media/image45.png"/><Relationship Id="rId54" Type="http://schemas.openxmlformats.org/officeDocument/2006/relationships/hyperlink" Target="http://www.tutorialrepublic.com/html-reference/html-table-tag.php" TargetMode="External"/><Relationship Id="rId70" Type="http://schemas.openxmlformats.org/officeDocument/2006/relationships/image" Target="media/image22.jpeg"/><Relationship Id="rId75" Type="http://schemas.openxmlformats.org/officeDocument/2006/relationships/hyperlink" Target="http://www.tutorialrepublic.com/html-reference/html-li-tag.php" TargetMode="External"/><Relationship Id="rId91" Type="http://schemas.openxmlformats.org/officeDocument/2006/relationships/image" Target="media/image30.png"/><Relationship Id="rId96" Type="http://schemas.openxmlformats.org/officeDocument/2006/relationships/hyperlink" Target="http://www.tutorialrepublic.com/html-reference/html-textarea-tag.php" TargetMode="External"/><Relationship Id="rId140" Type="http://schemas.openxmlformats.org/officeDocument/2006/relationships/hyperlink" Target="http://www.tutorialrepublic.com/css-reference/css-padding-property.php" TargetMode="External"/><Relationship Id="rId145" Type="http://schemas.openxmlformats.org/officeDocument/2006/relationships/image" Target="media/image54.png"/><Relationship Id="rId161" Type="http://schemas.openxmlformats.org/officeDocument/2006/relationships/image" Target="media/image67.png"/><Relationship Id="rId166" Type="http://schemas.openxmlformats.org/officeDocument/2006/relationships/hyperlink" Target="http://www.tutorialrepublic.com/html-reference/html-div-tag.php" TargetMode="External"/><Relationship Id="rId182" Type="http://schemas.openxmlformats.org/officeDocument/2006/relationships/image" Target="media/image82.png"/><Relationship Id="rId187"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unstoppablerobotninja.com/entry/fluid-images" TargetMode="External"/><Relationship Id="rId28" Type="http://schemas.openxmlformats.org/officeDocument/2006/relationships/image" Target="media/image6.png"/><Relationship Id="rId49" Type="http://schemas.openxmlformats.org/officeDocument/2006/relationships/hyperlink" Target="http://www.tutorialrepublic.com/html-reference/html-small-tag.php" TargetMode="External"/><Relationship Id="rId114" Type="http://schemas.openxmlformats.org/officeDocument/2006/relationships/image" Target="media/image39.png"/><Relationship Id="rId119" Type="http://schemas.openxmlformats.org/officeDocument/2006/relationships/hyperlink" Target="http://www.tutorialrepublic.com/html-tutorial/html5-video.php" TargetMode="External"/><Relationship Id="rId44" Type="http://schemas.openxmlformats.org/officeDocument/2006/relationships/image" Target="media/image10.jpeg"/><Relationship Id="rId60" Type="http://schemas.openxmlformats.org/officeDocument/2006/relationships/hyperlink" Target="http://www.tutorialrepublic.com/html-reference/html-td-tag.php" TargetMode="External"/><Relationship Id="rId65" Type="http://schemas.openxmlformats.org/officeDocument/2006/relationships/image" Target="media/image18.png"/><Relationship Id="rId81" Type="http://schemas.openxmlformats.org/officeDocument/2006/relationships/image" Target="media/image25.png"/><Relationship Id="rId86" Type="http://schemas.openxmlformats.org/officeDocument/2006/relationships/hyperlink" Target="http://www.tutorialrepublic.com/html-reference/html-textarea-tag.php" TargetMode="External"/><Relationship Id="rId130" Type="http://schemas.openxmlformats.org/officeDocument/2006/relationships/image" Target="media/image46.png"/><Relationship Id="rId135" Type="http://schemas.openxmlformats.org/officeDocument/2006/relationships/image" Target="media/image50.png"/><Relationship Id="rId151" Type="http://schemas.openxmlformats.org/officeDocument/2006/relationships/image" Target="media/image59.png"/><Relationship Id="rId156" Type="http://schemas.openxmlformats.org/officeDocument/2006/relationships/image" Target="media/image64.png"/><Relationship Id="rId177" Type="http://schemas.openxmlformats.org/officeDocument/2006/relationships/hyperlink" Target="http://www.tutorialrepublic.com/css-tutorial/css-selectors.php" TargetMode="External"/><Relationship Id="rId198" Type="http://schemas.openxmlformats.org/officeDocument/2006/relationships/theme" Target="theme/theme1.xml"/><Relationship Id="rId172" Type="http://schemas.openxmlformats.org/officeDocument/2006/relationships/image" Target="media/image74.png"/><Relationship Id="rId193" Type="http://schemas.openxmlformats.org/officeDocument/2006/relationships/hyperlink" Target="http://www.tutorialrepublic.com/css-reference/css-bottom-property.php" TargetMode="External"/><Relationship Id="rId13" Type="http://schemas.openxmlformats.org/officeDocument/2006/relationships/hyperlink" Target="http://trac.webkit.org/projects/webkit/wiki/Applications%20using%20WebKit" TargetMode="External"/><Relationship Id="rId18" Type="http://schemas.openxmlformats.org/officeDocument/2006/relationships/hyperlink" Target="http://www.w3schools.com/cssref/css3_pr_perspective-origin.asp" TargetMode="External"/><Relationship Id="rId39" Type="http://schemas.openxmlformats.org/officeDocument/2006/relationships/image" Target="media/image8.jpeg"/><Relationship Id="rId109" Type="http://schemas.openxmlformats.org/officeDocument/2006/relationships/image" Target="media/image36.png"/><Relationship Id="rId34" Type="http://schemas.openxmlformats.org/officeDocument/2006/relationships/hyperlink" Target="http://stackoverflow.com/questions/6370690/media-queries-how-to-target-desktop-tablet-and-mobile" TargetMode="External"/><Relationship Id="rId50" Type="http://schemas.openxmlformats.org/officeDocument/2006/relationships/hyperlink" Target="http://www.tutorialrepublic.com/html-reference/html-span-tag.php" TargetMode="External"/><Relationship Id="rId55" Type="http://schemas.openxmlformats.org/officeDocument/2006/relationships/hyperlink" Target="http://www.tutorialrepublic.com/html-reference/html-caption-tag.php" TargetMode="External"/><Relationship Id="rId76" Type="http://schemas.openxmlformats.org/officeDocument/2006/relationships/hyperlink" Target="http://www.tutorialrepublic.com/html-reference/html-a-tag.php" TargetMode="External"/><Relationship Id="rId97" Type="http://schemas.openxmlformats.org/officeDocument/2006/relationships/hyperlink" Target="http://www.tutorialrepublic.com/html-reference/html-select-tag.php" TargetMode="External"/><Relationship Id="rId104" Type="http://schemas.openxmlformats.org/officeDocument/2006/relationships/image" Target="media/image35.png"/><Relationship Id="rId120" Type="http://schemas.openxmlformats.org/officeDocument/2006/relationships/hyperlink" Target="http://www.tutorialrepublic.com/html-reference/html-iframe-tag.php" TargetMode="External"/><Relationship Id="rId125" Type="http://schemas.openxmlformats.org/officeDocument/2006/relationships/hyperlink" Target="http://www.tutorialrepublic.com/twitter-bootstrap-2.3.2-tutorial/bootstrap-icons.php" TargetMode="External"/><Relationship Id="rId141" Type="http://schemas.openxmlformats.org/officeDocument/2006/relationships/image" Target="media/image52.png"/><Relationship Id="rId146" Type="http://schemas.openxmlformats.org/officeDocument/2006/relationships/image" Target="media/image55.png"/><Relationship Id="rId167" Type="http://schemas.openxmlformats.org/officeDocument/2006/relationships/image" Target="media/image70.png"/><Relationship Id="rId188" Type="http://schemas.openxmlformats.org/officeDocument/2006/relationships/hyperlink" Target="http://www.tutorialrepublic.com/css-tutorial/css-selectors.php" TargetMode="External"/><Relationship Id="rId7" Type="http://schemas.openxmlformats.org/officeDocument/2006/relationships/footnotes" Target="footnotes.xml"/><Relationship Id="rId71" Type="http://schemas.openxmlformats.org/officeDocument/2006/relationships/image" Target="media/image23.png"/><Relationship Id="rId92" Type="http://schemas.openxmlformats.org/officeDocument/2006/relationships/hyperlink" Target="http://www.tutorialrepublic.com/twitter-bootstrap-tutorial/bootstrap-buttons.php" TargetMode="External"/><Relationship Id="rId162" Type="http://schemas.openxmlformats.org/officeDocument/2006/relationships/image" Target="media/image68.png"/><Relationship Id="rId183" Type="http://schemas.openxmlformats.org/officeDocument/2006/relationships/hyperlink" Target="http://www.tutorialrepublic.com/css-tutorial/css-selectors.php"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2.jpeg"/><Relationship Id="rId40" Type="http://schemas.openxmlformats.org/officeDocument/2006/relationships/hyperlink" Target="http://www.tutorialspoint.com/bootstrap/bootstrap_responsive_utilities.htm" TargetMode="External"/><Relationship Id="rId45" Type="http://schemas.openxmlformats.org/officeDocument/2006/relationships/image" Target="media/image11.png"/><Relationship Id="rId66" Type="http://schemas.openxmlformats.org/officeDocument/2006/relationships/image" Target="media/image19.png"/><Relationship Id="rId87" Type="http://schemas.openxmlformats.org/officeDocument/2006/relationships/hyperlink" Target="http://www.tutorialrepublic.com/html-reference/html-select-tag.php" TargetMode="External"/><Relationship Id="rId110" Type="http://schemas.openxmlformats.org/officeDocument/2006/relationships/hyperlink" Target="http://www.tutorialrepublic.com/html-reference/html-div-tag.php" TargetMode="External"/><Relationship Id="rId115" Type="http://schemas.openxmlformats.org/officeDocument/2006/relationships/image" Target="media/image40.png"/><Relationship Id="rId131" Type="http://schemas.openxmlformats.org/officeDocument/2006/relationships/image" Target="media/image47.png"/><Relationship Id="rId136" Type="http://schemas.openxmlformats.org/officeDocument/2006/relationships/hyperlink" Target="http://www.tutorialrepublic.com/html-reference/html-body-tag.php" TargetMode="External"/><Relationship Id="rId157" Type="http://schemas.openxmlformats.org/officeDocument/2006/relationships/image" Target="media/image65.png"/><Relationship Id="rId178" Type="http://schemas.openxmlformats.org/officeDocument/2006/relationships/image" Target="media/image78.png"/><Relationship Id="rId61" Type="http://schemas.openxmlformats.org/officeDocument/2006/relationships/image" Target="media/image15.png"/><Relationship Id="rId82" Type="http://schemas.openxmlformats.org/officeDocument/2006/relationships/image" Target="media/image26.png"/><Relationship Id="rId152" Type="http://schemas.openxmlformats.org/officeDocument/2006/relationships/image" Target="media/image60.png"/><Relationship Id="rId173" Type="http://schemas.openxmlformats.org/officeDocument/2006/relationships/image" Target="media/image75.png"/><Relationship Id="rId194" Type="http://schemas.openxmlformats.org/officeDocument/2006/relationships/hyperlink" Target="http://www.tutorialrepublic.com/css-tutorial/css-selectors.php" TargetMode="External"/><Relationship Id="rId19" Type="http://schemas.openxmlformats.org/officeDocument/2006/relationships/hyperlink" Target="http://www.w3schools.com/cssref/css3_pr_perspective.asp" TargetMode="External"/><Relationship Id="rId14" Type="http://schemas.openxmlformats.org/officeDocument/2006/relationships/hyperlink" Target="http://stackoverflow.com/questions/5411026/list-of-css-vendor-prefixes" TargetMode="External"/><Relationship Id="rId30" Type="http://schemas.openxmlformats.org/officeDocument/2006/relationships/hyperlink" Target="http://mediaqueri.es/all.txt" TargetMode="External"/><Relationship Id="rId35" Type="http://schemas.openxmlformats.org/officeDocument/2006/relationships/hyperlink" Target="https://responsivedesign.is/articles/why-you-dont-need-device-specific-breakpoints" TargetMode="External"/><Relationship Id="rId56" Type="http://schemas.openxmlformats.org/officeDocument/2006/relationships/hyperlink" Target="http://www.tutorialrepublic.com/html-reference/html-thead-tag.php" TargetMode="External"/><Relationship Id="rId77" Type="http://schemas.openxmlformats.org/officeDocument/2006/relationships/hyperlink" Target="http://www.tutorialrepublic.com/html-reference/html-div-tag.php" TargetMode="External"/><Relationship Id="rId100" Type="http://schemas.openxmlformats.org/officeDocument/2006/relationships/image" Target="media/image31.png"/><Relationship Id="rId105" Type="http://schemas.openxmlformats.org/officeDocument/2006/relationships/hyperlink" Target="http://www.tutorialrepublic.com/html-tutorial/html-forms.php" TargetMode="External"/><Relationship Id="rId126" Type="http://schemas.openxmlformats.org/officeDocument/2006/relationships/hyperlink" Target="http://www.tutorialrepublic.com/css-reference/css-color-property.php" TargetMode="External"/><Relationship Id="rId147" Type="http://schemas.openxmlformats.org/officeDocument/2006/relationships/image" Target="media/image56.png"/><Relationship Id="rId168" Type="http://schemas.openxmlformats.org/officeDocument/2006/relationships/image" Target="media/image71.png"/><Relationship Id="rId8" Type="http://schemas.openxmlformats.org/officeDocument/2006/relationships/endnotes" Target="endnotes.xml"/><Relationship Id="rId51" Type="http://schemas.openxmlformats.org/officeDocument/2006/relationships/hyperlink" Target="http://www.tutorialrepublic.com/html-reference/html-strong-tag.php" TargetMode="External"/><Relationship Id="rId72" Type="http://schemas.openxmlformats.org/officeDocument/2006/relationships/hyperlink" Target="http://www.tutorialrepublic.com/html-tutorial/html-lists.php" TargetMode="External"/><Relationship Id="rId93" Type="http://schemas.openxmlformats.org/officeDocument/2006/relationships/hyperlink" Target="http://www.tutorialrepublic.com/html-reference/html-input-tag.php" TargetMode="External"/><Relationship Id="rId98" Type="http://schemas.openxmlformats.org/officeDocument/2006/relationships/hyperlink" Target="http://www.tutorialrepublic.com/twitter-bootstrap-tutorial/bootstrap-grid-system.php" TargetMode="External"/><Relationship Id="rId121" Type="http://schemas.openxmlformats.org/officeDocument/2006/relationships/hyperlink" Target="http://www.tutorialrepublic.com/html-reference/html5-embed-tag.php" TargetMode="External"/><Relationship Id="rId142" Type="http://schemas.openxmlformats.org/officeDocument/2006/relationships/hyperlink" Target="http://www.tutorialrepublic.com/html-reference/html-headings-tag.php" TargetMode="External"/><Relationship Id="rId163" Type="http://schemas.openxmlformats.org/officeDocument/2006/relationships/hyperlink" Target="http://www.tutorialrepublic.com/css-tutorial/css-alignment.php" TargetMode="External"/><Relationship Id="rId184" Type="http://schemas.openxmlformats.org/officeDocument/2006/relationships/hyperlink" Target="http://twitter.github.io/typeahead.js/" TargetMode="External"/><Relationship Id="rId189" Type="http://schemas.openxmlformats.org/officeDocument/2006/relationships/hyperlink" Target="http://www.tutorialrepublic.com/css-tutorial/css-selectors.php" TargetMode="External"/><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image" Target="media/image12.jpeg"/><Relationship Id="rId67" Type="http://schemas.openxmlformats.org/officeDocument/2006/relationships/image" Target="media/image20.png"/><Relationship Id="rId116" Type="http://schemas.openxmlformats.org/officeDocument/2006/relationships/image" Target="media/image41.png"/><Relationship Id="rId137" Type="http://schemas.openxmlformats.org/officeDocument/2006/relationships/hyperlink" Target="http://www.tutorialrepublic.com/html-reference/html-form-tag.php" TargetMode="External"/><Relationship Id="rId158" Type="http://schemas.openxmlformats.org/officeDocument/2006/relationships/hyperlink" Target="http://www.tutorialrepublic.com/twitter-bootstrap-tutorial/bootstrap-typography.php" TargetMode="External"/><Relationship Id="rId20" Type="http://schemas.openxmlformats.org/officeDocument/2006/relationships/hyperlink" Target="http://www.alistapart.com/articles/responsive-web-design/" TargetMode="External"/><Relationship Id="rId41" Type="http://schemas.openxmlformats.org/officeDocument/2006/relationships/image" Target="media/image9.jpeg"/><Relationship Id="rId62" Type="http://schemas.openxmlformats.org/officeDocument/2006/relationships/image" Target="media/image16.png"/><Relationship Id="rId83" Type="http://schemas.openxmlformats.org/officeDocument/2006/relationships/image" Target="media/image27.png"/><Relationship Id="rId88" Type="http://schemas.openxmlformats.org/officeDocument/2006/relationships/image" Target="media/image28.png"/><Relationship Id="rId111" Type="http://schemas.openxmlformats.org/officeDocument/2006/relationships/image" Target="media/image37.png"/><Relationship Id="rId132" Type="http://schemas.openxmlformats.org/officeDocument/2006/relationships/image" Target="media/image48.png"/><Relationship Id="rId153" Type="http://schemas.openxmlformats.org/officeDocument/2006/relationships/image" Target="media/image61.png"/><Relationship Id="rId174" Type="http://schemas.openxmlformats.org/officeDocument/2006/relationships/image" Target="media/image76.png"/><Relationship Id="rId179" Type="http://schemas.openxmlformats.org/officeDocument/2006/relationships/image" Target="media/image79.png"/><Relationship Id="rId195" Type="http://schemas.openxmlformats.org/officeDocument/2006/relationships/image" Target="media/image85.png"/><Relationship Id="rId190" Type="http://schemas.openxmlformats.org/officeDocument/2006/relationships/hyperlink" Target="http://www.tutorialrepublic.com/css-tutorial/css-position.php" TargetMode="External"/><Relationship Id="rId15" Type="http://schemas.openxmlformats.org/officeDocument/2006/relationships/hyperlink" Target="http://www.w3schools.com/cssref/css3_pr_transform.asp" TargetMode="External"/><Relationship Id="rId36" Type="http://schemas.openxmlformats.org/officeDocument/2006/relationships/header" Target="header1.xml"/><Relationship Id="rId57" Type="http://schemas.openxmlformats.org/officeDocument/2006/relationships/hyperlink" Target="http://www.tutorialrepublic.com/html-reference/html-tbody-tag.php" TargetMode="External"/><Relationship Id="rId106" Type="http://schemas.openxmlformats.org/officeDocument/2006/relationships/hyperlink" Target="http://www.tutorialrepublic.com/html-reference/html-a-tag.php" TargetMode="External"/><Relationship Id="rId127" Type="http://schemas.openxmlformats.org/officeDocument/2006/relationships/hyperlink" Target="http://getbootstrap.com/components/" TargetMode="External"/><Relationship Id="rId10" Type="http://schemas.openxmlformats.org/officeDocument/2006/relationships/hyperlink" Target="http://www.youtube.com" TargetMode="External"/><Relationship Id="rId31" Type="http://schemas.openxmlformats.org/officeDocument/2006/relationships/hyperlink" Target="http://www.javascriptkit.com/dhtmltutors/cssmediaqueries.shtml" TargetMode="External"/><Relationship Id="rId52" Type="http://schemas.openxmlformats.org/officeDocument/2006/relationships/hyperlink" Target="http://www.tutorialrepublic.com/html-reference/html-i-tag.php" TargetMode="External"/><Relationship Id="rId73" Type="http://schemas.openxmlformats.org/officeDocument/2006/relationships/image" Target="media/image24.png"/><Relationship Id="rId78" Type="http://schemas.openxmlformats.org/officeDocument/2006/relationships/hyperlink" Target="http://www.tutorialrepublic.com/html-reference/html-ul-tag.php" TargetMode="External"/><Relationship Id="rId94" Type="http://schemas.openxmlformats.org/officeDocument/2006/relationships/hyperlink" Target="http://www.tutorialrepublic.com/html-reference/html-select-tag.php" TargetMode="External"/><Relationship Id="rId99" Type="http://schemas.openxmlformats.org/officeDocument/2006/relationships/hyperlink" Target="http://www.tutorialrepublic.com/html-reference/html-input-tag.php" TargetMode="External"/><Relationship Id="rId101" Type="http://schemas.openxmlformats.org/officeDocument/2006/relationships/image" Target="media/image32.png"/><Relationship Id="rId122" Type="http://schemas.openxmlformats.org/officeDocument/2006/relationships/hyperlink" Target="http://www.tutorialrepublic.com/html-reference/html5-video-tag.php" TargetMode="External"/><Relationship Id="rId143" Type="http://schemas.openxmlformats.org/officeDocument/2006/relationships/hyperlink" Target="http://www.tutorialrepublic.com/html-reference/html-headings-tag.php" TargetMode="External"/><Relationship Id="rId148" Type="http://schemas.openxmlformats.org/officeDocument/2006/relationships/image" Target="media/image57.png"/><Relationship Id="rId164" Type="http://schemas.openxmlformats.org/officeDocument/2006/relationships/hyperlink" Target="http://www.tutorialrepublic.com/html-reference/html-div-tag.php" TargetMode="External"/><Relationship Id="rId169" Type="http://schemas.openxmlformats.org/officeDocument/2006/relationships/hyperlink" Target="http://www.tutorialrepublic.com/css-tutorial/css-selectors.php" TargetMode="External"/><Relationship Id="rId185" Type="http://schemas.openxmlformats.org/officeDocument/2006/relationships/hyperlink" Target="http://www.tutorialrepublic.com/html-reference/html-input-tag.php" TargetMode="Externa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80.png"/><Relationship Id="rId26"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7ACB42-DE08-411E-B5EC-199845BF0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111</Pages>
  <Words>18147</Words>
  <Characters>103443</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KUMAR.M</dc:creator>
  <cp:lastModifiedBy>dell81</cp:lastModifiedBy>
  <cp:revision>17457</cp:revision>
  <dcterms:created xsi:type="dcterms:W3CDTF">2016-08-24T16:54:00Z</dcterms:created>
  <dcterms:modified xsi:type="dcterms:W3CDTF">2016-11-14T17:40:00Z</dcterms:modified>
</cp:coreProperties>
</file>